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0378" w14:textId="77777777" w:rsidR="00262550" w:rsidRDefault="00262550" w:rsidP="00262550">
      <w:pPr>
        <w:spacing w:line="240" w:lineRule="auto"/>
        <w:ind w:firstLine="0"/>
        <w:jc w:val="center"/>
        <w:rPr>
          <w:b/>
          <w:color w:val="FF0000"/>
        </w:rPr>
      </w:pPr>
      <w:bookmarkStart w:id="0" w:name="_Hlk200376324"/>
      <w:bookmarkStart w:id="1" w:name="_Hlk200375438"/>
      <w:r>
        <w:rPr>
          <w:b/>
          <w:color w:val="FF0000"/>
        </w:rPr>
        <w:t>NO.</w:t>
      </w:r>
      <w:r>
        <w:rPr>
          <w:color w:val="FF0000"/>
        </w:rPr>
        <w:t xml:space="preserve"> </w:t>
      </w:r>
    </w:p>
    <w:p w14:paraId="70D8F6FF" w14:textId="77777777" w:rsidR="00262550" w:rsidRDefault="00262550" w:rsidP="00262550">
      <w:pPr>
        <w:spacing w:line="240" w:lineRule="auto"/>
        <w:ind w:firstLine="0"/>
        <w:rPr>
          <w:b/>
        </w:rPr>
      </w:pPr>
    </w:p>
    <w:p w14:paraId="4E887DC3" w14:textId="77777777" w:rsidR="00262550" w:rsidRDefault="00262550" w:rsidP="00262550">
      <w:pPr>
        <w:spacing w:line="240" w:lineRule="auto"/>
        <w:ind w:firstLine="0"/>
        <w:rPr>
          <w:b/>
        </w:rPr>
      </w:pPr>
    </w:p>
    <w:p w14:paraId="654D75AF" w14:textId="77777777" w:rsidR="00262550" w:rsidRDefault="00262550" w:rsidP="00262550">
      <w:pPr>
        <w:pStyle w:val="Heading1"/>
        <w:numPr>
          <w:ilvl w:val="0"/>
          <w:numId w:val="0"/>
        </w:numPr>
        <w:spacing w:line="240" w:lineRule="auto"/>
        <w:ind w:left="1440" w:hanging="360"/>
        <w:jc w:val="both"/>
        <w:rPr>
          <w:color w:val="FFFFFF"/>
        </w:rPr>
      </w:pPr>
      <w:bookmarkStart w:id="2" w:name="_Toc200374642"/>
      <w:bookmarkStart w:id="3" w:name="_Toc200376779"/>
      <w:r>
        <w:rPr>
          <w:color w:val="FFFFFF"/>
        </w:rPr>
        <w:t>HALAMAN JUDUL</w:t>
      </w:r>
      <w:bookmarkEnd w:id="2"/>
      <w:bookmarkEnd w:id="3"/>
    </w:p>
    <w:p w14:paraId="67A89E3A" w14:textId="77777777" w:rsidR="00262550" w:rsidRDefault="00262550" w:rsidP="00262550">
      <w:pPr>
        <w:spacing w:line="240" w:lineRule="auto"/>
        <w:ind w:firstLine="0"/>
        <w:rPr>
          <w:b/>
        </w:rPr>
      </w:pPr>
    </w:p>
    <w:p w14:paraId="4ACB073D" w14:textId="77777777" w:rsidR="00262550" w:rsidRDefault="00262550" w:rsidP="00262550">
      <w:pPr>
        <w:spacing w:line="240" w:lineRule="auto"/>
        <w:ind w:firstLine="0"/>
        <w:jc w:val="center"/>
        <w:rPr>
          <w:b/>
          <w:sz w:val="28"/>
          <w:szCs w:val="28"/>
        </w:rPr>
      </w:pPr>
      <w:r>
        <w:rPr>
          <w:b/>
          <w:sz w:val="28"/>
          <w:szCs w:val="28"/>
        </w:rPr>
        <w:t xml:space="preserve">Pembuatan </w:t>
      </w:r>
      <w:r>
        <w:rPr>
          <w:b/>
          <w:i/>
          <w:sz w:val="28"/>
          <w:szCs w:val="28"/>
        </w:rPr>
        <w:t xml:space="preserve">Dashboard </w:t>
      </w:r>
      <w:r>
        <w:rPr>
          <w:b/>
          <w:sz w:val="28"/>
          <w:szCs w:val="28"/>
        </w:rPr>
        <w:t>Interaktif dengan Visualisasi Data untuk Analisis Penjualan Tiket Penerbangan dan Pola Perilaku Pelanggan pada Rodex Tours &amp; Travel</w:t>
      </w:r>
    </w:p>
    <w:p w14:paraId="69E185C6" w14:textId="77777777" w:rsidR="00262550" w:rsidRDefault="00262550" w:rsidP="00262550">
      <w:pPr>
        <w:spacing w:line="240" w:lineRule="auto"/>
        <w:ind w:firstLine="0"/>
        <w:rPr>
          <w:b/>
        </w:rPr>
      </w:pPr>
    </w:p>
    <w:p w14:paraId="0BD5FC3D" w14:textId="77777777" w:rsidR="00262550" w:rsidRDefault="00262550" w:rsidP="00262550">
      <w:pPr>
        <w:spacing w:line="240" w:lineRule="auto"/>
        <w:ind w:firstLine="0"/>
        <w:rPr>
          <w:b/>
        </w:rPr>
      </w:pPr>
    </w:p>
    <w:p w14:paraId="2B3A5494" w14:textId="77777777" w:rsidR="00262550" w:rsidRDefault="00262550" w:rsidP="00262550">
      <w:pPr>
        <w:spacing w:line="240" w:lineRule="auto"/>
        <w:ind w:firstLine="0"/>
        <w:rPr>
          <w:b/>
        </w:rPr>
      </w:pPr>
    </w:p>
    <w:p w14:paraId="77CB6FE1" w14:textId="77777777" w:rsidR="00262550" w:rsidRDefault="00262550" w:rsidP="00262550">
      <w:pPr>
        <w:spacing w:line="240" w:lineRule="auto"/>
        <w:ind w:firstLine="0"/>
        <w:jc w:val="center"/>
        <w:rPr>
          <w:b/>
        </w:rPr>
      </w:pPr>
      <w:r>
        <w:rPr>
          <w:b/>
        </w:rPr>
        <w:t>SKRIPSI</w:t>
      </w:r>
    </w:p>
    <w:p w14:paraId="528FFAD5" w14:textId="77777777" w:rsidR="00262550" w:rsidRDefault="00262550" w:rsidP="00262550">
      <w:pPr>
        <w:spacing w:line="240" w:lineRule="auto"/>
        <w:ind w:firstLine="0"/>
        <w:jc w:val="center"/>
        <w:rPr>
          <w:b/>
        </w:rPr>
      </w:pPr>
    </w:p>
    <w:p w14:paraId="78968D06" w14:textId="77777777" w:rsidR="00262550" w:rsidRDefault="00262550" w:rsidP="00262550">
      <w:pPr>
        <w:spacing w:line="240" w:lineRule="auto"/>
        <w:ind w:firstLine="0"/>
        <w:jc w:val="center"/>
        <w:rPr>
          <w:b/>
        </w:rPr>
      </w:pPr>
    </w:p>
    <w:p w14:paraId="42AD229B" w14:textId="77777777" w:rsidR="00262550" w:rsidRDefault="00262550" w:rsidP="00262550">
      <w:pPr>
        <w:spacing w:line="240" w:lineRule="auto"/>
        <w:ind w:firstLine="0"/>
        <w:jc w:val="center"/>
        <w:rPr>
          <w:b/>
        </w:rPr>
      </w:pPr>
    </w:p>
    <w:p w14:paraId="07155EDE" w14:textId="77777777" w:rsidR="00262550" w:rsidRDefault="00262550" w:rsidP="00262550">
      <w:pPr>
        <w:spacing w:line="240" w:lineRule="auto"/>
        <w:ind w:firstLine="0"/>
        <w:jc w:val="center"/>
      </w:pPr>
      <w:r>
        <w:t xml:space="preserve">Diajukan untuk memenuhi persyaratan penyelesaian program Strata 1 </w:t>
      </w:r>
    </w:p>
    <w:p w14:paraId="59E513DC" w14:textId="77777777" w:rsidR="00262550" w:rsidRDefault="00262550" w:rsidP="00262550">
      <w:pPr>
        <w:spacing w:line="240" w:lineRule="auto"/>
        <w:ind w:firstLine="0"/>
        <w:jc w:val="center"/>
      </w:pPr>
      <w:r>
        <w:t xml:space="preserve">Program Studi Informatika Fakultas Teknologi Industri </w:t>
      </w:r>
    </w:p>
    <w:p w14:paraId="4437B504" w14:textId="77777777" w:rsidR="00262550" w:rsidRDefault="00262550" w:rsidP="00262550">
      <w:pPr>
        <w:spacing w:line="240" w:lineRule="auto"/>
        <w:ind w:firstLine="0"/>
        <w:jc w:val="center"/>
      </w:pPr>
      <w:r>
        <w:t>Universitas Kristen Petra</w:t>
      </w:r>
    </w:p>
    <w:p w14:paraId="282828FB" w14:textId="77777777" w:rsidR="00262550" w:rsidRDefault="00262550" w:rsidP="00262550">
      <w:pPr>
        <w:spacing w:line="240" w:lineRule="auto"/>
        <w:jc w:val="center"/>
      </w:pPr>
    </w:p>
    <w:p w14:paraId="27B8E673" w14:textId="77777777" w:rsidR="00262550" w:rsidRDefault="00262550" w:rsidP="00262550">
      <w:pPr>
        <w:spacing w:line="240" w:lineRule="auto"/>
        <w:jc w:val="center"/>
      </w:pPr>
    </w:p>
    <w:p w14:paraId="7B6D8544" w14:textId="77777777" w:rsidR="00262550" w:rsidRDefault="00262550" w:rsidP="00262550">
      <w:pPr>
        <w:spacing w:line="240" w:lineRule="auto"/>
        <w:jc w:val="center"/>
      </w:pPr>
    </w:p>
    <w:p w14:paraId="339E8A73" w14:textId="77777777" w:rsidR="00262550" w:rsidRDefault="00262550" w:rsidP="00262550">
      <w:pPr>
        <w:spacing w:line="240" w:lineRule="auto"/>
        <w:ind w:firstLine="0"/>
        <w:jc w:val="center"/>
      </w:pPr>
      <w:r>
        <w:t>Oleh:</w:t>
      </w:r>
    </w:p>
    <w:p w14:paraId="64322448" w14:textId="77777777" w:rsidR="00262550" w:rsidRDefault="00262550" w:rsidP="00262550">
      <w:pPr>
        <w:tabs>
          <w:tab w:val="left" w:pos="4500"/>
        </w:tabs>
        <w:spacing w:line="240" w:lineRule="auto"/>
        <w:ind w:firstLine="0"/>
        <w:jc w:val="center"/>
      </w:pPr>
      <w:r>
        <w:t>Mario Christopher</w:t>
      </w:r>
    </w:p>
    <w:p w14:paraId="72A6DB6F" w14:textId="77777777" w:rsidR="00262550" w:rsidRDefault="00262550" w:rsidP="00262550">
      <w:pPr>
        <w:tabs>
          <w:tab w:val="left" w:pos="4500"/>
        </w:tabs>
        <w:spacing w:line="240" w:lineRule="auto"/>
        <w:ind w:firstLine="0"/>
        <w:jc w:val="center"/>
      </w:pPr>
      <w:r>
        <w:t>NRP: C14210156</w:t>
      </w:r>
    </w:p>
    <w:p w14:paraId="063D2624" w14:textId="77777777" w:rsidR="00262550" w:rsidRDefault="00262550" w:rsidP="00262550">
      <w:pPr>
        <w:spacing w:line="240" w:lineRule="auto"/>
        <w:jc w:val="center"/>
      </w:pPr>
      <w:r>
        <w:t xml:space="preserve">   </w:t>
      </w:r>
    </w:p>
    <w:p w14:paraId="72ECED72" w14:textId="77777777" w:rsidR="00262550" w:rsidRDefault="00262550" w:rsidP="00262550">
      <w:pPr>
        <w:spacing w:line="240" w:lineRule="auto"/>
        <w:ind w:firstLine="0"/>
        <w:jc w:val="center"/>
        <w:rPr>
          <w:b/>
        </w:rPr>
      </w:pPr>
    </w:p>
    <w:p w14:paraId="065E1B5D" w14:textId="77777777" w:rsidR="00262550" w:rsidRDefault="00262550" w:rsidP="00262550">
      <w:pPr>
        <w:spacing w:line="240" w:lineRule="auto"/>
        <w:ind w:firstLine="0"/>
        <w:jc w:val="left"/>
        <w:rPr>
          <w:b/>
        </w:rPr>
      </w:pPr>
    </w:p>
    <w:p w14:paraId="634C7674" w14:textId="77777777" w:rsidR="00262550" w:rsidRDefault="00262550" w:rsidP="00262550">
      <w:pPr>
        <w:spacing w:line="240" w:lineRule="auto"/>
        <w:ind w:firstLine="0"/>
        <w:jc w:val="center"/>
        <w:rPr>
          <w:b/>
        </w:rPr>
      </w:pPr>
      <w:r>
        <w:rPr>
          <w:b/>
        </w:rPr>
        <w:t>PROGRAM STUDI INFORMATIKA</w:t>
      </w:r>
    </w:p>
    <w:p w14:paraId="07693EC6" w14:textId="77777777" w:rsidR="00262550" w:rsidRDefault="00262550" w:rsidP="00262550">
      <w:pPr>
        <w:spacing w:line="240" w:lineRule="auto"/>
        <w:ind w:firstLine="0"/>
        <w:jc w:val="center"/>
        <w:rPr>
          <w:b/>
        </w:rPr>
      </w:pPr>
    </w:p>
    <w:p w14:paraId="6B99E45B" w14:textId="77777777" w:rsidR="00262550" w:rsidRDefault="00262550" w:rsidP="00262550">
      <w:pPr>
        <w:spacing w:line="240" w:lineRule="auto"/>
        <w:ind w:firstLine="0"/>
        <w:jc w:val="center"/>
        <w:rPr>
          <w:b/>
        </w:rPr>
      </w:pPr>
    </w:p>
    <w:p w14:paraId="09DA5A44" w14:textId="77777777" w:rsidR="00262550" w:rsidRDefault="00262550" w:rsidP="00262550">
      <w:pPr>
        <w:spacing w:line="240" w:lineRule="auto"/>
        <w:ind w:firstLine="0"/>
        <w:jc w:val="left"/>
        <w:rPr>
          <w:b/>
        </w:rPr>
      </w:pPr>
    </w:p>
    <w:p w14:paraId="18C5A910" w14:textId="77777777" w:rsidR="00262550" w:rsidRDefault="00262550" w:rsidP="00262550">
      <w:pPr>
        <w:tabs>
          <w:tab w:val="left" w:pos="3738"/>
        </w:tabs>
        <w:spacing w:line="240" w:lineRule="auto"/>
        <w:ind w:firstLine="0"/>
        <w:rPr>
          <w:b/>
        </w:rPr>
      </w:pPr>
      <w:r>
        <w:rPr>
          <w:b/>
        </w:rPr>
        <w:tab/>
      </w:r>
      <w:r>
        <w:rPr>
          <w:noProof/>
        </w:rPr>
        <w:drawing>
          <wp:anchor distT="0" distB="0" distL="114300" distR="114300" simplePos="0" relativeHeight="251659264" behindDoc="0" locked="0" layoutInCell="1" hidden="0" allowOverlap="1" wp14:anchorId="647D8018" wp14:editId="3DA80B5C">
            <wp:simplePos x="0" y="0"/>
            <wp:positionH relativeFrom="column">
              <wp:posOffset>2250337</wp:posOffset>
            </wp:positionH>
            <wp:positionV relativeFrom="paragraph">
              <wp:posOffset>8255</wp:posOffset>
            </wp:positionV>
            <wp:extent cx="900000" cy="910278"/>
            <wp:effectExtent l="0" t="0" r="0" b="0"/>
            <wp:wrapNone/>
            <wp:docPr id="207413131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
                    <a:srcRect/>
                    <a:stretch>
                      <a:fillRect/>
                    </a:stretch>
                  </pic:blipFill>
                  <pic:spPr>
                    <a:xfrm>
                      <a:off x="0" y="0"/>
                      <a:ext cx="900000" cy="910278"/>
                    </a:xfrm>
                    <a:prstGeom prst="rect">
                      <a:avLst/>
                    </a:prstGeom>
                    <a:ln/>
                  </pic:spPr>
                </pic:pic>
              </a:graphicData>
            </a:graphic>
          </wp:anchor>
        </w:drawing>
      </w:r>
    </w:p>
    <w:p w14:paraId="71F393CA" w14:textId="77777777" w:rsidR="00262550" w:rsidRDefault="00262550" w:rsidP="00262550">
      <w:pPr>
        <w:tabs>
          <w:tab w:val="left" w:pos="3738"/>
        </w:tabs>
        <w:spacing w:line="240" w:lineRule="auto"/>
        <w:ind w:firstLine="0"/>
        <w:rPr>
          <w:b/>
        </w:rPr>
      </w:pPr>
    </w:p>
    <w:p w14:paraId="2879A971" w14:textId="77777777" w:rsidR="00262550" w:rsidRDefault="00262550" w:rsidP="00262550">
      <w:pPr>
        <w:tabs>
          <w:tab w:val="left" w:pos="3738"/>
        </w:tabs>
        <w:spacing w:line="240" w:lineRule="auto"/>
        <w:ind w:firstLine="0"/>
        <w:rPr>
          <w:b/>
        </w:rPr>
      </w:pPr>
    </w:p>
    <w:p w14:paraId="5E660DAB" w14:textId="77777777" w:rsidR="00262550" w:rsidRDefault="00262550" w:rsidP="00262550">
      <w:pPr>
        <w:tabs>
          <w:tab w:val="left" w:pos="3738"/>
        </w:tabs>
        <w:spacing w:line="240" w:lineRule="auto"/>
        <w:ind w:firstLine="0"/>
        <w:rPr>
          <w:b/>
        </w:rPr>
      </w:pPr>
    </w:p>
    <w:p w14:paraId="0C274D1D" w14:textId="77777777" w:rsidR="00262550" w:rsidRDefault="00262550" w:rsidP="00262550">
      <w:pPr>
        <w:spacing w:line="240" w:lineRule="auto"/>
        <w:jc w:val="center"/>
        <w:rPr>
          <w:b/>
        </w:rPr>
      </w:pPr>
    </w:p>
    <w:p w14:paraId="5AC60BE7" w14:textId="77777777" w:rsidR="00262550" w:rsidRDefault="00262550" w:rsidP="00262550">
      <w:pPr>
        <w:spacing w:line="240" w:lineRule="auto"/>
        <w:jc w:val="center"/>
        <w:rPr>
          <w:b/>
        </w:rPr>
      </w:pPr>
    </w:p>
    <w:p w14:paraId="7AC389DC" w14:textId="77777777" w:rsidR="00262550" w:rsidRDefault="00262550" w:rsidP="00262550">
      <w:pPr>
        <w:spacing w:line="240" w:lineRule="auto"/>
        <w:jc w:val="center"/>
        <w:rPr>
          <w:b/>
        </w:rPr>
      </w:pPr>
    </w:p>
    <w:p w14:paraId="3A8CC12C" w14:textId="77777777" w:rsidR="00262550" w:rsidRDefault="00262550" w:rsidP="00262550">
      <w:pPr>
        <w:spacing w:line="240" w:lineRule="auto"/>
        <w:jc w:val="center"/>
        <w:rPr>
          <w:b/>
        </w:rPr>
      </w:pPr>
    </w:p>
    <w:p w14:paraId="44DB7F63" w14:textId="77777777" w:rsidR="00262550" w:rsidRDefault="00262550" w:rsidP="00262550">
      <w:pPr>
        <w:spacing w:line="240" w:lineRule="auto"/>
        <w:ind w:firstLine="0"/>
        <w:jc w:val="center"/>
        <w:rPr>
          <w:b/>
          <w:sz w:val="28"/>
          <w:szCs w:val="28"/>
        </w:rPr>
      </w:pPr>
      <w:r>
        <w:rPr>
          <w:b/>
          <w:sz w:val="28"/>
          <w:szCs w:val="28"/>
        </w:rPr>
        <w:t>FAKULTAS TEKNOLOGI INDUSTRI</w:t>
      </w:r>
    </w:p>
    <w:p w14:paraId="33B2E0F7" w14:textId="77777777" w:rsidR="00262550" w:rsidRDefault="00262550" w:rsidP="00262550">
      <w:pPr>
        <w:spacing w:line="240" w:lineRule="auto"/>
        <w:ind w:firstLine="0"/>
        <w:jc w:val="center"/>
        <w:rPr>
          <w:b/>
          <w:sz w:val="28"/>
          <w:szCs w:val="28"/>
        </w:rPr>
      </w:pPr>
      <w:r>
        <w:rPr>
          <w:b/>
          <w:sz w:val="28"/>
          <w:szCs w:val="28"/>
        </w:rPr>
        <w:t>UNIVERSITAS KRISTEN PETRA</w:t>
      </w:r>
    </w:p>
    <w:p w14:paraId="706D4210" w14:textId="77777777" w:rsidR="00262550" w:rsidRDefault="00262550" w:rsidP="00262550">
      <w:pPr>
        <w:spacing w:line="240" w:lineRule="auto"/>
        <w:ind w:firstLine="0"/>
        <w:jc w:val="center"/>
        <w:rPr>
          <w:b/>
          <w:sz w:val="28"/>
          <w:szCs w:val="28"/>
        </w:rPr>
      </w:pPr>
      <w:r>
        <w:rPr>
          <w:b/>
          <w:sz w:val="28"/>
          <w:szCs w:val="28"/>
        </w:rPr>
        <w:t>SURABAYA</w:t>
      </w:r>
    </w:p>
    <w:p w14:paraId="2A8C53F4" w14:textId="77777777" w:rsidR="00262550" w:rsidRDefault="00262550" w:rsidP="00262550">
      <w:pPr>
        <w:spacing w:line="240" w:lineRule="auto"/>
        <w:ind w:firstLine="0"/>
        <w:jc w:val="center"/>
        <w:rPr>
          <w:b/>
          <w:sz w:val="28"/>
          <w:szCs w:val="28"/>
        </w:rPr>
      </w:pPr>
      <w:r>
        <w:rPr>
          <w:b/>
          <w:sz w:val="28"/>
          <w:szCs w:val="28"/>
        </w:rPr>
        <w:t>2025</w:t>
      </w:r>
    </w:p>
    <w:p w14:paraId="6E2FB16F" w14:textId="77777777" w:rsidR="002D31D7" w:rsidRPr="006127CE" w:rsidRDefault="002D31D7" w:rsidP="002D31D7">
      <w:pPr>
        <w:ind w:hanging="33"/>
        <w:jc w:val="center"/>
        <w:rPr>
          <w:rFonts w:ascii="Calibri" w:hAnsi="Calibri" w:cs="Calibri"/>
          <w:b/>
          <w:bCs/>
        </w:rPr>
        <w:sectPr w:rsidR="002D31D7" w:rsidRPr="006127CE" w:rsidSect="001022CA">
          <w:footerReference w:type="even" r:id="rId9"/>
          <w:footerReference w:type="default" r:id="rId10"/>
          <w:footerReference w:type="first" r:id="rId11"/>
          <w:pgSz w:w="11907" w:h="16840" w:code="9"/>
          <w:pgMar w:top="1701" w:right="1701" w:bottom="1701" w:left="1701" w:header="706" w:footer="706" w:gutter="0"/>
          <w:pgNumType w:fmt="lowerRoman" w:start="1"/>
          <w:cols w:space="720"/>
          <w:docGrid w:linePitch="360"/>
        </w:sectPr>
      </w:pPr>
    </w:p>
    <w:p w14:paraId="53DF7C5F" w14:textId="77777777" w:rsidR="00262550" w:rsidRDefault="00262550" w:rsidP="00262550">
      <w:pPr>
        <w:pStyle w:val="Heading1"/>
        <w:numPr>
          <w:ilvl w:val="0"/>
          <w:numId w:val="0"/>
        </w:numPr>
      </w:pPr>
      <w:bookmarkStart w:id="4" w:name="_Toc200374643"/>
      <w:bookmarkStart w:id="5" w:name="_Toc200376780"/>
      <w:r>
        <w:lastRenderedPageBreak/>
        <w:t>LEMBAR PENGESAHAN</w:t>
      </w:r>
      <w:bookmarkEnd w:id="4"/>
      <w:bookmarkEnd w:id="5"/>
    </w:p>
    <w:p w14:paraId="3FB33156" w14:textId="77777777" w:rsidR="00262550" w:rsidRDefault="00262550" w:rsidP="00262550">
      <w:pPr>
        <w:spacing w:line="240" w:lineRule="auto"/>
        <w:ind w:hanging="33"/>
        <w:jc w:val="center"/>
        <w:rPr>
          <w:b/>
        </w:rPr>
      </w:pPr>
    </w:p>
    <w:p w14:paraId="58788E80" w14:textId="77777777" w:rsidR="00262550" w:rsidRDefault="00262550" w:rsidP="00262550">
      <w:pPr>
        <w:spacing w:line="240" w:lineRule="auto"/>
        <w:ind w:hanging="33"/>
        <w:jc w:val="center"/>
        <w:rPr>
          <w:b/>
        </w:rPr>
      </w:pPr>
    </w:p>
    <w:p w14:paraId="23FFB1AC" w14:textId="77777777" w:rsidR="00262550" w:rsidRDefault="00262550" w:rsidP="00262550">
      <w:pPr>
        <w:spacing w:line="240" w:lineRule="auto"/>
        <w:ind w:hanging="33"/>
        <w:jc w:val="center"/>
        <w:rPr>
          <w:b/>
        </w:rPr>
      </w:pPr>
      <w:r>
        <w:rPr>
          <w:b/>
        </w:rPr>
        <w:t>SKRIPSI</w:t>
      </w:r>
    </w:p>
    <w:p w14:paraId="234FDFEA" w14:textId="77777777" w:rsidR="00262550" w:rsidRDefault="00262550" w:rsidP="00262550">
      <w:pPr>
        <w:spacing w:line="240" w:lineRule="auto"/>
        <w:ind w:firstLine="0"/>
        <w:rPr>
          <w:b/>
        </w:rPr>
      </w:pPr>
    </w:p>
    <w:p w14:paraId="4A4DD1F9" w14:textId="77777777" w:rsidR="00262550" w:rsidRDefault="00262550" w:rsidP="00262550">
      <w:pPr>
        <w:spacing w:line="240" w:lineRule="auto"/>
        <w:ind w:firstLine="0"/>
        <w:rPr>
          <w:b/>
        </w:rPr>
      </w:pPr>
    </w:p>
    <w:p w14:paraId="267D1F9D" w14:textId="77777777" w:rsidR="00262550" w:rsidRDefault="00262550" w:rsidP="00262550">
      <w:pPr>
        <w:spacing w:line="240" w:lineRule="auto"/>
        <w:ind w:firstLine="0"/>
        <w:jc w:val="center"/>
        <w:rPr>
          <w:b/>
          <w:sz w:val="28"/>
          <w:szCs w:val="28"/>
        </w:rPr>
      </w:pPr>
      <w:r>
        <w:rPr>
          <w:b/>
          <w:sz w:val="28"/>
          <w:szCs w:val="28"/>
        </w:rPr>
        <w:t xml:space="preserve">Pembuatan </w:t>
      </w:r>
      <w:r>
        <w:rPr>
          <w:b/>
          <w:i/>
          <w:sz w:val="28"/>
          <w:szCs w:val="28"/>
        </w:rPr>
        <w:t xml:space="preserve">Dashboard </w:t>
      </w:r>
      <w:r>
        <w:rPr>
          <w:b/>
          <w:sz w:val="28"/>
          <w:szCs w:val="28"/>
        </w:rPr>
        <w:t>Interaktif dengan Visualisasi Data untuk Analisis Penjualan Tiket Penerbangan dan Pola Perilaku Pelanggan pada Rodex Tours &amp; Travel</w:t>
      </w:r>
    </w:p>
    <w:p w14:paraId="2932A1EE" w14:textId="77777777" w:rsidR="00262550" w:rsidRDefault="00262550" w:rsidP="00262550">
      <w:pPr>
        <w:spacing w:line="240" w:lineRule="auto"/>
        <w:jc w:val="center"/>
        <w:rPr>
          <w:b/>
        </w:rPr>
      </w:pPr>
    </w:p>
    <w:p w14:paraId="167ADD6A" w14:textId="77777777" w:rsidR="00262550" w:rsidRDefault="00262550" w:rsidP="00262550">
      <w:pPr>
        <w:spacing w:line="240" w:lineRule="auto"/>
        <w:ind w:firstLine="0"/>
        <w:jc w:val="center"/>
      </w:pPr>
      <w:r>
        <w:t>Oleh:</w:t>
      </w:r>
    </w:p>
    <w:p w14:paraId="028CD698" w14:textId="77777777" w:rsidR="00262550" w:rsidRDefault="00262550" w:rsidP="00262550">
      <w:pPr>
        <w:spacing w:line="240" w:lineRule="auto"/>
        <w:ind w:firstLine="0"/>
        <w:jc w:val="center"/>
      </w:pPr>
    </w:p>
    <w:p w14:paraId="701149B3" w14:textId="77777777" w:rsidR="00262550" w:rsidRDefault="00262550" w:rsidP="00262550">
      <w:pPr>
        <w:tabs>
          <w:tab w:val="left" w:pos="4500"/>
        </w:tabs>
        <w:spacing w:line="240" w:lineRule="auto"/>
        <w:ind w:left="1800" w:firstLine="566"/>
      </w:pPr>
      <w:r>
        <w:t>Mario Christopher</w:t>
      </w:r>
      <w:r>
        <w:tab/>
        <w:t>NRP: C14210156</w:t>
      </w:r>
    </w:p>
    <w:p w14:paraId="624558FB" w14:textId="77777777" w:rsidR="00262550" w:rsidRDefault="00262550" w:rsidP="00262550">
      <w:pPr>
        <w:spacing w:line="240" w:lineRule="auto"/>
        <w:jc w:val="center"/>
        <w:rPr>
          <w:b/>
        </w:rPr>
      </w:pPr>
    </w:p>
    <w:p w14:paraId="197376D1" w14:textId="77777777" w:rsidR="00262550" w:rsidRDefault="00262550" w:rsidP="00262550">
      <w:pPr>
        <w:spacing w:line="240" w:lineRule="auto"/>
        <w:ind w:firstLine="2580"/>
      </w:pPr>
      <w:r>
        <w:t xml:space="preserve"> </w:t>
      </w:r>
    </w:p>
    <w:p w14:paraId="7DA1FD66" w14:textId="77777777" w:rsidR="00262550" w:rsidRDefault="00262550" w:rsidP="00262550">
      <w:pPr>
        <w:spacing w:line="240" w:lineRule="auto"/>
        <w:ind w:firstLine="0"/>
        <w:jc w:val="center"/>
      </w:pPr>
      <w:r>
        <w:t>Diterima oleh:</w:t>
      </w:r>
    </w:p>
    <w:p w14:paraId="4A832B37" w14:textId="77777777" w:rsidR="00262550" w:rsidRDefault="00262550" w:rsidP="00262550">
      <w:pPr>
        <w:spacing w:line="240" w:lineRule="auto"/>
        <w:ind w:firstLine="0"/>
        <w:jc w:val="center"/>
      </w:pPr>
    </w:p>
    <w:p w14:paraId="251DABE2" w14:textId="77777777" w:rsidR="00262550" w:rsidRDefault="00262550" w:rsidP="00262550">
      <w:pPr>
        <w:spacing w:line="240" w:lineRule="auto"/>
        <w:ind w:firstLine="0"/>
        <w:jc w:val="center"/>
      </w:pPr>
      <w:r>
        <w:t>Program Studi Informatika Fakultas Teknologi Industri</w:t>
      </w:r>
    </w:p>
    <w:p w14:paraId="7E57BAD7" w14:textId="77777777" w:rsidR="00262550" w:rsidRDefault="00262550" w:rsidP="00262550">
      <w:pPr>
        <w:spacing w:line="240" w:lineRule="auto"/>
        <w:ind w:firstLine="0"/>
        <w:jc w:val="center"/>
      </w:pPr>
      <w:r>
        <w:t>Universitas Kristen Petra</w:t>
      </w:r>
    </w:p>
    <w:p w14:paraId="06A7BDB9" w14:textId="77777777" w:rsidR="00262550" w:rsidRDefault="00262550" w:rsidP="00262550">
      <w:pPr>
        <w:spacing w:line="240" w:lineRule="auto"/>
        <w:ind w:firstLine="0"/>
        <w:jc w:val="center"/>
      </w:pPr>
    </w:p>
    <w:p w14:paraId="6C26202C" w14:textId="77777777" w:rsidR="00262550" w:rsidRDefault="00262550" w:rsidP="00262550">
      <w:pPr>
        <w:spacing w:line="240" w:lineRule="auto"/>
        <w:ind w:firstLine="0"/>
        <w:jc w:val="center"/>
        <w:rPr>
          <w:color w:val="FF0000"/>
        </w:rPr>
      </w:pPr>
      <w:r>
        <w:rPr>
          <w:color w:val="FF0000"/>
        </w:rPr>
        <w:t xml:space="preserve">Surabaya, </w:t>
      </w:r>
    </w:p>
    <w:p w14:paraId="0DAD1A25" w14:textId="77777777" w:rsidR="00262550" w:rsidRDefault="00262550" w:rsidP="00262550">
      <w:pPr>
        <w:spacing w:line="240" w:lineRule="auto"/>
        <w:ind w:firstLine="0"/>
        <w:jc w:val="center"/>
      </w:pPr>
    </w:p>
    <w:p w14:paraId="44D0AF1E" w14:textId="77777777" w:rsidR="00262550" w:rsidRDefault="00262550" w:rsidP="00262550">
      <w:pPr>
        <w:spacing w:line="240" w:lineRule="auto"/>
        <w:ind w:firstLine="0"/>
        <w:jc w:val="center"/>
      </w:pPr>
    </w:p>
    <w:tbl>
      <w:tblPr>
        <w:tblW w:w="9270" w:type="dxa"/>
        <w:tblInd w:w="-630" w:type="dxa"/>
        <w:tblBorders>
          <w:top w:val="nil"/>
          <w:left w:val="nil"/>
          <w:bottom w:val="nil"/>
          <w:right w:val="nil"/>
          <w:insideH w:val="nil"/>
          <w:insideV w:val="nil"/>
        </w:tblBorders>
        <w:tblLayout w:type="fixed"/>
        <w:tblLook w:val="0400" w:firstRow="0" w:lastRow="0" w:firstColumn="0" w:lastColumn="0" w:noHBand="0" w:noVBand="1"/>
      </w:tblPr>
      <w:tblGrid>
        <w:gridCol w:w="4770"/>
        <w:gridCol w:w="255"/>
        <w:gridCol w:w="4245"/>
      </w:tblGrid>
      <w:tr w:rsidR="00262550" w14:paraId="41AF1AB3" w14:textId="77777777" w:rsidTr="008529BE">
        <w:tc>
          <w:tcPr>
            <w:tcW w:w="4770" w:type="dxa"/>
          </w:tcPr>
          <w:p w14:paraId="14DAFC26" w14:textId="77777777" w:rsidR="00262550" w:rsidRDefault="00262550" w:rsidP="008529BE">
            <w:pPr>
              <w:spacing w:line="240" w:lineRule="auto"/>
              <w:ind w:firstLine="0"/>
              <w:jc w:val="center"/>
            </w:pPr>
            <w:r>
              <w:t>Dosen Pembimbing 1</w:t>
            </w:r>
          </w:p>
        </w:tc>
        <w:tc>
          <w:tcPr>
            <w:tcW w:w="255" w:type="dxa"/>
          </w:tcPr>
          <w:p w14:paraId="30080703" w14:textId="77777777" w:rsidR="00262550" w:rsidRDefault="00262550" w:rsidP="008529BE">
            <w:pPr>
              <w:spacing w:line="240" w:lineRule="auto"/>
              <w:ind w:firstLine="0"/>
              <w:jc w:val="center"/>
            </w:pPr>
          </w:p>
        </w:tc>
        <w:tc>
          <w:tcPr>
            <w:tcW w:w="4245" w:type="dxa"/>
          </w:tcPr>
          <w:p w14:paraId="3F01C353" w14:textId="77777777" w:rsidR="00262550" w:rsidRDefault="00262550" w:rsidP="008529BE">
            <w:pPr>
              <w:spacing w:line="240" w:lineRule="auto"/>
              <w:ind w:firstLine="0"/>
              <w:jc w:val="center"/>
            </w:pPr>
            <w:r>
              <w:t>Dosen Pembimbing 2</w:t>
            </w:r>
          </w:p>
        </w:tc>
      </w:tr>
      <w:tr w:rsidR="00262550" w14:paraId="7890A4F0" w14:textId="77777777" w:rsidTr="008529BE">
        <w:trPr>
          <w:trHeight w:val="1138"/>
        </w:trPr>
        <w:tc>
          <w:tcPr>
            <w:tcW w:w="4770" w:type="dxa"/>
          </w:tcPr>
          <w:p w14:paraId="75A00CCE" w14:textId="77777777" w:rsidR="00262550" w:rsidRDefault="00262550" w:rsidP="008529BE">
            <w:pPr>
              <w:spacing w:line="240" w:lineRule="auto"/>
              <w:ind w:firstLine="0"/>
              <w:jc w:val="center"/>
            </w:pPr>
          </w:p>
        </w:tc>
        <w:tc>
          <w:tcPr>
            <w:tcW w:w="255" w:type="dxa"/>
          </w:tcPr>
          <w:p w14:paraId="18183B7E" w14:textId="77777777" w:rsidR="00262550" w:rsidRDefault="00262550" w:rsidP="008529BE">
            <w:pPr>
              <w:spacing w:line="240" w:lineRule="auto"/>
              <w:ind w:firstLine="0"/>
              <w:jc w:val="center"/>
            </w:pPr>
          </w:p>
        </w:tc>
        <w:tc>
          <w:tcPr>
            <w:tcW w:w="4245" w:type="dxa"/>
          </w:tcPr>
          <w:p w14:paraId="74AEFF9A" w14:textId="77777777" w:rsidR="00262550" w:rsidRDefault="00262550" w:rsidP="008529BE">
            <w:pPr>
              <w:spacing w:line="240" w:lineRule="auto"/>
              <w:ind w:firstLine="0"/>
              <w:jc w:val="center"/>
            </w:pPr>
          </w:p>
        </w:tc>
      </w:tr>
      <w:tr w:rsidR="00262550" w14:paraId="738419F1" w14:textId="77777777" w:rsidTr="008529BE">
        <w:tc>
          <w:tcPr>
            <w:tcW w:w="4770" w:type="dxa"/>
          </w:tcPr>
          <w:p w14:paraId="60147DE7" w14:textId="77777777" w:rsidR="00262550" w:rsidRDefault="00262550" w:rsidP="008529BE">
            <w:pPr>
              <w:ind w:firstLine="0"/>
              <w:rPr>
                <w:color w:val="FF0000"/>
                <w:u w:val="single"/>
              </w:rPr>
            </w:pPr>
            <w:r>
              <w:rPr>
                <w:u w:val="single"/>
              </w:rPr>
              <w:t>Prof. Dr.(H.C.) Ir. Rolly Intan, M.A.Sc, Dr. Eng.</w:t>
            </w:r>
          </w:p>
        </w:tc>
        <w:tc>
          <w:tcPr>
            <w:tcW w:w="255" w:type="dxa"/>
          </w:tcPr>
          <w:p w14:paraId="0D2EE45B" w14:textId="77777777" w:rsidR="00262550" w:rsidRDefault="00262550" w:rsidP="008529BE">
            <w:pPr>
              <w:spacing w:line="240" w:lineRule="auto"/>
              <w:ind w:firstLine="0"/>
              <w:jc w:val="left"/>
            </w:pPr>
          </w:p>
        </w:tc>
        <w:tc>
          <w:tcPr>
            <w:tcW w:w="4245" w:type="dxa"/>
          </w:tcPr>
          <w:p w14:paraId="5AFB3DF0" w14:textId="77777777" w:rsidR="00262550" w:rsidRDefault="00262550" w:rsidP="008529BE">
            <w:pPr>
              <w:spacing w:line="240" w:lineRule="auto"/>
              <w:ind w:firstLine="0"/>
              <w:jc w:val="left"/>
            </w:pPr>
            <w:r>
              <w:rPr>
                <w:u w:val="single"/>
              </w:rPr>
              <w:t>Henry Novianus Palit, S.Kom., M.Kom., Ph.D.</w:t>
            </w:r>
          </w:p>
        </w:tc>
      </w:tr>
      <w:tr w:rsidR="00262550" w14:paraId="7CB2A29A" w14:textId="77777777" w:rsidTr="008529BE">
        <w:tc>
          <w:tcPr>
            <w:tcW w:w="4770" w:type="dxa"/>
          </w:tcPr>
          <w:p w14:paraId="2DE43920" w14:textId="77777777" w:rsidR="00262550" w:rsidRDefault="00262550" w:rsidP="008529BE">
            <w:pPr>
              <w:spacing w:line="240" w:lineRule="auto"/>
              <w:ind w:firstLine="0"/>
              <w:jc w:val="center"/>
              <w:rPr>
                <w:u w:val="single"/>
              </w:rPr>
            </w:pPr>
            <w:r>
              <w:t>NIP: 92008</w:t>
            </w:r>
          </w:p>
        </w:tc>
        <w:tc>
          <w:tcPr>
            <w:tcW w:w="255" w:type="dxa"/>
          </w:tcPr>
          <w:p w14:paraId="27703CCB" w14:textId="77777777" w:rsidR="00262550" w:rsidRDefault="00262550" w:rsidP="008529BE">
            <w:pPr>
              <w:spacing w:line="240" w:lineRule="auto"/>
              <w:ind w:firstLine="0"/>
              <w:jc w:val="center"/>
            </w:pPr>
          </w:p>
        </w:tc>
        <w:tc>
          <w:tcPr>
            <w:tcW w:w="4245" w:type="dxa"/>
          </w:tcPr>
          <w:p w14:paraId="17D90C1E" w14:textId="77777777" w:rsidR="00262550" w:rsidRDefault="00262550" w:rsidP="008529BE">
            <w:pPr>
              <w:spacing w:line="240" w:lineRule="auto"/>
              <w:ind w:firstLine="0"/>
              <w:jc w:val="center"/>
            </w:pPr>
            <w:r>
              <w:t>NIP: 14001</w:t>
            </w:r>
          </w:p>
        </w:tc>
      </w:tr>
    </w:tbl>
    <w:p w14:paraId="6C14E7A0" w14:textId="77777777" w:rsidR="00262550" w:rsidRDefault="00262550" w:rsidP="00262550">
      <w:pPr>
        <w:spacing w:line="240" w:lineRule="auto"/>
        <w:ind w:firstLine="0"/>
      </w:pPr>
    </w:p>
    <w:p w14:paraId="7906E4BA" w14:textId="77777777" w:rsidR="00262550" w:rsidRDefault="00262550" w:rsidP="00262550">
      <w:pPr>
        <w:spacing w:line="240" w:lineRule="auto"/>
        <w:ind w:firstLine="0"/>
        <w:jc w:val="center"/>
      </w:pPr>
      <w:r>
        <w:t>Ketua Tim Penguji:</w:t>
      </w:r>
    </w:p>
    <w:p w14:paraId="18819A4D" w14:textId="77777777" w:rsidR="00262550" w:rsidRDefault="00262550" w:rsidP="00262550">
      <w:pPr>
        <w:spacing w:line="240" w:lineRule="auto"/>
        <w:ind w:firstLine="0"/>
        <w:jc w:val="center"/>
      </w:pPr>
    </w:p>
    <w:p w14:paraId="3F0930A6" w14:textId="77777777" w:rsidR="00262550" w:rsidRDefault="00262550" w:rsidP="00262550">
      <w:pPr>
        <w:spacing w:line="240" w:lineRule="auto"/>
        <w:ind w:firstLine="0"/>
        <w:jc w:val="center"/>
      </w:pPr>
    </w:p>
    <w:p w14:paraId="5E9C1E61" w14:textId="77777777" w:rsidR="00262550" w:rsidRDefault="00262550" w:rsidP="00262550">
      <w:pPr>
        <w:spacing w:line="240" w:lineRule="auto"/>
        <w:ind w:firstLine="0"/>
        <w:jc w:val="center"/>
      </w:pPr>
    </w:p>
    <w:p w14:paraId="2646536B" w14:textId="77777777" w:rsidR="00262550" w:rsidRDefault="00262550" w:rsidP="00262550">
      <w:pPr>
        <w:spacing w:line="240" w:lineRule="auto"/>
        <w:ind w:firstLine="0"/>
        <w:jc w:val="center"/>
      </w:pPr>
    </w:p>
    <w:p w14:paraId="72FB0416" w14:textId="77777777" w:rsidR="00262550" w:rsidRDefault="00262550" w:rsidP="00262550">
      <w:pPr>
        <w:spacing w:line="240" w:lineRule="auto"/>
        <w:ind w:firstLine="0"/>
        <w:jc w:val="center"/>
        <w:rPr>
          <w:u w:val="single"/>
        </w:rPr>
      </w:pPr>
      <w:r>
        <w:rPr>
          <w:u w:val="single"/>
        </w:rPr>
        <w:t>Dr. Gregorius Satia Budhi, S.T., M.T.</w:t>
      </w:r>
    </w:p>
    <w:p w14:paraId="22D8C67E" w14:textId="77777777" w:rsidR="00262550" w:rsidRDefault="00262550" w:rsidP="00262550">
      <w:pPr>
        <w:spacing w:line="240" w:lineRule="auto"/>
        <w:ind w:firstLine="0"/>
        <w:jc w:val="center"/>
      </w:pPr>
      <w:r>
        <w:t>NIP: 02030</w:t>
      </w:r>
    </w:p>
    <w:p w14:paraId="7143850B" w14:textId="77777777" w:rsidR="00262550" w:rsidRDefault="00262550" w:rsidP="00262550">
      <w:pPr>
        <w:spacing w:line="240" w:lineRule="auto"/>
        <w:ind w:firstLine="0"/>
        <w:jc w:val="center"/>
      </w:pPr>
    </w:p>
    <w:p w14:paraId="4653FCD1" w14:textId="77777777" w:rsidR="00262550" w:rsidRDefault="00262550" w:rsidP="00262550">
      <w:pPr>
        <w:spacing w:line="240" w:lineRule="auto"/>
        <w:ind w:firstLine="0"/>
        <w:jc w:val="center"/>
      </w:pPr>
    </w:p>
    <w:p w14:paraId="1F16C7A7" w14:textId="77777777" w:rsidR="00262550" w:rsidRDefault="00262550" w:rsidP="00262550">
      <w:pPr>
        <w:spacing w:line="240" w:lineRule="auto"/>
        <w:ind w:firstLine="0"/>
        <w:jc w:val="center"/>
      </w:pPr>
      <w:r>
        <w:t>Ketua Program Studi</w:t>
      </w:r>
    </w:p>
    <w:p w14:paraId="47F61075" w14:textId="77777777" w:rsidR="00262550" w:rsidRDefault="00262550" w:rsidP="00262550">
      <w:pPr>
        <w:spacing w:line="240" w:lineRule="auto"/>
        <w:ind w:firstLine="0"/>
        <w:jc w:val="center"/>
      </w:pPr>
    </w:p>
    <w:p w14:paraId="45E23A96" w14:textId="77777777" w:rsidR="00262550" w:rsidRDefault="00262550" w:rsidP="00262550">
      <w:pPr>
        <w:spacing w:line="240" w:lineRule="auto"/>
        <w:ind w:firstLine="0"/>
        <w:jc w:val="center"/>
      </w:pPr>
    </w:p>
    <w:p w14:paraId="12EE5D6B" w14:textId="77777777" w:rsidR="00262550" w:rsidRDefault="00262550" w:rsidP="00262550">
      <w:pPr>
        <w:spacing w:line="240" w:lineRule="auto"/>
        <w:ind w:firstLine="0"/>
        <w:jc w:val="center"/>
      </w:pPr>
    </w:p>
    <w:p w14:paraId="5D828BF0" w14:textId="77777777" w:rsidR="00262550" w:rsidRDefault="00262550" w:rsidP="00262550">
      <w:pPr>
        <w:spacing w:line="240" w:lineRule="auto"/>
        <w:ind w:firstLine="0"/>
        <w:jc w:val="center"/>
      </w:pPr>
    </w:p>
    <w:p w14:paraId="47BB86C4" w14:textId="77777777" w:rsidR="00262550" w:rsidRDefault="00262550" w:rsidP="00262550">
      <w:pPr>
        <w:spacing w:line="240" w:lineRule="auto"/>
        <w:ind w:firstLine="0"/>
        <w:jc w:val="center"/>
        <w:rPr>
          <w:u w:val="single"/>
        </w:rPr>
      </w:pPr>
      <w:r>
        <w:rPr>
          <w:u w:val="single"/>
        </w:rPr>
        <w:t>Adi Wibowo, S.T., M.T., Ph.D.</w:t>
      </w:r>
    </w:p>
    <w:p w14:paraId="62B10B34" w14:textId="6A4081AC" w:rsidR="00262550" w:rsidRPr="00262550" w:rsidRDefault="00262550" w:rsidP="00262550">
      <w:pPr>
        <w:spacing w:line="240" w:lineRule="auto"/>
        <w:ind w:firstLine="0"/>
        <w:jc w:val="center"/>
        <w:rPr>
          <w:u w:val="single"/>
        </w:rPr>
      </w:pPr>
      <w:r>
        <w:t>NIP: 00003</w:t>
      </w:r>
    </w:p>
    <w:p w14:paraId="3E0445B4" w14:textId="77777777" w:rsidR="00262550" w:rsidRDefault="00262550" w:rsidP="00262550">
      <w:pPr>
        <w:pStyle w:val="Heading1"/>
        <w:numPr>
          <w:ilvl w:val="0"/>
          <w:numId w:val="0"/>
        </w:numPr>
      </w:pPr>
      <w:bookmarkStart w:id="6" w:name="_Toc200374644"/>
      <w:bookmarkStart w:id="7" w:name="_Toc200376781"/>
      <w:r>
        <w:lastRenderedPageBreak/>
        <w:t>LEMBARAN PERNYATAAN PERSETUJUAN PUBLIKASI</w:t>
      </w:r>
      <w:bookmarkEnd w:id="6"/>
      <w:bookmarkEnd w:id="7"/>
    </w:p>
    <w:p w14:paraId="44F2E3B5" w14:textId="77777777" w:rsidR="00262550" w:rsidRDefault="00262550" w:rsidP="00262550">
      <w:pPr>
        <w:ind w:firstLine="0"/>
        <w:jc w:val="center"/>
        <w:rPr>
          <w:b/>
        </w:rPr>
      </w:pPr>
      <w:r>
        <w:rPr>
          <w:b/>
        </w:rPr>
        <w:t>KARYA ILMIAH UNTUK KEPENTINGAN AKADEMIS</w:t>
      </w:r>
    </w:p>
    <w:p w14:paraId="35165E03" w14:textId="77777777" w:rsidR="00262550" w:rsidRDefault="00262550" w:rsidP="00262550"/>
    <w:p w14:paraId="362168F7" w14:textId="77777777" w:rsidR="00262550" w:rsidRDefault="00262550" w:rsidP="00262550"/>
    <w:p w14:paraId="3AC49755" w14:textId="77777777" w:rsidR="00262550" w:rsidRDefault="00262550" w:rsidP="00262550">
      <w:pPr>
        <w:ind w:firstLine="0"/>
      </w:pPr>
      <w:r>
        <w:t xml:space="preserve">Sebagai mahasiswa Universitas Kristen Petra, yang bertanda tangan dibawah ini, saya: </w:t>
      </w:r>
    </w:p>
    <w:p w14:paraId="22EE7C49" w14:textId="77777777" w:rsidR="00262550" w:rsidRDefault="00262550" w:rsidP="00262550">
      <w:pPr>
        <w:ind w:firstLine="0"/>
      </w:pPr>
      <w:r>
        <w:t>Nama</w:t>
      </w:r>
      <w:r>
        <w:tab/>
        <w:t>: Mario Christopher</w:t>
      </w:r>
    </w:p>
    <w:p w14:paraId="3222BF48" w14:textId="77777777" w:rsidR="00262550" w:rsidRDefault="00262550" w:rsidP="00262550">
      <w:pPr>
        <w:ind w:firstLine="0"/>
      </w:pPr>
      <w:r>
        <w:t>NRP</w:t>
      </w:r>
      <w:r>
        <w:tab/>
        <w:t>: C14210156</w:t>
      </w:r>
    </w:p>
    <w:p w14:paraId="7A1100EC" w14:textId="77777777" w:rsidR="00262550" w:rsidRDefault="00262550" w:rsidP="00262550"/>
    <w:p w14:paraId="795D60C8" w14:textId="77777777" w:rsidR="00262550" w:rsidRDefault="00262550" w:rsidP="00262550">
      <w:r>
        <w:t>Demi pengembangan ilmu pengetahuan, menyetujui untuk memberikan kepada Universitas Kristen Petra Hak Bebas Royalti Non-Eksklusif (</w:t>
      </w:r>
      <w:r>
        <w:rPr>
          <w:i/>
        </w:rPr>
        <w:t>Non-Exclusive Royalty-Free Right</w:t>
      </w:r>
      <w:r>
        <w:t xml:space="preserve">) atas karya ilmiah saya yang berjudul “Pembuatan </w:t>
      </w:r>
      <w:r>
        <w:rPr>
          <w:i/>
        </w:rPr>
        <w:t xml:space="preserve">Dashboard </w:t>
      </w:r>
      <w:r>
        <w:t>Interaktif dengan Visualisasi Data untuk Analisis Penjualan Tiket Penerbangan dan Pola Perilaku Pelanggan pada Rodex Tours &amp; Travel”. Dengan Hak Bebas Royalti Non-Eksklusif ini Universitas Kristen Petra berhak menyimpan, mengalih-mediakan/formatkan, mengelolanya dalam bentuk pangkalan data (</w:t>
      </w:r>
      <w:r>
        <w:rPr>
          <w:i/>
        </w:rPr>
        <w:t>database</w:t>
      </w:r>
      <w:r>
        <w:t>), mendistribusikannya dan menampilkan/mempublikasinya di internet atau media lain untuk kepentingan akademik tanpa perlu meminta izin dari saya selama tetap mencantumkan saya sebagai penulisnya.</w:t>
      </w:r>
    </w:p>
    <w:p w14:paraId="0E56CD06" w14:textId="77777777" w:rsidR="00262550" w:rsidRDefault="00262550" w:rsidP="00262550"/>
    <w:p w14:paraId="3304161A" w14:textId="77777777" w:rsidR="00262550" w:rsidRDefault="00262550" w:rsidP="00262550">
      <w:pPr>
        <w:ind w:firstLine="0"/>
      </w:pPr>
      <w:r>
        <w:t xml:space="preserve">Saya bersedia untuk menanggung secara pribadi, tanpa melibatkan pihak Universitas Kristen Petra, segala bentuk tuntutan hukum yang timbul atas pelanggaran Hak Cipta dalam karya ilmiah saya ini. </w:t>
      </w:r>
    </w:p>
    <w:p w14:paraId="3ED0C2C1" w14:textId="77777777" w:rsidR="00262550" w:rsidRDefault="00262550" w:rsidP="00262550">
      <w:pPr>
        <w:ind w:firstLine="0"/>
      </w:pPr>
      <w:r>
        <w:t>Demikian pernyataan ini yang saya buat dengan sebenarnya.</w:t>
      </w:r>
    </w:p>
    <w:p w14:paraId="69CC41C0" w14:textId="77777777" w:rsidR="00262550" w:rsidRDefault="00262550" w:rsidP="00262550"/>
    <w:p w14:paraId="5C034235" w14:textId="77777777" w:rsidR="00262550" w:rsidRDefault="00262550" w:rsidP="00262550">
      <w:pPr>
        <w:jc w:val="right"/>
      </w:pPr>
      <w:r>
        <w:t>Surabaya, 9 Juni 2025</w:t>
      </w:r>
    </w:p>
    <w:p w14:paraId="040FD4D5" w14:textId="77777777" w:rsidR="00262550" w:rsidRDefault="00262550" w:rsidP="00262550">
      <w:pPr>
        <w:jc w:val="right"/>
      </w:pPr>
      <w:r>
        <w:t>Yang menyatakan,</w:t>
      </w:r>
    </w:p>
    <w:p w14:paraId="6E64A03B" w14:textId="77777777" w:rsidR="00262550" w:rsidRDefault="00262550" w:rsidP="00262550">
      <w:pPr>
        <w:ind w:left="5760" w:firstLine="720"/>
        <w:jc w:val="center"/>
      </w:pPr>
      <w:r>
        <w:rPr>
          <w:noProof/>
        </w:rPr>
        <w:drawing>
          <wp:inline distT="114300" distB="114300" distL="114300" distR="114300" wp14:anchorId="03D89FBB" wp14:editId="28746AA7">
            <wp:extent cx="1414392" cy="711644"/>
            <wp:effectExtent l="0" t="0" r="0" b="0"/>
            <wp:docPr id="207413129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2"/>
                    <a:srcRect/>
                    <a:stretch>
                      <a:fillRect/>
                    </a:stretch>
                  </pic:blipFill>
                  <pic:spPr>
                    <a:xfrm>
                      <a:off x="0" y="0"/>
                      <a:ext cx="1414392" cy="711644"/>
                    </a:xfrm>
                    <a:prstGeom prst="rect">
                      <a:avLst/>
                    </a:prstGeom>
                    <a:ln/>
                  </pic:spPr>
                </pic:pic>
              </a:graphicData>
            </a:graphic>
          </wp:inline>
        </w:drawing>
      </w:r>
    </w:p>
    <w:p w14:paraId="70D89E23" w14:textId="2563E1C2" w:rsidR="002D31D7" w:rsidRPr="006127CE" w:rsidRDefault="00262550" w:rsidP="00262550">
      <w:pPr>
        <w:ind w:left="5760" w:firstLine="720"/>
        <w:jc w:val="center"/>
        <w:rPr>
          <w:sz w:val="48"/>
          <w:szCs w:val="48"/>
        </w:rPr>
      </w:pPr>
      <w:r>
        <w:t>Mario Christopher</w:t>
      </w:r>
    </w:p>
    <w:p w14:paraId="7EEC766E" w14:textId="77777777" w:rsidR="00262550" w:rsidRDefault="00284EEB" w:rsidP="00262550">
      <w:pPr>
        <w:pStyle w:val="Heading1"/>
        <w:numPr>
          <w:ilvl w:val="0"/>
          <w:numId w:val="0"/>
        </w:numPr>
      </w:pPr>
      <w:r w:rsidRPr="00284EEB">
        <w:br w:type="page"/>
      </w:r>
      <w:bookmarkStart w:id="8" w:name="_Toc200374645"/>
      <w:bookmarkStart w:id="9" w:name="_Toc200376782"/>
      <w:r w:rsidR="00262550">
        <w:lastRenderedPageBreak/>
        <w:t>LEMBAR DISCLAIMER PENGGUNAAN ARTIFICIAL INTELLIGENCE</w:t>
      </w:r>
      <w:bookmarkStart w:id="10" w:name="_heading=h.exd2n1256ly1" w:colFirst="0" w:colLast="0"/>
      <w:bookmarkEnd w:id="8"/>
      <w:bookmarkEnd w:id="9"/>
      <w:bookmarkEnd w:id="10"/>
    </w:p>
    <w:p w14:paraId="50885119" w14:textId="77777777" w:rsidR="00262550" w:rsidRPr="00812562" w:rsidRDefault="00262550" w:rsidP="00262550">
      <w:pPr>
        <w:rPr>
          <w:lang w:eastAsia="zh-CN"/>
        </w:rPr>
      </w:pPr>
    </w:p>
    <w:p w14:paraId="189BFEBB" w14:textId="77777777" w:rsidR="00262550" w:rsidRDefault="00262550" w:rsidP="00262550"/>
    <w:p w14:paraId="33880CD3" w14:textId="77777777" w:rsidR="00262550" w:rsidRDefault="00262550" w:rsidP="00262550">
      <w:pPr>
        <w:ind w:firstLine="0"/>
      </w:pPr>
      <w:r>
        <w:t>Yang bertanda tangan dibawah ini:</w:t>
      </w:r>
    </w:p>
    <w:p w14:paraId="0560B9AC" w14:textId="77777777" w:rsidR="00262550" w:rsidRDefault="00262550" w:rsidP="00262550">
      <w:pPr>
        <w:ind w:firstLine="0"/>
      </w:pPr>
      <w:r>
        <w:t>Nama</w:t>
      </w:r>
      <w:r>
        <w:tab/>
      </w:r>
      <w:r>
        <w:tab/>
        <w:t>: Mario Christopher</w:t>
      </w:r>
    </w:p>
    <w:p w14:paraId="6ABFA5BE" w14:textId="77777777" w:rsidR="00262550" w:rsidRDefault="00262550" w:rsidP="00262550">
      <w:pPr>
        <w:ind w:firstLine="0"/>
      </w:pPr>
      <w:r>
        <w:t>NRP</w:t>
      </w:r>
      <w:r>
        <w:tab/>
      </w:r>
      <w:r>
        <w:tab/>
        <w:t>: C14210156</w:t>
      </w:r>
    </w:p>
    <w:p w14:paraId="554654F2" w14:textId="77777777" w:rsidR="00262550" w:rsidRDefault="00262550" w:rsidP="00262550">
      <w:pPr>
        <w:ind w:left="1440" w:hanging="1440"/>
      </w:pPr>
      <w:r>
        <w:t>Judul karya</w:t>
      </w:r>
      <w:r>
        <w:tab/>
        <w:t xml:space="preserve">: Pembuatan </w:t>
      </w:r>
      <w:r>
        <w:rPr>
          <w:i/>
        </w:rPr>
        <w:t xml:space="preserve">Dashboard </w:t>
      </w:r>
      <w:r>
        <w:t>Interaktif dengan Visualisasi Data untuk Analisis Penjualan Tiket Penerbangan dan Pola Perilaku Pelanggan pada Rodex Tours &amp; Travel</w:t>
      </w:r>
    </w:p>
    <w:p w14:paraId="0635A979" w14:textId="77777777" w:rsidR="00262550" w:rsidRDefault="00262550" w:rsidP="00262550">
      <w:pPr>
        <w:ind w:firstLine="0"/>
      </w:pPr>
    </w:p>
    <w:p w14:paraId="53B34D77" w14:textId="77777777" w:rsidR="00262550" w:rsidRDefault="00262550" w:rsidP="00262550">
      <w:pPr>
        <w:ind w:firstLine="0"/>
      </w:pPr>
      <w:r>
        <w:t>Dalam penyusunan skripsi ini, saya menggunakan AI ChatGPT untuk membantu membuat kode yang repetitif pada Bab 4. AI juga membantu dalam menyusun logika dasar pemrograman dan simulasi awal, yang kemudian saya modifikasi, optimalkan, dan uji secara mandiri untuk memastikan keakuratan dan kinerja sistem.</w:t>
      </w:r>
    </w:p>
    <w:p w14:paraId="20AFA526" w14:textId="77777777" w:rsidR="00262550" w:rsidRDefault="00262550" w:rsidP="00262550">
      <w:pPr>
        <w:ind w:firstLine="0"/>
      </w:pPr>
    </w:p>
    <w:p w14:paraId="0D5F7142" w14:textId="77777777" w:rsidR="00262550" w:rsidRDefault="00262550" w:rsidP="00262550">
      <w:pPr>
        <w:jc w:val="right"/>
        <w:rPr>
          <w:color w:val="FF0000"/>
        </w:rPr>
      </w:pPr>
      <w:r>
        <w:t>Surabaya, 9 Juni 2025</w:t>
      </w:r>
    </w:p>
    <w:p w14:paraId="2188AB46" w14:textId="77777777" w:rsidR="00262550" w:rsidRDefault="00262550" w:rsidP="00262550">
      <w:pPr>
        <w:jc w:val="right"/>
      </w:pPr>
      <w:r>
        <w:t>Yang menyatakan,</w:t>
      </w:r>
    </w:p>
    <w:p w14:paraId="4D794E07" w14:textId="32A7EC9D" w:rsidR="00284EEB" w:rsidRPr="00262550" w:rsidRDefault="00262550" w:rsidP="00262550">
      <w:pPr>
        <w:ind w:left="5760" w:firstLine="720"/>
        <w:jc w:val="right"/>
      </w:pPr>
      <w:r>
        <w:rPr>
          <w:noProof/>
        </w:rPr>
        <w:drawing>
          <wp:inline distT="114300" distB="114300" distL="114300" distR="114300" wp14:anchorId="660F9451" wp14:editId="7EB9CBFA">
            <wp:extent cx="1414392" cy="711644"/>
            <wp:effectExtent l="0" t="0" r="0" b="0"/>
            <wp:docPr id="207413128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2"/>
                    <a:srcRect/>
                    <a:stretch>
                      <a:fillRect/>
                    </a:stretch>
                  </pic:blipFill>
                  <pic:spPr>
                    <a:xfrm>
                      <a:off x="0" y="0"/>
                      <a:ext cx="1414392" cy="711644"/>
                    </a:xfrm>
                    <a:prstGeom prst="rect">
                      <a:avLst/>
                    </a:prstGeom>
                    <a:ln/>
                  </pic:spPr>
                </pic:pic>
              </a:graphicData>
            </a:graphic>
          </wp:inline>
        </w:drawing>
      </w:r>
      <w:r>
        <w:t>Mario Christopher</w:t>
      </w:r>
    </w:p>
    <w:p w14:paraId="07A77CC7" w14:textId="41B32F1F" w:rsidR="00284EEB" w:rsidRDefault="00284EEB">
      <w:pPr>
        <w:spacing w:line="240" w:lineRule="auto"/>
        <w:ind w:firstLine="0"/>
        <w:jc w:val="left"/>
        <w:rPr>
          <w:rFonts w:ascii="Calibri" w:eastAsia="SimSun" w:hAnsi="Calibri"/>
          <w:b/>
          <w:bCs/>
          <w:szCs w:val="20"/>
          <w:lang w:eastAsia="zh-CN"/>
        </w:rPr>
      </w:pPr>
    </w:p>
    <w:p w14:paraId="4D64DCED" w14:textId="77777777" w:rsidR="00284EEB" w:rsidRDefault="00284EEB">
      <w:pPr>
        <w:spacing w:line="240" w:lineRule="auto"/>
        <w:ind w:firstLine="0"/>
        <w:jc w:val="left"/>
        <w:rPr>
          <w:rFonts w:ascii="Calibri" w:eastAsia="SimSun" w:hAnsi="Calibri"/>
          <w:b/>
          <w:bCs/>
          <w:szCs w:val="20"/>
          <w:lang w:eastAsia="zh-CN"/>
        </w:rPr>
      </w:pPr>
      <w:r>
        <w:br w:type="page"/>
      </w:r>
    </w:p>
    <w:p w14:paraId="7F09AB86" w14:textId="473167B8" w:rsidR="002D31D7" w:rsidRPr="006127CE" w:rsidRDefault="002D31D7" w:rsidP="004E1117">
      <w:pPr>
        <w:pStyle w:val="Heading1"/>
        <w:numPr>
          <w:ilvl w:val="0"/>
          <w:numId w:val="0"/>
        </w:numPr>
      </w:pPr>
      <w:bookmarkStart w:id="11" w:name="_Toc200376783"/>
      <w:r w:rsidRPr="006127CE">
        <w:lastRenderedPageBreak/>
        <w:t>KATA PENGANTAR</w:t>
      </w:r>
      <w:bookmarkEnd w:id="11"/>
    </w:p>
    <w:p w14:paraId="310636F5" w14:textId="77777777" w:rsidR="002D31D7" w:rsidRPr="006127CE" w:rsidRDefault="002D31D7" w:rsidP="002D31D7">
      <w:pPr>
        <w:jc w:val="center"/>
        <w:rPr>
          <w:rFonts w:ascii="Calibri" w:hAnsi="Calibri" w:cs="Calibri"/>
          <w:b/>
        </w:rPr>
      </w:pPr>
    </w:p>
    <w:p w14:paraId="141662C7" w14:textId="77777777" w:rsidR="00262550" w:rsidRDefault="00262550" w:rsidP="00262550">
      <w:pPr>
        <w:ind w:firstLine="851"/>
      </w:pPr>
      <w:r>
        <w:t xml:space="preserve">Puji syukur ke hadirat Tuhan Yang Maha Esa atas segala rahmat dan karuniaNya, sehingga peneliti dapat menyelesaikan laporan Tugas Akhir ini. Tugas Akhir ini diajukan untuk memenuhi salah satu persyaratan guna meraih gelar Sarjana Strata-1 di Jurusan </w:t>
      </w:r>
      <w:r>
        <w:rPr>
          <w:i/>
        </w:rPr>
        <w:t>Data Science and Analytics</w:t>
      </w:r>
      <w:r>
        <w:t>, Program Studi Informatika, Fakultas Teknologi Industri, Universitas Kristen Petra, Surabaya.</w:t>
      </w:r>
    </w:p>
    <w:p w14:paraId="39D8180D" w14:textId="77777777" w:rsidR="00262550" w:rsidRDefault="00262550" w:rsidP="00262550">
      <w:pPr>
        <w:ind w:firstLine="709"/>
      </w:pPr>
      <w:r>
        <w:t>Rasa terima kasih yang tak terhingga penulis sampaikan kepada berbagai pihak yang telah membantu peneliti selama ini, khususnya:</w:t>
      </w:r>
    </w:p>
    <w:p w14:paraId="321F878F" w14:textId="77777777" w:rsidR="00262550" w:rsidRDefault="00262550" w:rsidP="00262550">
      <w:pPr>
        <w:numPr>
          <w:ilvl w:val="0"/>
          <w:numId w:val="37"/>
        </w:numPr>
        <w:ind w:left="360"/>
      </w:pPr>
      <w:r>
        <w:t>Tuhan Yesus Kristus yang selalu menyertai penulis selama proses pengerjaan skripsi ini.</w:t>
      </w:r>
    </w:p>
    <w:p w14:paraId="7EA054CF" w14:textId="77777777" w:rsidR="00262550" w:rsidRDefault="00262550" w:rsidP="00262550">
      <w:pPr>
        <w:numPr>
          <w:ilvl w:val="0"/>
          <w:numId w:val="37"/>
        </w:numPr>
        <w:ind w:left="360"/>
      </w:pPr>
      <w:r>
        <w:t>Bapak Prof. Dr.(H.C.) Ir. Rolly Intan, M.A.Sc, Dr. Eng., selaku dosen pembimbing 1 yang telah memberikan waktu, ilmu, dan pengarahan dalam menyusun tugas akhir ini.</w:t>
      </w:r>
    </w:p>
    <w:p w14:paraId="67E27D90" w14:textId="77777777" w:rsidR="00262550" w:rsidRDefault="00262550" w:rsidP="00262550">
      <w:pPr>
        <w:numPr>
          <w:ilvl w:val="0"/>
          <w:numId w:val="37"/>
        </w:numPr>
        <w:ind w:left="360"/>
      </w:pPr>
      <w:r>
        <w:t>Bapak Henry Novianus Palit, S.Kom., M.Kom., Ph.D., selaku dosen pembimbing 2 yang telah memberikan waktu, ilmu, dan pengarahan dalam menyusun tugas akhir ini.</w:t>
      </w:r>
    </w:p>
    <w:p w14:paraId="76F7DA98" w14:textId="77777777" w:rsidR="00262550" w:rsidRDefault="00262550" w:rsidP="00262550">
      <w:pPr>
        <w:numPr>
          <w:ilvl w:val="0"/>
          <w:numId w:val="37"/>
        </w:numPr>
        <w:ind w:left="360"/>
      </w:pPr>
      <w:r>
        <w:t>Seluruh pihak Rodex Tours &amp; Travel selaku mitra yang telah memberikan waktu, ilmu, dan kesediaannya untuk mendukung berjalannya tugas akhir ini.</w:t>
      </w:r>
    </w:p>
    <w:p w14:paraId="1D89FEE5" w14:textId="77777777" w:rsidR="00262550" w:rsidRDefault="00262550" w:rsidP="00262550">
      <w:pPr>
        <w:numPr>
          <w:ilvl w:val="0"/>
          <w:numId w:val="37"/>
        </w:numPr>
        <w:ind w:left="360"/>
      </w:pPr>
      <w:r>
        <w:t>Seluruh anggota keluarga penulis atas semua dukungan yang diberikan kepada penulis.</w:t>
      </w:r>
    </w:p>
    <w:p w14:paraId="52044C77" w14:textId="77777777" w:rsidR="00262550" w:rsidRDefault="00262550" w:rsidP="00262550">
      <w:pPr>
        <w:numPr>
          <w:ilvl w:val="0"/>
          <w:numId w:val="37"/>
        </w:numPr>
        <w:ind w:left="360"/>
      </w:pPr>
      <w:r>
        <w:t>Segenap dosen dan staf pengajar di Jurusan Informatika Universitas Kristen Petra Surabaya.</w:t>
      </w:r>
    </w:p>
    <w:p w14:paraId="09F650B1" w14:textId="77777777" w:rsidR="00262550" w:rsidRDefault="00262550" w:rsidP="00262550">
      <w:pPr>
        <w:numPr>
          <w:ilvl w:val="0"/>
          <w:numId w:val="37"/>
        </w:numPr>
        <w:ind w:left="360"/>
      </w:pPr>
      <w:r>
        <w:t>Teman-teman yang sudah membantu memberikan semangat dan keterbukaan ide untuk penulis.</w:t>
      </w:r>
    </w:p>
    <w:p w14:paraId="49825983" w14:textId="77777777" w:rsidR="00262550" w:rsidRDefault="00262550" w:rsidP="00262550">
      <w:pPr>
        <w:ind w:firstLine="709"/>
      </w:pPr>
      <w:r>
        <w:t>Peneliti menyadari bahwa penulisan skripsi ini masih jauh dari sempurna. Oleh karena itu, penulis mengharapkan segala petunjuk, kritik, dan saran yang membangun dari pembaca agar dapat menunjang pengembangan dan perbaikan penulisan selanjutnya.</w:t>
      </w:r>
    </w:p>
    <w:p w14:paraId="28B0CDCF" w14:textId="77777777" w:rsidR="00262550" w:rsidRDefault="00262550" w:rsidP="00262550">
      <w:pPr>
        <w:ind w:firstLine="709"/>
      </w:pPr>
      <w:r>
        <w:t>Akhir kata penulis mohon maaf apabila ada kekurangan dalam penulisan tugas akhir ini dan penulis dengan senang hati menerima saran dan kritik yang membangun dari pembaca. Semoga penyajian Tugas Akhir ini bisa memberikan manfaat kepada berbagai pihak. Amin.</w:t>
      </w:r>
    </w:p>
    <w:p w14:paraId="21D44229" w14:textId="77777777" w:rsidR="00262550" w:rsidRDefault="00262550" w:rsidP="00262550">
      <w:pPr>
        <w:ind w:firstLine="0"/>
      </w:pPr>
    </w:p>
    <w:p w14:paraId="66FAEF11" w14:textId="77777777" w:rsidR="00262550" w:rsidRDefault="00262550" w:rsidP="00262550">
      <w:pPr>
        <w:jc w:val="right"/>
        <w:rPr>
          <w:color w:val="FF0000"/>
        </w:rPr>
      </w:pPr>
      <w:r>
        <w:t>Surabaya, 9 Juni 2025</w:t>
      </w:r>
    </w:p>
    <w:p w14:paraId="43B246A7" w14:textId="77777777" w:rsidR="00262550" w:rsidRDefault="00262550" w:rsidP="00262550">
      <w:pPr>
        <w:ind w:left="5760" w:firstLine="720"/>
        <w:jc w:val="center"/>
      </w:pPr>
      <w:r>
        <w:rPr>
          <w:noProof/>
        </w:rPr>
        <w:drawing>
          <wp:inline distT="114300" distB="114300" distL="114300" distR="114300" wp14:anchorId="14E68D1E" wp14:editId="6BC07D94">
            <wp:extent cx="1414392" cy="711644"/>
            <wp:effectExtent l="0" t="0" r="0" b="0"/>
            <wp:docPr id="207413133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2"/>
                    <a:srcRect/>
                    <a:stretch>
                      <a:fillRect/>
                    </a:stretch>
                  </pic:blipFill>
                  <pic:spPr>
                    <a:xfrm>
                      <a:off x="0" y="0"/>
                      <a:ext cx="1414392" cy="711644"/>
                    </a:xfrm>
                    <a:prstGeom prst="rect">
                      <a:avLst/>
                    </a:prstGeom>
                    <a:ln/>
                  </pic:spPr>
                </pic:pic>
              </a:graphicData>
            </a:graphic>
          </wp:inline>
        </w:drawing>
      </w:r>
    </w:p>
    <w:p w14:paraId="73A5048A" w14:textId="294D4897" w:rsidR="002D31D7" w:rsidRPr="006127CE" w:rsidRDefault="00262550" w:rsidP="00262550">
      <w:pPr>
        <w:jc w:val="right"/>
        <w:rPr>
          <w:rFonts w:ascii="Calibri" w:hAnsi="Calibri" w:cs="Calibri"/>
        </w:rPr>
      </w:pPr>
      <w:r>
        <w:t>Mario Christopher</w:t>
      </w:r>
    </w:p>
    <w:p w14:paraId="05696ADD" w14:textId="77777777" w:rsidR="00AF3519" w:rsidRDefault="00AF3519" w:rsidP="00132D14">
      <w:pPr>
        <w:pStyle w:val="Title"/>
        <w:ind w:firstLine="0"/>
        <w:jc w:val="both"/>
        <w:rPr>
          <w:rFonts w:ascii="Calibri" w:hAnsi="Calibri" w:cs="Calibri"/>
          <w:szCs w:val="22"/>
        </w:rPr>
        <w:sectPr w:rsidR="00AF3519" w:rsidSect="00877F1A">
          <w:footerReference w:type="default" r:id="rId13"/>
          <w:headerReference w:type="first" r:id="rId14"/>
          <w:footerReference w:type="first" r:id="rId15"/>
          <w:pgSz w:w="11907" w:h="16840" w:code="9"/>
          <w:pgMar w:top="1701" w:right="1701" w:bottom="1701" w:left="1701" w:header="709" w:footer="709" w:gutter="0"/>
          <w:pgNumType w:fmt="lowerRoman" w:start="2"/>
          <w:cols w:space="708"/>
          <w:docGrid w:linePitch="360"/>
        </w:sectPr>
      </w:pPr>
    </w:p>
    <w:p w14:paraId="41655386" w14:textId="77777777" w:rsidR="002D31D7" w:rsidRPr="006127CE" w:rsidRDefault="002D31D7" w:rsidP="00132D14">
      <w:pPr>
        <w:pStyle w:val="Title"/>
        <w:ind w:firstLine="0"/>
        <w:jc w:val="both"/>
        <w:rPr>
          <w:rFonts w:ascii="Calibri" w:hAnsi="Calibri" w:cs="Calibri"/>
          <w:szCs w:val="22"/>
        </w:rPr>
        <w:sectPr w:rsidR="002D31D7" w:rsidRPr="006127CE" w:rsidSect="00AF3519">
          <w:type w:val="continuous"/>
          <w:pgSz w:w="11907" w:h="16840" w:code="9"/>
          <w:pgMar w:top="1701" w:right="1701" w:bottom="1701" w:left="1701" w:header="709" w:footer="709" w:gutter="0"/>
          <w:pgNumType w:fmt="lowerRoman"/>
          <w:cols w:space="708"/>
          <w:titlePg/>
          <w:docGrid w:linePitch="360"/>
        </w:sectPr>
      </w:pPr>
    </w:p>
    <w:p w14:paraId="7717AEE5" w14:textId="27285AB7" w:rsidR="002D31D7" w:rsidRPr="006127CE" w:rsidRDefault="002D31D7" w:rsidP="004E1117">
      <w:pPr>
        <w:pStyle w:val="Heading1"/>
        <w:numPr>
          <w:ilvl w:val="0"/>
          <w:numId w:val="0"/>
        </w:numPr>
      </w:pPr>
      <w:bookmarkStart w:id="12" w:name="_Toc200376784"/>
      <w:r w:rsidRPr="006127CE">
        <w:lastRenderedPageBreak/>
        <w:t>ABSTRAK</w:t>
      </w:r>
      <w:bookmarkEnd w:id="12"/>
    </w:p>
    <w:p w14:paraId="219E4635" w14:textId="77777777" w:rsidR="00D05102" w:rsidRPr="006127CE" w:rsidRDefault="00D05102" w:rsidP="00D05102">
      <w:pPr>
        <w:pStyle w:val="Title"/>
        <w:ind w:firstLine="0"/>
        <w:rPr>
          <w:rFonts w:ascii="Calibri" w:hAnsi="Calibri" w:cs="Calibri"/>
          <w:szCs w:val="22"/>
        </w:rPr>
      </w:pPr>
    </w:p>
    <w:p w14:paraId="1435109D" w14:textId="77777777" w:rsidR="00262550" w:rsidRDefault="00262550" w:rsidP="00262550">
      <w:pPr>
        <w:spacing w:line="240" w:lineRule="auto"/>
        <w:ind w:firstLine="0"/>
      </w:pPr>
      <w:bookmarkStart w:id="13" w:name="_Hlk200376376"/>
      <w:r>
        <w:t>Mario Christopher</w:t>
      </w:r>
    </w:p>
    <w:p w14:paraId="52CB04D1" w14:textId="77777777" w:rsidR="00262550" w:rsidRDefault="00262550" w:rsidP="00262550">
      <w:pPr>
        <w:spacing w:line="240" w:lineRule="auto"/>
        <w:ind w:left="720" w:firstLine="0"/>
      </w:pPr>
      <w:r>
        <w:t>Skripsi</w:t>
      </w:r>
    </w:p>
    <w:p w14:paraId="51849F17" w14:textId="77777777" w:rsidR="00262550" w:rsidRDefault="00262550" w:rsidP="00262550">
      <w:pPr>
        <w:spacing w:line="240" w:lineRule="auto"/>
        <w:ind w:left="720" w:firstLine="0"/>
        <w:rPr>
          <w:color w:val="FF0000"/>
        </w:rPr>
      </w:pPr>
      <w:r>
        <w:t>Pembuatan Dashboard Interaktif dengan Visualisasi Data untuk Analisis Penjualan Tiket Penerbangan dan Pola Perilaku Pelanggan pada Rodex Tours &amp; Travel</w:t>
      </w:r>
    </w:p>
    <w:p w14:paraId="67D81509" w14:textId="77777777" w:rsidR="00262550" w:rsidRDefault="00262550" w:rsidP="00262550">
      <w:pPr>
        <w:pBdr>
          <w:top w:val="nil"/>
          <w:left w:val="nil"/>
          <w:bottom w:val="nil"/>
          <w:right w:val="nil"/>
          <w:between w:val="nil"/>
        </w:pBdr>
        <w:spacing w:line="240" w:lineRule="auto"/>
        <w:rPr>
          <w:b/>
        </w:rPr>
      </w:pPr>
    </w:p>
    <w:p w14:paraId="67ABF8BF" w14:textId="77777777" w:rsidR="00262550" w:rsidRDefault="00262550" w:rsidP="00262550">
      <w:pPr>
        <w:pBdr>
          <w:top w:val="nil"/>
          <w:left w:val="nil"/>
          <w:bottom w:val="nil"/>
          <w:right w:val="nil"/>
          <w:between w:val="nil"/>
        </w:pBdr>
        <w:spacing w:line="240" w:lineRule="auto"/>
        <w:ind w:firstLine="720"/>
      </w:pPr>
      <w:r>
        <w:t xml:space="preserve">Rodex Tours &amp; Travel menghadapi kesulitan dalam menganalisis data karena seluruh informasi masih disimpan dalam bentuk file CSV. Format ini menyulitkan untuk mengidentifikasi pola yang berdampak dalam pengambilan keputusan. Penelitian ini bertujuan untuk membuat sebuah aplikasi dasbor interaktif yang dirancang untuk mempermudah proses analisis data. Fitur utama dalam aplikasi ini mencakup visualisasi data, uji statistik (T-Test dan Linear Regression), serta prediksi menggunakan dua model yaitu GRU (Gated Recurrent Unit) dan SARIMAX (Seasonal AutoRegressive Integrated Moving Average with eXogenous factors). </w:t>
      </w:r>
    </w:p>
    <w:p w14:paraId="4B72A89A" w14:textId="77777777" w:rsidR="00262550" w:rsidRDefault="00262550" w:rsidP="00262550">
      <w:pPr>
        <w:pBdr>
          <w:top w:val="nil"/>
          <w:left w:val="nil"/>
          <w:bottom w:val="nil"/>
          <w:right w:val="nil"/>
          <w:between w:val="nil"/>
        </w:pBdr>
        <w:spacing w:line="240" w:lineRule="auto"/>
        <w:ind w:firstLine="720"/>
      </w:pPr>
      <w:r>
        <w:t>Hasil implementasi dan pengujian menunjukkan beberapa informasi yang berhasil didapat antara lain: kuartal keempat menjadi kuartal dengan frekuensi penerbangan tertinggi; mayoritas pelanggan berasal dari segmen korporat yang cenderung bepergian saat hari kerja; dan kelompok usia 21–50 tahun mendominasi, dengan pertumbuhan signifikan pada usia 21–35 sejak 2024. Pola pemesanan juga menunjukkan bahwa pelanggan internasional cenderung memesan lebih awal dibanding pelanggan domestik, tercermin dari dominasi data pemesanan untuk 2025 (sekitar 80%), sedangkan pemesanan domestik bersifat lebih mendadak. Hari libur meningkatkan frekuensi penerbangan pelanggan individual hingga 30%, sementara hari kerja meningkatkan frekuensi penerbangan korporasi hingga 70% lebih tinggi dibanding pelanggan individual.</w:t>
      </w:r>
    </w:p>
    <w:p w14:paraId="08BB0765" w14:textId="77777777" w:rsidR="00262550" w:rsidRDefault="00262550" w:rsidP="00262550">
      <w:pPr>
        <w:pBdr>
          <w:top w:val="nil"/>
          <w:left w:val="nil"/>
          <w:bottom w:val="nil"/>
          <w:right w:val="nil"/>
          <w:between w:val="nil"/>
        </w:pBdr>
        <w:spacing w:line="240" w:lineRule="auto"/>
        <w:ind w:firstLine="720"/>
        <w:rPr>
          <w:b/>
        </w:rPr>
      </w:pPr>
    </w:p>
    <w:p w14:paraId="2E39D080" w14:textId="7428EFD0" w:rsidR="00262550" w:rsidRDefault="00262550" w:rsidP="00262550">
      <w:pPr>
        <w:ind w:firstLine="0"/>
      </w:pPr>
      <w:r>
        <w:t>Kata kunci: dasbor, visualisasi data, uji statistik, prediksi</w:t>
      </w:r>
    </w:p>
    <w:bookmarkEnd w:id="13"/>
    <w:p w14:paraId="6184EBF5" w14:textId="77777777" w:rsidR="00262550" w:rsidRDefault="00262550">
      <w:pPr>
        <w:spacing w:line="240" w:lineRule="auto"/>
        <w:ind w:firstLine="0"/>
        <w:jc w:val="left"/>
      </w:pPr>
      <w:r>
        <w:br w:type="page"/>
      </w:r>
    </w:p>
    <w:p w14:paraId="1AF97B7A" w14:textId="035D302A" w:rsidR="002D31D7" w:rsidRPr="006127CE" w:rsidRDefault="002D31D7" w:rsidP="00DC715E">
      <w:pPr>
        <w:pStyle w:val="BodyText"/>
        <w:spacing w:line="240" w:lineRule="auto"/>
        <w:ind w:firstLine="0"/>
        <w:jc w:val="center"/>
        <w:rPr>
          <w:rFonts w:ascii="Calibri" w:hAnsi="Calibri" w:cs="Calibri"/>
          <w:b/>
          <w:szCs w:val="22"/>
        </w:rPr>
      </w:pPr>
      <w:r w:rsidRPr="006127CE">
        <w:rPr>
          <w:rFonts w:ascii="Calibri" w:hAnsi="Calibri" w:cs="Calibri"/>
          <w:b/>
          <w:szCs w:val="22"/>
        </w:rPr>
        <w:lastRenderedPageBreak/>
        <w:t>ABSTRACT</w:t>
      </w:r>
    </w:p>
    <w:p w14:paraId="35DCF20D" w14:textId="77777777" w:rsidR="002D31D7" w:rsidRDefault="002D31D7" w:rsidP="00DC715E">
      <w:pPr>
        <w:pStyle w:val="BodyText"/>
        <w:spacing w:line="240" w:lineRule="auto"/>
        <w:ind w:firstLine="0"/>
        <w:rPr>
          <w:rFonts w:ascii="Calibri" w:hAnsi="Calibri" w:cs="Calibri"/>
          <w:b/>
          <w:szCs w:val="22"/>
        </w:rPr>
      </w:pPr>
    </w:p>
    <w:p w14:paraId="524EC657" w14:textId="77777777" w:rsidR="00DC715E" w:rsidRPr="006127CE" w:rsidRDefault="00DC715E" w:rsidP="00DC715E">
      <w:pPr>
        <w:pStyle w:val="BodyText"/>
        <w:spacing w:line="240" w:lineRule="auto"/>
        <w:ind w:firstLine="0"/>
        <w:rPr>
          <w:rFonts w:ascii="Calibri" w:hAnsi="Calibri" w:cs="Calibri"/>
          <w:b/>
          <w:szCs w:val="22"/>
        </w:rPr>
      </w:pPr>
    </w:p>
    <w:p w14:paraId="7A0B6D2A" w14:textId="77777777" w:rsidR="00DC715E" w:rsidRPr="00DC715E" w:rsidRDefault="00DC715E" w:rsidP="00DC715E">
      <w:pPr>
        <w:spacing w:line="240" w:lineRule="auto"/>
        <w:ind w:firstLine="0"/>
        <w:rPr>
          <w:rFonts w:ascii="Calibri" w:hAnsi="Calibri" w:cs="Calibri"/>
        </w:rPr>
      </w:pPr>
      <w:r w:rsidRPr="00DC715E">
        <w:rPr>
          <w:rFonts w:ascii="Calibri" w:hAnsi="Calibri" w:cs="Calibri"/>
        </w:rPr>
        <w:t>Mario Christopher</w:t>
      </w:r>
    </w:p>
    <w:p w14:paraId="2367D3FA" w14:textId="77777777" w:rsidR="00DC715E" w:rsidRPr="00DC715E" w:rsidRDefault="00DC715E" w:rsidP="00DC715E">
      <w:pPr>
        <w:spacing w:line="240" w:lineRule="auto"/>
        <w:ind w:left="720" w:firstLine="0"/>
        <w:rPr>
          <w:rFonts w:ascii="Calibri" w:hAnsi="Calibri" w:cs="Calibri"/>
        </w:rPr>
      </w:pPr>
      <w:r w:rsidRPr="00DC715E">
        <w:rPr>
          <w:rFonts w:ascii="Calibri" w:hAnsi="Calibri" w:cs="Calibri"/>
        </w:rPr>
        <w:t>Undergraduate Thesis</w:t>
      </w:r>
    </w:p>
    <w:p w14:paraId="613BF110" w14:textId="77777777" w:rsidR="00DC715E" w:rsidRPr="00DC715E" w:rsidRDefault="00DC715E" w:rsidP="00DC715E">
      <w:pPr>
        <w:spacing w:line="240" w:lineRule="auto"/>
        <w:ind w:left="720" w:firstLine="0"/>
        <w:rPr>
          <w:rFonts w:ascii="Calibri" w:hAnsi="Calibri" w:cs="Calibri"/>
        </w:rPr>
      </w:pPr>
      <w:r w:rsidRPr="00DC715E">
        <w:rPr>
          <w:rFonts w:ascii="Calibri" w:hAnsi="Calibri" w:cs="Calibri"/>
        </w:rPr>
        <w:t>Interactive Dashboard with Data Visualization and Implementation of Demand Forecasting for Analyzing Flight Ticket Sales and Customer Behavior Patterns at Rodex Tours &amp; Travel</w:t>
      </w:r>
    </w:p>
    <w:p w14:paraId="539BEB72" w14:textId="77777777" w:rsidR="00DC715E" w:rsidRPr="00DC715E" w:rsidRDefault="00DC715E" w:rsidP="00DC715E">
      <w:pPr>
        <w:spacing w:line="240" w:lineRule="auto"/>
        <w:ind w:firstLine="0"/>
        <w:rPr>
          <w:rFonts w:ascii="Calibri" w:hAnsi="Calibri" w:cs="Calibri"/>
        </w:rPr>
      </w:pPr>
    </w:p>
    <w:p w14:paraId="1FA45F30" w14:textId="77777777" w:rsidR="00DC715E" w:rsidRPr="00DC715E" w:rsidRDefault="00DC715E" w:rsidP="00DC715E">
      <w:pPr>
        <w:spacing w:line="240" w:lineRule="auto"/>
        <w:ind w:firstLine="720"/>
        <w:rPr>
          <w:rFonts w:ascii="Calibri" w:hAnsi="Calibri" w:cs="Calibri"/>
        </w:rPr>
      </w:pPr>
      <w:r w:rsidRPr="00DC715E">
        <w:rPr>
          <w:rFonts w:ascii="Calibri" w:hAnsi="Calibri" w:cs="Calibri"/>
        </w:rPr>
        <w:t>Rodex Tours &amp; Travel faces challenges in analyzing data as all information is still stored in raw CSV files. This format makes it difficult to identify patterns that are critical for decision-making. This study aims to develop an interactive dashboard application designed to simplify the data analysis process. The main features of the application include data visualization, statistical tests (T-Test and Linear Regression), and forecasting using two models: GRU (Gated Recurrent Unit) and SARIMAX (Seasonal AutoRegressive Integrated Moving Average with eXogenous factors).</w:t>
      </w:r>
    </w:p>
    <w:p w14:paraId="7FE4880E" w14:textId="77777777" w:rsidR="00DC715E" w:rsidRPr="00DC715E" w:rsidRDefault="00DC715E" w:rsidP="00DC715E">
      <w:pPr>
        <w:spacing w:line="240" w:lineRule="auto"/>
        <w:ind w:firstLine="0"/>
        <w:rPr>
          <w:rFonts w:ascii="Calibri" w:hAnsi="Calibri" w:cs="Calibri"/>
        </w:rPr>
      </w:pPr>
      <w:r w:rsidRPr="00DC715E">
        <w:rPr>
          <w:rFonts w:ascii="Calibri" w:hAnsi="Calibri" w:cs="Calibri"/>
        </w:rPr>
        <w:t>The implementation and testing results revealed several key insights, including: the fourth quarter had the highest flight frequency; the majority of customers came from the corporate segment, who tend to travel on weekdays; and the 21–50 age group dominated, with significant growth in the 21–35 age range since 2024. Booking patterns also showed that international customers tend to book earlier than domestic ones, as reflected by the dominance of 2025 booking data (around 80%), while domestic bookings were more last-minute. Public holidays increased the frequency of individual customer flights by up to 30%, while weekdays led to a 70% higher flight frequency among corporate customers compared to individual travelers.</w:t>
      </w:r>
    </w:p>
    <w:p w14:paraId="7D447632" w14:textId="77777777" w:rsidR="00DC715E" w:rsidRPr="00DC715E" w:rsidRDefault="00DC715E" w:rsidP="00DC715E">
      <w:pPr>
        <w:spacing w:line="240" w:lineRule="auto"/>
        <w:ind w:firstLine="0"/>
        <w:rPr>
          <w:rFonts w:ascii="Calibri" w:hAnsi="Calibri" w:cs="Calibri"/>
        </w:rPr>
      </w:pPr>
    </w:p>
    <w:p w14:paraId="39BFE89D" w14:textId="467758C5" w:rsidR="002D31D7" w:rsidRPr="006127CE" w:rsidRDefault="00DC715E" w:rsidP="00DC715E">
      <w:pPr>
        <w:spacing w:line="240" w:lineRule="auto"/>
        <w:ind w:firstLine="0"/>
        <w:rPr>
          <w:rFonts w:ascii="Calibri" w:hAnsi="Calibri" w:cs="Calibri"/>
        </w:rPr>
      </w:pPr>
      <w:r w:rsidRPr="00DC715E">
        <w:rPr>
          <w:rFonts w:ascii="Calibri" w:hAnsi="Calibri" w:cs="Calibri"/>
        </w:rPr>
        <w:t>Keywords: dashboard, data visualization, statistical testing, prediction</w:t>
      </w:r>
      <w:r w:rsidR="002D31D7" w:rsidRPr="006127CE">
        <w:rPr>
          <w:rFonts w:ascii="Calibri" w:hAnsi="Calibri" w:cs="Calibri"/>
        </w:rPr>
        <w:tab/>
      </w:r>
    </w:p>
    <w:p w14:paraId="124BB384" w14:textId="77777777" w:rsidR="002D31D7" w:rsidRPr="006127CE" w:rsidRDefault="002D31D7" w:rsidP="002D31D7">
      <w:pPr>
        <w:pStyle w:val="BodyText"/>
        <w:tabs>
          <w:tab w:val="left" w:pos="851"/>
        </w:tabs>
        <w:rPr>
          <w:rFonts w:ascii="Calibri" w:hAnsi="Calibri" w:cs="Calibri"/>
          <w:i/>
          <w:iCs/>
          <w:szCs w:val="22"/>
        </w:rPr>
      </w:pPr>
    </w:p>
    <w:p w14:paraId="7D3298AE" w14:textId="77777777" w:rsidR="002D31D7" w:rsidRPr="006127CE" w:rsidRDefault="002D31D7" w:rsidP="002D31D7">
      <w:pPr>
        <w:pStyle w:val="BodyText"/>
        <w:tabs>
          <w:tab w:val="left" w:pos="851"/>
        </w:tabs>
        <w:rPr>
          <w:rFonts w:ascii="Calibri" w:hAnsi="Calibri" w:cs="Calibri"/>
          <w:i/>
          <w:iCs/>
          <w:szCs w:val="22"/>
        </w:rPr>
      </w:pPr>
    </w:p>
    <w:p w14:paraId="30BC9563" w14:textId="77777777" w:rsidR="001A52BB" w:rsidRPr="006127CE" w:rsidRDefault="001A52BB" w:rsidP="002D31D7">
      <w:pPr>
        <w:pStyle w:val="BodyText"/>
        <w:tabs>
          <w:tab w:val="left" w:pos="851"/>
        </w:tabs>
        <w:rPr>
          <w:rFonts w:ascii="Calibri" w:hAnsi="Calibri" w:cs="Calibri"/>
          <w:i/>
          <w:iCs/>
          <w:szCs w:val="22"/>
        </w:rPr>
      </w:pPr>
    </w:p>
    <w:p w14:paraId="3524701A" w14:textId="77777777" w:rsidR="001A52BB" w:rsidRPr="006127CE" w:rsidRDefault="001A52BB" w:rsidP="002D31D7">
      <w:pPr>
        <w:pStyle w:val="BodyText"/>
        <w:tabs>
          <w:tab w:val="left" w:pos="851"/>
        </w:tabs>
        <w:rPr>
          <w:rFonts w:ascii="Calibri" w:hAnsi="Calibri" w:cs="Calibri"/>
          <w:i/>
          <w:iCs/>
          <w:szCs w:val="22"/>
        </w:rPr>
      </w:pPr>
    </w:p>
    <w:p w14:paraId="2C533196" w14:textId="77777777" w:rsidR="00D05102" w:rsidRPr="006127CE" w:rsidRDefault="00D05102" w:rsidP="002D31D7">
      <w:pPr>
        <w:pStyle w:val="BodyText"/>
        <w:tabs>
          <w:tab w:val="left" w:pos="851"/>
        </w:tabs>
        <w:rPr>
          <w:rFonts w:ascii="Calibri" w:hAnsi="Calibri" w:cs="Calibri"/>
          <w:i/>
          <w:iCs/>
          <w:szCs w:val="22"/>
        </w:rPr>
      </w:pPr>
    </w:p>
    <w:p w14:paraId="7B02A146" w14:textId="77777777" w:rsidR="00D05102" w:rsidRPr="006127CE" w:rsidRDefault="00D05102" w:rsidP="002D31D7">
      <w:pPr>
        <w:pStyle w:val="BodyText"/>
        <w:tabs>
          <w:tab w:val="left" w:pos="851"/>
        </w:tabs>
        <w:rPr>
          <w:rFonts w:ascii="Calibri" w:hAnsi="Calibri" w:cs="Calibri"/>
          <w:i/>
          <w:iCs/>
          <w:szCs w:val="22"/>
        </w:rPr>
      </w:pPr>
    </w:p>
    <w:p w14:paraId="145CA846" w14:textId="77777777" w:rsidR="00D05102" w:rsidRPr="006127CE" w:rsidRDefault="00D05102" w:rsidP="002D31D7">
      <w:pPr>
        <w:pStyle w:val="BodyText"/>
        <w:tabs>
          <w:tab w:val="left" w:pos="851"/>
        </w:tabs>
        <w:rPr>
          <w:rFonts w:ascii="Calibri" w:hAnsi="Calibri" w:cs="Calibri"/>
          <w:i/>
          <w:iCs/>
          <w:szCs w:val="22"/>
        </w:rPr>
      </w:pPr>
    </w:p>
    <w:p w14:paraId="21DFBE4F" w14:textId="77777777" w:rsidR="00D05102" w:rsidRPr="006127CE" w:rsidRDefault="00D05102" w:rsidP="002D31D7">
      <w:pPr>
        <w:pStyle w:val="BodyText"/>
        <w:tabs>
          <w:tab w:val="left" w:pos="851"/>
        </w:tabs>
        <w:rPr>
          <w:rFonts w:ascii="Calibri" w:hAnsi="Calibri" w:cs="Calibri"/>
          <w:i/>
          <w:iCs/>
          <w:szCs w:val="22"/>
        </w:rPr>
      </w:pPr>
    </w:p>
    <w:p w14:paraId="215D80AB" w14:textId="77777777" w:rsidR="00D05102" w:rsidRPr="006127CE" w:rsidRDefault="00D05102" w:rsidP="002D31D7">
      <w:pPr>
        <w:pStyle w:val="BodyText"/>
        <w:tabs>
          <w:tab w:val="left" w:pos="851"/>
        </w:tabs>
        <w:rPr>
          <w:rFonts w:ascii="Calibri" w:hAnsi="Calibri" w:cs="Calibri"/>
          <w:i/>
          <w:iCs/>
          <w:szCs w:val="22"/>
        </w:rPr>
      </w:pPr>
    </w:p>
    <w:p w14:paraId="528B04D8" w14:textId="77777777" w:rsidR="002D31D7" w:rsidRPr="006127CE" w:rsidRDefault="002D31D7" w:rsidP="00C55040">
      <w:pPr>
        <w:pStyle w:val="BodyText"/>
        <w:tabs>
          <w:tab w:val="left" w:pos="851"/>
        </w:tabs>
        <w:ind w:firstLine="0"/>
        <w:rPr>
          <w:rFonts w:ascii="Calibri" w:hAnsi="Calibri" w:cs="Calibri"/>
          <w:b/>
          <w:szCs w:val="22"/>
        </w:rPr>
      </w:pPr>
    </w:p>
    <w:p w14:paraId="19245AAF" w14:textId="77777777" w:rsidR="00F02019" w:rsidRDefault="00F02019">
      <w:pPr>
        <w:spacing w:line="240" w:lineRule="auto"/>
        <w:ind w:firstLine="0"/>
        <w:jc w:val="left"/>
        <w:rPr>
          <w:rFonts w:ascii="Calibri" w:eastAsia="SimSun" w:hAnsi="Calibri"/>
          <w:b/>
          <w:bCs/>
          <w:szCs w:val="20"/>
          <w:lang w:eastAsia="zh-CN"/>
        </w:rPr>
      </w:pPr>
      <w:r>
        <w:br w:type="page"/>
      </w:r>
    </w:p>
    <w:p w14:paraId="3A45A3D7" w14:textId="05F81403" w:rsidR="002D31D7" w:rsidRPr="006127CE" w:rsidRDefault="002D31D7" w:rsidP="00FF2C7E">
      <w:pPr>
        <w:pStyle w:val="Heading1"/>
        <w:numPr>
          <w:ilvl w:val="0"/>
          <w:numId w:val="0"/>
        </w:numPr>
      </w:pPr>
      <w:bookmarkStart w:id="14" w:name="_Toc200376785"/>
      <w:bookmarkEnd w:id="0"/>
      <w:r w:rsidRPr="006127CE">
        <w:lastRenderedPageBreak/>
        <w:t>DAFTAR ISI</w:t>
      </w:r>
      <w:bookmarkEnd w:id="14"/>
    </w:p>
    <w:sdt>
      <w:sdtPr>
        <w:rPr>
          <w:rFonts w:ascii="Times New Roman" w:eastAsia="Batang" w:hAnsi="Times New Roman" w:cs="Times New Roman"/>
          <w:color w:val="auto"/>
          <w:sz w:val="24"/>
          <w:szCs w:val="24"/>
          <w:lang w:eastAsia="ko-KR"/>
        </w:rPr>
        <w:id w:val="-2104869589"/>
        <w:docPartObj>
          <w:docPartGallery w:val="Table of Contents"/>
          <w:docPartUnique/>
        </w:docPartObj>
      </w:sdtPr>
      <w:sdtEndPr>
        <w:rPr>
          <w:rFonts w:asciiTheme="minorHAnsi" w:eastAsia="Times New Roman" w:hAnsiTheme="minorHAnsi" w:cstheme="minorHAnsi"/>
          <w:b/>
          <w:bCs/>
          <w:color w:val="000000"/>
          <w:sz w:val="22"/>
          <w:szCs w:val="22"/>
          <w:lang w:eastAsia="en-US"/>
        </w:rPr>
      </w:sdtEndPr>
      <w:sdtContent>
        <w:p w14:paraId="1CAB52FD" w14:textId="77777777" w:rsidR="002D31D7" w:rsidRPr="006127CE" w:rsidRDefault="002D31D7" w:rsidP="00FF2C7E">
          <w:pPr>
            <w:pStyle w:val="TOCHeading"/>
            <w:spacing w:line="276" w:lineRule="auto"/>
          </w:pPr>
        </w:p>
        <w:p w14:paraId="7B562CC2" w14:textId="35F7944A" w:rsidR="00B92B75" w:rsidRDefault="002D31D7" w:rsidP="00BE44FD">
          <w:pPr>
            <w:pStyle w:val="TOC1"/>
            <w:spacing w:line="360" w:lineRule="auto"/>
            <w:rPr>
              <w:rFonts w:eastAsiaTheme="minorEastAsia" w:cstheme="minorBidi"/>
              <w:noProof/>
              <w:color w:val="auto"/>
              <w:kern w:val="2"/>
              <w:sz w:val="24"/>
              <w:szCs w:val="24"/>
              <w:lang w:val="en-US"/>
              <w14:ligatures w14:val="standardContextual"/>
            </w:rPr>
          </w:pPr>
          <w:r w:rsidRPr="006127CE">
            <w:fldChar w:fldCharType="begin"/>
          </w:r>
          <w:r w:rsidRPr="006127CE">
            <w:instrText xml:space="preserve"> TOC \o "1-3" \h \z \u </w:instrText>
          </w:r>
          <w:r w:rsidRPr="006127CE">
            <w:fldChar w:fldCharType="separate"/>
          </w:r>
          <w:hyperlink w:anchor="_Toc200376779" w:history="1">
            <w:r w:rsidR="00B92B75" w:rsidRPr="00FA3380">
              <w:rPr>
                <w:rStyle w:val="Hyperlink"/>
                <w:noProof/>
              </w:rPr>
              <w:t>HALAMAN JUDUL</w:t>
            </w:r>
            <w:r w:rsidR="00B92B75">
              <w:rPr>
                <w:noProof/>
                <w:webHidden/>
              </w:rPr>
              <w:tab/>
            </w:r>
            <w:r w:rsidR="00B92B75">
              <w:rPr>
                <w:noProof/>
                <w:webHidden/>
              </w:rPr>
              <w:fldChar w:fldCharType="begin"/>
            </w:r>
            <w:r w:rsidR="00B92B75">
              <w:rPr>
                <w:noProof/>
                <w:webHidden/>
              </w:rPr>
              <w:instrText xml:space="preserve"> PAGEREF _Toc200376779 \h </w:instrText>
            </w:r>
            <w:r w:rsidR="00B92B75">
              <w:rPr>
                <w:noProof/>
                <w:webHidden/>
              </w:rPr>
            </w:r>
            <w:r w:rsidR="00B92B75">
              <w:rPr>
                <w:noProof/>
                <w:webHidden/>
              </w:rPr>
              <w:fldChar w:fldCharType="separate"/>
            </w:r>
            <w:r w:rsidR="008D3CFD">
              <w:rPr>
                <w:noProof/>
                <w:webHidden/>
              </w:rPr>
              <w:t>i</w:t>
            </w:r>
            <w:r w:rsidR="00B92B75">
              <w:rPr>
                <w:noProof/>
                <w:webHidden/>
              </w:rPr>
              <w:fldChar w:fldCharType="end"/>
            </w:r>
          </w:hyperlink>
        </w:p>
        <w:p w14:paraId="34000E28" w14:textId="7AFE2A02" w:rsidR="00B92B75" w:rsidRDefault="00B92B75" w:rsidP="00BE44FD">
          <w:pPr>
            <w:pStyle w:val="TOC1"/>
            <w:spacing w:line="360" w:lineRule="auto"/>
            <w:rPr>
              <w:rFonts w:eastAsiaTheme="minorEastAsia" w:cstheme="minorBidi"/>
              <w:noProof/>
              <w:color w:val="auto"/>
              <w:kern w:val="2"/>
              <w:sz w:val="24"/>
              <w:szCs w:val="24"/>
              <w:lang w:val="en-US"/>
              <w14:ligatures w14:val="standardContextual"/>
            </w:rPr>
          </w:pPr>
          <w:hyperlink w:anchor="_Toc200376780" w:history="1">
            <w:r w:rsidRPr="00FA3380">
              <w:rPr>
                <w:rStyle w:val="Hyperlink"/>
                <w:noProof/>
              </w:rPr>
              <w:t>LEMBAR PENGESAHAN</w:t>
            </w:r>
            <w:r>
              <w:rPr>
                <w:noProof/>
                <w:webHidden/>
              </w:rPr>
              <w:tab/>
            </w:r>
            <w:r>
              <w:rPr>
                <w:noProof/>
                <w:webHidden/>
              </w:rPr>
              <w:fldChar w:fldCharType="begin"/>
            </w:r>
            <w:r>
              <w:rPr>
                <w:noProof/>
                <w:webHidden/>
              </w:rPr>
              <w:instrText xml:space="preserve"> PAGEREF _Toc200376780 \h </w:instrText>
            </w:r>
            <w:r>
              <w:rPr>
                <w:noProof/>
                <w:webHidden/>
              </w:rPr>
            </w:r>
            <w:r>
              <w:rPr>
                <w:noProof/>
                <w:webHidden/>
              </w:rPr>
              <w:fldChar w:fldCharType="separate"/>
            </w:r>
            <w:r w:rsidR="008D3CFD">
              <w:rPr>
                <w:noProof/>
                <w:webHidden/>
              </w:rPr>
              <w:t>ii</w:t>
            </w:r>
            <w:r>
              <w:rPr>
                <w:noProof/>
                <w:webHidden/>
              </w:rPr>
              <w:fldChar w:fldCharType="end"/>
            </w:r>
          </w:hyperlink>
        </w:p>
        <w:p w14:paraId="012BDBCB" w14:textId="741AA68A" w:rsidR="00B92B75" w:rsidRDefault="00B92B75" w:rsidP="00BE44FD">
          <w:pPr>
            <w:pStyle w:val="TOC1"/>
            <w:spacing w:line="360" w:lineRule="auto"/>
            <w:rPr>
              <w:rFonts w:eastAsiaTheme="minorEastAsia" w:cstheme="minorBidi"/>
              <w:noProof/>
              <w:color w:val="auto"/>
              <w:kern w:val="2"/>
              <w:sz w:val="24"/>
              <w:szCs w:val="24"/>
              <w:lang w:val="en-US"/>
              <w14:ligatures w14:val="standardContextual"/>
            </w:rPr>
          </w:pPr>
          <w:hyperlink w:anchor="_Toc200376781" w:history="1">
            <w:r w:rsidRPr="00FA3380">
              <w:rPr>
                <w:rStyle w:val="Hyperlink"/>
                <w:noProof/>
              </w:rPr>
              <w:t>LEMBARAN PERNYATAAN PERSETUJUAN PUBLIKASI</w:t>
            </w:r>
            <w:r>
              <w:rPr>
                <w:noProof/>
                <w:webHidden/>
              </w:rPr>
              <w:tab/>
            </w:r>
            <w:r>
              <w:rPr>
                <w:noProof/>
                <w:webHidden/>
              </w:rPr>
              <w:fldChar w:fldCharType="begin"/>
            </w:r>
            <w:r>
              <w:rPr>
                <w:noProof/>
                <w:webHidden/>
              </w:rPr>
              <w:instrText xml:space="preserve"> PAGEREF _Toc200376781 \h </w:instrText>
            </w:r>
            <w:r>
              <w:rPr>
                <w:noProof/>
                <w:webHidden/>
              </w:rPr>
            </w:r>
            <w:r>
              <w:rPr>
                <w:noProof/>
                <w:webHidden/>
              </w:rPr>
              <w:fldChar w:fldCharType="separate"/>
            </w:r>
            <w:r w:rsidR="008D3CFD">
              <w:rPr>
                <w:noProof/>
                <w:webHidden/>
              </w:rPr>
              <w:t>iii</w:t>
            </w:r>
            <w:r>
              <w:rPr>
                <w:noProof/>
                <w:webHidden/>
              </w:rPr>
              <w:fldChar w:fldCharType="end"/>
            </w:r>
          </w:hyperlink>
        </w:p>
        <w:p w14:paraId="0A9BA443" w14:textId="2276C584" w:rsidR="00B92B75" w:rsidRDefault="00B92B75" w:rsidP="00BE44FD">
          <w:pPr>
            <w:pStyle w:val="TOC1"/>
            <w:spacing w:line="360" w:lineRule="auto"/>
            <w:rPr>
              <w:rFonts w:eastAsiaTheme="minorEastAsia" w:cstheme="minorBidi"/>
              <w:noProof/>
              <w:color w:val="auto"/>
              <w:kern w:val="2"/>
              <w:sz w:val="24"/>
              <w:szCs w:val="24"/>
              <w:lang w:val="en-US"/>
              <w14:ligatures w14:val="standardContextual"/>
            </w:rPr>
          </w:pPr>
          <w:hyperlink w:anchor="_Toc200376782" w:history="1">
            <w:r w:rsidRPr="00FA3380">
              <w:rPr>
                <w:rStyle w:val="Hyperlink"/>
                <w:noProof/>
              </w:rPr>
              <w:t>LEMBAR DISCLAIMER PENGGUNAAN ARTIFICIAL INTELLIGENCE</w:t>
            </w:r>
            <w:r>
              <w:rPr>
                <w:noProof/>
                <w:webHidden/>
              </w:rPr>
              <w:tab/>
            </w:r>
            <w:r>
              <w:rPr>
                <w:noProof/>
                <w:webHidden/>
              </w:rPr>
              <w:fldChar w:fldCharType="begin"/>
            </w:r>
            <w:r>
              <w:rPr>
                <w:noProof/>
                <w:webHidden/>
              </w:rPr>
              <w:instrText xml:space="preserve"> PAGEREF _Toc200376782 \h </w:instrText>
            </w:r>
            <w:r>
              <w:rPr>
                <w:noProof/>
                <w:webHidden/>
              </w:rPr>
            </w:r>
            <w:r>
              <w:rPr>
                <w:noProof/>
                <w:webHidden/>
              </w:rPr>
              <w:fldChar w:fldCharType="separate"/>
            </w:r>
            <w:r w:rsidR="008D3CFD">
              <w:rPr>
                <w:noProof/>
                <w:webHidden/>
              </w:rPr>
              <w:t>iv</w:t>
            </w:r>
            <w:r>
              <w:rPr>
                <w:noProof/>
                <w:webHidden/>
              </w:rPr>
              <w:fldChar w:fldCharType="end"/>
            </w:r>
          </w:hyperlink>
        </w:p>
        <w:p w14:paraId="0FF94395" w14:textId="0419AFE7" w:rsidR="00B92B75" w:rsidRDefault="00B92B75" w:rsidP="00BE44FD">
          <w:pPr>
            <w:pStyle w:val="TOC1"/>
            <w:spacing w:line="360" w:lineRule="auto"/>
            <w:rPr>
              <w:rFonts w:eastAsiaTheme="minorEastAsia" w:cstheme="minorBidi"/>
              <w:noProof/>
              <w:color w:val="auto"/>
              <w:kern w:val="2"/>
              <w:sz w:val="24"/>
              <w:szCs w:val="24"/>
              <w:lang w:val="en-US"/>
              <w14:ligatures w14:val="standardContextual"/>
            </w:rPr>
          </w:pPr>
          <w:hyperlink w:anchor="_Toc200376783" w:history="1">
            <w:r w:rsidRPr="00FA3380">
              <w:rPr>
                <w:rStyle w:val="Hyperlink"/>
                <w:noProof/>
              </w:rPr>
              <w:t>KATA PENGANTAR</w:t>
            </w:r>
            <w:r>
              <w:rPr>
                <w:noProof/>
                <w:webHidden/>
              </w:rPr>
              <w:tab/>
            </w:r>
            <w:r>
              <w:rPr>
                <w:noProof/>
                <w:webHidden/>
              </w:rPr>
              <w:fldChar w:fldCharType="begin"/>
            </w:r>
            <w:r>
              <w:rPr>
                <w:noProof/>
                <w:webHidden/>
              </w:rPr>
              <w:instrText xml:space="preserve"> PAGEREF _Toc200376783 \h </w:instrText>
            </w:r>
            <w:r>
              <w:rPr>
                <w:noProof/>
                <w:webHidden/>
              </w:rPr>
            </w:r>
            <w:r>
              <w:rPr>
                <w:noProof/>
                <w:webHidden/>
              </w:rPr>
              <w:fldChar w:fldCharType="separate"/>
            </w:r>
            <w:r w:rsidR="008D3CFD">
              <w:rPr>
                <w:noProof/>
                <w:webHidden/>
              </w:rPr>
              <w:t>v</w:t>
            </w:r>
            <w:r>
              <w:rPr>
                <w:noProof/>
                <w:webHidden/>
              </w:rPr>
              <w:fldChar w:fldCharType="end"/>
            </w:r>
          </w:hyperlink>
        </w:p>
        <w:p w14:paraId="68A274AB" w14:textId="3E73C219" w:rsidR="00B92B75" w:rsidRDefault="00B92B75" w:rsidP="00BE44FD">
          <w:pPr>
            <w:pStyle w:val="TOC1"/>
            <w:spacing w:line="360" w:lineRule="auto"/>
            <w:rPr>
              <w:rFonts w:eastAsiaTheme="minorEastAsia" w:cstheme="minorBidi"/>
              <w:noProof/>
              <w:color w:val="auto"/>
              <w:kern w:val="2"/>
              <w:sz w:val="24"/>
              <w:szCs w:val="24"/>
              <w:lang w:val="en-US"/>
              <w14:ligatures w14:val="standardContextual"/>
            </w:rPr>
          </w:pPr>
          <w:hyperlink w:anchor="_Toc200376784" w:history="1">
            <w:r w:rsidRPr="00FA3380">
              <w:rPr>
                <w:rStyle w:val="Hyperlink"/>
                <w:noProof/>
              </w:rPr>
              <w:t>ABSTRAK</w:t>
            </w:r>
            <w:r>
              <w:rPr>
                <w:noProof/>
                <w:webHidden/>
              </w:rPr>
              <w:tab/>
            </w:r>
            <w:r>
              <w:rPr>
                <w:noProof/>
                <w:webHidden/>
              </w:rPr>
              <w:fldChar w:fldCharType="begin"/>
            </w:r>
            <w:r>
              <w:rPr>
                <w:noProof/>
                <w:webHidden/>
              </w:rPr>
              <w:instrText xml:space="preserve"> PAGEREF _Toc200376784 \h </w:instrText>
            </w:r>
            <w:r>
              <w:rPr>
                <w:noProof/>
                <w:webHidden/>
              </w:rPr>
            </w:r>
            <w:r>
              <w:rPr>
                <w:noProof/>
                <w:webHidden/>
              </w:rPr>
              <w:fldChar w:fldCharType="separate"/>
            </w:r>
            <w:r w:rsidR="008D3CFD">
              <w:rPr>
                <w:noProof/>
                <w:webHidden/>
              </w:rPr>
              <w:t>vi</w:t>
            </w:r>
            <w:r>
              <w:rPr>
                <w:noProof/>
                <w:webHidden/>
              </w:rPr>
              <w:fldChar w:fldCharType="end"/>
            </w:r>
          </w:hyperlink>
        </w:p>
        <w:p w14:paraId="3B62BBE5" w14:textId="25FE4139" w:rsidR="00B92B75" w:rsidRDefault="00B92B75" w:rsidP="00BE44FD">
          <w:pPr>
            <w:pStyle w:val="TOC1"/>
            <w:spacing w:line="360" w:lineRule="auto"/>
            <w:rPr>
              <w:rFonts w:eastAsiaTheme="minorEastAsia" w:cstheme="minorBidi"/>
              <w:noProof/>
              <w:color w:val="auto"/>
              <w:kern w:val="2"/>
              <w:sz w:val="24"/>
              <w:szCs w:val="24"/>
              <w:lang w:val="en-US"/>
              <w14:ligatures w14:val="standardContextual"/>
            </w:rPr>
          </w:pPr>
          <w:hyperlink w:anchor="_Toc200376785" w:history="1">
            <w:r w:rsidRPr="00FA3380">
              <w:rPr>
                <w:rStyle w:val="Hyperlink"/>
                <w:noProof/>
              </w:rPr>
              <w:t>DAFTAR ISI</w:t>
            </w:r>
            <w:r>
              <w:rPr>
                <w:noProof/>
                <w:webHidden/>
              </w:rPr>
              <w:tab/>
            </w:r>
            <w:r>
              <w:rPr>
                <w:noProof/>
                <w:webHidden/>
              </w:rPr>
              <w:fldChar w:fldCharType="begin"/>
            </w:r>
            <w:r>
              <w:rPr>
                <w:noProof/>
                <w:webHidden/>
              </w:rPr>
              <w:instrText xml:space="preserve"> PAGEREF _Toc200376785 \h </w:instrText>
            </w:r>
            <w:r>
              <w:rPr>
                <w:noProof/>
                <w:webHidden/>
              </w:rPr>
            </w:r>
            <w:r>
              <w:rPr>
                <w:noProof/>
                <w:webHidden/>
              </w:rPr>
              <w:fldChar w:fldCharType="separate"/>
            </w:r>
            <w:r w:rsidR="008D3CFD">
              <w:rPr>
                <w:noProof/>
                <w:webHidden/>
              </w:rPr>
              <w:t>viii</w:t>
            </w:r>
            <w:r>
              <w:rPr>
                <w:noProof/>
                <w:webHidden/>
              </w:rPr>
              <w:fldChar w:fldCharType="end"/>
            </w:r>
          </w:hyperlink>
        </w:p>
        <w:p w14:paraId="55CF1469" w14:textId="27CD7000" w:rsidR="00B92B75" w:rsidRDefault="00B92B75" w:rsidP="00BE44FD">
          <w:pPr>
            <w:pStyle w:val="TOC1"/>
            <w:spacing w:line="360" w:lineRule="auto"/>
            <w:rPr>
              <w:rFonts w:eastAsiaTheme="minorEastAsia" w:cstheme="minorBidi"/>
              <w:noProof/>
              <w:color w:val="auto"/>
              <w:kern w:val="2"/>
              <w:sz w:val="24"/>
              <w:szCs w:val="24"/>
              <w:lang w:val="en-US"/>
              <w14:ligatures w14:val="standardContextual"/>
            </w:rPr>
          </w:pPr>
          <w:hyperlink w:anchor="_Toc200376786" w:history="1">
            <w:r w:rsidRPr="00FA3380">
              <w:rPr>
                <w:rStyle w:val="Hyperlink"/>
                <w:noProof/>
              </w:rPr>
              <w:t>DAFTAR TABEL</w:t>
            </w:r>
            <w:r>
              <w:rPr>
                <w:noProof/>
                <w:webHidden/>
              </w:rPr>
              <w:tab/>
            </w:r>
            <w:r>
              <w:rPr>
                <w:noProof/>
                <w:webHidden/>
              </w:rPr>
              <w:fldChar w:fldCharType="begin"/>
            </w:r>
            <w:r>
              <w:rPr>
                <w:noProof/>
                <w:webHidden/>
              </w:rPr>
              <w:instrText xml:space="preserve"> PAGEREF _Toc200376786 \h </w:instrText>
            </w:r>
            <w:r>
              <w:rPr>
                <w:noProof/>
                <w:webHidden/>
              </w:rPr>
            </w:r>
            <w:r>
              <w:rPr>
                <w:noProof/>
                <w:webHidden/>
              </w:rPr>
              <w:fldChar w:fldCharType="separate"/>
            </w:r>
            <w:r w:rsidR="008D3CFD">
              <w:rPr>
                <w:noProof/>
                <w:webHidden/>
              </w:rPr>
              <w:t>xi</w:t>
            </w:r>
            <w:r>
              <w:rPr>
                <w:noProof/>
                <w:webHidden/>
              </w:rPr>
              <w:fldChar w:fldCharType="end"/>
            </w:r>
          </w:hyperlink>
        </w:p>
        <w:p w14:paraId="044EE048" w14:textId="4F5BF932" w:rsidR="00B92B75" w:rsidRDefault="00B92B75" w:rsidP="00BE44FD">
          <w:pPr>
            <w:pStyle w:val="TOC1"/>
            <w:spacing w:line="360" w:lineRule="auto"/>
            <w:rPr>
              <w:rFonts w:eastAsiaTheme="minorEastAsia" w:cstheme="minorBidi"/>
              <w:noProof/>
              <w:color w:val="auto"/>
              <w:kern w:val="2"/>
              <w:sz w:val="24"/>
              <w:szCs w:val="24"/>
              <w:lang w:val="en-US"/>
              <w14:ligatures w14:val="standardContextual"/>
            </w:rPr>
          </w:pPr>
          <w:hyperlink w:anchor="_Toc200376787" w:history="1">
            <w:r w:rsidRPr="00FA3380">
              <w:rPr>
                <w:rStyle w:val="Hyperlink"/>
                <w:noProof/>
              </w:rPr>
              <w:t>DAFTAR GAMBAR</w:t>
            </w:r>
            <w:r>
              <w:rPr>
                <w:noProof/>
                <w:webHidden/>
              </w:rPr>
              <w:tab/>
            </w:r>
            <w:r>
              <w:rPr>
                <w:noProof/>
                <w:webHidden/>
              </w:rPr>
              <w:fldChar w:fldCharType="begin"/>
            </w:r>
            <w:r>
              <w:rPr>
                <w:noProof/>
                <w:webHidden/>
              </w:rPr>
              <w:instrText xml:space="preserve"> PAGEREF _Toc200376787 \h </w:instrText>
            </w:r>
            <w:r>
              <w:rPr>
                <w:noProof/>
                <w:webHidden/>
              </w:rPr>
            </w:r>
            <w:r>
              <w:rPr>
                <w:noProof/>
                <w:webHidden/>
              </w:rPr>
              <w:fldChar w:fldCharType="separate"/>
            </w:r>
            <w:r w:rsidR="008D3CFD">
              <w:rPr>
                <w:noProof/>
                <w:webHidden/>
              </w:rPr>
              <w:t>xii</w:t>
            </w:r>
            <w:r>
              <w:rPr>
                <w:noProof/>
                <w:webHidden/>
              </w:rPr>
              <w:fldChar w:fldCharType="end"/>
            </w:r>
          </w:hyperlink>
        </w:p>
        <w:p w14:paraId="60FEDF5B" w14:textId="74D4224A" w:rsidR="00B92B75" w:rsidRDefault="00B92B75" w:rsidP="00BE44FD">
          <w:pPr>
            <w:pStyle w:val="TOC1"/>
            <w:spacing w:line="360" w:lineRule="auto"/>
            <w:rPr>
              <w:rFonts w:eastAsiaTheme="minorEastAsia" w:cstheme="minorBidi"/>
              <w:noProof/>
              <w:color w:val="auto"/>
              <w:kern w:val="2"/>
              <w:sz w:val="24"/>
              <w:szCs w:val="24"/>
              <w:lang w:val="en-US"/>
              <w14:ligatures w14:val="standardContextual"/>
            </w:rPr>
          </w:pPr>
          <w:hyperlink w:anchor="_Toc200376788" w:history="1">
            <w:r w:rsidRPr="00FA3380">
              <w:rPr>
                <w:rStyle w:val="Hyperlink"/>
                <w:noProof/>
              </w:rPr>
              <w:t>DAFTAR LAMPIRAN</w:t>
            </w:r>
            <w:r>
              <w:rPr>
                <w:noProof/>
                <w:webHidden/>
              </w:rPr>
              <w:tab/>
            </w:r>
            <w:r>
              <w:rPr>
                <w:noProof/>
                <w:webHidden/>
              </w:rPr>
              <w:fldChar w:fldCharType="begin"/>
            </w:r>
            <w:r>
              <w:rPr>
                <w:noProof/>
                <w:webHidden/>
              </w:rPr>
              <w:instrText xml:space="preserve"> PAGEREF _Toc200376788 \h </w:instrText>
            </w:r>
            <w:r>
              <w:rPr>
                <w:noProof/>
                <w:webHidden/>
              </w:rPr>
            </w:r>
            <w:r>
              <w:rPr>
                <w:noProof/>
                <w:webHidden/>
              </w:rPr>
              <w:fldChar w:fldCharType="separate"/>
            </w:r>
            <w:r w:rsidR="008D3CFD">
              <w:rPr>
                <w:noProof/>
                <w:webHidden/>
              </w:rPr>
              <w:t>xiv</w:t>
            </w:r>
            <w:r>
              <w:rPr>
                <w:noProof/>
                <w:webHidden/>
              </w:rPr>
              <w:fldChar w:fldCharType="end"/>
            </w:r>
          </w:hyperlink>
        </w:p>
        <w:p w14:paraId="2CCB7E8D" w14:textId="3A67BBD0" w:rsidR="00B92B75" w:rsidRDefault="00B92B75" w:rsidP="00BE44FD">
          <w:pPr>
            <w:pStyle w:val="TOC1"/>
            <w:spacing w:line="360" w:lineRule="auto"/>
            <w:rPr>
              <w:rFonts w:eastAsiaTheme="minorEastAsia" w:cstheme="minorBidi"/>
              <w:noProof/>
              <w:color w:val="auto"/>
              <w:kern w:val="2"/>
              <w:sz w:val="24"/>
              <w:szCs w:val="24"/>
              <w:lang w:val="en-US"/>
              <w14:ligatures w14:val="standardContextual"/>
            </w:rPr>
          </w:pPr>
          <w:hyperlink w:anchor="_Toc200376789" w:history="1">
            <w:r w:rsidRPr="00FA3380">
              <w:rPr>
                <w:rStyle w:val="Hyperlink"/>
                <w:rFonts w:eastAsia="Calibri" w:cs="Calibri"/>
                <w:noProof/>
              </w:rPr>
              <w:t>1.</w:t>
            </w:r>
            <w:r>
              <w:rPr>
                <w:rFonts w:eastAsiaTheme="minorEastAsia" w:cstheme="minorBidi"/>
                <w:noProof/>
                <w:color w:val="auto"/>
                <w:kern w:val="2"/>
                <w:sz w:val="24"/>
                <w:szCs w:val="24"/>
                <w:lang w:val="en-US"/>
                <w14:ligatures w14:val="standardContextual"/>
              </w:rPr>
              <w:tab/>
            </w:r>
            <w:r w:rsidRPr="00FA3380">
              <w:rPr>
                <w:rStyle w:val="Hyperlink"/>
                <w:noProof/>
              </w:rPr>
              <w:t>PENDAHULUAN</w:t>
            </w:r>
            <w:r>
              <w:rPr>
                <w:noProof/>
                <w:webHidden/>
              </w:rPr>
              <w:tab/>
            </w:r>
            <w:r>
              <w:rPr>
                <w:noProof/>
                <w:webHidden/>
              </w:rPr>
              <w:fldChar w:fldCharType="begin"/>
            </w:r>
            <w:r>
              <w:rPr>
                <w:noProof/>
                <w:webHidden/>
              </w:rPr>
              <w:instrText xml:space="preserve"> PAGEREF _Toc200376789 \h </w:instrText>
            </w:r>
            <w:r>
              <w:rPr>
                <w:noProof/>
                <w:webHidden/>
              </w:rPr>
            </w:r>
            <w:r>
              <w:rPr>
                <w:noProof/>
                <w:webHidden/>
              </w:rPr>
              <w:fldChar w:fldCharType="separate"/>
            </w:r>
            <w:r w:rsidR="008D3CFD">
              <w:rPr>
                <w:noProof/>
                <w:webHidden/>
              </w:rPr>
              <w:t>1</w:t>
            </w:r>
            <w:r>
              <w:rPr>
                <w:noProof/>
                <w:webHidden/>
              </w:rPr>
              <w:fldChar w:fldCharType="end"/>
            </w:r>
          </w:hyperlink>
        </w:p>
        <w:p w14:paraId="15C2AE8F" w14:textId="749BB027" w:rsidR="00B92B75" w:rsidRDefault="00B92B75" w:rsidP="00BE44FD">
          <w:pPr>
            <w:pStyle w:val="TOC2"/>
            <w:spacing w:line="360" w:lineRule="auto"/>
            <w:rPr>
              <w:rFonts w:eastAsiaTheme="minorEastAsia" w:cstheme="minorBidi"/>
              <w:noProof/>
              <w:color w:val="auto"/>
              <w:kern w:val="2"/>
              <w:sz w:val="24"/>
              <w:szCs w:val="24"/>
              <w:lang w:val="en-US"/>
              <w14:ligatures w14:val="standardContextual"/>
            </w:rPr>
          </w:pPr>
          <w:hyperlink w:anchor="_Toc200376790" w:history="1">
            <w:r w:rsidRPr="00FA3380">
              <w:rPr>
                <w:rStyle w:val="Hyperlink"/>
                <w:rFonts w:eastAsia="Calibri"/>
                <w:noProof/>
              </w:rPr>
              <w:t>1.1</w:t>
            </w:r>
            <w:r>
              <w:rPr>
                <w:rFonts w:eastAsiaTheme="minorEastAsia" w:cstheme="minorBidi"/>
                <w:noProof/>
                <w:color w:val="auto"/>
                <w:kern w:val="2"/>
                <w:sz w:val="24"/>
                <w:szCs w:val="24"/>
                <w:lang w:val="en-US"/>
                <w14:ligatures w14:val="standardContextual"/>
              </w:rPr>
              <w:tab/>
            </w:r>
            <w:r w:rsidRPr="00FA3380">
              <w:rPr>
                <w:rStyle w:val="Hyperlink"/>
                <w:noProof/>
              </w:rPr>
              <w:t>Latar Belakang</w:t>
            </w:r>
            <w:r>
              <w:rPr>
                <w:noProof/>
                <w:webHidden/>
              </w:rPr>
              <w:tab/>
            </w:r>
            <w:r>
              <w:rPr>
                <w:noProof/>
                <w:webHidden/>
              </w:rPr>
              <w:fldChar w:fldCharType="begin"/>
            </w:r>
            <w:r>
              <w:rPr>
                <w:noProof/>
                <w:webHidden/>
              </w:rPr>
              <w:instrText xml:space="preserve"> PAGEREF _Toc200376790 \h </w:instrText>
            </w:r>
            <w:r>
              <w:rPr>
                <w:noProof/>
                <w:webHidden/>
              </w:rPr>
            </w:r>
            <w:r>
              <w:rPr>
                <w:noProof/>
                <w:webHidden/>
              </w:rPr>
              <w:fldChar w:fldCharType="separate"/>
            </w:r>
            <w:r w:rsidR="008D3CFD">
              <w:rPr>
                <w:noProof/>
                <w:webHidden/>
              </w:rPr>
              <w:t>1</w:t>
            </w:r>
            <w:r>
              <w:rPr>
                <w:noProof/>
                <w:webHidden/>
              </w:rPr>
              <w:fldChar w:fldCharType="end"/>
            </w:r>
          </w:hyperlink>
        </w:p>
        <w:p w14:paraId="68AF546D" w14:textId="0ACF2618" w:rsidR="00B92B75" w:rsidRDefault="00B92B75" w:rsidP="00BE44FD">
          <w:pPr>
            <w:pStyle w:val="TOC2"/>
            <w:spacing w:line="360" w:lineRule="auto"/>
            <w:rPr>
              <w:rFonts w:eastAsiaTheme="minorEastAsia" w:cstheme="minorBidi"/>
              <w:noProof/>
              <w:color w:val="auto"/>
              <w:kern w:val="2"/>
              <w:sz w:val="24"/>
              <w:szCs w:val="24"/>
              <w:lang w:val="en-US"/>
              <w14:ligatures w14:val="standardContextual"/>
            </w:rPr>
          </w:pPr>
          <w:hyperlink w:anchor="_Toc200376791" w:history="1">
            <w:r w:rsidRPr="00FA3380">
              <w:rPr>
                <w:rStyle w:val="Hyperlink"/>
                <w:rFonts w:eastAsia="Calibri"/>
                <w:noProof/>
              </w:rPr>
              <w:t>1.2</w:t>
            </w:r>
            <w:r>
              <w:rPr>
                <w:rFonts w:eastAsiaTheme="minorEastAsia" w:cstheme="minorBidi"/>
                <w:noProof/>
                <w:color w:val="auto"/>
                <w:kern w:val="2"/>
                <w:sz w:val="24"/>
                <w:szCs w:val="24"/>
                <w:lang w:val="en-US"/>
                <w14:ligatures w14:val="standardContextual"/>
              </w:rPr>
              <w:tab/>
            </w:r>
            <w:r w:rsidRPr="00FA3380">
              <w:rPr>
                <w:rStyle w:val="Hyperlink"/>
                <w:noProof/>
              </w:rPr>
              <w:t>Rumusan Masalah</w:t>
            </w:r>
            <w:r>
              <w:rPr>
                <w:noProof/>
                <w:webHidden/>
              </w:rPr>
              <w:tab/>
            </w:r>
            <w:r>
              <w:rPr>
                <w:noProof/>
                <w:webHidden/>
              </w:rPr>
              <w:fldChar w:fldCharType="begin"/>
            </w:r>
            <w:r>
              <w:rPr>
                <w:noProof/>
                <w:webHidden/>
              </w:rPr>
              <w:instrText xml:space="preserve"> PAGEREF _Toc200376791 \h </w:instrText>
            </w:r>
            <w:r>
              <w:rPr>
                <w:noProof/>
                <w:webHidden/>
              </w:rPr>
            </w:r>
            <w:r>
              <w:rPr>
                <w:noProof/>
                <w:webHidden/>
              </w:rPr>
              <w:fldChar w:fldCharType="separate"/>
            </w:r>
            <w:r w:rsidR="008D3CFD">
              <w:rPr>
                <w:noProof/>
                <w:webHidden/>
              </w:rPr>
              <w:t>3</w:t>
            </w:r>
            <w:r>
              <w:rPr>
                <w:noProof/>
                <w:webHidden/>
              </w:rPr>
              <w:fldChar w:fldCharType="end"/>
            </w:r>
          </w:hyperlink>
        </w:p>
        <w:p w14:paraId="2946C772" w14:textId="2222D484" w:rsidR="00B92B75" w:rsidRDefault="00B92B75" w:rsidP="00BE44FD">
          <w:pPr>
            <w:pStyle w:val="TOC2"/>
            <w:spacing w:line="360" w:lineRule="auto"/>
            <w:rPr>
              <w:rFonts w:eastAsiaTheme="minorEastAsia" w:cstheme="minorBidi"/>
              <w:noProof/>
              <w:color w:val="auto"/>
              <w:kern w:val="2"/>
              <w:sz w:val="24"/>
              <w:szCs w:val="24"/>
              <w:lang w:val="en-US"/>
              <w14:ligatures w14:val="standardContextual"/>
            </w:rPr>
          </w:pPr>
          <w:hyperlink w:anchor="_Toc200376792" w:history="1">
            <w:r w:rsidRPr="00FA3380">
              <w:rPr>
                <w:rStyle w:val="Hyperlink"/>
                <w:rFonts w:eastAsia="Calibri"/>
                <w:noProof/>
              </w:rPr>
              <w:t>1.3</w:t>
            </w:r>
            <w:r>
              <w:rPr>
                <w:rFonts w:eastAsiaTheme="minorEastAsia" w:cstheme="minorBidi"/>
                <w:noProof/>
                <w:color w:val="auto"/>
                <w:kern w:val="2"/>
                <w:sz w:val="24"/>
                <w:szCs w:val="24"/>
                <w:lang w:val="en-US"/>
                <w14:ligatures w14:val="standardContextual"/>
              </w:rPr>
              <w:tab/>
            </w:r>
            <w:r w:rsidRPr="00FA3380">
              <w:rPr>
                <w:rStyle w:val="Hyperlink"/>
                <w:noProof/>
              </w:rPr>
              <w:t>Tujuan Skripsi</w:t>
            </w:r>
            <w:r>
              <w:rPr>
                <w:noProof/>
                <w:webHidden/>
              </w:rPr>
              <w:tab/>
            </w:r>
            <w:r>
              <w:rPr>
                <w:noProof/>
                <w:webHidden/>
              </w:rPr>
              <w:fldChar w:fldCharType="begin"/>
            </w:r>
            <w:r>
              <w:rPr>
                <w:noProof/>
                <w:webHidden/>
              </w:rPr>
              <w:instrText xml:space="preserve"> PAGEREF _Toc200376792 \h </w:instrText>
            </w:r>
            <w:r>
              <w:rPr>
                <w:noProof/>
                <w:webHidden/>
              </w:rPr>
            </w:r>
            <w:r>
              <w:rPr>
                <w:noProof/>
                <w:webHidden/>
              </w:rPr>
              <w:fldChar w:fldCharType="separate"/>
            </w:r>
            <w:r w:rsidR="008D3CFD">
              <w:rPr>
                <w:noProof/>
                <w:webHidden/>
              </w:rPr>
              <w:t>3</w:t>
            </w:r>
            <w:r>
              <w:rPr>
                <w:noProof/>
                <w:webHidden/>
              </w:rPr>
              <w:fldChar w:fldCharType="end"/>
            </w:r>
          </w:hyperlink>
        </w:p>
        <w:p w14:paraId="1B5E1ED5" w14:textId="7D581375" w:rsidR="00B92B75" w:rsidRDefault="00B92B75" w:rsidP="00BE44FD">
          <w:pPr>
            <w:pStyle w:val="TOC2"/>
            <w:spacing w:line="360" w:lineRule="auto"/>
            <w:rPr>
              <w:rFonts w:eastAsiaTheme="minorEastAsia" w:cstheme="minorBidi"/>
              <w:noProof/>
              <w:color w:val="auto"/>
              <w:kern w:val="2"/>
              <w:sz w:val="24"/>
              <w:szCs w:val="24"/>
              <w:lang w:val="en-US"/>
              <w14:ligatures w14:val="standardContextual"/>
            </w:rPr>
          </w:pPr>
          <w:hyperlink w:anchor="_Toc200376793" w:history="1">
            <w:r w:rsidRPr="00FA3380">
              <w:rPr>
                <w:rStyle w:val="Hyperlink"/>
                <w:rFonts w:eastAsia="Calibri"/>
                <w:noProof/>
              </w:rPr>
              <w:t>1.4</w:t>
            </w:r>
            <w:r>
              <w:rPr>
                <w:rFonts w:eastAsiaTheme="minorEastAsia" w:cstheme="minorBidi"/>
                <w:noProof/>
                <w:color w:val="auto"/>
                <w:kern w:val="2"/>
                <w:sz w:val="24"/>
                <w:szCs w:val="24"/>
                <w:lang w:val="en-US"/>
                <w14:ligatures w14:val="standardContextual"/>
              </w:rPr>
              <w:tab/>
            </w:r>
            <w:r w:rsidRPr="00FA3380">
              <w:rPr>
                <w:rStyle w:val="Hyperlink"/>
                <w:noProof/>
              </w:rPr>
              <w:t>Ruang Lingkup</w:t>
            </w:r>
            <w:r>
              <w:rPr>
                <w:noProof/>
                <w:webHidden/>
              </w:rPr>
              <w:tab/>
            </w:r>
            <w:r>
              <w:rPr>
                <w:noProof/>
                <w:webHidden/>
              </w:rPr>
              <w:fldChar w:fldCharType="begin"/>
            </w:r>
            <w:r>
              <w:rPr>
                <w:noProof/>
                <w:webHidden/>
              </w:rPr>
              <w:instrText xml:space="preserve"> PAGEREF _Toc200376793 \h </w:instrText>
            </w:r>
            <w:r>
              <w:rPr>
                <w:noProof/>
                <w:webHidden/>
              </w:rPr>
            </w:r>
            <w:r>
              <w:rPr>
                <w:noProof/>
                <w:webHidden/>
              </w:rPr>
              <w:fldChar w:fldCharType="separate"/>
            </w:r>
            <w:r w:rsidR="008D3CFD">
              <w:rPr>
                <w:noProof/>
                <w:webHidden/>
              </w:rPr>
              <w:t>4</w:t>
            </w:r>
            <w:r>
              <w:rPr>
                <w:noProof/>
                <w:webHidden/>
              </w:rPr>
              <w:fldChar w:fldCharType="end"/>
            </w:r>
          </w:hyperlink>
        </w:p>
        <w:p w14:paraId="04D1909F" w14:textId="1BA2D8CF" w:rsidR="00B92B75" w:rsidRDefault="00B92B75" w:rsidP="00BE44FD">
          <w:pPr>
            <w:pStyle w:val="TOC2"/>
            <w:spacing w:line="360" w:lineRule="auto"/>
            <w:rPr>
              <w:rFonts w:eastAsiaTheme="minorEastAsia" w:cstheme="minorBidi"/>
              <w:noProof/>
              <w:color w:val="auto"/>
              <w:kern w:val="2"/>
              <w:sz w:val="24"/>
              <w:szCs w:val="24"/>
              <w:lang w:val="en-US"/>
              <w14:ligatures w14:val="standardContextual"/>
            </w:rPr>
          </w:pPr>
          <w:hyperlink w:anchor="_Toc200376794" w:history="1">
            <w:r w:rsidRPr="00FA3380">
              <w:rPr>
                <w:rStyle w:val="Hyperlink"/>
                <w:rFonts w:eastAsia="Calibri"/>
                <w:noProof/>
              </w:rPr>
              <w:t>1.5</w:t>
            </w:r>
            <w:r>
              <w:rPr>
                <w:rFonts w:eastAsiaTheme="minorEastAsia" w:cstheme="minorBidi"/>
                <w:noProof/>
                <w:color w:val="auto"/>
                <w:kern w:val="2"/>
                <w:sz w:val="24"/>
                <w:szCs w:val="24"/>
                <w:lang w:val="en-US"/>
                <w14:ligatures w14:val="standardContextual"/>
              </w:rPr>
              <w:tab/>
            </w:r>
            <w:r w:rsidRPr="00FA3380">
              <w:rPr>
                <w:rStyle w:val="Hyperlink"/>
                <w:noProof/>
              </w:rPr>
              <w:t>Manfaat Penelitian</w:t>
            </w:r>
            <w:r>
              <w:rPr>
                <w:noProof/>
                <w:webHidden/>
              </w:rPr>
              <w:tab/>
            </w:r>
            <w:r>
              <w:rPr>
                <w:noProof/>
                <w:webHidden/>
              </w:rPr>
              <w:fldChar w:fldCharType="begin"/>
            </w:r>
            <w:r>
              <w:rPr>
                <w:noProof/>
                <w:webHidden/>
              </w:rPr>
              <w:instrText xml:space="preserve"> PAGEREF _Toc200376794 \h </w:instrText>
            </w:r>
            <w:r>
              <w:rPr>
                <w:noProof/>
                <w:webHidden/>
              </w:rPr>
            </w:r>
            <w:r>
              <w:rPr>
                <w:noProof/>
                <w:webHidden/>
              </w:rPr>
              <w:fldChar w:fldCharType="separate"/>
            </w:r>
            <w:r w:rsidR="008D3CFD">
              <w:rPr>
                <w:noProof/>
                <w:webHidden/>
              </w:rPr>
              <w:t>6</w:t>
            </w:r>
            <w:r>
              <w:rPr>
                <w:noProof/>
                <w:webHidden/>
              </w:rPr>
              <w:fldChar w:fldCharType="end"/>
            </w:r>
          </w:hyperlink>
        </w:p>
        <w:p w14:paraId="76A5E2EC" w14:textId="0EFC285F" w:rsidR="00B92B75" w:rsidRDefault="00B92B75" w:rsidP="00BE44FD">
          <w:pPr>
            <w:pStyle w:val="TOC2"/>
            <w:spacing w:line="360" w:lineRule="auto"/>
            <w:rPr>
              <w:rFonts w:eastAsiaTheme="minorEastAsia" w:cstheme="minorBidi"/>
              <w:noProof/>
              <w:color w:val="auto"/>
              <w:kern w:val="2"/>
              <w:sz w:val="24"/>
              <w:szCs w:val="24"/>
              <w:lang w:val="en-US"/>
              <w14:ligatures w14:val="standardContextual"/>
            </w:rPr>
          </w:pPr>
          <w:hyperlink w:anchor="_Toc200376795" w:history="1">
            <w:r w:rsidRPr="00FA3380">
              <w:rPr>
                <w:rStyle w:val="Hyperlink"/>
                <w:rFonts w:eastAsia="Calibri"/>
                <w:noProof/>
              </w:rPr>
              <w:t>1.6</w:t>
            </w:r>
            <w:r>
              <w:rPr>
                <w:rFonts w:eastAsiaTheme="minorEastAsia" w:cstheme="minorBidi"/>
                <w:noProof/>
                <w:color w:val="auto"/>
                <w:kern w:val="2"/>
                <w:sz w:val="24"/>
                <w:szCs w:val="24"/>
                <w:lang w:val="en-US"/>
                <w14:ligatures w14:val="standardContextual"/>
              </w:rPr>
              <w:tab/>
            </w:r>
            <w:r w:rsidRPr="00FA3380">
              <w:rPr>
                <w:rStyle w:val="Hyperlink"/>
                <w:noProof/>
              </w:rPr>
              <w:t>Metodologi Penelitian</w:t>
            </w:r>
            <w:r>
              <w:rPr>
                <w:noProof/>
                <w:webHidden/>
              </w:rPr>
              <w:tab/>
            </w:r>
            <w:r>
              <w:rPr>
                <w:noProof/>
                <w:webHidden/>
              </w:rPr>
              <w:fldChar w:fldCharType="begin"/>
            </w:r>
            <w:r>
              <w:rPr>
                <w:noProof/>
                <w:webHidden/>
              </w:rPr>
              <w:instrText xml:space="preserve"> PAGEREF _Toc200376795 \h </w:instrText>
            </w:r>
            <w:r>
              <w:rPr>
                <w:noProof/>
                <w:webHidden/>
              </w:rPr>
            </w:r>
            <w:r>
              <w:rPr>
                <w:noProof/>
                <w:webHidden/>
              </w:rPr>
              <w:fldChar w:fldCharType="separate"/>
            </w:r>
            <w:r w:rsidR="008D3CFD">
              <w:rPr>
                <w:noProof/>
                <w:webHidden/>
              </w:rPr>
              <w:t>6</w:t>
            </w:r>
            <w:r>
              <w:rPr>
                <w:noProof/>
                <w:webHidden/>
              </w:rPr>
              <w:fldChar w:fldCharType="end"/>
            </w:r>
          </w:hyperlink>
        </w:p>
        <w:p w14:paraId="54FF7CA8" w14:textId="3AB0C2CC" w:rsidR="00B92B75" w:rsidRDefault="00B92B75" w:rsidP="00BE44FD">
          <w:pPr>
            <w:pStyle w:val="TOC2"/>
            <w:spacing w:line="360" w:lineRule="auto"/>
            <w:rPr>
              <w:rFonts w:eastAsiaTheme="minorEastAsia" w:cstheme="minorBidi"/>
              <w:noProof/>
              <w:color w:val="auto"/>
              <w:kern w:val="2"/>
              <w:sz w:val="24"/>
              <w:szCs w:val="24"/>
              <w:lang w:val="en-US"/>
              <w14:ligatures w14:val="standardContextual"/>
            </w:rPr>
          </w:pPr>
          <w:hyperlink w:anchor="_Toc200376796" w:history="1">
            <w:r w:rsidRPr="00FA3380">
              <w:rPr>
                <w:rStyle w:val="Hyperlink"/>
                <w:rFonts w:eastAsia="Calibri"/>
                <w:noProof/>
              </w:rPr>
              <w:t>1.7</w:t>
            </w:r>
            <w:r>
              <w:rPr>
                <w:rFonts w:eastAsiaTheme="minorEastAsia" w:cstheme="minorBidi"/>
                <w:noProof/>
                <w:color w:val="auto"/>
                <w:kern w:val="2"/>
                <w:sz w:val="24"/>
                <w:szCs w:val="24"/>
                <w:lang w:val="en-US"/>
                <w14:ligatures w14:val="standardContextual"/>
              </w:rPr>
              <w:tab/>
            </w:r>
            <w:r w:rsidRPr="00FA3380">
              <w:rPr>
                <w:rStyle w:val="Hyperlink"/>
                <w:noProof/>
              </w:rPr>
              <w:t>Sistematika Penulisan</w:t>
            </w:r>
            <w:r>
              <w:rPr>
                <w:noProof/>
                <w:webHidden/>
              </w:rPr>
              <w:tab/>
            </w:r>
            <w:r>
              <w:rPr>
                <w:noProof/>
                <w:webHidden/>
              </w:rPr>
              <w:fldChar w:fldCharType="begin"/>
            </w:r>
            <w:r>
              <w:rPr>
                <w:noProof/>
                <w:webHidden/>
              </w:rPr>
              <w:instrText xml:space="preserve"> PAGEREF _Toc200376796 \h </w:instrText>
            </w:r>
            <w:r>
              <w:rPr>
                <w:noProof/>
                <w:webHidden/>
              </w:rPr>
            </w:r>
            <w:r>
              <w:rPr>
                <w:noProof/>
                <w:webHidden/>
              </w:rPr>
              <w:fldChar w:fldCharType="separate"/>
            </w:r>
            <w:r w:rsidR="008D3CFD">
              <w:rPr>
                <w:noProof/>
                <w:webHidden/>
              </w:rPr>
              <w:t>7</w:t>
            </w:r>
            <w:r>
              <w:rPr>
                <w:noProof/>
                <w:webHidden/>
              </w:rPr>
              <w:fldChar w:fldCharType="end"/>
            </w:r>
          </w:hyperlink>
        </w:p>
        <w:p w14:paraId="685E1BDC" w14:textId="3B4C0A70" w:rsidR="00B92B75" w:rsidRDefault="00B92B75" w:rsidP="00BE44FD">
          <w:pPr>
            <w:pStyle w:val="TOC1"/>
            <w:spacing w:line="360" w:lineRule="auto"/>
            <w:rPr>
              <w:rFonts w:eastAsiaTheme="minorEastAsia" w:cstheme="minorBidi"/>
              <w:noProof/>
              <w:color w:val="auto"/>
              <w:kern w:val="2"/>
              <w:sz w:val="24"/>
              <w:szCs w:val="24"/>
              <w:lang w:val="en-US"/>
              <w14:ligatures w14:val="standardContextual"/>
            </w:rPr>
          </w:pPr>
          <w:hyperlink w:anchor="_Toc200376797" w:history="1">
            <w:r w:rsidRPr="00FA3380">
              <w:rPr>
                <w:rStyle w:val="Hyperlink"/>
                <w:rFonts w:eastAsia="Calibri" w:cs="Calibri"/>
                <w:noProof/>
              </w:rPr>
              <w:t>2.</w:t>
            </w:r>
            <w:r>
              <w:rPr>
                <w:rFonts w:eastAsiaTheme="minorEastAsia" w:cstheme="minorBidi"/>
                <w:noProof/>
                <w:color w:val="auto"/>
                <w:kern w:val="2"/>
                <w:sz w:val="24"/>
                <w:szCs w:val="24"/>
                <w:lang w:val="en-US"/>
                <w14:ligatures w14:val="standardContextual"/>
              </w:rPr>
              <w:tab/>
            </w:r>
            <w:r w:rsidRPr="00FA3380">
              <w:rPr>
                <w:rStyle w:val="Hyperlink"/>
                <w:noProof/>
              </w:rPr>
              <w:t>LANDASAN TEORI</w:t>
            </w:r>
            <w:r>
              <w:rPr>
                <w:noProof/>
                <w:webHidden/>
              </w:rPr>
              <w:tab/>
            </w:r>
            <w:r>
              <w:rPr>
                <w:noProof/>
                <w:webHidden/>
              </w:rPr>
              <w:fldChar w:fldCharType="begin"/>
            </w:r>
            <w:r>
              <w:rPr>
                <w:noProof/>
                <w:webHidden/>
              </w:rPr>
              <w:instrText xml:space="preserve"> PAGEREF _Toc200376797 \h </w:instrText>
            </w:r>
            <w:r>
              <w:rPr>
                <w:noProof/>
                <w:webHidden/>
              </w:rPr>
            </w:r>
            <w:r>
              <w:rPr>
                <w:noProof/>
                <w:webHidden/>
              </w:rPr>
              <w:fldChar w:fldCharType="separate"/>
            </w:r>
            <w:r w:rsidR="008D3CFD">
              <w:rPr>
                <w:noProof/>
                <w:webHidden/>
              </w:rPr>
              <w:t>9</w:t>
            </w:r>
            <w:r>
              <w:rPr>
                <w:noProof/>
                <w:webHidden/>
              </w:rPr>
              <w:fldChar w:fldCharType="end"/>
            </w:r>
          </w:hyperlink>
        </w:p>
        <w:p w14:paraId="7D5FB729" w14:textId="000A231F" w:rsidR="00B92B75" w:rsidRDefault="00B92B75" w:rsidP="00BE44FD">
          <w:pPr>
            <w:pStyle w:val="TOC2"/>
            <w:spacing w:line="360" w:lineRule="auto"/>
            <w:rPr>
              <w:rFonts w:eastAsiaTheme="minorEastAsia" w:cstheme="minorBidi"/>
              <w:noProof/>
              <w:color w:val="auto"/>
              <w:kern w:val="2"/>
              <w:sz w:val="24"/>
              <w:szCs w:val="24"/>
              <w:lang w:val="en-US"/>
              <w14:ligatures w14:val="standardContextual"/>
            </w:rPr>
          </w:pPr>
          <w:hyperlink w:anchor="_Toc200376798" w:history="1">
            <w:r w:rsidRPr="00FA3380">
              <w:rPr>
                <w:rStyle w:val="Hyperlink"/>
                <w:rFonts w:eastAsia="Calibri"/>
                <w:noProof/>
              </w:rPr>
              <w:t>2.1</w:t>
            </w:r>
            <w:r>
              <w:rPr>
                <w:rFonts w:eastAsiaTheme="minorEastAsia" w:cstheme="minorBidi"/>
                <w:noProof/>
                <w:color w:val="auto"/>
                <w:kern w:val="2"/>
                <w:sz w:val="24"/>
                <w:szCs w:val="24"/>
                <w:lang w:val="en-US"/>
                <w14:ligatures w14:val="standardContextual"/>
              </w:rPr>
              <w:tab/>
            </w:r>
            <w:r w:rsidRPr="00FA3380">
              <w:rPr>
                <w:rStyle w:val="Hyperlink"/>
                <w:noProof/>
              </w:rPr>
              <w:t>Tinjauan Pustaka</w:t>
            </w:r>
            <w:r>
              <w:rPr>
                <w:noProof/>
                <w:webHidden/>
              </w:rPr>
              <w:tab/>
            </w:r>
            <w:r>
              <w:rPr>
                <w:noProof/>
                <w:webHidden/>
              </w:rPr>
              <w:fldChar w:fldCharType="begin"/>
            </w:r>
            <w:r>
              <w:rPr>
                <w:noProof/>
                <w:webHidden/>
              </w:rPr>
              <w:instrText xml:space="preserve"> PAGEREF _Toc200376798 \h </w:instrText>
            </w:r>
            <w:r>
              <w:rPr>
                <w:noProof/>
                <w:webHidden/>
              </w:rPr>
            </w:r>
            <w:r>
              <w:rPr>
                <w:noProof/>
                <w:webHidden/>
              </w:rPr>
              <w:fldChar w:fldCharType="separate"/>
            </w:r>
            <w:r w:rsidR="008D3CFD">
              <w:rPr>
                <w:noProof/>
                <w:webHidden/>
              </w:rPr>
              <w:t>9</w:t>
            </w:r>
            <w:r>
              <w:rPr>
                <w:noProof/>
                <w:webHidden/>
              </w:rPr>
              <w:fldChar w:fldCharType="end"/>
            </w:r>
          </w:hyperlink>
        </w:p>
        <w:p w14:paraId="5C02A3D8" w14:textId="21CEB44E"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799" w:history="1">
            <w:r w:rsidRPr="00FA3380">
              <w:rPr>
                <w:rStyle w:val="Hyperlink"/>
                <w:rFonts w:eastAsia="Calibri"/>
                <w:noProof/>
              </w:rPr>
              <w:t>2.1.1</w:t>
            </w:r>
            <w:r>
              <w:rPr>
                <w:rFonts w:eastAsiaTheme="minorEastAsia" w:cstheme="minorBidi"/>
                <w:noProof/>
                <w:color w:val="auto"/>
                <w:kern w:val="2"/>
                <w:sz w:val="24"/>
                <w:szCs w:val="24"/>
                <w:lang w:val="en-US"/>
                <w14:ligatures w14:val="standardContextual"/>
              </w:rPr>
              <w:tab/>
            </w:r>
            <w:r w:rsidRPr="00FA3380">
              <w:rPr>
                <w:rStyle w:val="Hyperlink"/>
                <w:noProof/>
              </w:rPr>
              <w:t>Perusahaan Rodex Tours &amp; Travel</w:t>
            </w:r>
            <w:r>
              <w:rPr>
                <w:noProof/>
                <w:webHidden/>
              </w:rPr>
              <w:tab/>
            </w:r>
            <w:r>
              <w:rPr>
                <w:noProof/>
                <w:webHidden/>
              </w:rPr>
              <w:fldChar w:fldCharType="begin"/>
            </w:r>
            <w:r>
              <w:rPr>
                <w:noProof/>
                <w:webHidden/>
              </w:rPr>
              <w:instrText xml:space="preserve"> PAGEREF _Toc200376799 \h </w:instrText>
            </w:r>
            <w:r>
              <w:rPr>
                <w:noProof/>
                <w:webHidden/>
              </w:rPr>
            </w:r>
            <w:r>
              <w:rPr>
                <w:noProof/>
                <w:webHidden/>
              </w:rPr>
              <w:fldChar w:fldCharType="separate"/>
            </w:r>
            <w:r w:rsidR="008D3CFD">
              <w:rPr>
                <w:noProof/>
                <w:webHidden/>
              </w:rPr>
              <w:t>9</w:t>
            </w:r>
            <w:r>
              <w:rPr>
                <w:noProof/>
                <w:webHidden/>
              </w:rPr>
              <w:fldChar w:fldCharType="end"/>
            </w:r>
          </w:hyperlink>
        </w:p>
        <w:p w14:paraId="6C546A5C" w14:textId="063F2D57"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00" w:history="1">
            <w:r w:rsidRPr="00FA3380">
              <w:rPr>
                <w:rStyle w:val="Hyperlink"/>
                <w:rFonts w:eastAsia="Calibri"/>
                <w:noProof/>
              </w:rPr>
              <w:t>2.1.2</w:t>
            </w:r>
            <w:r>
              <w:rPr>
                <w:rFonts w:eastAsiaTheme="minorEastAsia" w:cstheme="minorBidi"/>
                <w:noProof/>
                <w:color w:val="auto"/>
                <w:kern w:val="2"/>
                <w:sz w:val="24"/>
                <w:szCs w:val="24"/>
                <w:lang w:val="en-US"/>
                <w14:ligatures w14:val="standardContextual"/>
              </w:rPr>
              <w:tab/>
            </w:r>
            <w:r w:rsidRPr="00FA3380">
              <w:rPr>
                <w:rStyle w:val="Hyperlink"/>
                <w:noProof/>
              </w:rPr>
              <w:t>Demand Forecasting</w:t>
            </w:r>
            <w:r>
              <w:rPr>
                <w:noProof/>
                <w:webHidden/>
              </w:rPr>
              <w:tab/>
            </w:r>
            <w:r>
              <w:rPr>
                <w:noProof/>
                <w:webHidden/>
              </w:rPr>
              <w:fldChar w:fldCharType="begin"/>
            </w:r>
            <w:r>
              <w:rPr>
                <w:noProof/>
                <w:webHidden/>
              </w:rPr>
              <w:instrText xml:space="preserve"> PAGEREF _Toc200376800 \h </w:instrText>
            </w:r>
            <w:r>
              <w:rPr>
                <w:noProof/>
                <w:webHidden/>
              </w:rPr>
            </w:r>
            <w:r>
              <w:rPr>
                <w:noProof/>
                <w:webHidden/>
              </w:rPr>
              <w:fldChar w:fldCharType="separate"/>
            </w:r>
            <w:r w:rsidR="008D3CFD">
              <w:rPr>
                <w:noProof/>
                <w:webHidden/>
              </w:rPr>
              <w:t>9</w:t>
            </w:r>
            <w:r>
              <w:rPr>
                <w:noProof/>
                <w:webHidden/>
              </w:rPr>
              <w:fldChar w:fldCharType="end"/>
            </w:r>
          </w:hyperlink>
        </w:p>
        <w:p w14:paraId="7D8143E7" w14:textId="623FCCD6"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01" w:history="1">
            <w:r w:rsidRPr="00FA3380">
              <w:rPr>
                <w:rStyle w:val="Hyperlink"/>
                <w:rFonts w:eastAsia="Calibri"/>
                <w:noProof/>
              </w:rPr>
              <w:t>2.1.3</w:t>
            </w:r>
            <w:r>
              <w:rPr>
                <w:rFonts w:eastAsiaTheme="minorEastAsia" w:cstheme="minorBidi"/>
                <w:noProof/>
                <w:color w:val="auto"/>
                <w:kern w:val="2"/>
                <w:sz w:val="24"/>
                <w:szCs w:val="24"/>
                <w:lang w:val="en-US"/>
                <w14:ligatures w14:val="standardContextual"/>
              </w:rPr>
              <w:tab/>
            </w:r>
            <w:r w:rsidRPr="00FA3380">
              <w:rPr>
                <w:rStyle w:val="Hyperlink"/>
                <w:noProof/>
              </w:rPr>
              <w:t>Evaluasi Penjualan</w:t>
            </w:r>
            <w:r>
              <w:rPr>
                <w:noProof/>
                <w:webHidden/>
              </w:rPr>
              <w:tab/>
            </w:r>
            <w:r>
              <w:rPr>
                <w:noProof/>
                <w:webHidden/>
              </w:rPr>
              <w:fldChar w:fldCharType="begin"/>
            </w:r>
            <w:r>
              <w:rPr>
                <w:noProof/>
                <w:webHidden/>
              </w:rPr>
              <w:instrText xml:space="preserve"> PAGEREF _Toc200376801 \h </w:instrText>
            </w:r>
            <w:r>
              <w:rPr>
                <w:noProof/>
                <w:webHidden/>
              </w:rPr>
            </w:r>
            <w:r>
              <w:rPr>
                <w:noProof/>
                <w:webHidden/>
              </w:rPr>
              <w:fldChar w:fldCharType="separate"/>
            </w:r>
            <w:r w:rsidR="008D3CFD">
              <w:rPr>
                <w:noProof/>
                <w:webHidden/>
              </w:rPr>
              <w:t>9</w:t>
            </w:r>
            <w:r>
              <w:rPr>
                <w:noProof/>
                <w:webHidden/>
              </w:rPr>
              <w:fldChar w:fldCharType="end"/>
            </w:r>
          </w:hyperlink>
        </w:p>
        <w:p w14:paraId="6316F81E" w14:textId="1A230D1C"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02" w:history="1">
            <w:r w:rsidRPr="00FA3380">
              <w:rPr>
                <w:rStyle w:val="Hyperlink"/>
                <w:rFonts w:eastAsia="Calibri"/>
                <w:noProof/>
              </w:rPr>
              <w:t>2.1.4</w:t>
            </w:r>
            <w:r>
              <w:rPr>
                <w:rFonts w:eastAsiaTheme="minorEastAsia" w:cstheme="minorBidi"/>
                <w:noProof/>
                <w:color w:val="auto"/>
                <w:kern w:val="2"/>
                <w:sz w:val="24"/>
                <w:szCs w:val="24"/>
                <w:lang w:val="en-US"/>
                <w14:ligatures w14:val="standardContextual"/>
              </w:rPr>
              <w:tab/>
            </w:r>
            <w:r w:rsidRPr="00FA3380">
              <w:rPr>
                <w:rStyle w:val="Hyperlink"/>
                <w:noProof/>
              </w:rPr>
              <w:t>Pola Perilaku Pelanggan</w:t>
            </w:r>
            <w:r>
              <w:rPr>
                <w:noProof/>
                <w:webHidden/>
              </w:rPr>
              <w:tab/>
            </w:r>
            <w:r>
              <w:rPr>
                <w:noProof/>
                <w:webHidden/>
              </w:rPr>
              <w:fldChar w:fldCharType="begin"/>
            </w:r>
            <w:r>
              <w:rPr>
                <w:noProof/>
                <w:webHidden/>
              </w:rPr>
              <w:instrText xml:space="preserve"> PAGEREF _Toc200376802 \h </w:instrText>
            </w:r>
            <w:r>
              <w:rPr>
                <w:noProof/>
                <w:webHidden/>
              </w:rPr>
            </w:r>
            <w:r>
              <w:rPr>
                <w:noProof/>
                <w:webHidden/>
              </w:rPr>
              <w:fldChar w:fldCharType="separate"/>
            </w:r>
            <w:r w:rsidR="008D3CFD">
              <w:rPr>
                <w:noProof/>
                <w:webHidden/>
              </w:rPr>
              <w:t>10</w:t>
            </w:r>
            <w:r>
              <w:rPr>
                <w:noProof/>
                <w:webHidden/>
              </w:rPr>
              <w:fldChar w:fldCharType="end"/>
            </w:r>
          </w:hyperlink>
        </w:p>
        <w:p w14:paraId="033972D7" w14:textId="0D59417A"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03" w:history="1">
            <w:r w:rsidRPr="00FA3380">
              <w:rPr>
                <w:rStyle w:val="Hyperlink"/>
                <w:rFonts w:eastAsia="Calibri"/>
                <w:noProof/>
              </w:rPr>
              <w:t>2.1.5</w:t>
            </w:r>
            <w:r>
              <w:rPr>
                <w:rFonts w:eastAsiaTheme="minorEastAsia" w:cstheme="minorBidi"/>
                <w:noProof/>
                <w:color w:val="auto"/>
                <w:kern w:val="2"/>
                <w:sz w:val="24"/>
                <w:szCs w:val="24"/>
                <w:lang w:val="en-US"/>
                <w14:ligatures w14:val="standardContextual"/>
              </w:rPr>
              <w:tab/>
            </w:r>
            <w:r w:rsidRPr="00FA3380">
              <w:rPr>
                <w:rStyle w:val="Hyperlink"/>
                <w:noProof/>
              </w:rPr>
              <w:t>Data Mining</w:t>
            </w:r>
            <w:r>
              <w:rPr>
                <w:noProof/>
                <w:webHidden/>
              </w:rPr>
              <w:tab/>
            </w:r>
            <w:r>
              <w:rPr>
                <w:noProof/>
                <w:webHidden/>
              </w:rPr>
              <w:fldChar w:fldCharType="begin"/>
            </w:r>
            <w:r>
              <w:rPr>
                <w:noProof/>
                <w:webHidden/>
              </w:rPr>
              <w:instrText xml:space="preserve"> PAGEREF _Toc200376803 \h </w:instrText>
            </w:r>
            <w:r>
              <w:rPr>
                <w:noProof/>
                <w:webHidden/>
              </w:rPr>
            </w:r>
            <w:r>
              <w:rPr>
                <w:noProof/>
                <w:webHidden/>
              </w:rPr>
              <w:fldChar w:fldCharType="separate"/>
            </w:r>
            <w:r w:rsidR="008D3CFD">
              <w:rPr>
                <w:noProof/>
                <w:webHidden/>
              </w:rPr>
              <w:t>10</w:t>
            </w:r>
            <w:r>
              <w:rPr>
                <w:noProof/>
                <w:webHidden/>
              </w:rPr>
              <w:fldChar w:fldCharType="end"/>
            </w:r>
          </w:hyperlink>
        </w:p>
        <w:p w14:paraId="4DF750B6" w14:textId="6F74881F"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04" w:history="1">
            <w:r w:rsidRPr="00FA3380">
              <w:rPr>
                <w:rStyle w:val="Hyperlink"/>
                <w:rFonts w:eastAsia="Calibri"/>
                <w:noProof/>
              </w:rPr>
              <w:t>2.1.6</w:t>
            </w:r>
            <w:r>
              <w:rPr>
                <w:rFonts w:eastAsiaTheme="minorEastAsia" w:cstheme="minorBidi"/>
                <w:noProof/>
                <w:color w:val="auto"/>
                <w:kern w:val="2"/>
                <w:sz w:val="24"/>
                <w:szCs w:val="24"/>
                <w:lang w:val="en-US"/>
                <w14:ligatures w14:val="standardContextual"/>
              </w:rPr>
              <w:tab/>
            </w:r>
            <w:r w:rsidRPr="00FA3380">
              <w:rPr>
                <w:rStyle w:val="Hyperlink"/>
                <w:noProof/>
              </w:rPr>
              <w:t>Gated Recurrent Unit (GRU)</w:t>
            </w:r>
            <w:r>
              <w:rPr>
                <w:noProof/>
                <w:webHidden/>
              </w:rPr>
              <w:tab/>
            </w:r>
            <w:r>
              <w:rPr>
                <w:noProof/>
                <w:webHidden/>
              </w:rPr>
              <w:fldChar w:fldCharType="begin"/>
            </w:r>
            <w:r>
              <w:rPr>
                <w:noProof/>
                <w:webHidden/>
              </w:rPr>
              <w:instrText xml:space="preserve"> PAGEREF _Toc200376804 \h </w:instrText>
            </w:r>
            <w:r>
              <w:rPr>
                <w:noProof/>
                <w:webHidden/>
              </w:rPr>
            </w:r>
            <w:r>
              <w:rPr>
                <w:noProof/>
                <w:webHidden/>
              </w:rPr>
              <w:fldChar w:fldCharType="separate"/>
            </w:r>
            <w:r w:rsidR="008D3CFD">
              <w:rPr>
                <w:noProof/>
                <w:webHidden/>
              </w:rPr>
              <w:t>10</w:t>
            </w:r>
            <w:r>
              <w:rPr>
                <w:noProof/>
                <w:webHidden/>
              </w:rPr>
              <w:fldChar w:fldCharType="end"/>
            </w:r>
          </w:hyperlink>
        </w:p>
        <w:p w14:paraId="23E02F36" w14:textId="0FF8367C"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05" w:history="1">
            <w:r w:rsidRPr="00FA3380">
              <w:rPr>
                <w:rStyle w:val="Hyperlink"/>
                <w:rFonts w:eastAsia="Calibri"/>
                <w:noProof/>
              </w:rPr>
              <w:t>2.1.7</w:t>
            </w:r>
            <w:r>
              <w:rPr>
                <w:rFonts w:eastAsiaTheme="minorEastAsia" w:cstheme="minorBidi"/>
                <w:noProof/>
                <w:color w:val="auto"/>
                <w:kern w:val="2"/>
                <w:sz w:val="24"/>
                <w:szCs w:val="24"/>
                <w:lang w:val="en-US"/>
                <w14:ligatures w14:val="standardContextual"/>
              </w:rPr>
              <w:tab/>
            </w:r>
            <w:r w:rsidRPr="00FA3380">
              <w:rPr>
                <w:rStyle w:val="Hyperlink"/>
                <w:noProof/>
              </w:rPr>
              <w:t>Seasonal AutoRegressive Integrated Moving Average Exogenous (SARIMAX)</w:t>
            </w:r>
            <w:r>
              <w:rPr>
                <w:noProof/>
                <w:webHidden/>
              </w:rPr>
              <w:tab/>
            </w:r>
            <w:r>
              <w:rPr>
                <w:noProof/>
                <w:webHidden/>
              </w:rPr>
              <w:fldChar w:fldCharType="begin"/>
            </w:r>
            <w:r>
              <w:rPr>
                <w:noProof/>
                <w:webHidden/>
              </w:rPr>
              <w:instrText xml:space="preserve"> PAGEREF _Toc200376805 \h </w:instrText>
            </w:r>
            <w:r>
              <w:rPr>
                <w:noProof/>
                <w:webHidden/>
              </w:rPr>
            </w:r>
            <w:r>
              <w:rPr>
                <w:noProof/>
                <w:webHidden/>
              </w:rPr>
              <w:fldChar w:fldCharType="separate"/>
            </w:r>
            <w:r w:rsidR="008D3CFD">
              <w:rPr>
                <w:noProof/>
                <w:webHidden/>
              </w:rPr>
              <w:t>12</w:t>
            </w:r>
            <w:r>
              <w:rPr>
                <w:noProof/>
                <w:webHidden/>
              </w:rPr>
              <w:fldChar w:fldCharType="end"/>
            </w:r>
          </w:hyperlink>
        </w:p>
        <w:p w14:paraId="6A7FF3F8" w14:textId="2D225D89"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06" w:history="1">
            <w:r w:rsidRPr="00FA3380">
              <w:rPr>
                <w:rStyle w:val="Hyperlink"/>
                <w:rFonts w:eastAsia="Calibri"/>
                <w:noProof/>
              </w:rPr>
              <w:t>2.1.8</w:t>
            </w:r>
            <w:r>
              <w:rPr>
                <w:rFonts w:eastAsiaTheme="minorEastAsia" w:cstheme="minorBidi"/>
                <w:noProof/>
                <w:color w:val="auto"/>
                <w:kern w:val="2"/>
                <w:sz w:val="24"/>
                <w:szCs w:val="24"/>
                <w:lang w:val="en-US"/>
                <w14:ligatures w14:val="standardContextual"/>
              </w:rPr>
              <w:tab/>
            </w:r>
            <w:r w:rsidRPr="00FA3380">
              <w:rPr>
                <w:rStyle w:val="Hyperlink"/>
                <w:noProof/>
              </w:rPr>
              <w:t>Mean Squared Error (MSE)</w:t>
            </w:r>
            <w:r>
              <w:rPr>
                <w:noProof/>
                <w:webHidden/>
              </w:rPr>
              <w:tab/>
            </w:r>
            <w:r>
              <w:rPr>
                <w:noProof/>
                <w:webHidden/>
              </w:rPr>
              <w:fldChar w:fldCharType="begin"/>
            </w:r>
            <w:r>
              <w:rPr>
                <w:noProof/>
                <w:webHidden/>
              </w:rPr>
              <w:instrText xml:space="preserve"> PAGEREF _Toc200376806 \h </w:instrText>
            </w:r>
            <w:r>
              <w:rPr>
                <w:noProof/>
                <w:webHidden/>
              </w:rPr>
            </w:r>
            <w:r>
              <w:rPr>
                <w:noProof/>
                <w:webHidden/>
              </w:rPr>
              <w:fldChar w:fldCharType="separate"/>
            </w:r>
            <w:r w:rsidR="008D3CFD">
              <w:rPr>
                <w:noProof/>
                <w:webHidden/>
              </w:rPr>
              <w:t>12</w:t>
            </w:r>
            <w:r>
              <w:rPr>
                <w:noProof/>
                <w:webHidden/>
              </w:rPr>
              <w:fldChar w:fldCharType="end"/>
            </w:r>
          </w:hyperlink>
        </w:p>
        <w:p w14:paraId="49BF6AA1" w14:textId="1A182DD3"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07" w:history="1">
            <w:r w:rsidRPr="00FA3380">
              <w:rPr>
                <w:rStyle w:val="Hyperlink"/>
                <w:rFonts w:eastAsia="Calibri"/>
                <w:noProof/>
              </w:rPr>
              <w:t>2.1.9</w:t>
            </w:r>
            <w:r>
              <w:rPr>
                <w:rFonts w:eastAsiaTheme="minorEastAsia" w:cstheme="minorBidi"/>
                <w:noProof/>
                <w:color w:val="auto"/>
                <w:kern w:val="2"/>
                <w:sz w:val="24"/>
                <w:szCs w:val="24"/>
                <w:lang w:val="en-US"/>
                <w14:ligatures w14:val="standardContextual"/>
              </w:rPr>
              <w:tab/>
            </w:r>
            <w:r w:rsidRPr="00FA3380">
              <w:rPr>
                <w:rStyle w:val="Hyperlink"/>
                <w:noProof/>
              </w:rPr>
              <w:t>Mean Absolute Error (MAE)</w:t>
            </w:r>
            <w:r>
              <w:rPr>
                <w:noProof/>
                <w:webHidden/>
              </w:rPr>
              <w:tab/>
            </w:r>
            <w:r>
              <w:rPr>
                <w:noProof/>
                <w:webHidden/>
              </w:rPr>
              <w:fldChar w:fldCharType="begin"/>
            </w:r>
            <w:r>
              <w:rPr>
                <w:noProof/>
                <w:webHidden/>
              </w:rPr>
              <w:instrText xml:space="preserve"> PAGEREF _Toc200376807 \h </w:instrText>
            </w:r>
            <w:r>
              <w:rPr>
                <w:noProof/>
                <w:webHidden/>
              </w:rPr>
            </w:r>
            <w:r>
              <w:rPr>
                <w:noProof/>
                <w:webHidden/>
              </w:rPr>
              <w:fldChar w:fldCharType="separate"/>
            </w:r>
            <w:r w:rsidR="008D3CFD">
              <w:rPr>
                <w:noProof/>
                <w:webHidden/>
              </w:rPr>
              <w:t>13</w:t>
            </w:r>
            <w:r>
              <w:rPr>
                <w:noProof/>
                <w:webHidden/>
              </w:rPr>
              <w:fldChar w:fldCharType="end"/>
            </w:r>
          </w:hyperlink>
        </w:p>
        <w:p w14:paraId="4F6A6DCA" w14:textId="786938B3"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08" w:history="1">
            <w:r w:rsidRPr="00FA3380">
              <w:rPr>
                <w:rStyle w:val="Hyperlink"/>
                <w:rFonts w:eastAsia="Calibri"/>
                <w:noProof/>
              </w:rPr>
              <w:t>2.1.10</w:t>
            </w:r>
            <w:r>
              <w:rPr>
                <w:rFonts w:eastAsiaTheme="minorEastAsia" w:cstheme="minorBidi"/>
                <w:noProof/>
                <w:color w:val="auto"/>
                <w:kern w:val="2"/>
                <w:sz w:val="24"/>
                <w:szCs w:val="24"/>
                <w:lang w:val="en-US"/>
                <w14:ligatures w14:val="standardContextual"/>
              </w:rPr>
              <w:tab/>
            </w:r>
            <w:r w:rsidRPr="00FA3380">
              <w:rPr>
                <w:rStyle w:val="Hyperlink"/>
                <w:noProof/>
              </w:rPr>
              <w:t>R Squared (R²)</w:t>
            </w:r>
            <w:r>
              <w:rPr>
                <w:noProof/>
                <w:webHidden/>
              </w:rPr>
              <w:tab/>
            </w:r>
            <w:r>
              <w:rPr>
                <w:noProof/>
                <w:webHidden/>
              </w:rPr>
              <w:fldChar w:fldCharType="begin"/>
            </w:r>
            <w:r>
              <w:rPr>
                <w:noProof/>
                <w:webHidden/>
              </w:rPr>
              <w:instrText xml:space="preserve"> PAGEREF _Toc200376808 \h </w:instrText>
            </w:r>
            <w:r>
              <w:rPr>
                <w:noProof/>
                <w:webHidden/>
              </w:rPr>
            </w:r>
            <w:r>
              <w:rPr>
                <w:noProof/>
                <w:webHidden/>
              </w:rPr>
              <w:fldChar w:fldCharType="separate"/>
            </w:r>
            <w:r w:rsidR="008D3CFD">
              <w:rPr>
                <w:noProof/>
                <w:webHidden/>
              </w:rPr>
              <w:t>13</w:t>
            </w:r>
            <w:r>
              <w:rPr>
                <w:noProof/>
                <w:webHidden/>
              </w:rPr>
              <w:fldChar w:fldCharType="end"/>
            </w:r>
          </w:hyperlink>
        </w:p>
        <w:p w14:paraId="4102CD47" w14:textId="61337B01"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09" w:history="1">
            <w:r w:rsidRPr="00FA3380">
              <w:rPr>
                <w:rStyle w:val="Hyperlink"/>
                <w:rFonts w:eastAsia="Calibri"/>
                <w:noProof/>
              </w:rPr>
              <w:t>2.1.11</w:t>
            </w:r>
            <w:r>
              <w:rPr>
                <w:rFonts w:eastAsiaTheme="minorEastAsia" w:cstheme="minorBidi"/>
                <w:noProof/>
                <w:color w:val="auto"/>
                <w:kern w:val="2"/>
                <w:sz w:val="24"/>
                <w:szCs w:val="24"/>
                <w:lang w:val="en-US"/>
                <w14:ligatures w14:val="standardContextual"/>
              </w:rPr>
              <w:tab/>
            </w:r>
            <w:r w:rsidRPr="00FA3380">
              <w:rPr>
                <w:rStyle w:val="Hyperlink"/>
                <w:noProof/>
              </w:rPr>
              <w:t>T-Test</w:t>
            </w:r>
            <w:r>
              <w:rPr>
                <w:noProof/>
                <w:webHidden/>
              </w:rPr>
              <w:tab/>
            </w:r>
            <w:r>
              <w:rPr>
                <w:noProof/>
                <w:webHidden/>
              </w:rPr>
              <w:fldChar w:fldCharType="begin"/>
            </w:r>
            <w:r>
              <w:rPr>
                <w:noProof/>
                <w:webHidden/>
              </w:rPr>
              <w:instrText xml:space="preserve"> PAGEREF _Toc200376809 \h </w:instrText>
            </w:r>
            <w:r>
              <w:rPr>
                <w:noProof/>
                <w:webHidden/>
              </w:rPr>
            </w:r>
            <w:r>
              <w:rPr>
                <w:noProof/>
                <w:webHidden/>
              </w:rPr>
              <w:fldChar w:fldCharType="separate"/>
            </w:r>
            <w:r w:rsidR="008D3CFD">
              <w:rPr>
                <w:noProof/>
                <w:webHidden/>
              </w:rPr>
              <w:t>14</w:t>
            </w:r>
            <w:r>
              <w:rPr>
                <w:noProof/>
                <w:webHidden/>
              </w:rPr>
              <w:fldChar w:fldCharType="end"/>
            </w:r>
          </w:hyperlink>
        </w:p>
        <w:p w14:paraId="2389F00A" w14:textId="7A607200"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10" w:history="1">
            <w:r w:rsidRPr="00FA3380">
              <w:rPr>
                <w:rStyle w:val="Hyperlink"/>
                <w:rFonts w:eastAsia="Calibri"/>
                <w:noProof/>
              </w:rPr>
              <w:t>2.1.12</w:t>
            </w:r>
            <w:r>
              <w:rPr>
                <w:rFonts w:eastAsiaTheme="minorEastAsia" w:cstheme="minorBidi"/>
                <w:noProof/>
                <w:color w:val="auto"/>
                <w:kern w:val="2"/>
                <w:sz w:val="24"/>
                <w:szCs w:val="24"/>
                <w:lang w:val="en-US"/>
                <w14:ligatures w14:val="standardContextual"/>
              </w:rPr>
              <w:tab/>
            </w:r>
            <w:r w:rsidRPr="00FA3380">
              <w:rPr>
                <w:rStyle w:val="Hyperlink"/>
                <w:noProof/>
              </w:rPr>
              <w:t>P-Value Test</w:t>
            </w:r>
            <w:r>
              <w:rPr>
                <w:noProof/>
                <w:webHidden/>
              </w:rPr>
              <w:tab/>
            </w:r>
            <w:r>
              <w:rPr>
                <w:noProof/>
                <w:webHidden/>
              </w:rPr>
              <w:fldChar w:fldCharType="begin"/>
            </w:r>
            <w:r>
              <w:rPr>
                <w:noProof/>
                <w:webHidden/>
              </w:rPr>
              <w:instrText xml:space="preserve"> PAGEREF _Toc200376810 \h </w:instrText>
            </w:r>
            <w:r>
              <w:rPr>
                <w:noProof/>
                <w:webHidden/>
              </w:rPr>
            </w:r>
            <w:r>
              <w:rPr>
                <w:noProof/>
                <w:webHidden/>
              </w:rPr>
              <w:fldChar w:fldCharType="separate"/>
            </w:r>
            <w:r w:rsidR="008D3CFD">
              <w:rPr>
                <w:noProof/>
                <w:webHidden/>
              </w:rPr>
              <w:t>14</w:t>
            </w:r>
            <w:r>
              <w:rPr>
                <w:noProof/>
                <w:webHidden/>
              </w:rPr>
              <w:fldChar w:fldCharType="end"/>
            </w:r>
          </w:hyperlink>
        </w:p>
        <w:p w14:paraId="7DCA81E7" w14:textId="33DC6835"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11" w:history="1">
            <w:r w:rsidRPr="00FA3380">
              <w:rPr>
                <w:rStyle w:val="Hyperlink"/>
                <w:rFonts w:eastAsia="Calibri"/>
                <w:noProof/>
              </w:rPr>
              <w:t>2.1.13</w:t>
            </w:r>
            <w:r>
              <w:rPr>
                <w:rFonts w:eastAsiaTheme="minorEastAsia" w:cstheme="minorBidi"/>
                <w:noProof/>
                <w:color w:val="auto"/>
                <w:kern w:val="2"/>
                <w:sz w:val="24"/>
                <w:szCs w:val="24"/>
                <w:lang w:val="en-US"/>
                <w14:ligatures w14:val="standardContextual"/>
              </w:rPr>
              <w:tab/>
            </w:r>
            <w:r w:rsidRPr="00FA3380">
              <w:rPr>
                <w:rStyle w:val="Hyperlink"/>
                <w:noProof/>
              </w:rPr>
              <w:t>Linear Regression</w:t>
            </w:r>
            <w:r>
              <w:rPr>
                <w:noProof/>
                <w:webHidden/>
              </w:rPr>
              <w:tab/>
            </w:r>
            <w:r>
              <w:rPr>
                <w:noProof/>
                <w:webHidden/>
              </w:rPr>
              <w:fldChar w:fldCharType="begin"/>
            </w:r>
            <w:r>
              <w:rPr>
                <w:noProof/>
                <w:webHidden/>
              </w:rPr>
              <w:instrText xml:space="preserve"> PAGEREF _Toc200376811 \h </w:instrText>
            </w:r>
            <w:r>
              <w:rPr>
                <w:noProof/>
                <w:webHidden/>
              </w:rPr>
            </w:r>
            <w:r>
              <w:rPr>
                <w:noProof/>
                <w:webHidden/>
              </w:rPr>
              <w:fldChar w:fldCharType="separate"/>
            </w:r>
            <w:r w:rsidR="008D3CFD">
              <w:rPr>
                <w:noProof/>
                <w:webHidden/>
              </w:rPr>
              <w:t>15</w:t>
            </w:r>
            <w:r>
              <w:rPr>
                <w:noProof/>
                <w:webHidden/>
              </w:rPr>
              <w:fldChar w:fldCharType="end"/>
            </w:r>
          </w:hyperlink>
        </w:p>
        <w:p w14:paraId="5CE665B0" w14:textId="11452981" w:rsidR="00B92B75" w:rsidRDefault="00B92B75" w:rsidP="00BE44FD">
          <w:pPr>
            <w:pStyle w:val="TOC2"/>
            <w:spacing w:line="360" w:lineRule="auto"/>
            <w:rPr>
              <w:rFonts w:eastAsiaTheme="minorEastAsia" w:cstheme="minorBidi"/>
              <w:noProof/>
              <w:color w:val="auto"/>
              <w:kern w:val="2"/>
              <w:sz w:val="24"/>
              <w:szCs w:val="24"/>
              <w:lang w:val="en-US"/>
              <w14:ligatures w14:val="standardContextual"/>
            </w:rPr>
          </w:pPr>
          <w:hyperlink w:anchor="_Toc200376812" w:history="1">
            <w:r w:rsidRPr="00FA3380">
              <w:rPr>
                <w:rStyle w:val="Hyperlink"/>
                <w:rFonts w:eastAsia="Calibri"/>
                <w:noProof/>
              </w:rPr>
              <w:t>2.2</w:t>
            </w:r>
            <w:r>
              <w:rPr>
                <w:rFonts w:eastAsiaTheme="minorEastAsia" w:cstheme="minorBidi"/>
                <w:noProof/>
                <w:color w:val="auto"/>
                <w:kern w:val="2"/>
                <w:sz w:val="24"/>
                <w:szCs w:val="24"/>
                <w:lang w:val="en-US"/>
                <w14:ligatures w14:val="standardContextual"/>
              </w:rPr>
              <w:tab/>
            </w:r>
            <w:r w:rsidRPr="00FA3380">
              <w:rPr>
                <w:rStyle w:val="Hyperlink"/>
                <w:noProof/>
              </w:rPr>
              <w:t>Tinjauan Studi</w:t>
            </w:r>
            <w:r>
              <w:rPr>
                <w:noProof/>
                <w:webHidden/>
              </w:rPr>
              <w:tab/>
            </w:r>
            <w:r>
              <w:rPr>
                <w:noProof/>
                <w:webHidden/>
              </w:rPr>
              <w:fldChar w:fldCharType="begin"/>
            </w:r>
            <w:r>
              <w:rPr>
                <w:noProof/>
                <w:webHidden/>
              </w:rPr>
              <w:instrText xml:space="preserve"> PAGEREF _Toc200376812 \h </w:instrText>
            </w:r>
            <w:r>
              <w:rPr>
                <w:noProof/>
                <w:webHidden/>
              </w:rPr>
            </w:r>
            <w:r>
              <w:rPr>
                <w:noProof/>
                <w:webHidden/>
              </w:rPr>
              <w:fldChar w:fldCharType="separate"/>
            </w:r>
            <w:r w:rsidR="008D3CFD">
              <w:rPr>
                <w:noProof/>
                <w:webHidden/>
              </w:rPr>
              <w:t>15</w:t>
            </w:r>
            <w:r>
              <w:rPr>
                <w:noProof/>
                <w:webHidden/>
              </w:rPr>
              <w:fldChar w:fldCharType="end"/>
            </w:r>
          </w:hyperlink>
        </w:p>
        <w:p w14:paraId="0DD80B00" w14:textId="6EFFF76F"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13" w:history="1">
            <w:r w:rsidRPr="00FA3380">
              <w:rPr>
                <w:rStyle w:val="Hyperlink"/>
                <w:rFonts w:eastAsia="Calibri"/>
                <w:noProof/>
              </w:rPr>
              <w:t>2.2.1</w:t>
            </w:r>
            <w:r>
              <w:rPr>
                <w:rFonts w:eastAsiaTheme="minorEastAsia" w:cstheme="minorBidi"/>
                <w:noProof/>
                <w:color w:val="auto"/>
                <w:kern w:val="2"/>
                <w:sz w:val="24"/>
                <w:szCs w:val="24"/>
                <w:lang w:val="en-US"/>
                <w14:ligatures w14:val="standardContextual"/>
              </w:rPr>
              <w:tab/>
            </w:r>
            <w:r w:rsidRPr="00FA3380">
              <w:rPr>
                <w:rStyle w:val="Hyperlink"/>
                <w:noProof/>
              </w:rPr>
              <w:t>Predicting Air Ticket Demand using Deep Neural Networks (Imanaka &amp; Sakama, 2022)</w:t>
            </w:r>
            <w:r>
              <w:rPr>
                <w:noProof/>
                <w:webHidden/>
              </w:rPr>
              <w:tab/>
            </w:r>
            <w:r>
              <w:rPr>
                <w:noProof/>
                <w:webHidden/>
              </w:rPr>
              <w:fldChar w:fldCharType="begin"/>
            </w:r>
            <w:r>
              <w:rPr>
                <w:noProof/>
                <w:webHidden/>
              </w:rPr>
              <w:instrText xml:space="preserve"> PAGEREF _Toc200376813 \h </w:instrText>
            </w:r>
            <w:r>
              <w:rPr>
                <w:noProof/>
                <w:webHidden/>
              </w:rPr>
            </w:r>
            <w:r>
              <w:rPr>
                <w:noProof/>
                <w:webHidden/>
              </w:rPr>
              <w:fldChar w:fldCharType="separate"/>
            </w:r>
            <w:r w:rsidR="008D3CFD">
              <w:rPr>
                <w:noProof/>
                <w:webHidden/>
              </w:rPr>
              <w:t>15</w:t>
            </w:r>
            <w:r>
              <w:rPr>
                <w:noProof/>
                <w:webHidden/>
              </w:rPr>
              <w:fldChar w:fldCharType="end"/>
            </w:r>
          </w:hyperlink>
        </w:p>
        <w:p w14:paraId="342AAE5B" w14:textId="4475B384"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14" w:history="1">
            <w:r w:rsidRPr="00FA3380">
              <w:rPr>
                <w:rStyle w:val="Hyperlink"/>
                <w:rFonts w:eastAsia="Calibri"/>
                <w:noProof/>
              </w:rPr>
              <w:t>2.2.2</w:t>
            </w:r>
            <w:r>
              <w:rPr>
                <w:rFonts w:eastAsiaTheme="minorEastAsia" w:cstheme="minorBidi"/>
                <w:noProof/>
                <w:color w:val="auto"/>
                <w:kern w:val="2"/>
                <w:sz w:val="24"/>
                <w:szCs w:val="24"/>
                <w:lang w:val="en-US"/>
                <w14:ligatures w14:val="standardContextual"/>
              </w:rPr>
              <w:tab/>
            </w:r>
            <w:r w:rsidRPr="00FA3380">
              <w:rPr>
                <w:rStyle w:val="Hyperlink"/>
                <w:noProof/>
              </w:rPr>
              <w:t>Deep-Learning-Powered GRU Model for Flight Ticket Fare Forecasting  (Degife &amp; Lin, 2023)</w:t>
            </w:r>
            <w:r>
              <w:rPr>
                <w:noProof/>
                <w:webHidden/>
              </w:rPr>
              <w:tab/>
            </w:r>
            <w:r>
              <w:rPr>
                <w:noProof/>
                <w:webHidden/>
              </w:rPr>
              <w:fldChar w:fldCharType="begin"/>
            </w:r>
            <w:r>
              <w:rPr>
                <w:noProof/>
                <w:webHidden/>
              </w:rPr>
              <w:instrText xml:space="preserve"> PAGEREF _Toc200376814 \h </w:instrText>
            </w:r>
            <w:r>
              <w:rPr>
                <w:noProof/>
                <w:webHidden/>
              </w:rPr>
            </w:r>
            <w:r>
              <w:rPr>
                <w:noProof/>
                <w:webHidden/>
              </w:rPr>
              <w:fldChar w:fldCharType="separate"/>
            </w:r>
            <w:r w:rsidR="008D3CFD">
              <w:rPr>
                <w:noProof/>
                <w:webHidden/>
              </w:rPr>
              <w:t>16</w:t>
            </w:r>
            <w:r>
              <w:rPr>
                <w:noProof/>
                <w:webHidden/>
              </w:rPr>
              <w:fldChar w:fldCharType="end"/>
            </w:r>
          </w:hyperlink>
        </w:p>
        <w:p w14:paraId="646FAB1A" w14:textId="016DBA8F"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15" w:history="1">
            <w:r w:rsidRPr="00FA3380">
              <w:rPr>
                <w:rStyle w:val="Hyperlink"/>
                <w:rFonts w:eastAsia="Calibri"/>
                <w:noProof/>
              </w:rPr>
              <w:t>2.2.3</w:t>
            </w:r>
            <w:r>
              <w:rPr>
                <w:rFonts w:eastAsiaTheme="minorEastAsia" w:cstheme="minorBidi"/>
                <w:noProof/>
                <w:color w:val="auto"/>
                <w:kern w:val="2"/>
                <w:sz w:val="24"/>
                <w:szCs w:val="24"/>
                <w:lang w:val="en-US"/>
                <w14:ligatures w14:val="standardContextual"/>
              </w:rPr>
              <w:tab/>
            </w:r>
            <w:r w:rsidRPr="00FA3380">
              <w:rPr>
                <w:rStyle w:val="Hyperlink"/>
                <w:noProof/>
              </w:rPr>
              <w:t>Developing Dashboard Analytics and Visualization Tools for Effective Performance Management and Continuous Process Improvement (Kobi, 2024)</w:t>
            </w:r>
            <w:r>
              <w:rPr>
                <w:noProof/>
                <w:webHidden/>
              </w:rPr>
              <w:tab/>
            </w:r>
            <w:r>
              <w:rPr>
                <w:noProof/>
                <w:webHidden/>
              </w:rPr>
              <w:fldChar w:fldCharType="begin"/>
            </w:r>
            <w:r>
              <w:rPr>
                <w:noProof/>
                <w:webHidden/>
              </w:rPr>
              <w:instrText xml:space="preserve"> PAGEREF _Toc200376815 \h </w:instrText>
            </w:r>
            <w:r>
              <w:rPr>
                <w:noProof/>
                <w:webHidden/>
              </w:rPr>
            </w:r>
            <w:r>
              <w:rPr>
                <w:noProof/>
                <w:webHidden/>
              </w:rPr>
              <w:fldChar w:fldCharType="separate"/>
            </w:r>
            <w:r w:rsidR="008D3CFD">
              <w:rPr>
                <w:noProof/>
                <w:webHidden/>
              </w:rPr>
              <w:t>16</w:t>
            </w:r>
            <w:r>
              <w:rPr>
                <w:noProof/>
                <w:webHidden/>
              </w:rPr>
              <w:fldChar w:fldCharType="end"/>
            </w:r>
          </w:hyperlink>
        </w:p>
        <w:p w14:paraId="2B0400AE" w14:textId="6EB43056" w:rsidR="00B92B75" w:rsidRDefault="00B92B75" w:rsidP="00BE44FD">
          <w:pPr>
            <w:pStyle w:val="TOC1"/>
            <w:spacing w:line="360" w:lineRule="auto"/>
            <w:rPr>
              <w:rFonts w:eastAsiaTheme="minorEastAsia" w:cstheme="minorBidi"/>
              <w:noProof/>
              <w:color w:val="auto"/>
              <w:kern w:val="2"/>
              <w:sz w:val="24"/>
              <w:szCs w:val="24"/>
              <w:lang w:val="en-US"/>
              <w14:ligatures w14:val="standardContextual"/>
            </w:rPr>
          </w:pPr>
          <w:hyperlink w:anchor="_Toc200376816" w:history="1">
            <w:r w:rsidRPr="00FA3380">
              <w:rPr>
                <w:rStyle w:val="Hyperlink"/>
                <w:rFonts w:eastAsia="Calibri" w:cs="Calibri"/>
                <w:noProof/>
              </w:rPr>
              <w:t>3.</w:t>
            </w:r>
            <w:r>
              <w:rPr>
                <w:rFonts w:eastAsiaTheme="minorEastAsia" w:cstheme="minorBidi"/>
                <w:noProof/>
                <w:color w:val="auto"/>
                <w:kern w:val="2"/>
                <w:sz w:val="24"/>
                <w:szCs w:val="24"/>
                <w:lang w:val="en-US"/>
                <w14:ligatures w14:val="standardContextual"/>
              </w:rPr>
              <w:tab/>
            </w:r>
            <w:r w:rsidRPr="00FA3380">
              <w:rPr>
                <w:rStyle w:val="Hyperlink"/>
                <w:noProof/>
              </w:rPr>
              <w:t>ANALISIS DAN DESAIN SISTEM</w:t>
            </w:r>
            <w:r>
              <w:rPr>
                <w:noProof/>
                <w:webHidden/>
              </w:rPr>
              <w:tab/>
            </w:r>
            <w:r>
              <w:rPr>
                <w:noProof/>
                <w:webHidden/>
              </w:rPr>
              <w:fldChar w:fldCharType="begin"/>
            </w:r>
            <w:r>
              <w:rPr>
                <w:noProof/>
                <w:webHidden/>
              </w:rPr>
              <w:instrText xml:space="preserve"> PAGEREF _Toc200376816 \h </w:instrText>
            </w:r>
            <w:r>
              <w:rPr>
                <w:noProof/>
                <w:webHidden/>
              </w:rPr>
            </w:r>
            <w:r>
              <w:rPr>
                <w:noProof/>
                <w:webHidden/>
              </w:rPr>
              <w:fldChar w:fldCharType="separate"/>
            </w:r>
            <w:r w:rsidR="008D3CFD">
              <w:rPr>
                <w:noProof/>
                <w:webHidden/>
              </w:rPr>
              <w:t>18</w:t>
            </w:r>
            <w:r>
              <w:rPr>
                <w:noProof/>
                <w:webHidden/>
              </w:rPr>
              <w:fldChar w:fldCharType="end"/>
            </w:r>
          </w:hyperlink>
        </w:p>
        <w:p w14:paraId="539ACCD4" w14:textId="0E29ADDA" w:rsidR="00B92B75" w:rsidRDefault="00B92B75" w:rsidP="00BE44FD">
          <w:pPr>
            <w:pStyle w:val="TOC2"/>
            <w:spacing w:line="360" w:lineRule="auto"/>
            <w:rPr>
              <w:rFonts w:eastAsiaTheme="minorEastAsia" w:cstheme="minorBidi"/>
              <w:noProof/>
              <w:color w:val="auto"/>
              <w:kern w:val="2"/>
              <w:sz w:val="24"/>
              <w:szCs w:val="24"/>
              <w:lang w:val="en-US"/>
              <w14:ligatures w14:val="standardContextual"/>
            </w:rPr>
          </w:pPr>
          <w:hyperlink w:anchor="_Toc200376817" w:history="1">
            <w:r w:rsidRPr="00FA3380">
              <w:rPr>
                <w:rStyle w:val="Hyperlink"/>
                <w:rFonts w:eastAsia="Calibri"/>
                <w:noProof/>
              </w:rPr>
              <w:t>3.1</w:t>
            </w:r>
            <w:r>
              <w:rPr>
                <w:rFonts w:eastAsiaTheme="minorEastAsia" w:cstheme="minorBidi"/>
                <w:noProof/>
                <w:color w:val="auto"/>
                <w:kern w:val="2"/>
                <w:sz w:val="24"/>
                <w:szCs w:val="24"/>
                <w:lang w:val="en-US"/>
                <w14:ligatures w14:val="standardContextual"/>
              </w:rPr>
              <w:tab/>
            </w:r>
            <w:r w:rsidRPr="00FA3380">
              <w:rPr>
                <w:rStyle w:val="Hyperlink"/>
                <w:noProof/>
              </w:rPr>
              <w:t>Analisis Permasalahan</w:t>
            </w:r>
            <w:r>
              <w:rPr>
                <w:noProof/>
                <w:webHidden/>
              </w:rPr>
              <w:tab/>
            </w:r>
            <w:r>
              <w:rPr>
                <w:noProof/>
                <w:webHidden/>
              </w:rPr>
              <w:fldChar w:fldCharType="begin"/>
            </w:r>
            <w:r>
              <w:rPr>
                <w:noProof/>
                <w:webHidden/>
              </w:rPr>
              <w:instrText xml:space="preserve"> PAGEREF _Toc200376817 \h </w:instrText>
            </w:r>
            <w:r>
              <w:rPr>
                <w:noProof/>
                <w:webHidden/>
              </w:rPr>
            </w:r>
            <w:r>
              <w:rPr>
                <w:noProof/>
                <w:webHidden/>
              </w:rPr>
              <w:fldChar w:fldCharType="separate"/>
            </w:r>
            <w:r w:rsidR="008D3CFD">
              <w:rPr>
                <w:noProof/>
                <w:webHidden/>
              </w:rPr>
              <w:t>18</w:t>
            </w:r>
            <w:r>
              <w:rPr>
                <w:noProof/>
                <w:webHidden/>
              </w:rPr>
              <w:fldChar w:fldCharType="end"/>
            </w:r>
          </w:hyperlink>
        </w:p>
        <w:p w14:paraId="74B0D500" w14:textId="2D32B138" w:rsidR="00B92B75" w:rsidRDefault="00B92B75" w:rsidP="00BE44FD">
          <w:pPr>
            <w:pStyle w:val="TOC2"/>
            <w:spacing w:line="360" w:lineRule="auto"/>
            <w:rPr>
              <w:rFonts w:eastAsiaTheme="minorEastAsia" w:cstheme="minorBidi"/>
              <w:noProof/>
              <w:color w:val="auto"/>
              <w:kern w:val="2"/>
              <w:sz w:val="24"/>
              <w:szCs w:val="24"/>
              <w:lang w:val="en-US"/>
              <w14:ligatures w14:val="standardContextual"/>
            </w:rPr>
          </w:pPr>
          <w:hyperlink w:anchor="_Toc200376818" w:history="1">
            <w:r w:rsidRPr="00FA3380">
              <w:rPr>
                <w:rStyle w:val="Hyperlink"/>
                <w:rFonts w:eastAsia="Calibri"/>
                <w:noProof/>
              </w:rPr>
              <w:t>3.2</w:t>
            </w:r>
            <w:r>
              <w:rPr>
                <w:rFonts w:eastAsiaTheme="minorEastAsia" w:cstheme="minorBidi"/>
                <w:noProof/>
                <w:color w:val="auto"/>
                <w:kern w:val="2"/>
                <w:sz w:val="24"/>
                <w:szCs w:val="24"/>
                <w:lang w:val="en-US"/>
                <w14:ligatures w14:val="standardContextual"/>
              </w:rPr>
              <w:tab/>
            </w:r>
            <w:r w:rsidRPr="00FA3380">
              <w:rPr>
                <w:rStyle w:val="Hyperlink"/>
                <w:noProof/>
              </w:rPr>
              <w:t>Analisis Kebutuhan</w:t>
            </w:r>
            <w:r>
              <w:rPr>
                <w:noProof/>
                <w:webHidden/>
              </w:rPr>
              <w:tab/>
            </w:r>
            <w:r>
              <w:rPr>
                <w:noProof/>
                <w:webHidden/>
              </w:rPr>
              <w:fldChar w:fldCharType="begin"/>
            </w:r>
            <w:r>
              <w:rPr>
                <w:noProof/>
                <w:webHidden/>
              </w:rPr>
              <w:instrText xml:space="preserve"> PAGEREF _Toc200376818 \h </w:instrText>
            </w:r>
            <w:r>
              <w:rPr>
                <w:noProof/>
                <w:webHidden/>
              </w:rPr>
            </w:r>
            <w:r>
              <w:rPr>
                <w:noProof/>
                <w:webHidden/>
              </w:rPr>
              <w:fldChar w:fldCharType="separate"/>
            </w:r>
            <w:r w:rsidR="008D3CFD">
              <w:rPr>
                <w:noProof/>
                <w:webHidden/>
              </w:rPr>
              <w:t>18</w:t>
            </w:r>
            <w:r>
              <w:rPr>
                <w:noProof/>
                <w:webHidden/>
              </w:rPr>
              <w:fldChar w:fldCharType="end"/>
            </w:r>
          </w:hyperlink>
        </w:p>
        <w:p w14:paraId="3EE86819" w14:textId="0DE744E0" w:rsidR="00B92B75" w:rsidRDefault="00B92B75" w:rsidP="00BE44FD">
          <w:pPr>
            <w:pStyle w:val="TOC2"/>
            <w:spacing w:line="360" w:lineRule="auto"/>
            <w:rPr>
              <w:rFonts w:eastAsiaTheme="minorEastAsia" w:cstheme="minorBidi"/>
              <w:noProof/>
              <w:color w:val="auto"/>
              <w:kern w:val="2"/>
              <w:sz w:val="24"/>
              <w:szCs w:val="24"/>
              <w:lang w:val="en-US"/>
              <w14:ligatures w14:val="standardContextual"/>
            </w:rPr>
          </w:pPr>
          <w:hyperlink w:anchor="_Toc200376819" w:history="1">
            <w:r w:rsidRPr="00FA3380">
              <w:rPr>
                <w:rStyle w:val="Hyperlink"/>
                <w:rFonts w:eastAsia="Calibri"/>
                <w:noProof/>
              </w:rPr>
              <w:t>3.3</w:t>
            </w:r>
            <w:r>
              <w:rPr>
                <w:rFonts w:eastAsiaTheme="minorEastAsia" w:cstheme="minorBidi"/>
                <w:noProof/>
                <w:color w:val="auto"/>
                <w:kern w:val="2"/>
                <w:sz w:val="24"/>
                <w:szCs w:val="24"/>
                <w:lang w:val="en-US"/>
                <w14:ligatures w14:val="standardContextual"/>
              </w:rPr>
              <w:tab/>
            </w:r>
            <w:r w:rsidRPr="00FA3380">
              <w:rPr>
                <w:rStyle w:val="Hyperlink"/>
                <w:noProof/>
              </w:rPr>
              <w:t>Analisis Data</w:t>
            </w:r>
            <w:r>
              <w:rPr>
                <w:noProof/>
                <w:webHidden/>
              </w:rPr>
              <w:tab/>
            </w:r>
            <w:r>
              <w:rPr>
                <w:noProof/>
                <w:webHidden/>
              </w:rPr>
              <w:fldChar w:fldCharType="begin"/>
            </w:r>
            <w:r>
              <w:rPr>
                <w:noProof/>
                <w:webHidden/>
              </w:rPr>
              <w:instrText xml:space="preserve"> PAGEREF _Toc200376819 \h </w:instrText>
            </w:r>
            <w:r>
              <w:rPr>
                <w:noProof/>
                <w:webHidden/>
              </w:rPr>
            </w:r>
            <w:r>
              <w:rPr>
                <w:noProof/>
                <w:webHidden/>
              </w:rPr>
              <w:fldChar w:fldCharType="separate"/>
            </w:r>
            <w:r w:rsidR="008D3CFD">
              <w:rPr>
                <w:noProof/>
                <w:webHidden/>
              </w:rPr>
              <w:t>18</w:t>
            </w:r>
            <w:r>
              <w:rPr>
                <w:noProof/>
                <w:webHidden/>
              </w:rPr>
              <w:fldChar w:fldCharType="end"/>
            </w:r>
          </w:hyperlink>
        </w:p>
        <w:p w14:paraId="74EE4DBD" w14:textId="3DB70B0A"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20" w:history="1">
            <w:r w:rsidRPr="00FA3380">
              <w:rPr>
                <w:rStyle w:val="Hyperlink"/>
                <w:rFonts w:eastAsia="Calibri"/>
                <w:noProof/>
              </w:rPr>
              <w:t>3.3.1</w:t>
            </w:r>
            <w:r>
              <w:rPr>
                <w:rFonts w:eastAsiaTheme="minorEastAsia" w:cstheme="minorBidi"/>
                <w:noProof/>
                <w:color w:val="auto"/>
                <w:kern w:val="2"/>
                <w:sz w:val="24"/>
                <w:szCs w:val="24"/>
                <w:lang w:val="en-US"/>
                <w14:ligatures w14:val="standardContextual"/>
              </w:rPr>
              <w:tab/>
            </w:r>
            <w:r w:rsidRPr="00FA3380">
              <w:rPr>
                <w:rStyle w:val="Hyperlink"/>
                <w:noProof/>
              </w:rPr>
              <w:t>EDA</w:t>
            </w:r>
            <w:r>
              <w:rPr>
                <w:noProof/>
                <w:webHidden/>
              </w:rPr>
              <w:tab/>
            </w:r>
            <w:r>
              <w:rPr>
                <w:noProof/>
                <w:webHidden/>
              </w:rPr>
              <w:fldChar w:fldCharType="begin"/>
            </w:r>
            <w:r>
              <w:rPr>
                <w:noProof/>
                <w:webHidden/>
              </w:rPr>
              <w:instrText xml:space="preserve"> PAGEREF _Toc200376820 \h </w:instrText>
            </w:r>
            <w:r>
              <w:rPr>
                <w:noProof/>
                <w:webHidden/>
              </w:rPr>
            </w:r>
            <w:r>
              <w:rPr>
                <w:noProof/>
                <w:webHidden/>
              </w:rPr>
              <w:fldChar w:fldCharType="separate"/>
            </w:r>
            <w:r w:rsidR="008D3CFD">
              <w:rPr>
                <w:noProof/>
                <w:webHidden/>
              </w:rPr>
              <w:t>18</w:t>
            </w:r>
            <w:r>
              <w:rPr>
                <w:noProof/>
                <w:webHidden/>
              </w:rPr>
              <w:fldChar w:fldCharType="end"/>
            </w:r>
          </w:hyperlink>
        </w:p>
        <w:p w14:paraId="75293083" w14:textId="5C64F702"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21" w:history="1">
            <w:r w:rsidRPr="00FA3380">
              <w:rPr>
                <w:rStyle w:val="Hyperlink"/>
                <w:rFonts w:eastAsia="Calibri"/>
                <w:noProof/>
              </w:rPr>
              <w:t>3.3.2</w:t>
            </w:r>
            <w:r>
              <w:rPr>
                <w:rFonts w:eastAsiaTheme="minorEastAsia" w:cstheme="minorBidi"/>
                <w:noProof/>
                <w:color w:val="auto"/>
                <w:kern w:val="2"/>
                <w:sz w:val="24"/>
                <w:szCs w:val="24"/>
                <w:lang w:val="en-US"/>
                <w14:ligatures w14:val="standardContextual"/>
              </w:rPr>
              <w:tab/>
            </w:r>
            <w:r w:rsidRPr="00FA3380">
              <w:rPr>
                <w:rStyle w:val="Hyperlink"/>
                <w:i/>
                <w:noProof/>
              </w:rPr>
              <w:t>Data Preprocessing</w:t>
            </w:r>
            <w:r>
              <w:rPr>
                <w:noProof/>
                <w:webHidden/>
              </w:rPr>
              <w:tab/>
            </w:r>
            <w:r>
              <w:rPr>
                <w:noProof/>
                <w:webHidden/>
              </w:rPr>
              <w:fldChar w:fldCharType="begin"/>
            </w:r>
            <w:r>
              <w:rPr>
                <w:noProof/>
                <w:webHidden/>
              </w:rPr>
              <w:instrText xml:space="preserve"> PAGEREF _Toc200376821 \h </w:instrText>
            </w:r>
            <w:r>
              <w:rPr>
                <w:noProof/>
                <w:webHidden/>
              </w:rPr>
            </w:r>
            <w:r>
              <w:rPr>
                <w:noProof/>
                <w:webHidden/>
              </w:rPr>
              <w:fldChar w:fldCharType="separate"/>
            </w:r>
            <w:r w:rsidR="008D3CFD">
              <w:rPr>
                <w:noProof/>
                <w:webHidden/>
              </w:rPr>
              <w:t>21</w:t>
            </w:r>
            <w:r>
              <w:rPr>
                <w:noProof/>
                <w:webHidden/>
              </w:rPr>
              <w:fldChar w:fldCharType="end"/>
            </w:r>
          </w:hyperlink>
        </w:p>
        <w:p w14:paraId="4836FE50" w14:textId="43B7EC1F" w:rsidR="00B92B75" w:rsidRDefault="00B92B75" w:rsidP="00BE44FD">
          <w:pPr>
            <w:pStyle w:val="TOC2"/>
            <w:spacing w:line="360" w:lineRule="auto"/>
            <w:rPr>
              <w:rFonts w:eastAsiaTheme="minorEastAsia" w:cstheme="minorBidi"/>
              <w:noProof/>
              <w:color w:val="auto"/>
              <w:kern w:val="2"/>
              <w:sz w:val="24"/>
              <w:szCs w:val="24"/>
              <w:lang w:val="en-US"/>
              <w14:ligatures w14:val="standardContextual"/>
            </w:rPr>
          </w:pPr>
          <w:hyperlink w:anchor="_Toc200376822" w:history="1">
            <w:r w:rsidRPr="00FA3380">
              <w:rPr>
                <w:rStyle w:val="Hyperlink"/>
                <w:rFonts w:eastAsia="Calibri"/>
                <w:noProof/>
              </w:rPr>
              <w:t>3.4</w:t>
            </w:r>
            <w:r>
              <w:rPr>
                <w:rFonts w:eastAsiaTheme="minorEastAsia" w:cstheme="minorBidi"/>
                <w:noProof/>
                <w:color w:val="auto"/>
                <w:kern w:val="2"/>
                <w:sz w:val="24"/>
                <w:szCs w:val="24"/>
                <w:lang w:val="en-US"/>
                <w14:ligatures w14:val="standardContextual"/>
              </w:rPr>
              <w:tab/>
            </w:r>
            <w:r w:rsidRPr="00FA3380">
              <w:rPr>
                <w:rStyle w:val="Hyperlink"/>
                <w:noProof/>
              </w:rPr>
              <w:t>Desain Sistem</w:t>
            </w:r>
            <w:r>
              <w:rPr>
                <w:noProof/>
                <w:webHidden/>
              </w:rPr>
              <w:tab/>
            </w:r>
            <w:r>
              <w:rPr>
                <w:noProof/>
                <w:webHidden/>
              </w:rPr>
              <w:fldChar w:fldCharType="begin"/>
            </w:r>
            <w:r>
              <w:rPr>
                <w:noProof/>
                <w:webHidden/>
              </w:rPr>
              <w:instrText xml:space="preserve"> PAGEREF _Toc200376822 \h </w:instrText>
            </w:r>
            <w:r>
              <w:rPr>
                <w:noProof/>
                <w:webHidden/>
              </w:rPr>
            </w:r>
            <w:r>
              <w:rPr>
                <w:noProof/>
                <w:webHidden/>
              </w:rPr>
              <w:fldChar w:fldCharType="separate"/>
            </w:r>
            <w:r w:rsidR="008D3CFD">
              <w:rPr>
                <w:noProof/>
                <w:webHidden/>
              </w:rPr>
              <w:t>24</w:t>
            </w:r>
            <w:r>
              <w:rPr>
                <w:noProof/>
                <w:webHidden/>
              </w:rPr>
              <w:fldChar w:fldCharType="end"/>
            </w:r>
          </w:hyperlink>
        </w:p>
        <w:p w14:paraId="00C70C1F" w14:textId="1040B943"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23" w:history="1">
            <w:r w:rsidRPr="00FA3380">
              <w:rPr>
                <w:rStyle w:val="Hyperlink"/>
                <w:rFonts w:eastAsia="Calibri"/>
                <w:noProof/>
              </w:rPr>
              <w:t>3.4.1</w:t>
            </w:r>
            <w:r>
              <w:rPr>
                <w:rFonts w:eastAsiaTheme="minorEastAsia" w:cstheme="minorBidi"/>
                <w:noProof/>
                <w:color w:val="auto"/>
                <w:kern w:val="2"/>
                <w:sz w:val="24"/>
                <w:szCs w:val="24"/>
                <w:lang w:val="en-US"/>
                <w14:ligatures w14:val="standardContextual"/>
              </w:rPr>
              <w:tab/>
            </w:r>
            <w:r w:rsidRPr="00FA3380">
              <w:rPr>
                <w:rStyle w:val="Hyperlink"/>
                <w:noProof/>
              </w:rPr>
              <w:t>Use Case Diagram</w:t>
            </w:r>
            <w:r>
              <w:rPr>
                <w:noProof/>
                <w:webHidden/>
              </w:rPr>
              <w:tab/>
            </w:r>
            <w:r>
              <w:rPr>
                <w:noProof/>
                <w:webHidden/>
              </w:rPr>
              <w:fldChar w:fldCharType="begin"/>
            </w:r>
            <w:r>
              <w:rPr>
                <w:noProof/>
                <w:webHidden/>
              </w:rPr>
              <w:instrText xml:space="preserve"> PAGEREF _Toc200376823 \h </w:instrText>
            </w:r>
            <w:r>
              <w:rPr>
                <w:noProof/>
                <w:webHidden/>
              </w:rPr>
            </w:r>
            <w:r>
              <w:rPr>
                <w:noProof/>
                <w:webHidden/>
              </w:rPr>
              <w:fldChar w:fldCharType="separate"/>
            </w:r>
            <w:r w:rsidR="008D3CFD">
              <w:rPr>
                <w:noProof/>
                <w:webHidden/>
              </w:rPr>
              <w:t>25</w:t>
            </w:r>
            <w:r>
              <w:rPr>
                <w:noProof/>
                <w:webHidden/>
              </w:rPr>
              <w:fldChar w:fldCharType="end"/>
            </w:r>
          </w:hyperlink>
        </w:p>
        <w:p w14:paraId="6F28B88E" w14:textId="643C6C1A"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24" w:history="1">
            <w:r w:rsidRPr="00FA3380">
              <w:rPr>
                <w:rStyle w:val="Hyperlink"/>
                <w:rFonts w:eastAsia="Calibri"/>
                <w:noProof/>
              </w:rPr>
              <w:t>3.4.2</w:t>
            </w:r>
            <w:r>
              <w:rPr>
                <w:rFonts w:eastAsiaTheme="minorEastAsia" w:cstheme="minorBidi"/>
                <w:noProof/>
                <w:color w:val="auto"/>
                <w:kern w:val="2"/>
                <w:sz w:val="24"/>
                <w:szCs w:val="24"/>
                <w:lang w:val="en-US"/>
                <w14:ligatures w14:val="standardContextual"/>
              </w:rPr>
              <w:tab/>
            </w:r>
            <w:r w:rsidRPr="00FA3380">
              <w:rPr>
                <w:rStyle w:val="Hyperlink"/>
                <w:noProof/>
              </w:rPr>
              <w:t>Activity Diagram</w:t>
            </w:r>
            <w:r>
              <w:rPr>
                <w:noProof/>
                <w:webHidden/>
              </w:rPr>
              <w:tab/>
            </w:r>
            <w:r>
              <w:rPr>
                <w:noProof/>
                <w:webHidden/>
              </w:rPr>
              <w:fldChar w:fldCharType="begin"/>
            </w:r>
            <w:r>
              <w:rPr>
                <w:noProof/>
                <w:webHidden/>
              </w:rPr>
              <w:instrText xml:space="preserve"> PAGEREF _Toc200376824 \h </w:instrText>
            </w:r>
            <w:r>
              <w:rPr>
                <w:noProof/>
                <w:webHidden/>
              </w:rPr>
            </w:r>
            <w:r>
              <w:rPr>
                <w:noProof/>
                <w:webHidden/>
              </w:rPr>
              <w:fldChar w:fldCharType="separate"/>
            </w:r>
            <w:r w:rsidR="008D3CFD">
              <w:rPr>
                <w:noProof/>
                <w:webHidden/>
              </w:rPr>
              <w:t>25</w:t>
            </w:r>
            <w:r>
              <w:rPr>
                <w:noProof/>
                <w:webHidden/>
              </w:rPr>
              <w:fldChar w:fldCharType="end"/>
            </w:r>
          </w:hyperlink>
        </w:p>
        <w:p w14:paraId="083D21BE" w14:textId="4F9A125B" w:rsidR="00B92B75" w:rsidRDefault="00B92B75" w:rsidP="00BE44FD">
          <w:pPr>
            <w:pStyle w:val="TOC1"/>
            <w:spacing w:line="360" w:lineRule="auto"/>
            <w:rPr>
              <w:rFonts w:eastAsiaTheme="minorEastAsia" w:cstheme="minorBidi"/>
              <w:noProof/>
              <w:color w:val="auto"/>
              <w:kern w:val="2"/>
              <w:sz w:val="24"/>
              <w:szCs w:val="24"/>
              <w:lang w:val="en-US"/>
              <w14:ligatures w14:val="standardContextual"/>
            </w:rPr>
          </w:pPr>
          <w:hyperlink w:anchor="_Toc200376825" w:history="1">
            <w:r w:rsidRPr="00FA3380">
              <w:rPr>
                <w:rStyle w:val="Hyperlink"/>
                <w:rFonts w:eastAsia="Calibri" w:cs="Calibri"/>
                <w:noProof/>
              </w:rPr>
              <w:t>4.</w:t>
            </w:r>
            <w:r>
              <w:rPr>
                <w:rFonts w:eastAsiaTheme="minorEastAsia" w:cstheme="minorBidi"/>
                <w:noProof/>
                <w:color w:val="auto"/>
                <w:kern w:val="2"/>
                <w:sz w:val="24"/>
                <w:szCs w:val="24"/>
                <w:lang w:val="en-US"/>
                <w14:ligatures w14:val="standardContextual"/>
              </w:rPr>
              <w:tab/>
            </w:r>
            <w:r w:rsidRPr="00FA3380">
              <w:rPr>
                <w:rStyle w:val="Hyperlink"/>
                <w:noProof/>
              </w:rPr>
              <w:t>PENGUJIAN</w:t>
            </w:r>
            <w:r>
              <w:rPr>
                <w:noProof/>
                <w:webHidden/>
              </w:rPr>
              <w:tab/>
            </w:r>
            <w:r>
              <w:rPr>
                <w:noProof/>
                <w:webHidden/>
              </w:rPr>
              <w:fldChar w:fldCharType="begin"/>
            </w:r>
            <w:r>
              <w:rPr>
                <w:noProof/>
                <w:webHidden/>
              </w:rPr>
              <w:instrText xml:space="preserve"> PAGEREF _Toc200376825 \h </w:instrText>
            </w:r>
            <w:r>
              <w:rPr>
                <w:noProof/>
                <w:webHidden/>
              </w:rPr>
            </w:r>
            <w:r>
              <w:rPr>
                <w:noProof/>
                <w:webHidden/>
              </w:rPr>
              <w:fldChar w:fldCharType="separate"/>
            </w:r>
            <w:r w:rsidR="008D3CFD">
              <w:rPr>
                <w:noProof/>
                <w:webHidden/>
              </w:rPr>
              <w:t>37</w:t>
            </w:r>
            <w:r>
              <w:rPr>
                <w:noProof/>
                <w:webHidden/>
              </w:rPr>
              <w:fldChar w:fldCharType="end"/>
            </w:r>
          </w:hyperlink>
        </w:p>
        <w:p w14:paraId="2C44224F" w14:textId="0F393A13" w:rsidR="00B92B75" w:rsidRDefault="00B92B75" w:rsidP="00BE44FD">
          <w:pPr>
            <w:pStyle w:val="TOC2"/>
            <w:spacing w:line="360" w:lineRule="auto"/>
            <w:rPr>
              <w:rFonts w:eastAsiaTheme="minorEastAsia" w:cstheme="minorBidi"/>
              <w:noProof/>
              <w:color w:val="auto"/>
              <w:kern w:val="2"/>
              <w:sz w:val="24"/>
              <w:szCs w:val="24"/>
              <w:lang w:val="en-US"/>
              <w14:ligatures w14:val="standardContextual"/>
            </w:rPr>
          </w:pPr>
          <w:hyperlink w:anchor="_Toc200376826" w:history="1">
            <w:r w:rsidRPr="00FA3380">
              <w:rPr>
                <w:rStyle w:val="Hyperlink"/>
                <w:rFonts w:eastAsia="Calibri"/>
                <w:noProof/>
              </w:rPr>
              <w:t>4.1</w:t>
            </w:r>
            <w:r>
              <w:rPr>
                <w:rFonts w:eastAsiaTheme="minorEastAsia" w:cstheme="minorBidi"/>
                <w:noProof/>
                <w:color w:val="auto"/>
                <w:kern w:val="2"/>
                <w:sz w:val="24"/>
                <w:szCs w:val="24"/>
                <w:lang w:val="en-US"/>
                <w14:ligatures w14:val="standardContextual"/>
              </w:rPr>
              <w:tab/>
            </w:r>
            <w:r w:rsidRPr="00FA3380">
              <w:rPr>
                <w:rStyle w:val="Hyperlink"/>
                <w:noProof/>
              </w:rPr>
              <w:t>Hasil Pengujian</w:t>
            </w:r>
            <w:r>
              <w:rPr>
                <w:noProof/>
                <w:webHidden/>
              </w:rPr>
              <w:tab/>
            </w:r>
            <w:r>
              <w:rPr>
                <w:noProof/>
                <w:webHidden/>
              </w:rPr>
              <w:fldChar w:fldCharType="begin"/>
            </w:r>
            <w:r>
              <w:rPr>
                <w:noProof/>
                <w:webHidden/>
              </w:rPr>
              <w:instrText xml:space="preserve"> PAGEREF _Toc200376826 \h </w:instrText>
            </w:r>
            <w:r>
              <w:rPr>
                <w:noProof/>
                <w:webHidden/>
              </w:rPr>
            </w:r>
            <w:r>
              <w:rPr>
                <w:noProof/>
                <w:webHidden/>
              </w:rPr>
              <w:fldChar w:fldCharType="separate"/>
            </w:r>
            <w:r w:rsidR="008D3CFD">
              <w:rPr>
                <w:noProof/>
                <w:webHidden/>
              </w:rPr>
              <w:t>37</w:t>
            </w:r>
            <w:r>
              <w:rPr>
                <w:noProof/>
                <w:webHidden/>
              </w:rPr>
              <w:fldChar w:fldCharType="end"/>
            </w:r>
          </w:hyperlink>
        </w:p>
        <w:p w14:paraId="4CE4F196" w14:textId="3A4F29A2" w:rsidR="00B92B75" w:rsidRDefault="00B92B75" w:rsidP="00BE44FD">
          <w:pPr>
            <w:pStyle w:val="TOC2"/>
            <w:spacing w:line="360" w:lineRule="auto"/>
            <w:rPr>
              <w:rFonts w:eastAsiaTheme="minorEastAsia" w:cstheme="minorBidi"/>
              <w:noProof/>
              <w:color w:val="auto"/>
              <w:kern w:val="2"/>
              <w:sz w:val="24"/>
              <w:szCs w:val="24"/>
              <w:lang w:val="en-US"/>
              <w14:ligatures w14:val="standardContextual"/>
            </w:rPr>
          </w:pPr>
          <w:hyperlink w:anchor="_Toc200376827" w:history="1">
            <w:r w:rsidRPr="00FA3380">
              <w:rPr>
                <w:rStyle w:val="Hyperlink"/>
                <w:rFonts w:eastAsia="Calibri"/>
                <w:noProof/>
              </w:rPr>
              <w:t>4.2</w:t>
            </w:r>
            <w:r>
              <w:rPr>
                <w:rFonts w:eastAsiaTheme="minorEastAsia" w:cstheme="minorBidi"/>
                <w:noProof/>
                <w:color w:val="auto"/>
                <w:kern w:val="2"/>
                <w:sz w:val="24"/>
                <w:szCs w:val="24"/>
                <w:lang w:val="en-US"/>
                <w14:ligatures w14:val="standardContextual"/>
              </w:rPr>
              <w:tab/>
            </w:r>
            <w:r w:rsidRPr="00FA3380">
              <w:rPr>
                <w:rStyle w:val="Hyperlink"/>
                <w:noProof/>
              </w:rPr>
              <w:t>Hasil Penelitian</w:t>
            </w:r>
            <w:r>
              <w:rPr>
                <w:noProof/>
                <w:webHidden/>
              </w:rPr>
              <w:tab/>
            </w:r>
            <w:r>
              <w:rPr>
                <w:noProof/>
                <w:webHidden/>
              </w:rPr>
              <w:fldChar w:fldCharType="begin"/>
            </w:r>
            <w:r>
              <w:rPr>
                <w:noProof/>
                <w:webHidden/>
              </w:rPr>
              <w:instrText xml:space="preserve"> PAGEREF _Toc200376827 \h </w:instrText>
            </w:r>
            <w:r>
              <w:rPr>
                <w:noProof/>
                <w:webHidden/>
              </w:rPr>
            </w:r>
            <w:r>
              <w:rPr>
                <w:noProof/>
                <w:webHidden/>
              </w:rPr>
              <w:fldChar w:fldCharType="separate"/>
            </w:r>
            <w:r w:rsidR="008D3CFD">
              <w:rPr>
                <w:noProof/>
                <w:webHidden/>
              </w:rPr>
              <w:t>38</w:t>
            </w:r>
            <w:r>
              <w:rPr>
                <w:noProof/>
                <w:webHidden/>
              </w:rPr>
              <w:fldChar w:fldCharType="end"/>
            </w:r>
          </w:hyperlink>
        </w:p>
        <w:p w14:paraId="0614ECE0" w14:textId="48D07FFE"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28" w:history="1">
            <w:r w:rsidRPr="00FA3380">
              <w:rPr>
                <w:rStyle w:val="Hyperlink"/>
                <w:rFonts w:eastAsia="Calibri"/>
                <w:noProof/>
              </w:rPr>
              <w:t>4.2.1</w:t>
            </w:r>
            <w:r>
              <w:rPr>
                <w:rFonts w:eastAsiaTheme="minorEastAsia" w:cstheme="minorBidi"/>
                <w:noProof/>
                <w:color w:val="auto"/>
                <w:kern w:val="2"/>
                <w:sz w:val="24"/>
                <w:szCs w:val="24"/>
                <w:lang w:val="en-US"/>
                <w14:ligatures w14:val="standardContextual"/>
              </w:rPr>
              <w:tab/>
            </w:r>
            <w:r w:rsidRPr="00FA3380">
              <w:rPr>
                <w:rStyle w:val="Hyperlink"/>
                <w:noProof/>
              </w:rPr>
              <w:t>Sales Dashboard</w:t>
            </w:r>
            <w:r>
              <w:rPr>
                <w:noProof/>
                <w:webHidden/>
              </w:rPr>
              <w:tab/>
            </w:r>
            <w:r>
              <w:rPr>
                <w:noProof/>
                <w:webHidden/>
              </w:rPr>
              <w:fldChar w:fldCharType="begin"/>
            </w:r>
            <w:r>
              <w:rPr>
                <w:noProof/>
                <w:webHidden/>
              </w:rPr>
              <w:instrText xml:space="preserve"> PAGEREF _Toc200376828 \h </w:instrText>
            </w:r>
            <w:r>
              <w:rPr>
                <w:noProof/>
                <w:webHidden/>
              </w:rPr>
            </w:r>
            <w:r>
              <w:rPr>
                <w:noProof/>
                <w:webHidden/>
              </w:rPr>
              <w:fldChar w:fldCharType="separate"/>
            </w:r>
            <w:r w:rsidR="008D3CFD">
              <w:rPr>
                <w:noProof/>
                <w:webHidden/>
              </w:rPr>
              <w:t>38</w:t>
            </w:r>
            <w:r>
              <w:rPr>
                <w:noProof/>
                <w:webHidden/>
              </w:rPr>
              <w:fldChar w:fldCharType="end"/>
            </w:r>
          </w:hyperlink>
        </w:p>
        <w:p w14:paraId="6BCFF7A2" w14:textId="6663DBF6"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29" w:history="1">
            <w:r w:rsidRPr="00FA3380">
              <w:rPr>
                <w:rStyle w:val="Hyperlink"/>
                <w:rFonts w:eastAsia="Calibri"/>
                <w:noProof/>
              </w:rPr>
              <w:t>4.2.2</w:t>
            </w:r>
            <w:r>
              <w:rPr>
                <w:rFonts w:eastAsiaTheme="minorEastAsia" w:cstheme="minorBidi"/>
                <w:noProof/>
                <w:color w:val="auto"/>
                <w:kern w:val="2"/>
                <w:sz w:val="24"/>
                <w:szCs w:val="24"/>
                <w:lang w:val="en-US"/>
                <w14:ligatures w14:val="standardContextual"/>
              </w:rPr>
              <w:tab/>
            </w:r>
            <w:r w:rsidRPr="00FA3380">
              <w:rPr>
                <w:rStyle w:val="Hyperlink"/>
                <w:noProof/>
              </w:rPr>
              <w:t>Passengers Dashboard</w:t>
            </w:r>
            <w:r>
              <w:rPr>
                <w:noProof/>
                <w:webHidden/>
              </w:rPr>
              <w:tab/>
            </w:r>
            <w:r>
              <w:rPr>
                <w:noProof/>
                <w:webHidden/>
              </w:rPr>
              <w:fldChar w:fldCharType="begin"/>
            </w:r>
            <w:r>
              <w:rPr>
                <w:noProof/>
                <w:webHidden/>
              </w:rPr>
              <w:instrText xml:space="preserve"> PAGEREF _Toc200376829 \h </w:instrText>
            </w:r>
            <w:r>
              <w:rPr>
                <w:noProof/>
                <w:webHidden/>
              </w:rPr>
            </w:r>
            <w:r>
              <w:rPr>
                <w:noProof/>
                <w:webHidden/>
              </w:rPr>
              <w:fldChar w:fldCharType="separate"/>
            </w:r>
            <w:r w:rsidR="008D3CFD">
              <w:rPr>
                <w:noProof/>
                <w:webHidden/>
              </w:rPr>
              <w:t>38</w:t>
            </w:r>
            <w:r>
              <w:rPr>
                <w:noProof/>
                <w:webHidden/>
              </w:rPr>
              <w:fldChar w:fldCharType="end"/>
            </w:r>
          </w:hyperlink>
        </w:p>
        <w:p w14:paraId="245BECC7" w14:textId="64FBC786"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30" w:history="1">
            <w:r w:rsidRPr="00FA3380">
              <w:rPr>
                <w:rStyle w:val="Hyperlink"/>
                <w:rFonts w:eastAsia="Calibri"/>
                <w:noProof/>
              </w:rPr>
              <w:t>4.2.3</w:t>
            </w:r>
            <w:r>
              <w:rPr>
                <w:rFonts w:eastAsiaTheme="minorEastAsia" w:cstheme="minorBidi"/>
                <w:noProof/>
                <w:color w:val="auto"/>
                <w:kern w:val="2"/>
                <w:sz w:val="24"/>
                <w:szCs w:val="24"/>
                <w:lang w:val="en-US"/>
                <w14:ligatures w14:val="standardContextual"/>
              </w:rPr>
              <w:tab/>
            </w:r>
            <w:r w:rsidRPr="00FA3380">
              <w:rPr>
                <w:rStyle w:val="Hyperlink"/>
                <w:noProof/>
              </w:rPr>
              <w:t>Flights Dashboard</w:t>
            </w:r>
            <w:r>
              <w:rPr>
                <w:noProof/>
                <w:webHidden/>
              </w:rPr>
              <w:tab/>
            </w:r>
            <w:r>
              <w:rPr>
                <w:noProof/>
                <w:webHidden/>
              </w:rPr>
              <w:fldChar w:fldCharType="begin"/>
            </w:r>
            <w:r>
              <w:rPr>
                <w:noProof/>
                <w:webHidden/>
              </w:rPr>
              <w:instrText xml:space="preserve"> PAGEREF _Toc200376830 \h </w:instrText>
            </w:r>
            <w:r>
              <w:rPr>
                <w:noProof/>
                <w:webHidden/>
              </w:rPr>
            </w:r>
            <w:r>
              <w:rPr>
                <w:noProof/>
                <w:webHidden/>
              </w:rPr>
              <w:fldChar w:fldCharType="separate"/>
            </w:r>
            <w:r w:rsidR="008D3CFD">
              <w:rPr>
                <w:noProof/>
                <w:webHidden/>
              </w:rPr>
              <w:t>40</w:t>
            </w:r>
            <w:r>
              <w:rPr>
                <w:noProof/>
                <w:webHidden/>
              </w:rPr>
              <w:fldChar w:fldCharType="end"/>
            </w:r>
          </w:hyperlink>
        </w:p>
        <w:p w14:paraId="7597498F" w14:textId="7F7E040B"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31" w:history="1">
            <w:r w:rsidRPr="00FA3380">
              <w:rPr>
                <w:rStyle w:val="Hyperlink"/>
                <w:rFonts w:eastAsia="Calibri"/>
                <w:noProof/>
              </w:rPr>
              <w:t>4.2.4</w:t>
            </w:r>
            <w:r>
              <w:rPr>
                <w:rFonts w:eastAsiaTheme="minorEastAsia" w:cstheme="minorBidi"/>
                <w:noProof/>
                <w:color w:val="auto"/>
                <w:kern w:val="2"/>
                <w:sz w:val="24"/>
                <w:szCs w:val="24"/>
                <w:lang w:val="en-US"/>
                <w14:ligatures w14:val="standardContextual"/>
              </w:rPr>
              <w:tab/>
            </w:r>
            <w:r w:rsidRPr="00FA3380">
              <w:rPr>
                <w:rStyle w:val="Hyperlink"/>
                <w:noProof/>
              </w:rPr>
              <w:t>Statistics</w:t>
            </w:r>
            <w:r>
              <w:rPr>
                <w:noProof/>
                <w:webHidden/>
              </w:rPr>
              <w:tab/>
            </w:r>
            <w:r>
              <w:rPr>
                <w:noProof/>
                <w:webHidden/>
              </w:rPr>
              <w:fldChar w:fldCharType="begin"/>
            </w:r>
            <w:r>
              <w:rPr>
                <w:noProof/>
                <w:webHidden/>
              </w:rPr>
              <w:instrText xml:space="preserve"> PAGEREF _Toc200376831 \h </w:instrText>
            </w:r>
            <w:r>
              <w:rPr>
                <w:noProof/>
                <w:webHidden/>
              </w:rPr>
            </w:r>
            <w:r>
              <w:rPr>
                <w:noProof/>
                <w:webHidden/>
              </w:rPr>
              <w:fldChar w:fldCharType="separate"/>
            </w:r>
            <w:r w:rsidR="008D3CFD">
              <w:rPr>
                <w:noProof/>
                <w:webHidden/>
              </w:rPr>
              <w:t>43</w:t>
            </w:r>
            <w:r>
              <w:rPr>
                <w:noProof/>
                <w:webHidden/>
              </w:rPr>
              <w:fldChar w:fldCharType="end"/>
            </w:r>
          </w:hyperlink>
        </w:p>
        <w:p w14:paraId="47EDE6CA" w14:textId="3A744DC3" w:rsidR="00B92B75" w:rsidRDefault="00B92B75" w:rsidP="00BE44FD">
          <w:pPr>
            <w:pStyle w:val="TOC3"/>
            <w:spacing w:line="360" w:lineRule="auto"/>
            <w:rPr>
              <w:rFonts w:eastAsiaTheme="minorEastAsia" w:cstheme="minorBidi"/>
              <w:noProof/>
              <w:color w:val="auto"/>
              <w:kern w:val="2"/>
              <w:sz w:val="24"/>
              <w:szCs w:val="24"/>
              <w:lang w:val="en-US"/>
              <w14:ligatures w14:val="standardContextual"/>
            </w:rPr>
          </w:pPr>
          <w:hyperlink w:anchor="_Toc200376832" w:history="1">
            <w:r w:rsidRPr="00FA3380">
              <w:rPr>
                <w:rStyle w:val="Hyperlink"/>
                <w:rFonts w:eastAsia="Calibri"/>
                <w:noProof/>
              </w:rPr>
              <w:t>4.2.5</w:t>
            </w:r>
            <w:r>
              <w:rPr>
                <w:rFonts w:eastAsiaTheme="minorEastAsia" w:cstheme="minorBidi"/>
                <w:noProof/>
                <w:color w:val="auto"/>
                <w:kern w:val="2"/>
                <w:sz w:val="24"/>
                <w:szCs w:val="24"/>
                <w:lang w:val="en-US"/>
                <w14:ligatures w14:val="standardContextual"/>
              </w:rPr>
              <w:tab/>
            </w:r>
            <w:r w:rsidRPr="00FA3380">
              <w:rPr>
                <w:rStyle w:val="Hyperlink"/>
                <w:noProof/>
              </w:rPr>
              <w:t>Forecast</w:t>
            </w:r>
            <w:r>
              <w:rPr>
                <w:noProof/>
                <w:webHidden/>
              </w:rPr>
              <w:tab/>
            </w:r>
            <w:r>
              <w:rPr>
                <w:noProof/>
                <w:webHidden/>
              </w:rPr>
              <w:fldChar w:fldCharType="begin"/>
            </w:r>
            <w:r>
              <w:rPr>
                <w:noProof/>
                <w:webHidden/>
              </w:rPr>
              <w:instrText xml:space="preserve"> PAGEREF _Toc200376832 \h </w:instrText>
            </w:r>
            <w:r>
              <w:rPr>
                <w:noProof/>
                <w:webHidden/>
              </w:rPr>
            </w:r>
            <w:r>
              <w:rPr>
                <w:noProof/>
                <w:webHidden/>
              </w:rPr>
              <w:fldChar w:fldCharType="separate"/>
            </w:r>
            <w:r w:rsidR="008D3CFD">
              <w:rPr>
                <w:noProof/>
                <w:webHidden/>
              </w:rPr>
              <w:t>44</w:t>
            </w:r>
            <w:r>
              <w:rPr>
                <w:noProof/>
                <w:webHidden/>
              </w:rPr>
              <w:fldChar w:fldCharType="end"/>
            </w:r>
          </w:hyperlink>
        </w:p>
        <w:p w14:paraId="0CBBA655" w14:textId="6B031DE0" w:rsidR="00B92B75" w:rsidRDefault="00B92B75" w:rsidP="00BE44FD">
          <w:pPr>
            <w:pStyle w:val="TOC1"/>
            <w:spacing w:line="360" w:lineRule="auto"/>
            <w:rPr>
              <w:rFonts w:eastAsiaTheme="minorEastAsia" w:cstheme="minorBidi"/>
              <w:noProof/>
              <w:color w:val="auto"/>
              <w:kern w:val="2"/>
              <w:sz w:val="24"/>
              <w:szCs w:val="24"/>
              <w:lang w:val="en-US"/>
              <w14:ligatures w14:val="standardContextual"/>
            </w:rPr>
          </w:pPr>
          <w:hyperlink w:anchor="_Toc200376833" w:history="1">
            <w:r w:rsidRPr="00FA3380">
              <w:rPr>
                <w:rStyle w:val="Hyperlink"/>
                <w:rFonts w:eastAsia="Calibri" w:cs="Calibri"/>
                <w:noProof/>
              </w:rPr>
              <w:t>5.</w:t>
            </w:r>
            <w:r>
              <w:rPr>
                <w:rFonts w:eastAsiaTheme="minorEastAsia" w:cstheme="minorBidi"/>
                <w:noProof/>
                <w:color w:val="auto"/>
                <w:kern w:val="2"/>
                <w:sz w:val="24"/>
                <w:szCs w:val="24"/>
                <w:lang w:val="en-US"/>
                <w14:ligatures w14:val="standardContextual"/>
              </w:rPr>
              <w:tab/>
            </w:r>
            <w:r w:rsidRPr="00FA3380">
              <w:rPr>
                <w:rStyle w:val="Hyperlink"/>
                <w:noProof/>
              </w:rPr>
              <w:t>KESIMPULAN</w:t>
            </w:r>
            <w:r>
              <w:rPr>
                <w:noProof/>
                <w:webHidden/>
              </w:rPr>
              <w:tab/>
            </w:r>
            <w:r>
              <w:rPr>
                <w:noProof/>
                <w:webHidden/>
              </w:rPr>
              <w:fldChar w:fldCharType="begin"/>
            </w:r>
            <w:r>
              <w:rPr>
                <w:noProof/>
                <w:webHidden/>
              </w:rPr>
              <w:instrText xml:space="preserve"> PAGEREF _Toc200376833 \h </w:instrText>
            </w:r>
            <w:r>
              <w:rPr>
                <w:noProof/>
                <w:webHidden/>
              </w:rPr>
            </w:r>
            <w:r>
              <w:rPr>
                <w:noProof/>
                <w:webHidden/>
              </w:rPr>
              <w:fldChar w:fldCharType="separate"/>
            </w:r>
            <w:r w:rsidR="008D3CFD">
              <w:rPr>
                <w:noProof/>
                <w:webHidden/>
              </w:rPr>
              <w:t>49</w:t>
            </w:r>
            <w:r>
              <w:rPr>
                <w:noProof/>
                <w:webHidden/>
              </w:rPr>
              <w:fldChar w:fldCharType="end"/>
            </w:r>
          </w:hyperlink>
        </w:p>
        <w:p w14:paraId="15E8C148" w14:textId="57046D3E" w:rsidR="00B92B75" w:rsidRDefault="00B92B75" w:rsidP="00BE44FD">
          <w:pPr>
            <w:pStyle w:val="TOC2"/>
            <w:spacing w:line="360" w:lineRule="auto"/>
            <w:rPr>
              <w:rFonts w:eastAsiaTheme="minorEastAsia" w:cstheme="minorBidi"/>
              <w:noProof/>
              <w:color w:val="auto"/>
              <w:kern w:val="2"/>
              <w:sz w:val="24"/>
              <w:szCs w:val="24"/>
              <w:lang w:val="en-US"/>
              <w14:ligatures w14:val="standardContextual"/>
            </w:rPr>
          </w:pPr>
          <w:hyperlink w:anchor="_Toc200376834" w:history="1">
            <w:r w:rsidRPr="00FA3380">
              <w:rPr>
                <w:rStyle w:val="Hyperlink"/>
                <w:rFonts w:eastAsia="Calibri"/>
                <w:noProof/>
              </w:rPr>
              <w:t>5.1</w:t>
            </w:r>
            <w:r>
              <w:rPr>
                <w:rFonts w:eastAsiaTheme="minorEastAsia" w:cstheme="minorBidi"/>
                <w:noProof/>
                <w:color w:val="auto"/>
                <w:kern w:val="2"/>
                <w:sz w:val="24"/>
                <w:szCs w:val="24"/>
                <w:lang w:val="en-US"/>
                <w14:ligatures w14:val="standardContextual"/>
              </w:rPr>
              <w:tab/>
            </w:r>
            <w:r w:rsidRPr="00FA3380">
              <w:rPr>
                <w:rStyle w:val="Hyperlink"/>
                <w:noProof/>
              </w:rPr>
              <w:t>Kesimpulan</w:t>
            </w:r>
            <w:r>
              <w:rPr>
                <w:noProof/>
                <w:webHidden/>
              </w:rPr>
              <w:tab/>
            </w:r>
            <w:r>
              <w:rPr>
                <w:noProof/>
                <w:webHidden/>
              </w:rPr>
              <w:fldChar w:fldCharType="begin"/>
            </w:r>
            <w:r>
              <w:rPr>
                <w:noProof/>
                <w:webHidden/>
              </w:rPr>
              <w:instrText xml:space="preserve"> PAGEREF _Toc200376834 \h </w:instrText>
            </w:r>
            <w:r>
              <w:rPr>
                <w:noProof/>
                <w:webHidden/>
              </w:rPr>
            </w:r>
            <w:r>
              <w:rPr>
                <w:noProof/>
                <w:webHidden/>
              </w:rPr>
              <w:fldChar w:fldCharType="separate"/>
            </w:r>
            <w:r w:rsidR="008D3CFD">
              <w:rPr>
                <w:noProof/>
                <w:webHidden/>
              </w:rPr>
              <w:t>49</w:t>
            </w:r>
            <w:r>
              <w:rPr>
                <w:noProof/>
                <w:webHidden/>
              </w:rPr>
              <w:fldChar w:fldCharType="end"/>
            </w:r>
          </w:hyperlink>
        </w:p>
        <w:p w14:paraId="1D4B95B0" w14:textId="25EEE4C5" w:rsidR="00B92B75" w:rsidRDefault="00B92B75" w:rsidP="00BE44FD">
          <w:pPr>
            <w:pStyle w:val="TOC2"/>
            <w:spacing w:line="360" w:lineRule="auto"/>
            <w:rPr>
              <w:rFonts w:eastAsiaTheme="minorEastAsia" w:cstheme="minorBidi"/>
              <w:noProof/>
              <w:color w:val="auto"/>
              <w:kern w:val="2"/>
              <w:sz w:val="24"/>
              <w:szCs w:val="24"/>
              <w:lang w:val="en-US"/>
              <w14:ligatures w14:val="standardContextual"/>
            </w:rPr>
          </w:pPr>
          <w:hyperlink w:anchor="_Toc200376835" w:history="1">
            <w:r w:rsidRPr="00FA3380">
              <w:rPr>
                <w:rStyle w:val="Hyperlink"/>
                <w:rFonts w:eastAsia="Calibri"/>
                <w:noProof/>
              </w:rPr>
              <w:t>5.2</w:t>
            </w:r>
            <w:r>
              <w:rPr>
                <w:rFonts w:eastAsiaTheme="minorEastAsia" w:cstheme="minorBidi"/>
                <w:noProof/>
                <w:color w:val="auto"/>
                <w:kern w:val="2"/>
                <w:sz w:val="24"/>
                <w:szCs w:val="24"/>
                <w:lang w:val="en-US"/>
                <w14:ligatures w14:val="standardContextual"/>
              </w:rPr>
              <w:tab/>
            </w:r>
            <w:r w:rsidRPr="00FA3380">
              <w:rPr>
                <w:rStyle w:val="Hyperlink"/>
                <w:noProof/>
              </w:rPr>
              <w:t>Saran</w:t>
            </w:r>
            <w:r>
              <w:rPr>
                <w:noProof/>
                <w:webHidden/>
              </w:rPr>
              <w:tab/>
            </w:r>
            <w:r>
              <w:rPr>
                <w:noProof/>
                <w:webHidden/>
              </w:rPr>
              <w:fldChar w:fldCharType="begin"/>
            </w:r>
            <w:r>
              <w:rPr>
                <w:noProof/>
                <w:webHidden/>
              </w:rPr>
              <w:instrText xml:space="preserve"> PAGEREF _Toc200376835 \h </w:instrText>
            </w:r>
            <w:r>
              <w:rPr>
                <w:noProof/>
                <w:webHidden/>
              </w:rPr>
            </w:r>
            <w:r>
              <w:rPr>
                <w:noProof/>
                <w:webHidden/>
              </w:rPr>
              <w:fldChar w:fldCharType="separate"/>
            </w:r>
            <w:r w:rsidR="008D3CFD">
              <w:rPr>
                <w:noProof/>
                <w:webHidden/>
              </w:rPr>
              <w:t>49</w:t>
            </w:r>
            <w:r>
              <w:rPr>
                <w:noProof/>
                <w:webHidden/>
              </w:rPr>
              <w:fldChar w:fldCharType="end"/>
            </w:r>
          </w:hyperlink>
        </w:p>
        <w:p w14:paraId="77BA530E" w14:textId="02415F58" w:rsidR="00B92B75" w:rsidRDefault="00B92B75" w:rsidP="00BE44FD">
          <w:pPr>
            <w:pStyle w:val="TOC1"/>
            <w:spacing w:line="360" w:lineRule="auto"/>
            <w:rPr>
              <w:rFonts w:eastAsiaTheme="minorEastAsia" w:cstheme="minorBidi"/>
              <w:noProof/>
              <w:color w:val="auto"/>
              <w:kern w:val="2"/>
              <w:sz w:val="24"/>
              <w:szCs w:val="24"/>
              <w:lang w:val="en-US"/>
              <w14:ligatures w14:val="standardContextual"/>
            </w:rPr>
          </w:pPr>
          <w:hyperlink w:anchor="_Toc200376836" w:history="1">
            <w:r w:rsidRPr="00FA3380">
              <w:rPr>
                <w:rStyle w:val="Hyperlink"/>
                <w:noProof/>
              </w:rPr>
              <w:t>DAFTAR PUSTAKA</w:t>
            </w:r>
            <w:r>
              <w:rPr>
                <w:noProof/>
                <w:webHidden/>
              </w:rPr>
              <w:tab/>
            </w:r>
            <w:r>
              <w:rPr>
                <w:noProof/>
                <w:webHidden/>
              </w:rPr>
              <w:fldChar w:fldCharType="begin"/>
            </w:r>
            <w:r>
              <w:rPr>
                <w:noProof/>
                <w:webHidden/>
              </w:rPr>
              <w:instrText xml:space="preserve"> PAGEREF _Toc200376836 \h </w:instrText>
            </w:r>
            <w:r>
              <w:rPr>
                <w:noProof/>
                <w:webHidden/>
              </w:rPr>
            </w:r>
            <w:r>
              <w:rPr>
                <w:noProof/>
                <w:webHidden/>
              </w:rPr>
              <w:fldChar w:fldCharType="separate"/>
            </w:r>
            <w:r w:rsidR="008D3CFD">
              <w:rPr>
                <w:noProof/>
                <w:webHidden/>
              </w:rPr>
              <w:t>50</w:t>
            </w:r>
            <w:r>
              <w:rPr>
                <w:noProof/>
                <w:webHidden/>
              </w:rPr>
              <w:fldChar w:fldCharType="end"/>
            </w:r>
          </w:hyperlink>
        </w:p>
        <w:p w14:paraId="42114349" w14:textId="32580FFD" w:rsidR="00B92B75" w:rsidRDefault="00B92B75" w:rsidP="00BE44FD">
          <w:pPr>
            <w:pStyle w:val="TOC1"/>
            <w:spacing w:line="360" w:lineRule="auto"/>
            <w:rPr>
              <w:rFonts w:eastAsiaTheme="minorEastAsia" w:cstheme="minorBidi"/>
              <w:noProof/>
              <w:color w:val="auto"/>
              <w:kern w:val="2"/>
              <w:sz w:val="24"/>
              <w:szCs w:val="24"/>
              <w:lang w:val="en-US"/>
              <w14:ligatures w14:val="standardContextual"/>
            </w:rPr>
          </w:pPr>
          <w:hyperlink w:anchor="_Toc200376837" w:history="1">
            <w:r w:rsidRPr="00FA3380">
              <w:rPr>
                <w:rStyle w:val="Hyperlink"/>
                <w:noProof/>
              </w:rPr>
              <w:t>LAMPIRAN</w:t>
            </w:r>
            <w:r>
              <w:rPr>
                <w:noProof/>
                <w:webHidden/>
              </w:rPr>
              <w:tab/>
            </w:r>
            <w:r>
              <w:rPr>
                <w:noProof/>
                <w:webHidden/>
              </w:rPr>
              <w:fldChar w:fldCharType="begin"/>
            </w:r>
            <w:r>
              <w:rPr>
                <w:noProof/>
                <w:webHidden/>
              </w:rPr>
              <w:instrText xml:space="preserve"> PAGEREF _Toc200376837 \h </w:instrText>
            </w:r>
            <w:r>
              <w:rPr>
                <w:noProof/>
                <w:webHidden/>
              </w:rPr>
            </w:r>
            <w:r>
              <w:rPr>
                <w:noProof/>
                <w:webHidden/>
              </w:rPr>
              <w:fldChar w:fldCharType="separate"/>
            </w:r>
            <w:r w:rsidR="008D3CFD">
              <w:rPr>
                <w:noProof/>
                <w:webHidden/>
              </w:rPr>
              <w:t>53</w:t>
            </w:r>
            <w:r>
              <w:rPr>
                <w:noProof/>
                <w:webHidden/>
              </w:rPr>
              <w:fldChar w:fldCharType="end"/>
            </w:r>
          </w:hyperlink>
        </w:p>
        <w:p w14:paraId="2E0D52B7" w14:textId="25230101" w:rsidR="00B92B75" w:rsidRPr="00257D60" w:rsidRDefault="002D31D7" w:rsidP="00BE44FD">
          <w:pPr>
            <w:tabs>
              <w:tab w:val="right" w:leader="dot" w:pos="8364"/>
            </w:tabs>
            <w:ind w:firstLine="0"/>
          </w:pPr>
          <w:r w:rsidRPr="006127CE">
            <w:rPr>
              <w:b/>
              <w:bCs/>
            </w:rPr>
            <w:fldChar w:fldCharType="end"/>
          </w:r>
        </w:p>
      </w:sdtContent>
    </w:sdt>
    <w:bookmarkStart w:id="15" w:name="_Toc200376786" w:displacedByCustomXml="prev"/>
    <w:p w14:paraId="05501D1D" w14:textId="77777777" w:rsidR="00BE44FD" w:rsidRDefault="00BE44FD">
      <w:pPr>
        <w:spacing w:line="240" w:lineRule="auto"/>
        <w:ind w:firstLine="0"/>
        <w:jc w:val="left"/>
        <w:rPr>
          <w:rFonts w:ascii="Calibri" w:eastAsia="SimSun" w:hAnsi="Calibri"/>
          <w:b/>
          <w:bCs/>
          <w:szCs w:val="20"/>
          <w:lang w:eastAsia="zh-CN"/>
        </w:rPr>
      </w:pPr>
      <w:r>
        <w:br w:type="page"/>
      </w:r>
    </w:p>
    <w:p w14:paraId="5E83306A" w14:textId="4D4C5B1C" w:rsidR="002F7506" w:rsidRDefault="002D31D7" w:rsidP="00DC715E">
      <w:pPr>
        <w:pStyle w:val="Heading1"/>
        <w:numPr>
          <w:ilvl w:val="0"/>
          <w:numId w:val="0"/>
        </w:numPr>
      </w:pPr>
      <w:r w:rsidRPr="006127CE">
        <w:lastRenderedPageBreak/>
        <w:t>DAFTAR TABEL</w:t>
      </w:r>
      <w:bookmarkEnd w:id="15"/>
    </w:p>
    <w:p w14:paraId="383E575F" w14:textId="77777777" w:rsidR="00DC715E" w:rsidRDefault="00DC715E" w:rsidP="00DC715E">
      <w:pPr>
        <w:ind w:firstLine="0"/>
        <w:rPr>
          <w:lang w:eastAsia="zh-CN"/>
        </w:rPr>
      </w:pPr>
    </w:p>
    <w:p w14:paraId="6B9B8E2A" w14:textId="77777777" w:rsidR="00BE44FD" w:rsidRDefault="00BE44FD" w:rsidP="008F3F0A">
      <w:pPr>
        <w:spacing w:line="240" w:lineRule="auto"/>
        <w:ind w:firstLine="0"/>
        <w:jc w:val="left"/>
        <w:rPr>
          <w:lang w:eastAsia="zh-CN"/>
        </w:rPr>
      </w:pPr>
    </w:p>
    <w:p w14:paraId="3EC3B009" w14:textId="11CD89D5"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r>
        <w:fldChar w:fldCharType="begin"/>
      </w:r>
      <w:r>
        <w:instrText xml:space="preserve"> TOC \h \z \c "Tabel" </w:instrText>
      </w:r>
      <w:r>
        <w:fldChar w:fldCharType="separate"/>
      </w:r>
      <w:hyperlink w:anchor="_Toc200379791" w:history="1">
        <w:r w:rsidRPr="000E7F1A">
          <w:rPr>
            <w:rStyle w:val="Hyperlink"/>
            <w:rFonts w:eastAsia="Batang"/>
            <w:noProof/>
          </w:rPr>
          <w:t>Tabel 3.1 Data Issued Ticket</w:t>
        </w:r>
        <w:r>
          <w:rPr>
            <w:noProof/>
            <w:webHidden/>
          </w:rPr>
          <w:tab/>
        </w:r>
        <w:r>
          <w:rPr>
            <w:noProof/>
            <w:webHidden/>
          </w:rPr>
          <w:fldChar w:fldCharType="begin"/>
        </w:r>
        <w:r>
          <w:rPr>
            <w:noProof/>
            <w:webHidden/>
          </w:rPr>
          <w:instrText xml:space="preserve"> PAGEREF _Toc200379791 \h </w:instrText>
        </w:r>
        <w:r>
          <w:rPr>
            <w:noProof/>
            <w:webHidden/>
          </w:rPr>
        </w:r>
        <w:r>
          <w:rPr>
            <w:noProof/>
            <w:webHidden/>
          </w:rPr>
          <w:fldChar w:fldCharType="separate"/>
        </w:r>
        <w:r w:rsidR="008D3CFD">
          <w:rPr>
            <w:noProof/>
            <w:webHidden/>
          </w:rPr>
          <w:t>22</w:t>
        </w:r>
        <w:r>
          <w:rPr>
            <w:noProof/>
            <w:webHidden/>
          </w:rPr>
          <w:fldChar w:fldCharType="end"/>
        </w:r>
      </w:hyperlink>
    </w:p>
    <w:p w14:paraId="74452AE6" w14:textId="0A06329B"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792" w:history="1">
        <w:r w:rsidRPr="000E7F1A">
          <w:rPr>
            <w:rStyle w:val="Hyperlink"/>
            <w:rFonts w:eastAsia="Batang"/>
            <w:noProof/>
          </w:rPr>
          <w:t>Tabel 3.2 Data Issued Ticket (2)</w:t>
        </w:r>
        <w:r>
          <w:rPr>
            <w:noProof/>
            <w:webHidden/>
          </w:rPr>
          <w:tab/>
        </w:r>
        <w:r>
          <w:rPr>
            <w:noProof/>
            <w:webHidden/>
          </w:rPr>
          <w:fldChar w:fldCharType="begin"/>
        </w:r>
        <w:r>
          <w:rPr>
            <w:noProof/>
            <w:webHidden/>
          </w:rPr>
          <w:instrText xml:space="preserve"> PAGEREF _Toc200379792 \h </w:instrText>
        </w:r>
        <w:r>
          <w:rPr>
            <w:noProof/>
            <w:webHidden/>
          </w:rPr>
        </w:r>
        <w:r>
          <w:rPr>
            <w:noProof/>
            <w:webHidden/>
          </w:rPr>
          <w:fldChar w:fldCharType="separate"/>
        </w:r>
        <w:r w:rsidR="008D3CFD">
          <w:rPr>
            <w:noProof/>
            <w:webHidden/>
          </w:rPr>
          <w:t>22</w:t>
        </w:r>
        <w:r>
          <w:rPr>
            <w:noProof/>
            <w:webHidden/>
          </w:rPr>
          <w:fldChar w:fldCharType="end"/>
        </w:r>
      </w:hyperlink>
    </w:p>
    <w:p w14:paraId="1C8BAD65" w14:textId="0A2AC2D8"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793" w:history="1">
        <w:r w:rsidRPr="000E7F1A">
          <w:rPr>
            <w:rStyle w:val="Hyperlink"/>
            <w:rFonts w:eastAsia="Batang"/>
            <w:noProof/>
          </w:rPr>
          <w:t>Tabel 3.3 Data Hari Libur</w:t>
        </w:r>
        <w:r>
          <w:rPr>
            <w:noProof/>
            <w:webHidden/>
          </w:rPr>
          <w:tab/>
        </w:r>
        <w:r>
          <w:rPr>
            <w:noProof/>
            <w:webHidden/>
          </w:rPr>
          <w:fldChar w:fldCharType="begin"/>
        </w:r>
        <w:r>
          <w:rPr>
            <w:noProof/>
            <w:webHidden/>
          </w:rPr>
          <w:instrText xml:space="preserve"> PAGEREF _Toc200379793 \h </w:instrText>
        </w:r>
        <w:r>
          <w:rPr>
            <w:noProof/>
            <w:webHidden/>
          </w:rPr>
        </w:r>
        <w:r>
          <w:rPr>
            <w:noProof/>
            <w:webHidden/>
          </w:rPr>
          <w:fldChar w:fldCharType="separate"/>
        </w:r>
        <w:r w:rsidR="008D3CFD">
          <w:rPr>
            <w:noProof/>
            <w:webHidden/>
          </w:rPr>
          <w:t>24</w:t>
        </w:r>
        <w:r>
          <w:rPr>
            <w:noProof/>
            <w:webHidden/>
          </w:rPr>
          <w:fldChar w:fldCharType="end"/>
        </w:r>
      </w:hyperlink>
    </w:p>
    <w:p w14:paraId="3587CEA3" w14:textId="7721A63A"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794" w:history="1">
        <w:r w:rsidRPr="000E7F1A">
          <w:rPr>
            <w:rStyle w:val="Hyperlink"/>
            <w:rFonts w:eastAsia="Batang"/>
            <w:noProof/>
          </w:rPr>
          <w:t>Tabel 3.4 Data libur sekolah</w:t>
        </w:r>
        <w:r>
          <w:rPr>
            <w:noProof/>
            <w:webHidden/>
          </w:rPr>
          <w:tab/>
        </w:r>
        <w:r>
          <w:rPr>
            <w:noProof/>
            <w:webHidden/>
          </w:rPr>
          <w:fldChar w:fldCharType="begin"/>
        </w:r>
        <w:r>
          <w:rPr>
            <w:noProof/>
            <w:webHidden/>
          </w:rPr>
          <w:instrText xml:space="preserve"> PAGEREF _Toc200379794 \h </w:instrText>
        </w:r>
        <w:r>
          <w:rPr>
            <w:noProof/>
            <w:webHidden/>
          </w:rPr>
        </w:r>
        <w:r>
          <w:rPr>
            <w:noProof/>
            <w:webHidden/>
          </w:rPr>
          <w:fldChar w:fldCharType="separate"/>
        </w:r>
        <w:r w:rsidR="008D3CFD">
          <w:rPr>
            <w:noProof/>
            <w:webHidden/>
          </w:rPr>
          <w:t>24</w:t>
        </w:r>
        <w:r>
          <w:rPr>
            <w:noProof/>
            <w:webHidden/>
          </w:rPr>
          <w:fldChar w:fldCharType="end"/>
        </w:r>
      </w:hyperlink>
    </w:p>
    <w:p w14:paraId="360F1FFA" w14:textId="6596CDD5"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795" w:history="1">
        <w:r w:rsidRPr="000E7F1A">
          <w:rPr>
            <w:rStyle w:val="Hyperlink"/>
            <w:rFonts w:eastAsia="Batang"/>
            <w:noProof/>
          </w:rPr>
          <w:t>Tabel 3.5 Data Hari Libur dengan Format Biner</w:t>
        </w:r>
        <w:r>
          <w:rPr>
            <w:noProof/>
            <w:webHidden/>
          </w:rPr>
          <w:tab/>
        </w:r>
        <w:r>
          <w:rPr>
            <w:noProof/>
            <w:webHidden/>
          </w:rPr>
          <w:fldChar w:fldCharType="begin"/>
        </w:r>
        <w:r>
          <w:rPr>
            <w:noProof/>
            <w:webHidden/>
          </w:rPr>
          <w:instrText xml:space="preserve"> PAGEREF _Toc200379795 \h </w:instrText>
        </w:r>
        <w:r>
          <w:rPr>
            <w:noProof/>
            <w:webHidden/>
          </w:rPr>
        </w:r>
        <w:r>
          <w:rPr>
            <w:noProof/>
            <w:webHidden/>
          </w:rPr>
          <w:fldChar w:fldCharType="separate"/>
        </w:r>
        <w:r w:rsidR="008D3CFD">
          <w:rPr>
            <w:noProof/>
            <w:webHidden/>
          </w:rPr>
          <w:t>24</w:t>
        </w:r>
        <w:r>
          <w:rPr>
            <w:noProof/>
            <w:webHidden/>
          </w:rPr>
          <w:fldChar w:fldCharType="end"/>
        </w:r>
      </w:hyperlink>
    </w:p>
    <w:p w14:paraId="7D4A8EB6" w14:textId="2DE33EA9"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796" w:history="1">
        <w:r w:rsidRPr="000E7F1A">
          <w:rPr>
            <w:rStyle w:val="Hyperlink"/>
            <w:rFonts w:eastAsia="Batang"/>
            <w:noProof/>
          </w:rPr>
          <w:t>Tabel 3.6 Tabel Gambaran Besar Visualisasi Data</w:t>
        </w:r>
        <w:r>
          <w:rPr>
            <w:noProof/>
            <w:webHidden/>
          </w:rPr>
          <w:tab/>
        </w:r>
        <w:r>
          <w:rPr>
            <w:noProof/>
            <w:webHidden/>
          </w:rPr>
          <w:fldChar w:fldCharType="begin"/>
        </w:r>
        <w:r>
          <w:rPr>
            <w:noProof/>
            <w:webHidden/>
          </w:rPr>
          <w:instrText xml:space="preserve"> PAGEREF _Toc200379796 \h </w:instrText>
        </w:r>
        <w:r>
          <w:rPr>
            <w:noProof/>
            <w:webHidden/>
          </w:rPr>
        </w:r>
        <w:r>
          <w:rPr>
            <w:noProof/>
            <w:webHidden/>
          </w:rPr>
          <w:fldChar w:fldCharType="separate"/>
        </w:r>
        <w:r w:rsidR="008D3CFD">
          <w:rPr>
            <w:noProof/>
            <w:webHidden/>
          </w:rPr>
          <w:t>26</w:t>
        </w:r>
        <w:r>
          <w:rPr>
            <w:noProof/>
            <w:webHidden/>
          </w:rPr>
          <w:fldChar w:fldCharType="end"/>
        </w:r>
      </w:hyperlink>
    </w:p>
    <w:p w14:paraId="4A6BAA51" w14:textId="3051D49A" w:rsidR="002F7506" w:rsidRDefault="008F3F0A" w:rsidP="008F3F0A">
      <w:pPr>
        <w:spacing w:line="240" w:lineRule="auto"/>
        <w:ind w:firstLine="0"/>
        <w:jc w:val="left"/>
        <w:rPr>
          <w:rFonts w:ascii="Calibri" w:eastAsia="SimSun" w:hAnsi="Calibri"/>
          <w:b/>
          <w:bCs/>
          <w:szCs w:val="20"/>
          <w:lang w:eastAsia="zh-CN"/>
        </w:rPr>
      </w:pPr>
      <w:r>
        <w:fldChar w:fldCharType="end"/>
      </w:r>
      <w:r w:rsidR="002F7506">
        <w:br w:type="page"/>
      </w:r>
    </w:p>
    <w:p w14:paraId="61E12C43" w14:textId="1B049571" w:rsidR="00DC715E" w:rsidRPr="00DC715E" w:rsidRDefault="002D31D7" w:rsidP="00DC715E">
      <w:pPr>
        <w:pStyle w:val="Heading1"/>
        <w:numPr>
          <w:ilvl w:val="0"/>
          <w:numId w:val="0"/>
        </w:numPr>
      </w:pPr>
      <w:bookmarkStart w:id="16" w:name="_Toc200376787"/>
      <w:r w:rsidRPr="006127CE">
        <w:lastRenderedPageBreak/>
        <w:t>DAFTAR GAMBAR</w:t>
      </w:r>
      <w:bookmarkEnd w:id="16"/>
    </w:p>
    <w:p w14:paraId="1512FF6D" w14:textId="77777777" w:rsidR="00BE44FD" w:rsidRDefault="00BE44FD">
      <w:pPr>
        <w:spacing w:line="240" w:lineRule="auto"/>
        <w:ind w:firstLine="0"/>
        <w:jc w:val="left"/>
      </w:pPr>
    </w:p>
    <w:p w14:paraId="1AFED9F6" w14:textId="77777777" w:rsidR="00BE44FD" w:rsidRDefault="00BE44FD">
      <w:pPr>
        <w:spacing w:line="240" w:lineRule="auto"/>
        <w:ind w:firstLine="0"/>
        <w:jc w:val="left"/>
      </w:pPr>
    </w:p>
    <w:p w14:paraId="28CEE1C8" w14:textId="2E8C50B9"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r>
        <w:fldChar w:fldCharType="begin"/>
      </w:r>
      <w:r>
        <w:instrText xml:space="preserve"> TOC \h \z \c "Gambar" </w:instrText>
      </w:r>
      <w:r>
        <w:fldChar w:fldCharType="separate"/>
      </w:r>
      <w:hyperlink w:anchor="_Toc200379828" w:history="1">
        <w:r w:rsidRPr="00BC0D55">
          <w:rPr>
            <w:rStyle w:val="Hyperlink"/>
            <w:rFonts w:eastAsia="Batang"/>
            <w:noProof/>
          </w:rPr>
          <w:t>Gambar 3.1 Data Deskriptif Variabel Kategorikal</w:t>
        </w:r>
        <w:r>
          <w:rPr>
            <w:noProof/>
            <w:webHidden/>
          </w:rPr>
          <w:tab/>
        </w:r>
        <w:r>
          <w:rPr>
            <w:noProof/>
            <w:webHidden/>
          </w:rPr>
          <w:fldChar w:fldCharType="begin"/>
        </w:r>
        <w:r>
          <w:rPr>
            <w:noProof/>
            <w:webHidden/>
          </w:rPr>
          <w:instrText xml:space="preserve"> PAGEREF _Toc200379828 \h </w:instrText>
        </w:r>
        <w:r>
          <w:rPr>
            <w:noProof/>
            <w:webHidden/>
          </w:rPr>
        </w:r>
        <w:r>
          <w:rPr>
            <w:noProof/>
            <w:webHidden/>
          </w:rPr>
          <w:fldChar w:fldCharType="separate"/>
        </w:r>
        <w:r w:rsidR="008D3CFD">
          <w:rPr>
            <w:noProof/>
            <w:webHidden/>
          </w:rPr>
          <w:t>19</w:t>
        </w:r>
        <w:r>
          <w:rPr>
            <w:noProof/>
            <w:webHidden/>
          </w:rPr>
          <w:fldChar w:fldCharType="end"/>
        </w:r>
      </w:hyperlink>
    </w:p>
    <w:p w14:paraId="23B86DEE" w14:textId="50AB199D"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29" w:history="1">
        <w:r w:rsidRPr="00BC0D55">
          <w:rPr>
            <w:rStyle w:val="Hyperlink"/>
            <w:rFonts w:eastAsia="Batang"/>
            <w:noProof/>
          </w:rPr>
          <w:t>Gambar 3.2 Data Deskriptif Variabel Numerikal</w:t>
        </w:r>
        <w:r>
          <w:rPr>
            <w:noProof/>
            <w:webHidden/>
          </w:rPr>
          <w:tab/>
        </w:r>
        <w:r>
          <w:rPr>
            <w:noProof/>
            <w:webHidden/>
          </w:rPr>
          <w:fldChar w:fldCharType="begin"/>
        </w:r>
        <w:r>
          <w:rPr>
            <w:noProof/>
            <w:webHidden/>
          </w:rPr>
          <w:instrText xml:space="preserve"> PAGEREF _Toc200379829 \h </w:instrText>
        </w:r>
        <w:r>
          <w:rPr>
            <w:noProof/>
            <w:webHidden/>
          </w:rPr>
        </w:r>
        <w:r>
          <w:rPr>
            <w:noProof/>
            <w:webHidden/>
          </w:rPr>
          <w:fldChar w:fldCharType="separate"/>
        </w:r>
        <w:r w:rsidR="008D3CFD">
          <w:rPr>
            <w:noProof/>
            <w:webHidden/>
          </w:rPr>
          <w:t>19</w:t>
        </w:r>
        <w:r>
          <w:rPr>
            <w:noProof/>
            <w:webHidden/>
          </w:rPr>
          <w:fldChar w:fldCharType="end"/>
        </w:r>
      </w:hyperlink>
    </w:p>
    <w:p w14:paraId="755E06BE" w14:textId="2C9EE1FB"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30" w:history="1">
        <w:r w:rsidRPr="00BC0D55">
          <w:rPr>
            <w:rStyle w:val="Hyperlink"/>
            <w:rFonts w:eastAsia="Batang"/>
            <w:noProof/>
          </w:rPr>
          <w:t>Gambar 3.3 Anomali kolom Grand Total</w:t>
        </w:r>
        <w:r>
          <w:rPr>
            <w:noProof/>
            <w:webHidden/>
          </w:rPr>
          <w:tab/>
        </w:r>
        <w:r>
          <w:rPr>
            <w:noProof/>
            <w:webHidden/>
          </w:rPr>
          <w:fldChar w:fldCharType="begin"/>
        </w:r>
        <w:r>
          <w:rPr>
            <w:noProof/>
            <w:webHidden/>
          </w:rPr>
          <w:instrText xml:space="preserve"> PAGEREF _Toc200379830 \h </w:instrText>
        </w:r>
        <w:r>
          <w:rPr>
            <w:noProof/>
            <w:webHidden/>
          </w:rPr>
        </w:r>
        <w:r>
          <w:rPr>
            <w:noProof/>
            <w:webHidden/>
          </w:rPr>
          <w:fldChar w:fldCharType="separate"/>
        </w:r>
        <w:r w:rsidR="008D3CFD">
          <w:rPr>
            <w:noProof/>
            <w:webHidden/>
          </w:rPr>
          <w:t>19</w:t>
        </w:r>
        <w:r>
          <w:rPr>
            <w:noProof/>
            <w:webHidden/>
          </w:rPr>
          <w:fldChar w:fldCharType="end"/>
        </w:r>
      </w:hyperlink>
    </w:p>
    <w:p w14:paraId="3335AB93" w14:textId="29B58C39"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31" w:history="1">
        <w:r w:rsidRPr="00BC0D55">
          <w:rPr>
            <w:rStyle w:val="Hyperlink"/>
            <w:rFonts w:eastAsia="Batang"/>
            <w:noProof/>
          </w:rPr>
          <w:t>Gambar 3.4 Crosstab Total Pax terhadap Direction</w:t>
        </w:r>
        <w:r>
          <w:rPr>
            <w:noProof/>
            <w:webHidden/>
          </w:rPr>
          <w:tab/>
        </w:r>
        <w:r>
          <w:rPr>
            <w:noProof/>
            <w:webHidden/>
          </w:rPr>
          <w:fldChar w:fldCharType="begin"/>
        </w:r>
        <w:r>
          <w:rPr>
            <w:noProof/>
            <w:webHidden/>
          </w:rPr>
          <w:instrText xml:space="preserve"> PAGEREF _Toc200379831 \h </w:instrText>
        </w:r>
        <w:r>
          <w:rPr>
            <w:noProof/>
            <w:webHidden/>
          </w:rPr>
        </w:r>
        <w:r>
          <w:rPr>
            <w:noProof/>
            <w:webHidden/>
          </w:rPr>
          <w:fldChar w:fldCharType="separate"/>
        </w:r>
        <w:r w:rsidR="008D3CFD">
          <w:rPr>
            <w:noProof/>
            <w:webHidden/>
          </w:rPr>
          <w:t>19</w:t>
        </w:r>
        <w:r>
          <w:rPr>
            <w:noProof/>
            <w:webHidden/>
          </w:rPr>
          <w:fldChar w:fldCharType="end"/>
        </w:r>
      </w:hyperlink>
    </w:p>
    <w:p w14:paraId="2D03E651" w14:textId="55D7C3E2"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32" w:history="1">
        <w:r w:rsidRPr="00BC0D55">
          <w:rPr>
            <w:rStyle w:val="Hyperlink"/>
            <w:rFonts w:eastAsia="Batang"/>
            <w:noProof/>
          </w:rPr>
          <w:t>Gambar 3.5 Crosstab Tot</w:t>
        </w:r>
        <w:r w:rsidRPr="00BC0D55">
          <w:rPr>
            <w:rStyle w:val="Hyperlink"/>
            <w:rFonts w:eastAsia="Batang"/>
            <w:noProof/>
          </w:rPr>
          <w:t>a</w:t>
        </w:r>
        <w:r w:rsidRPr="00BC0D55">
          <w:rPr>
            <w:rStyle w:val="Hyperlink"/>
            <w:rFonts w:eastAsia="Batang"/>
            <w:noProof/>
          </w:rPr>
          <w:t>l Pax terhadap Sector</w:t>
        </w:r>
        <w:r>
          <w:rPr>
            <w:noProof/>
            <w:webHidden/>
          </w:rPr>
          <w:tab/>
        </w:r>
        <w:r>
          <w:rPr>
            <w:noProof/>
            <w:webHidden/>
          </w:rPr>
          <w:fldChar w:fldCharType="begin"/>
        </w:r>
        <w:r>
          <w:rPr>
            <w:noProof/>
            <w:webHidden/>
          </w:rPr>
          <w:instrText xml:space="preserve"> PAGEREF _Toc200379832 \h </w:instrText>
        </w:r>
        <w:r>
          <w:rPr>
            <w:noProof/>
            <w:webHidden/>
          </w:rPr>
        </w:r>
        <w:r>
          <w:rPr>
            <w:noProof/>
            <w:webHidden/>
          </w:rPr>
          <w:fldChar w:fldCharType="separate"/>
        </w:r>
        <w:r w:rsidR="008D3CFD">
          <w:rPr>
            <w:noProof/>
            <w:webHidden/>
          </w:rPr>
          <w:t>20</w:t>
        </w:r>
        <w:r>
          <w:rPr>
            <w:noProof/>
            <w:webHidden/>
          </w:rPr>
          <w:fldChar w:fldCharType="end"/>
        </w:r>
      </w:hyperlink>
    </w:p>
    <w:p w14:paraId="09A788F2" w14:textId="187EC78E"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33" w:history="1">
        <w:r w:rsidRPr="00BC0D55">
          <w:rPr>
            <w:rStyle w:val="Hyperlink"/>
            <w:rFonts w:eastAsia="Batang"/>
            <w:noProof/>
          </w:rPr>
          <w:t>Gambar 3.6 Crosstab Total Pax terhadap Journey Date</w:t>
        </w:r>
        <w:r>
          <w:rPr>
            <w:noProof/>
            <w:webHidden/>
          </w:rPr>
          <w:tab/>
        </w:r>
        <w:r>
          <w:rPr>
            <w:noProof/>
            <w:webHidden/>
          </w:rPr>
          <w:fldChar w:fldCharType="begin"/>
        </w:r>
        <w:r>
          <w:rPr>
            <w:noProof/>
            <w:webHidden/>
          </w:rPr>
          <w:instrText xml:space="preserve"> PAGEREF _Toc200379833 \h </w:instrText>
        </w:r>
        <w:r>
          <w:rPr>
            <w:noProof/>
            <w:webHidden/>
          </w:rPr>
        </w:r>
        <w:r>
          <w:rPr>
            <w:noProof/>
            <w:webHidden/>
          </w:rPr>
          <w:fldChar w:fldCharType="separate"/>
        </w:r>
        <w:r w:rsidR="008D3CFD">
          <w:rPr>
            <w:noProof/>
            <w:webHidden/>
          </w:rPr>
          <w:t>20</w:t>
        </w:r>
        <w:r>
          <w:rPr>
            <w:noProof/>
            <w:webHidden/>
          </w:rPr>
          <w:fldChar w:fldCharType="end"/>
        </w:r>
      </w:hyperlink>
    </w:p>
    <w:p w14:paraId="7B3D6561" w14:textId="4EABAAA8"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34" w:history="1">
        <w:r w:rsidRPr="00BC0D55">
          <w:rPr>
            <w:rStyle w:val="Hyperlink"/>
            <w:rFonts w:eastAsia="Batang"/>
            <w:noProof/>
          </w:rPr>
          <w:t>Gambar 3.7 Crosstab Total Pax terhadap Destination</w:t>
        </w:r>
        <w:r>
          <w:rPr>
            <w:noProof/>
            <w:webHidden/>
          </w:rPr>
          <w:tab/>
        </w:r>
        <w:r>
          <w:rPr>
            <w:noProof/>
            <w:webHidden/>
          </w:rPr>
          <w:fldChar w:fldCharType="begin"/>
        </w:r>
        <w:r>
          <w:rPr>
            <w:noProof/>
            <w:webHidden/>
          </w:rPr>
          <w:instrText xml:space="preserve"> PAGEREF _Toc200379834 \h </w:instrText>
        </w:r>
        <w:r>
          <w:rPr>
            <w:noProof/>
            <w:webHidden/>
          </w:rPr>
        </w:r>
        <w:r>
          <w:rPr>
            <w:noProof/>
            <w:webHidden/>
          </w:rPr>
          <w:fldChar w:fldCharType="separate"/>
        </w:r>
        <w:r w:rsidR="008D3CFD">
          <w:rPr>
            <w:noProof/>
            <w:webHidden/>
          </w:rPr>
          <w:t>20</w:t>
        </w:r>
        <w:r>
          <w:rPr>
            <w:noProof/>
            <w:webHidden/>
          </w:rPr>
          <w:fldChar w:fldCharType="end"/>
        </w:r>
      </w:hyperlink>
    </w:p>
    <w:p w14:paraId="7D6746A7" w14:textId="75D091CD"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35" w:history="1">
        <w:r w:rsidRPr="00BC0D55">
          <w:rPr>
            <w:rStyle w:val="Hyperlink"/>
            <w:rFonts w:eastAsia="Batang"/>
            <w:noProof/>
          </w:rPr>
          <w:t>Gambar 3.8 Crosstab Total Pax terhadap Origin</w:t>
        </w:r>
        <w:r>
          <w:rPr>
            <w:noProof/>
            <w:webHidden/>
          </w:rPr>
          <w:tab/>
        </w:r>
        <w:r>
          <w:rPr>
            <w:noProof/>
            <w:webHidden/>
          </w:rPr>
          <w:fldChar w:fldCharType="begin"/>
        </w:r>
        <w:r>
          <w:rPr>
            <w:noProof/>
            <w:webHidden/>
          </w:rPr>
          <w:instrText xml:space="preserve"> PAGEREF _Toc200379835 \h </w:instrText>
        </w:r>
        <w:r>
          <w:rPr>
            <w:noProof/>
            <w:webHidden/>
          </w:rPr>
        </w:r>
        <w:r>
          <w:rPr>
            <w:noProof/>
            <w:webHidden/>
          </w:rPr>
          <w:fldChar w:fldCharType="separate"/>
        </w:r>
        <w:r w:rsidR="008D3CFD">
          <w:rPr>
            <w:noProof/>
            <w:webHidden/>
          </w:rPr>
          <w:t>20</w:t>
        </w:r>
        <w:r>
          <w:rPr>
            <w:noProof/>
            <w:webHidden/>
          </w:rPr>
          <w:fldChar w:fldCharType="end"/>
        </w:r>
      </w:hyperlink>
    </w:p>
    <w:p w14:paraId="7E0E5DCA" w14:textId="1E281DA3"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36" w:history="1">
        <w:r w:rsidRPr="00BC0D55">
          <w:rPr>
            <w:rStyle w:val="Hyperlink"/>
            <w:rFonts w:eastAsia="Batang"/>
            <w:noProof/>
          </w:rPr>
          <w:t>Gambar 3.9 Crosstab Total Pax terhadap List of Carriers</w:t>
        </w:r>
        <w:r>
          <w:rPr>
            <w:noProof/>
            <w:webHidden/>
          </w:rPr>
          <w:tab/>
        </w:r>
        <w:r>
          <w:rPr>
            <w:noProof/>
            <w:webHidden/>
          </w:rPr>
          <w:fldChar w:fldCharType="begin"/>
        </w:r>
        <w:r>
          <w:rPr>
            <w:noProof/>
            <w:webHidden/>
          </w:rPr>
          <w:instrText xml:space="preserve"> PAGEREF _Toc200379836 \h </w:instrText>
        </w:r>
        <w:r>
          <w:rPr>
            <w:noProof/>
            <w:webHidden/>
          </w:rPr>
        </w:r>
        <w:r>
          <w:rPr>
            <w:noProof/>
            <w:webHidden/>
          </w:rPr>
          <w:fldChar w:fldCharType="separate"/>
        </w:r>
        <w:r w:rsidR="008D3CFD">
          <w:rPr>
            <w:noProof/>
            <w:webHidden/>
          </w:rPr>
          <w:t>21</w:t>
        </w:r>
        <w:r>
          <w:rPr>
            <w:noProof/>
            <w:webHidden/>
          </w:rPr>
          <w:fldChar w:fldCharType="end"/>
        </w:r>
      </w:hyperlink>
    </w:p>
    <w:p w14:paraId="08310898" w14:textId="6AAA41AF"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37" w:history="1">
        <w:r w:rsidRPr="00BC0D55">
          <w:rPr>
            <w:rStyle w:val="Hyperlink"/>
            <w:rFonts w:eastAsia="Batang"/>
            <w:noProof/>
          </w:rPr>
          <w:t>Gambar 3.10 Total Baris Sebelum dan Sesudah Filter Grand Total dan Customer/Display Name</w:t>
        </w:r>
        <w:r>
          <w:rPr>
            <w:noProof/>
            <w:webHidden/>
          </w:rPr>
          <w:tab/>
        </w:r>
        <w:r>
          <w:rPr>
            <w:noProof/>
            <w:webHidden/>
          </w:rPr>
          <w:fldChar w:fldCharType="begin"/>
        </w:r>
        <w:r>
          <w:rPr>
            <w:noProof/>
            <w:webHidden/>
          </w:rPr>
          <w:instrText xml:space="preserve"> PAGEREF _Toc200379837 \h </w:instrText>
        </w:r>
        <w:r>
          <w:rPr>
            <w:noProof/>
            <w:webHidden/>
          </w:rPr>
        </w:r>
        <w:r>
          <w:rPr>
            <w:noProof/>
            <w:webHidden/>
          </w:rPr>
          <w:fldChar w:fldCharType="separate"/>
        </w:r>
        <w:r w:rsidR="008D3CFD">
          <w:rPr>
            <w:noProof/>
            <w:webHidden/>
          </w:rPr>
          <w:t>23</w:t>
        </w:r>
        <w:r>
          <w:rPr>
            <w:noProof/>
            <w:webHidden/>
          </w:rPr>
          <w:fldChar w:fldCharType="end"/>
        </w:r>
      </w:hyperlink>
    </w:p>
    <w:p w14:paraId="5C236C95" w14:textId="37A4EED7"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38" w:history="1">
        <w:r w:rsidRPr="00BC0D55">
          <w:rPr>
            <w:rStyle w:val="Hyperlink"/>
            <w:rFonts w:eastAsia="Batang"/>
            <w:noProof/>
          </w:rPr>
          <w:t>Gambar 3.11 Use Case Diagram</w:t>
        </w:r>
        <w:r>
          <w:rPr>
            <w:noProof/>
            <w:webHidden/>
          </w:rPr>
          <w:tab/>
        </w:r>
        <w:r>
          <w:rPr>
            <w:noProof/>
            <w:webHidden/>
          </w:rPr>
          <w:fldChar w:fldCharType="begin"/>
        </w:r>
        <w:r>
          <w:rPr>
            <w:noProof/>
            <w:webHidden/>
          </w:rPr>
          <w:instrText xml:space="preserve"> PAGEREF _Toc200379838 \h </w:instrText>
        </w:r>
        <w:r>
          <w:rPr>
            <w:noProof/>
            <w:webHidden/>
          </w:rPr>
        </w:r>
        <w:r>
          <w:rPr>
            <w:noProof/>
            <w:webHidden/>
          </w:rPr>
          <w:fldChar w:fldCharType="separate"/>
        </w:r>
        <w:r w:rsidR="008D3CFD">
          <w:rPr>
            <w:noProof/>
            <w:webHidden/>
          </w:rPr>
          <w:t>25</w:t>
        </w:r>
        <w:r>
          <w:rPr>
            <w:noProof/>
            <w:webHidden/>
          </w:rPr>
          <w:fldChar w:fldCharType="end"/>
        </w:r>
      </w:hyperlink>
    </w:p>
    <w:p w14:paraId="56098744" w14:textId="32CF2F21"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39" w:history="1">
        <w:r w:rsidRPr="00BC0D55">
          <w:rPr>
            <w:rStyle w:val="Hyperlink"/>
            <w:rFonts w:eastAsia="Batang"/>
            <w:noProof/>
          </w:rPr>
          <w:t>Gambar 3.12 Activity Diagram Melihat Visualisasi Data</w:t>
        </w:r>
        <w:r>
          <w:rPr>
            <w:noProof/>
            <w:webHidden/>
          </w:rPr>
          <w:tab/>
        </w:r>
        <w:r>
          <w:rPr>
            <w:noProof/>
            <w:webHidden/>
          </w:rPr>
          <w:fldChar w:fldCharType="begin"/>
        </w:r>
        <w:r>
          <w:rPr>
            <w:noProof/>
            <w:webHidden/>
          </w:rPr>
          <w:instrText xml:space="preserve"> PAGEREF _Toc200379839 \h </w:instrText>
        </w:r>
        <w:r>
          <w:rPr>
            <w:noProof/>
            <w:webHidden/>
          </w:rPr>
        </w:r>
        <w:r>
          <w:rPr>
            <w:noProof/>
            <w:webHidden/>
          </w:rPr>
          <w:fldChar w:fldCharType="separate"/>
        </w:r>
        <w:r w:rsidR="008D3CFD">
          <w:rPr>
            <w:noProof/>
            <w:webHidden/>
          </w:rPr>
          <w:t>26</w:t>
        </w:r>
        <w:r>
          <w:rPr>
            <w:noProof/>
            <w:webHidden/>
          </w:rPr>
          <w:fldChar w:fldCharType="end"/>
        </w:r>
      </w:hyperlink>
    </w:p>
    <w:p w14:paraId="46970E33" w14:textId="7D303EB2"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40" w:history="1">
        <w:r w:rsidRPr="00BC0D55">
          <w:rPr>
            <w:rStyle w:val="Hyperlink"/>
            <w:rFonts w:eastAsia="Batang"/>
            <w:noProof/>
          </w:rPr>
          <w:t>Gambar 3.13 Flowchart langkah visualisasi data</w:t>
        </w:r>
        <w:r>
          <w:rPr>
            <w:noProof/>
            <w:webHidden/>
          </w:rPr>
          <w:tab/>
        </w:r>
        <w:r>
          <w:rPr>
            <w:noProof/>
            <w:webHidden/>
          </w:rPr>
          <w:fldChar w:fldCharType="begin"/>
        </w:r>
        <w:r>
          <w:rPr>
            <w:noProof/>
            <w:webHidden/>
          </w:rPr>
          <w:instrText xml:space="preserve"> PAGEREF _Toc200379840 \h </w:instrText>
        </w:r>
        <w:r>
          <w:rPr>
            <w:noProof/>
            <w:webHidden/>
          </w:rPr>
        </w:r>
        <w:r>
          <w:rPr>
            <w:noProof/>
            <w:webHidden/>
          </w:rPr>
          <w:fldChar w:fldCharType="separate"/>
        </w:r>
        <w:r w:rsidR="008D3CFD">
          <w:rPr>
            <w:noProof/>
            <w:webHidden/>
          </w:rPr>
          <w:t>26</w:t>
        </w:r>
        <w:r>
          <w:rPr>
            <w:noProof/>
            <w:webHidden/>
          </w:rPr>
          <w:fldChar w:fldCharType="end"/>
        </w:r>
      </w:hyperlink>
    </w:p>
    <w:p w14:paraId="2C0893D8" w14:textId="0827D091"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41" w:history="1">
        <w:r w:rsidRPr="00BC0D55">
          <w:rPr>
            <w:rStyle w:val="Hyperlink"/>
            <w:rFonts w:eastAsia="Batang"/>
            <w:noProof/>
          </w:rPr>
          <w:t>Gambar 3.14 Contoh desain halaman dashboard visualisasi data</w:t>
        </w:r>
        <w:r>
          <w:rPr>
            <w:noProof/>
            <w:webHidden/>
          </w:rPr>
          <w:tab/>
        </w:r>
        <w:r>
          <w:rPr>
            <w:noProof/>
            <w:webHidden/>
          </w:rPr>
          <w:fldChar w:fldCharType="begin"/>
        </w:r>
        <w:r>
          <w:rPr>
            <w:noProof/>
            <w:webHidden/>
          </w:rPr>
          <w:instrText xml:space="preserve"> PAGEREF _Toc200379841 \h </w:instrText>
        </w:r>
        <w:r>
          <w:rPr>
            <w:noProof/>
            <w:webHidden/>
          </w:rPr>
        </w:r>
        <w:r>
          <w:rPr>
            <w:noProof/>
            <w:webHidden/>
          </w:rPr>
          <w:fldChar w:fldCharType="separate"/>
        </w:r>
        <w:r w:rsidR="008D3CFD">
          <w:rPr>
            <w:noProof/>
            <w:webHidden/>
          </w:rPr>
          <w:t>28</w:t>
        </w:r>
        <w:r>
          <w:rPr>
            <w:noProof/>
            <w:webHidden/>
          </w:rPr>
          <w:fldChar w:fldCharType="end"/>
        </w:r>
      </w:hyperlink>
    </w:p>
    <w:p w14:paraId="601C8CB9" w14:textId="0F8706A9"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42" w:history="1">
        <w:r w:rsidRPr="00BC0D55">
          <w:rPr>
            <w:rStyle w:val="Hyperlink"/>
            <w:rFonts w:eastAsia="Batang"/>
            <w:noProof/>
          </w:rPr>
          <w:t>Gambar 3.15 Contoh desain filter di halaman dashboard visualisasi data</w:t>
        </w:r>
        <w:r>
          <w:rPr>
            <w:noProof/>
            <w:webHidden/>
          </w:rPr>
          <w:tab/>
        </w:r>
        <w:r>
          <w:rPr>
            <w:noProof/>
            <w:webHidden/>
          </w:rPr>
          <w:fldChar w:fldCharType="begin"/>
        </w:r>
        <w:r>
          <w:rPr>
            <w:noProof/>
            <w:webHidden/>
          </w:rPr>
          <w:instrText xml:space="preserve"> PAGEREF _Toc200379842 \h </w:instrText>
        </w:r>
        <w:r>
          <w:rPr>
            <w:noProof/>
            <w:webHidden/>
          </w:rPr>
        </w:r>
        <w:r>
          <w:rPr>
            <w:noProof/>
            <w:webHidden/>
          </w:rPr>
          <w:fldChar w:fldCharType="separate"/>
        </w:r>
        <w:r w:rsidR="008D3CFD">
          <w:rPr>
            <w:noProof/>
            <w:webHidden/>
          </w:rPr>
          <w:t>28</w:t>
        </w:r>
        <w:r>
          <w:rPr>
            <w:noProof/>
            <w:webHidden/>
          </w:rPr>
          <w:fldChar w:fldCharType="end"/>
        </w:r>
      </w:hyperlink>
    </w:p>
    <w:p w14:paraId="424F8B72" w14:textId="796AC8A0"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43" w:history="1">
        <w:r w:rsidRPr="00BC0D55">
          <w:rPr>
            <w:rStyle w:val="Hyperlink"/>
            <w:rFonts w:eastAsia="Batang"/>
            <w:noProof/>
          </w:rPr>
          <w:t>Gambar 3.16 Activity Diagram Melakukan Forecast</w:t>
        </w:r>
        <w:r>
          <w:rPr>
            <w:noProof/>
            <w:webHidden/>
          </w:rPr>
          <w:tab/>
        </w:r>
        <w:r>
          <w:rPr>
            <w:noProof/>
            <w:webHidden/>
          </w:rPr>
          <w:fldChar w:fldCharType="begin"/>
        </w:r>
        <w:r>
          <w:rPr>
            <w:noProof/>
            <w:webHidden/>
          </w:rPr>
          <w:instrText xml:space="preserve"> PAGEREF _Toc200379843 \h </w:instrText>
        </w:r>
        <w:r>
          <w:rPr>
            <w:noProof/>
            <w:webHidden/>
          </w:rPr>
        </w:r>
        <w:r>
          <w:rPr>
            <w:noProof/>
            <w:webHidden/>
          </w:rPr>
          <w:fldChar w:fldCharType="separate"/>
        </w:r>
        <w:r w:rsidR="008D3CFD">
          <w:rPr>
            <w:noProof/>
            <w:webHidden/>
          </w:rPr>
          <w:t>31</w:t>
        </w:r>
        <w:r>
          <w:rPr>
            <w:noProof/>
            <w:webHidden/>
          </w:rPr>
          <w:fldChar w:fldCharType="end"/>
        </w:r>
      </w:hyperlink>
    </w:p>
    <w:p w14:paraId="00A56005" w14:textId="572EC1BE"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44" w:history="1">
        <w:r w:rsidRPr="00BC0D55">
          <w:rPr>
            <w:rStyle w:val="Hyperlink"/>
            <w:rFonts w:eastAsia="Batang"/>
            <w:noProof/>
          </w:rPr>
          <w:t>Gambar 3.17 Flowchart Forecasting</w:t>
        </w:r>
        <w:r>
          <w:rPr>
            <w:noProof/>
            <w:webHidden/>
          </w:rPr>
          <w:tab/>
        </w:r>
        <w:r>
          <w:rPr>
            <w:noProof/>
            <w:webHidden/>
          </w:rPr>
          <w:fldChar w:fldCharType="begin"/>
        </w:r>
        <w:r>
          <w:rPr>
            <w:noProof/>
            <w:webHidden/>
          </w:rPr>
          <w:instrText xml:space="preserve"> PAGEREF _Toc200379844 \h </w:instrText>
        </w:r>
        <w:r>
          <w:rPr>
            <w:noProof/>
            <w:webHidden/>
          </w:rPr>
        </w:r>
        <w:r>
          <w:rPr>
            <w:noProof/>
            <w:webHidden/>
          </w:rPr>
          <w:fldChar w:fldCharType="separate"/>
        </w:r>
        <w:r w:rsidR="008D3CFD">
          <w:rPr>
            <w:noProof/>
            <w:webHidden/>
          </w:rPr>
          <w:t>32</w:t>
        </w:r>
        <w:r>
          <w:rPr>
            <w:noProof/>
            <w:webHidden/>
          </w:rPr>
          <w:fldChar w:fldCharType="end"/>
        </w:r>
      </w:hyperlink>
    </w:p>
    <w:p w14:paraId="63615DDB" w14:textId="16D0B1F2"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45" w:history="1">
        <w:r w:rsidRPr="00BC0D55">
          <w:rPr>
            <w:rStyle w:val="Hyperlink"/>
            <w:rFonts w:eastAsia="Batang"/>
            <w:noProof/>
          </w:rPr>
          <w:t>Gambar 3.18 Flowchart SARIMAX</w:t>
        </w:r>
        <w:r>
          <w:rPr>
            <w:noProof/>
            <w:webHidden/>
          </w:rPr>
          <w:tab/>
        </w:r>
        <w:r>
          <w:rPr>
            <w:noProof/>
            <w:webHidden/>
          </w:rPr>
          <w:fldChar w:fldCharType="begin"/>
        </w:r>
        <w:r>
          <w:rPr>
            <w:noProof/>
            <w:webHidden/>
          </w:rPr>
          <w:instrText xml:space="preserve"> PAGEREF _Toc200379845 \h </w:instrText>
        </w:r>
        <w:r>
          <w:rPr>
            <w:noProof/>
            <w:webHidden/>
          </w:rPr>
        </w:r>
        <w:r>
          <w:rPr>
            <w:noProof/>
            <w:webHidden/>
          </w:rPr>
          <w:fldChar w:fldCharType="separate"/>
        </w:r>
        <w:r w:rsidR="008D3CFD">
          <w:rPr>
            <w:noProof/>
            <w:webHidden/>
          </w:rPr>
          <w:t>32</w:t>
        </w:r>
        <w:r>
          <w:rPr>
            <w:noProof/>
            <w:webHidden/>
          </w:rPr>
          <w:fldChar w:fldCharType="end"/>
        </w:r>
      </w:hyperlink>
    </w:p>
    <w:p w14:paraId="295A83B0" w14:textId="4DACCFC4"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46" w:history="1">
        <w:r w:rsidRPr="00BC0D55">
          <w:rPr>
            <w:rStyle w:val="Hyperlink"/>
            <w:rFonts w:eastAsia="Batang"/>
            <w:noProof/>
          </w:rPr>
          <w:t>Gambar 3.19 Flowchart GRU</w:t>
        </w:r>
        <w:r>
          <w:rPr>
            <w:noProof/>
            <w:webHidden/>
          </w:rPr>
          <w:tab/>
        </w:r>
        <w:r>
          <w:rPr>
            <w:noProof/>
            <w:webHidden/>
          </w:rPr>
          <w:fldChar w:fldCharType="begin"/>
        </w:r>
        <w:r>
          <w:rPr>
            <w:noProof/>
            <w:webHidden/>
          </w:rPr>
          <w:instrText xml:space="preserve"> PAGEREF _Toc200379846 \h </w:instrText>
        </w:r>
        <w:r>
          <w:rPr>
            <w:noProof/>
            <w:webHidden/>
          </w:rPr>
        </w:r>
        <w:r>
          <w:rPr>
            <w:noProof/>
            <w:webHidden/>
          </w:rPr>
          <w:fldChar w:fldCharType="separate"/>
        </w:r>
        <w:r w:rsidR="008D3CFD">
          <w:rPr>
            <w:noProof/>
            <w:webHidden/>
          </w:rPr>
          <w:t>33</w:t>
        </w:r>
        <w:r>
          <w:rPr>
            <w:noProof/>
            <w:webHidden/>
          </w:rPr>
          <w:fldChar w:fldCharType="end"/>
        </w:r>
      </w:hyperlink>
    </w:p>
    <w:p w14:paraId="107AAFD0" w14:textId="3F73DE25"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47" w:history="1">
        <w:r w:rsidRPr="00BC0D55">
          <w:rPr>
            <w:rStyle w:val="Hyperlink"/>
            <w:rFonts w:eastAsia="Batang"/>
            <w:noProof/>
          </w:rPr>
          <w:t>Gambar 3.20 Activity Diagram Melakukan Uji Statistik</w:t>
        </w:r>
        <w:r>
          <w:rPr>
            <w:noProof/>
            <w:webHidden/>
          </w:rPr>
          <w:tab/>
        </w:r>
        <w:r>
          <w:rPr>
            <w:noProof/>
            <w:webHidden/>
          </w:rPr>
          <w:fldChar w:fldCharType="begin"/>
        </w:r>
        <w:r>
          <w:rPr>
            <w:noProof/>
            <w:webHidden/>
          </w:rPr>
          <w:instrText xml:space="preserve"> PAGEREF _Toc200379847 \h </w:instrText>
        </w:r>
        <w:r>
          <w:rPr>
            <w:noProof/>
            <w:webHidden/>
          </w:rPr>
        </w:r>
        <w:r>
          <w:rPr>
            <w:noProof/>
            <w:webHidden/>
          </w:rPr>
          <w:fldChar w:fldCharType="separate"/>
        </w:r>
        <w:r w:rsidR="008D3CFD">
          <w:rPr>
            <w:noProof/>
            <w:webHidden/>
          </w:rPr>
          <w:t>34</w:t>
        </w:r>
        <w:r>
          <w:rPr>
            <w:noProof/>
            <w:webHidden/>
          </w:rPr>
          <w:fldChar w:fldCharType="end"/>
        </w:r>
      </w:hyperlink>
    </w:p>
    <w:p w14:paraId="4DB76CDE" w14:textId="28DD6F43"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48" w:history="1">
        <w:r w:rsidRPr="00BC0D55">
          <w:rPr>
            <w:rStyle w:val="Hyperlink"/>
            <w:rFonts w:eastAsia="Batang"/>
            <w:noProof/>
          </w:rPr>
          <w:t>Gambar 3.21 Flowchart Uji Statistik</w:t>
        </w:r>
        <w:r>
          <w:rPr>
            <w:noProof/>
            <w:webHidden/>
          </w:rPr>
          <w:tab/>
        </w:r>
        <w:r>
          <w:rPr>
            <w:noProof/>
            <w:webHidden/>
          </w:rPr>
          <w:fldChar w:fldCharType="begin"/>
        </w:r>
        <w:r>
          <w:rPr>
            <w:noProof/>
            <w:webHidden/>
          </w:rPr>
          <w:instrText xml:space="preserve"> PAGEREF _Toc200379848 \h </w:instrText>
        </w:r>
        <w:r>
          <w:rPr>
            <w:noProof/>
            <w:webHidden/>
          </w:rPr>
        </w:r>
        <w:r>
          <w:rPr>
            <w:noProof/>
            <w:webHidden/>
          </w:rPr>
          <w:fldChar w:fldCharType="separate"/>
        </w:r>
        <w:r w:rsidR="008D3CFD">
          <w:rPr>
            <w:noProof/>
            <w:webHidden/>
          </w:rPr>
          <w:t>35</w:t>
        </w:r>
        <w:r>
          <w:rPr>
            <w:noProof/>
            <w:webHidden/>
          </w:rPr>
          <w:fldChar w:fldCharType="end"/>
        </w:r>
      </w:hyperlink>
    </w:p>
    <w:p w14:paraId="10D8643B" w14:textId="39D233F8"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49" w:history="1">
        <w:r w:rsidRPr="00BC0D55">
          <w:rPr>
            <w:rStyle w:val="Hyperlink"/>
            <w:rFonts w:eastAsia="Batang"/>
            <w:noProof/>
          </w:rPr>
          <w:t>Gambar 4.1 Grafik penjualan tiket berdasarkan jumlah pax</w:t>
        </w:r>
        <w:r>
          <w:rPr>
            <w:noProof/>
            <w:webHidden/>
          </w:rPr>
          <w:tab/>
        </w:r>
        <w:r>
          <w:rPr>
            <w:noProof/>
            <w:webHidden/>
          </w:rPr>
          <w:fldChar w:fldCharType="begin"/>
        </w:r>
        <w:r>
          <w:rPr>
            <w:noProof/>
            <w:webHidden/>
          </w:rPr>
          <w:instrText xml:space="preserve"> PAGEREF _Toc200379849 \h </w:instrText>
        </w:r>
        <w:r>
          <w:rPr>
            <w:noProof/>
            <w:webHidden/>
          </w:rPr>
        </w:r>
        <w:r>
          <w:rPr>
            <w:noProof/>
            <w:webHidden/>
          </w:rPr>
          <w:fldChar w:fldCharType="separate"/>
        </w:r>
        <w:r w:rsidR="008D3CFD">
          <w:rPr>
            <w:noProof/>
            <w:webHidden/>
          </w:rPr>
          <w:t>38</w:t>
        </w:r>
        <w:r>
          <w:rPr>
            <w:noProof/>
            <w:webHidden/>
          </w:rPr>
          <w:fldChar w:fldCharType="end"/>
        </w:r>
      </w:hyperlink>
    </w:p>
    <w:p w14:paraId="5889EE45" w14:textId="0C47FB72"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50" w:history="1">
        <w:r w:rsidRPr="00BC0D55">
          <w:rPr>
            <w:rStyle w:val="Hyperlink"/>
            <w:rFonts w:eastAsia="Batang"/>
            <w:noProof/>
          </w:rPr>
          <w:t>Gambar 4.2 Trendline penjualan tiket berdasarkan jumlah pax</w:t>
        </w:r>
        <w:r>
          <w:rPr>
            <w:noProof/>
            <w:webHidden/>
          </w:rPr>
          <w:tab/>
        </w:r>
        <w:r>
          <w:rPr>
            <w:noProof/>
            <w:webHidden/>
          </w:rPr>
          <w:fldChar w:fldCharType="begin"/>
        </w:r>
        <w:r>
          <w:rPr>
            <w:noProof/>
            <w:webHidden/>
          </w:rPr>
          <w:instrText xml:space="preserve"> PAGEREF _Toc200379850 \h </w:instrText>
        </w:r>
        <w:r>
          <w:rPr>
            <w:noProof/>
            <w:webHidden/>
          </w:rPr>
        </w:r>
        <w:r>
          <w:rPr>
            <w:noProof/>
            <w:webHidden/>
          </w:rPr>
          <w:fldChar w:fldCharType="separate"/>
        </w:r>
        <w:r w:rsidR="008D3CFD">
          <w:rPr>
            <w:noProof/>
            <w:webHidden/>
          </w:rPr>
          <w:t>38</w:t>
        </w:r>
        <w:r>
          <w:rPr>
            <w:noProof/>
            <w:webHidden/>
          </w:rPr>
          <w:fldChar w:fldCharType="end"/>
        </w:r>
      </w:hyperlink>
    </w:p>
    <w:p w14:paraId="3E86A7CE" w14:textId="71359876"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51" w:history="1">
        <w:r w:rsidRPr="00BC0D55">
          <w:rPr>
            <w:rStyle w:val="Hyperlink"/>
            <w:rFonts w:eastAsia="Batang"/>
            <w:noProof/>
          </w:rPr>
          <w:t>Gambar 4.3 Data daftar customer dengan jumlah pax</w:t>
        </w:r>
        <w:r>
          <w:rPr>
            <w:noProof/>
            <w:webHidden/>
          </w:rPr>
          <w:tab/>
        </w:r>
        <w:r>
          <w:rPr>
            <w:noProof/>
            <w:webHidden/>
          </w:rPr>
          <w:fldChar w:fldCharType="begin"/>
        </w:r>
        <w:r>
          <w:rPr>
            <w:noProof/>
            <w:webHidden/>
          </w:rPr>
          <w:instrText xml:space="preserve"> PAGEREF _Toc200379851 \h </w:instrText>
        </w:r>
        <w:r>
          <w:rPr>
            <w:noProof/>
            <w:webHidden/>
          </w:rPr>
        </w:r>
        <w:r>
          <w:rPr>
            <w:noProof/>
            <w:webHidden/>
          </w:rPr>
          <w:fldChar w:fldCharType="separate"/>
        </w:r>
        <w:r w:rsidR="008D3CFD">
          <w:rPr>
            <w:noProof/>
            <w:webHidden/>
          </w:rPr>
          <w:t>39</w:t>
        </w:r>
        <w:r>
          <w:rPr>
            <w:noProof/>
            <w:webHidden/>
          </w:rPr>
          <w:fldChar w:fldCharType="end"/>
        </w:r>
      </w:hyperlink>
    </w:p>
    <w:p w14:paraId="4EE06267" w14:textId="5AEC63CA"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52" w:history="1">
        <w:r w:rsidRPr="00BC0D55">
          <w:rPr>
            <w:rStyle w:val="Hyperlink"/>
            <w:rFonts w:eastAsia="Batang"/>
            <w:noProof/>
          </w:rPr>
          <w:t>Gambar 4.4 Distribusi penumpang berdasarkan kategori umur</w:t>
        </w:r>
        <w:r>
          <w:rPr>
            <w:noProof/>
            <w:webHidden/>
          </w:rPr>
          <w:tab/>
        </w:r>
        <w:r>
          <w:rPr>
            <w:noProof/>
            <w:webHidden/>
          </w:rPr>
          <w:fldChar w:fldCharType="begin"/>
        </w:r>
        <w:r>
          <w:rPr>
            <w:noProof/>
            <w:webHidden/>
          </w:rPr>
          <w:instrText xml:space="preserve"> PAGEREF _Toc200379852 \h </w:instrText>
        </w:r>
        <w:r>
          <w:rPr>
            <w:noProof/>
            <w:webHidden/>
          </w:rPr>
        </w:r>
        <w:r>
          <w:rPr>
            <w:noProof/>
            <w:webHidden/>
          </w:rPr>
          <w:fldChar w:fldCharType="separate"/>
        </w:r>
        <w:r w:rsidR="008D3CFD">
          <w:rPr>
            <w:noProof/>
            <w:webHidden/>
          </w:rPr>
          <w:t>39</w:t>
        </w:r>
        <w:r>
          <w:rPr>
            <w:noProof/>
            <w:webHidden/>
          </w:rPr>
          <w:fldChar w:fldCharType="end"/>
        </w:r>
      </w:hyperlink>
    </w:p>
    <w:p w14:paraId="112BD7B9" w14:textId="2A8B0685"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53" w:history="1">
        <w:r w:rsidRPr="00BC0D55">
          <w:rPr>
            <w:rStyle w:val="Hyperlink"/>
            <w:rFonts w:eastAsia="Batang"/>
            <w:noProof/>
          </w:rPr>
          <w:t>Gambar 4.5 Grafik pertumbuhan jumlah penumpang berdasarkan kategori umur</w:t>
        </w:r>
        <w:r>
          <w:rPr>
            <w:noProof/>
            <w:webHidden/>
          </w:rPr>
          <w:tab/>
        </w:r>
        <w:r>
          <w:rPr>
            <w:noProof/>
            <w:webHidden/>
          </w:rPr>
          <w:fldChar w:fldCharType="begin"/>
        </w:r>
        <w:r>
          <w:rPr>
            <w:noProof/>
            <w:webHidden/>
          </w:rPr>
          <w:instrText xml:space="preserve"> PAGEREF _Toc200379853 \h </w:instrText>
        </w:r>
        <w:r>
          <w:rPr>
            <w:noProof/>
            <w:webHidden/>
          </w:rPr>
        </w:r>
        <w:r>
          <w:rPr>
            <w:noProof/>
            <w:webHidden/>
          </w:rPr>
          <w:fldChar w:fldCharType="separate"/>
        </w:r>
        <w:r w:rsidR="008D3CFD">
          <w:rPr>
            <w:noProof/>
            <w:webHidden/>
          </w:rPr>
          <w:t>40</w:t>
        </w:r>
        <w:r>
          <w:rPr>
            <w:noProof/>
            <w:webHidden/>
          </w:rPr>
          <w:fldChar w:fldCharType="end"/>
        </w:r>
      </w:hyperlink>
    </w:p>
    <w:p w14:paraId="59FF8090" w14:textId="57BFD406"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54" w:history="1">
        <w:r w:rsidRPr="00BC0D55">
          <w:rPr>
            <w:rStyle w:val="Hyperlink"/>
            <w:rFonts w:eastAsia="Batang"/>
            <w:noProof/>
          </w:rPr>
          <w:t>Gambar 4.6 Distribusi maskapai terpopuler</w:t>
        </w:r>
        <w:r>
          <w:rPr>
            <w:noProof/>
            <w:webHidden/>
          </w:rPr>
          <w:tab/>
        </w:r>
        <w:r>
          <w:rPr>
            <w:noProof/>
            <w:webHidden/>
          </w:rPr>
          <w:fldChar w:fldCharType="begin"/>
        </w:r>
        <w:r>
          <w:rPr>
            <w:noProof/>
            <w:webHidden/>
          </w:rPr>
          <w:instrText xml:space="preserve"> PAGEREF _Toc200379854 \h </w:instrText>
        </w:r>
        <w:r>
          <w:rPr>
            <w:noProof/>
            <w:webHidden/>
          </w:rPr>
        </w:r>
        <w:r>
          <w:rPr>
            <w:noProof/>
            <w:webHidden/>
          </w:rPr>
          <w:fldChar w:fldCharType="separate"/>
        </w:r>
        <w:r w:rsidR="008D3CFD">
          <w:rPr>
            <w:noProof/>
            <w:webHidden/>
          </w:rPr>
          <w:t>41</w:t>
        </w:r>
        <w:r>
          <w:rPr>
            <w:noProof/>
            <w:webHidden/>
          </w:rPr>
          <w:fldChar w:fldCharType="end"/>
        </w:r>
      </w:hyperlink>
    </w:p>
    <w:p w14:paraId="39F40288" w14:textId="29A83142"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55" w:history="1">
        <w:r w:rsidRPr="00BC0D55">
          <w:rPr>
            <w:rStyle w:val="Hyperlink"/>
            <w:rFonts w:eastAsia="Batang"/>
            <w:noProof/>
          </w:rPr>
          <w:t>Gambar 4.7 Distribusi sektor penerbangan tahun 2022-2024</w:t>
        </w:r>
        <w:r>
          <w:rPr>
            <w:noProof/>
            <w:webHidden/>
          </w:rPr>
          <w:tab/>
        </w:r>
        <w:r>
          <w:rPr>
            <w:noProof/>
            <w:webHidden/>
          </w:rPr>
          <w:fldChar w:fldCharType="begin"/>
        </w:r>
        <w:r>
          <w:rPr>
            <w:noProof/>
            <w:webHidden/>
          </w:rPr>
          <w:instrText xml:space="preserve"> PAGEREF _Toc200379855 \h </w:instrText>
        </w:r>
        <w:r>
          <w:rPr>
            <w:noProof/>
            <w:webHidden/>
          </w:rPr>
        </w:r>
        <w:r>
          <w:rPr>
            <w:noProof/>
            <w:webHidden/>
          </w:rPr>
          <w:fldChar w:fldCharType="separate"/>
        </w:r>
        <w:r w:rsidR="008D3CFD">
          <w:rPr>
            <w:noProof/>
            <w:webHidden/>
          </w:rPr>
          <w:t>41</w:t>
        </w:r>
        <w:r>
          <w:rPr>
            <w:noProof/>
            <w:webHidden/>
          </w:rPr>
          <w:fldChar w:fldCharType="end"/>
        </w:r>
      </w:hyperlink>
    </w:p>
    <w:p w14:paraId="6111FCA9" w14:textId="415F551E"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56" w:history="1">
        <w:r w:rsidRPr="00BC0D55">
          <w:rPr>
            <w:rStyle w:val="Hyperlink"/>
            <w:rFonts w:eastAsia="Batang"/>
            <w:noProof/>
          </w:rPr>
          <w:t>Gambar 4.8 Distribusi sektor penerbangan tahun 2025 dan all time</w:t>
        </w:r>
        <w:r>
          <w:rPr>
            <w:noProof/>
            <w:webHidden/>
          </w:rPr>
          <w:tab/>
        </w:r>
        <w:r>
          <w:rPr>
            <w:noProof/>
            <w:webHidden/>
          </w:rPr>
          <w:fldChar w:fldCharType="begin"/>
        </w:r>
        <w:r>
          <w:rPr>
            <w:noProof/>
            <w:webHidden/>
          </w:rPr>
          <w:instrText xml:space="preserve"> PAGEREF _Toc200379856 \h </w:instrText>
        </w:r>
        <w:r>
          <w:rPr>
            <w:noProof/>
            <w:webHidden/>
          </w:rPr>
        </w:r>
        <w:r>
          <w:rPr>
            <w:noProof/>
            <w:webHidden/>
          </w:rPr>
          <w:fldChar w:fldCharType="separate"/>
        </w:r>
        <w:r w:rsidR="008D3CFD">
          <w:rPr>
            <w:noProof/>
            <w:webHidden/>
          </w:rPr>
          <w:t>41</w:t>
        </w:r>
        <w:r>
          <w:rPr>
            <w:noProof/>
            <w:webHidden/>
          </w:rPr>
          <w:fldChar w:fldCharType="end"/>
        </w:r>
      </w:hyperlink>
    </w:p>
    <w:p w14:paraId="0A16D6C2" w14:textId="236EA15A"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57" w:history="1">
        <w:r w:rsidRPr="00BC0D55">
          <w:rPr>
            <w:rStyle w:val="Hyperlink"/>
            <w:rFonts w:eastAsia="Batang"/>
            <w:noProof/>
          </w:rPr>
          <w:t>Gambar 4.9 Distribusi jam keberangkatan</w:t>
        </w:r>
        <w:r>
          <w:rPr>
            <w:noProof/>
            <w:webHidden/>
          </w:rPr>
          <w:tab/>
        </w:r>
        <w:r>
          <w:rPr>
            <w:noProof/>
            <w:webHidden/>
          </w:rPr>
          <w:fldChar w:fldCharType="begin"/>
        </w:r>
        <w:r>
          <w:rPr>
            <w:noProof/>
            <w:webHidden/>
          </w:rPr>
          <w:instrText xml:space="preserve"> PAGEREF _Toc200379857 \h </w:instrText>
        </w:r>
        <w:r>
          <w:rPr>
            <w:noProof/>
            <w:webHidden/>
          </w:rPr>
        </w:r>
        <w:r>
          <w:rPr>
            <w:noProof/>
            <w:webHidden/>
          </w:rPr>
          <w:fldChar w:fldCharType="separate"/>
        </w:r>
        <w:r w:rsidR="008D3CFD">
          <w:rPr>
            <w:noProof/>
            <w:webHidden/>
          </w:rPr>
          <w:t>42</w:t>
        </w:r>
        <w:r>
          <w:rPr>
            <w:noProof/>
            <w:webHidden/>
          </w:rPr>
          <w:fldChar w:fldCharType="end"/>
        </w:r>
      </w:hyperlink>
    </w:p>
    <w:p w14:paraId="29399184" w14:textId="782AA338"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58" w:history="1">
        <w:r w:rsidRPr="00BC0D55">
          <w:rPr>
            <w:rStyle w:val="Hyperlink"/>
            <w:rFonts w:eastAsia="Batang"/>
            <w:noProof/>
          </w:rPr>
          <w:t>Gambar 4.10 Distribusi rute dan destinasi domestik</w:t>
        </w:r>
        <w:r>
          <w:rPr>
            <w:noProof/>
            <w:webHidden/>
          </w:rPr>
          <w:tab/>
        </w:r>
        <w:r>
          <w:rPr>
            <w:noProof/>
            <w:webHidden/>
          </w:rPr>
          <w:fldChar w:fldCharType="begin"/>
        </w:r>
        <w:r>
          <w:rPr>
            <w:noProof/>
            <w:webHidden/>
          </w:rPr>
          <w:instrText xml:space="preserve"> PAGEREF _Toc200379858 \h </w:instrText>
        </w:r>
        <w:r>
          <w:rPr>
            <w:noProof/>
            <w:webHidden/>
          </w:rPr>
        </w:r>
        <w:r>
          <w:rPr>
            <w:noProof/>
            <w:webHidden/>
          </w:rPr>
          <w:fldChar w:fldCharType="separate"/>
        </w:r>
        <w:r w:rsidR="008D3CFD">
          <w:rPr>
            <w:noProof/>
            <w:webHidden/>
          </w:rPr>
          <w:t>42</w:t>
        </w:r>
        <w:r>
          <w:rPr>
            <w:noProof/>
            <w:webHidden/>
          </w:rPr>
          <w:fldChar w:fldCharType="end"/>
        </w:r>
      </w:hyperlink>
    </w:p>
    <w:p w14:paraId="209041E8" w14:textId="0DDE0F10"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59" w:history="1">
        <w:r w:rsidRPr="00BC0D55">
          <w:rPr>
            <w:rStyle w:val="Hyperlink"/>
            <w:rFonts w:eastAsia="Batang"/>
            <w:noProof/>
          </w:rPr>
          <w:t>Gambar 4.11 Distribusi rute dan destinasi internasional</w:t>
        </w:r>
        <w:r>
          <w:rPr>
            <w:noProof/>
            <w:webHidden/>
          </w:rPr>
          <w:tab/>
        </w:r>
        <w:r>
          <w:rPr>
            <w:noProof/>
            <w:webHidden/>
          </w:rPr>
          <w:fldChar w:fldCharType="begin"/>
        </w:r>
        <w:r>
          <w:rPr>
            <w:noProof/>
            <w:webHidden/>
          </w:rPr>
          <w:instrText xml:space="preserve"> PAGEREF _Toc200379859 \h </w:instrText>
        </w:r>
        <w:r>
          <w:rPr>
            <w:noProof/>
            <w:webHidden/>
          </w:rPr>
        </w:r>
        <w:r>
          <w:rPr>
            <w:noProof/>
            <w:webHidden/>
          </w:rPr>
          <w:fldChar w:fldCharType="separate"/>
        </w:r>
        <w:r w:rsidR="008D3CFD">
          <w:rPr>
            <w:noProof/>
            <w:webHidden/>
          </w:rPr>
          <w:t>42</w:t>
        </w:r>
        <w:r>
          <w:rPr>
            <w:noProof/>
            <w:webHidden/>
          </w:rPr>
          <w:fldChar w:fldCharType="end"/>
        </w:r>
      </w:hyperlink>
    </w:p>
    <w:p w14:paraId="593D29A9" w14:textId="33EA56B8"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60" w:history="1">
        <w:r w:rsidRPr="00BC0D55">
          <w:rPr>
            <w:rStyle w:val="Hyperlink"/>
            <w:rFonts w:eastAsia="Batang"/>
            <w:noProof/>
          </w:rPr>
          <w:t>Gambar 4.12 Grafik jumlah penumpang berdasarkan jadwal keberangkatan</w:t>
        </w:r>
        <w:r>
          <w:rPr>
            <w:noProof/>
            <w:webHidden/>
          </w:rPr>
          <w:tab/>
        </w:r>
        <w:r>
          <w:rPr>
            <w:noProof/>
            <w:webHidden/>
          </w:rPr>
          <w:fldChar w:fldCharType="begin"/>
        </w:r>
        <w:r>
          <w:rPr>
            <w:noProof/>
            <w:webHidden/>
          </w:rPr>
          <w:instrText xml:space="preserve"> PAGEREF _Toc200379860 \h </w:instrText>
        </w:r>
        <w:r>
          <w:rPr>
            <w:noProof/>
            <w:webHidden/>
          </w:rPr>
        </w:r>
        <w:r>
          <w:rPr>
            <w:noProof/>
            <w:webHidden/>
          </w:rPr>
          <w:fldChar w:fldCharType="separate"/>
        </w:r>
        <w:r w:rsidR="008D3CFD">
          <w:rPr>
            <w:noProof/>
            <w:webHidden/>
          </w:rPr>
          <w:t>43</w:t>
        </w:r>
        <w:r>
          <w:rPr>
            <w:noProof/>
            <w:webHidden/>
          </w:rPr>
          <w:fldChar w:fldCharType="end"/>
        </w:r>
      </w:hyperlink>
    </w:p>
    <w:p w14:paraId="1A742412" w14:textId="64714EBD"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61" w:history="1">
        <w:r w:rsidRPr="00BC0D55">
          <w:rPr>
            <w:rStyle w:val="Hyperlink"/>
            <w:rFonts w:eastAsia="Batang"/>
            <w:noProof/>
          </w:rPr>
          <w:t>Gambar 4.13 Hasil T-Test customer individual dan long holiday (lebih dari 3 hari)</w:t>
        </w:r>
        <w:r>
          <w:rPr>
            <w:noProof/>
            <w:webHidden/>
          </w:rPr>
          <w:tab/>
        </w:r>
        <w:r>
          <w:rPr>
            <w:noProof/>
            <w:webHidden/>
          </w:rPr>
          <w:fldChar w:fldCharType="begin"/>
        </w:r>
        <w:r>
          <w:rPr>
            <w:noProof/>
            <w:webHidden/>
          </w:rPr>
          <w:instrText xml:space="preserve"> PAGEREF _Toc200379861 \h </w:instrText>
        </w:r>
        <w:r>
          <w:rPr>
            <w:noProof/>
            <w:webHidden/>
          </w:rPr>
        </w:r>
        <w:r>
          <w:rPr>
            <w:noProof/>
            <w:webHidden/>
          </w:rPr>
          <w:fldChar w:fldCharType="separate"/>
        </w:r>
        <w:r w:rsidR="008D3CFD">
          <w:rPr>
            <w:noProof/>
            <w:webHidden/>
          </w:rPr>
          <w:t>43</w:t>
        </w:r>
        <w:r>
          <w:rPr>
            <w:noProof/>
            <w:webHidden/>
          </w:rPr>
          <w:fldChar w:fldCharType="end"/>
        </w:r>
      </w:hyperlink>
    </w:p>
    <w:p w14:paraId="74987AB0" w14:textId="4FD22480"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62" w:history="1">
        <w:r w:rsidRPr="00BC0D55">
          <w:rPr>
            <w:rStyle w:val="Hyperlink"/>
            <w:rFonts w:eastAsia="Batang"/>
            <w:noProof/>
          </w:rPr>
          <w:t>Gambar 4.14 Hasil T-Test customer korporasi dan long holiday (lebih dari 3 hari)</w:t>
        </w:r>
        <w:r>
          <w:rPr>
            <w:noProof/>
            <w:webHidden/>
          </w:rPr>
          <w:tab/>
        </w:r>
        <w:r>
          <w:rPr>
            <w:noProof/>
            <w:webHidden/>
          </w:rPr>
          <w:fldChar w:fldCharType="begin"/>
        </w:r>
        <w:r>
          <w:rPr>
            <w:noProof/>
            <w:webHidden/>
          </w:rPr>
          <w:instrText xml:space="preserve"> PAGEREF _Toc200379862 \h </w:instrText>
        </w:r>
        <w:r>
          <w:rPr>
            <w:noProof/>
            <w:webHidden/>
          </w:rPr>
        </w:r>
        <w:r>
          <w:rPr>
            <w:noProof/>
            <w:webHidden/>
          </w:rPr>
          <w:fldChar w:fldCharType="separate"/>
        </w:r>
        <w:r w:rsidR="008D3CFD">
          <w:rPr>
            <w:noProof/>
            <w:webHidden/>
          </w:rPr>
          <w:t>44</w:t>
        </w:r>
        <w:r>
          <w:rPr>
            <w:noProof/>
            <w:webHidden/>
          </w:rPr>
          <w:fldChar w:fldCharType="end"/>
        </w:r>
      </w:hyperlink>
    </w:p>
    <w:p w14:paraId="18A79BF7" w14:textId="65D7CC3F"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63" w:history="1">
        <w:r w:rsidRPr="00BC0D55">
          <w:rPr>
            <w:rStyle w:val="Hyperlink"/>
            <w:rFonts w:eastAsia="Batang"/>
            <w:noProof/>
          </w:rPr>
          <w:t>Gambar 4.15 Fitur yang digunakan dalam Linear Regression</w:t>
        </w:r>
        <w:r>
          <w:rPr>
            <w:noProof/>
            <w:webHidden/>
          </w:rPr>
          <w:tab/>
        </w:r>
        <w:r>
          <w:rPr>
            <w:noProof/>
            <w:webHidden/>
          </w:rPr>
          <w:fldChar w:fldCharType="begin"/>
        </w:r>
        <w:r>
          <w:rPr>
            <w:noProof/>
            <w:webHidden/>
          </w:rPr>
          <w:instrText xml:space="preserve"> PAGEREF _Toc200379863 \h </w:instrText>
        </w:r>
        <w:r>
          <w:rPr>
            <w:noProof/>
            <w:webHidden/>
          </w:rPr>
        </w:r>
        <w:r>
          <w:rPr>
            <w:noProof/>
            <w:webHidden/>
          </w:rPr>
          <w:fldChar w:fldCharType="separate"/>
        </w:r>
        <w:r w:rsidR="008D3CFD">
          <w:rPr>
            <w:noProof/>
            <w:webHidden/>
          </w:rPr>
          <w:t>44</w:t>
        </w:r>
        <w:r>
          <w:rPr>
            <w:noProof/>
            <w:webHidden/>
          </w:rPr>
          <w:fldChar w:fldCharType="end"/>
        </w:r>
      </w:hyperlink>
    </w:p>
    <w:p w14:paraId="7117071A" w14:textId="405F3BAE"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64" w:history="1">
        <w:r w:rsidRPr="00BC0D55">
          <w:rPr>
            <w:rStyle w:val="Hyperlink"/>
            <w:rFonts w:eastAsia="Batang"/>
            <w:noProof/>
          </w:rPr>
          <w:t>Gambar 4.16 Hasil prediksi menggunakan Linear Regression</w:t>
        </w:r>
        <w:r>
          <w:rPr>
            <w:noProof/>
            <w:webHidden/>
          </w:rPr>
          <w:tab/>
        </w:r>
        <w:r>
          <w:rPr>
            <w:noProof/>
            <w:webHidden/>
          </w:rPr>
          <w:fldChar w:fldCharType="begin"/>
        </w:r>
        <w:r>
          <w:rPr>
            <w:noProof/>
            <w:webHidden/>
          </w:rPr>
          <w:instrText xml:space="preserve"> PAGEREF _Toc200379864 \h </w:instrText>
        </w:r>
        <w:r>
          <w:rPr>
            <w:noProof/>
            <w:webHidden/>
          </w:rPr>
        </w:r>
        <w:r>
          <w:rPr>
            <w:noProof/>
            <w:webHidden/>
          </w:rPr>
          <w:fldChar w:fldCharType="separate"/>
        </w:r>
        <w:r w:rsidR="008D3CFD">
          <w:rPr>
            <w:noProof/>
            <w:webHidden/>
          </w:rPr>
          <w:t>44</w:t>
        </w:r>
        <w:r>
          <w:rPr>
            <w:noProof/>
            <w:webHidden/>
          </w:rPr>
          <w:fldChar w:fldCharType="end"/>
        </w:r>
      </w:hyperlink>
    </w:p>
    <w:p w14:paraId="1B786F60" w14:textId="1A87B4FF"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65" w:history="1">
        <w:r w:rsidRPr="00BC0D55">
          <w:rPr>
            <w:rStyle w:val="Hyperlink"/>
            <w:rFonts w:eastAsia="Batang"/>
            <w:noProof/>
          </w:rPr>
          <w:t>Gambar 4.17 Grafik perbandingan hasil prediksi dan aktual GRU (3 hari)</w:t>
        </w:r>
        <w:r>
          <w:rPr>
            <w:noProof/>
            <w:webHidden/>
          </w:rPr>
          <w:tab/>
        </w:r>
        <w:r>
          <w:rPr>
            <w:noProof/>
            <w:webHidden/>
          </w:rPr>
          <w:fldChar w:fldCharType="begin"/>
        </w:r>
        <w:r>
          <w:rPr>
            <w:noProof/>
            <w:webHidden/>
          </w:rPr>
          <w:instrText xml:space="preserve"> PAGEREF _Toc200379865 \h </w:instrText>
        </w:r>
        <w:r>
          <w:rPr>
            <w:noProof/>
            <w:webHidden/>
          </w:rPr>
        </w:r>
        <w:r>
          <w:rPr>
            <w:noProof/>
            <w:webHidden/>
          </w:rPr>
          <w:fldChar w:fldCharType="separate"/>
        </w:r>
        <w:r w:rsidR="008D3CFD">
          <w:rPr>
            <w:noProof/>
            <w:webHidden/>
          </w:rPr>
          <w:t>45</w:t>
        </w:r>
        <w:r>
          <w:rPr>
            <w:noProof/>
            <w:webHidden/>
          </w:rPr>
          <w:fldChar w:fldCharType="end"/>
        </w:r>
      </w:hyperlink>
    </w:p>
    <w:p w14:paraId="76558452" w14:textId="5DF88678"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66" w:history="1">
        <w:r w:rsidRPr="00BC0D55">
          <w:rPr>
            <w:rStyle w:val="Hyperlink"/>
            <w:rFonts w:eastAsia="Batang"/>
            <w:noProof/>
          </w:rPr>
          <w:t>Gambar 4.18 Grafik hasil prediksi GRU (3 hari)</w:t>
        </w:r>
        <w:r>
          <w:rPr>
            <w:noProof/>
            <w:webHidden/>
          </w:rPr>
          <w:tab/>
        </w:r>
        <w:r>
          <w:rPr>
            <w:noProof/>
            <w:webHidden/>
          </w:rPr>
          <w:fldChar w:fldCharType="begin"/>
        </w:r>
        <w:r>
          <w:rPr>
            <w:noProof/>
            <w:webHidden/>
          </w:rPr>
          <w:instrText xml:space="preserve"> PAGEREF _Toc200379866 \h </w:instrText>
        </w:r>
        <w:r>
          <w:rPr>
            <w:noProof/>
            <w:webHidden/>
          </w:rPr>
        </w:r>
        <w:r>
          <w:rPr>
            <w:noProof/>
            <w:webHidden/>
          </w:rPr>
          <w:fldChar w:fldCharType="separate"/>
        </w:r>
        <w:r w:rsidR="008D3CFD">
          <w:rPr>
            <w:noProof/>
            <w:webHidden/>
          </w:rPr>
          <w:t>45</w:t>
        </w:r>
        <w:r>
          <w:rPr>
            <w:noProof/>
            <w:webHidden/>
          </w:rPr>
          <w:fldChar w:fldCharType="end"/>
        </w:r>
      </w:hyperlink>
    </w:p>
    <w:p w14:paraId="49C244CF" w14:textId="4981C284"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67" w:history="1">
        <w:r w:rsidRPr="00BC0D55">
          <w:rPr>
            <w:rStyle w:val="Hyperlink"/>
            <w:rFonts w:eastAsia="Batang"/>
            <w:noProof/>
          </w:rPr>
          <w:t>Gambar 4.19 Grafik perbandingan hasil prediksi dan aktual GRU (7 hari)</w:t>
        </w:r>
        <w:r>
          <w:rPr>
            <w:noProof/>
            <w:webHidden/>
          </w:rPr>
          <w:tab/>
        </w:r>
        <w:r>
          <w:rPr>
            <w:noProof/>
            <w:webHidden/>
          </w:rPr>
          <w:fldChar w:fldCharType="begin"/>
        </w:r>
        <w:r>
          <w:rPr>
            <w:noProof/>
            <w:webHidden/>
          </w:rPr>
          <w:instrText xml:space="preserve"> PAGEREF _Toc200379867 \h </w:instrText>
        </w:r>
        <w:r>
          <w:rPr>
            <w:noProof/>
            <w:webHidden/>
          </w:rPr>
        </w:r>
        <w:r>
          <w:rPr>
            <w:noProof/>
            <w:webHidden/>
          </w:rPr>
          <w:fldChar w:fldCharType="separate"/>
        </w:r>
        <w:r w:rsidR="008D3CFD">
          <w:rPr>
            <w:noProof/>
            <w:webHidden/>
          </w:rPr>
          <w:t>45</w:t>
        </w:r>
        <w:r>
          <w:rPr>
            <w:noProof/>
            <w:webHidden/>
          </w:rPr>
          <w:fldChar w:fldCharType="end"/>
        </w:r>
      </w:hyperlink>
    </w:p>
    <w:p w14:paraId="3CD69F54" w14:textId="1120943D"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68" w:history="1">
        <w:r w:rsidRPr="00BC0D55">
          <w:rPr>
            <w:rStyle w:val="Hyperlink"/>
            <w:rFonts w:eastAsia="Batang"/>
            <w:noProof/>
          </w:rPr>
          <w:t>Gambar 4.20 Grafik perbandingan hasil prediksi GRU (7 hari)</w:t>
        </w:r>
        <w:r>
          <w:rPr>
            <w:noProof/>
            <w:webHidden/>
          </w:rPr>
          <w:tab/>
        </w:r>
        <w:r>
          <w:rPr>
            <w:noProof/>
            <w:webHidden/>
          </w:rPr>
          <w:fldChar w:fldCharType="begin"/>
        </w:r>
        <w:r>
          <w:rPr>
            <w:noProof/>
            <w:webHidden/>
          </w:rPr>
          <w:instrText xml:space="preserve"> PAGEREF _Toc200379868 \h </w:instrText>
        </w:r>
        <w:r>
          <w:rPr>
            <w:noProof/>
            <w:webHidden/>
          </w:rPr>
        </w:r>
        <w:r>
          <w:rPr>
            <w:noProof/>
            <w:webHidden/>
          </w:rPr>
          <w:fldChar w:fldCharType="separate"/>
        </w:r>
        <w:r w:rsidR="008D3CFD">
          <w:rPr>
            <w:noProof/>
            <w:webHidden/>
          </w:rPr>
          <w:t>46</w:t>
        </w:r>
        <w:r>
          <w:rPr>
            <w:noProof/>
            <w:webHidden/>
          </w:rPr>
          <w:fldChar w:fldCharType="end"/>
        </w:r>
      </w:hyperlink>
    </w:p>
    <w:p w14:paraId="10AB2319" w14:textId="1B43F47C"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69" w:history="1">
        <w:r w:rsidRPr="00BC0D55">
          <w:rPr>
            <w:rStyle w:val="Hyperlink"/>
            <w:rFonts w:eastAsia="Batang"/>
            <w:noProof/>
          </w:rPr>
          <w:t>Gambar 4.21 Grafik perbandingan hasil prediksi dan aktual GRU (30 hari)</w:t>
        </w:r>
        <w:r>
          <w:rPr>
            <w:noProof/>
            <w:webHidden/>
          </w:rPr>
          <w:tab/>
        </w:r>
        <w:r>
          <w:rPr>
            <w:noProof/>
            <w:webHidden/>
          </w:rPr>
          <w:fldChar w:fldCharType="begin"/>
        </w:r>
        <w:r>
          <w:rPr>
            <w:noProof/>
            <w:webHidden/>
          </w:rPr>
          <w:instrText xml:space="preserve"> PAGEREF _Toc200379869 \h </w:instrText>
        </w:r>
        <w:r>
          <w:rPr>
            <w:noProof/>
            <w:webHidden/>
          </w:rPr>
        </w:r>
        <w:r>
          <w:rPr>
            <w:noProof/>
            <w:webHidden/>
          </w:rPr>
          <w:fldChar w:fldCharType="separate"/>
        </w:r>
        <w:r w:rsidR="008D3CFD">
          <w:rPr>
            <w:noProof/>
            <w:webHidden/>
          </w:rPr>
          <w:t>46</w:t>
        </w:r>
        <w:r>
          <w:rPr>
            <w:noProof/>
            <w:webHidden/>
          </w:rPr>
          <w:fldChar w:fldCharType="end"/>
        </w:r>
      </w:hyperlink>
    </w:p>
    <w:p w14:paraId="106E37CC" w14:textId="3C5BA371"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70" w:history="1">
        <w:r w:rsidRPr="00BC0D55">
          <w:rPr>
            <w:rStyle w:val="Hyperlink"/>
            <w:rFonts w:eastAsia="Batang"/>
            <w:noProof/>
          </w:rPr>
          <w:t>Gambar 4.22 Grafik hasil prediksi GRU (30 hari)</w:t>
        </w:r>
        <w:r>
          <w:rPr>
            <w:noProof/>
            <w:webHidden/>
          </w:rPr>
          <w:tab/>
        </w:r>
        <w:r>
          <w:rPr>
            <w:noProof/>
            <w:webHidden/>
          </w:rPr>
          <w:fldChar w:fldCharType="begin"/>
        </w:r>
        <w:r>
          <w:rPr>
            <w:noProof/>
            <w:webHidden/>
          </w:rPr>
          <w:instrText xml:space="preserve"> PAGEREF _Toc200379870 \h </w:instrText>
        </w:r>
        <w:r>
          <w:rPr>
            <w:noProof/>
            <w:webHidden/>
          </w:rPr>
        </w:r>
        <w:r>
          <w:rPr>
            <w:noProof/>
            <w:webHidden/>
          </w:rPr>
          <w:fldChar w:fldCharType="separate"/>
        </w:r>
        <w:r w:rsidR="008D3CFD">
          <w:rPr>
            <w:noProof/>
            <w:webHidden/>
          </w:rPr>
          <w:t>46</w:t>
        </w:r>
        <w:r>
          <w:rPr>
            <w:noProof/>
            <w:webHidden/>
          </w:rPr>
          <w:fldChar w:fldCharType="end"/>
        </w:r>
      </w:hyperlink>
    </w:p>
    <w:p w14:paraId="6F5F4C0C" w14:textId="0AC96AAF"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71" w:history="1">
        <w:r w:rsidRPr="00BC0D55">
          <w:rPr>
            <w:rStyle w:val="Hyperlink"/>
            <w:rFonts w:eastAsia="Batang"/>
            <w:noProof/>
          </w:rPr>
          <w:t>Gambar 4.23 Grafik perbandingan hasil prediksi dan aktual SARIMAX (harian)</w:t>
        </w:r>
        <w:r>
          <w:rPr>
            <w:noProof/>
            <w:webHidden/>
          </w:rPr>
          <w:tab/>
        </w:r>
        <w:r>
          <w:rPr>
            <w:noProof/>
            <w:webHidden/>
          </w:rPr>
          <w:fldChar w:fldCharType="begin"/>
        </w:r>
        <w:r>
          <w:rPr>
            <w:noProof/>
            <w:webHidden/>
          </w:rPr>
          <w:instrText xml:space="preserve"> PAGEREF _Toc200379871 \h </w:instrText>
        </w:r>
        <w:r>
          <w:rPr>
            <w:noProof/>
            <w:webHidden/>
          </w:rPr>
        </w:r>
        <w:r>
          <w:rPr>
            <w:noProof/>
            <w:webHidden/>
          </w:rPr>
          <w:fldChar w:fldCharType="separate"/>
        </w:r>
        <w:r w:rsidR="008D3CFD">
          <w:rPr>
            <w:noProof/>
            <w:webHidden/>
          </w:rPr>
          <w:t>47</w:t>
        </w:r>
        <w:r>
          <w:rPr>
            <w:noProof/>
            <w:webHidden/>
          </w:rPr>
          <w:fldChar w:fldCharType="end"/>
        </w:r>
      </w:hyperlink>
    </w:p>
    <w:p w14:paraId="35F55861" w14:textId="7F03CBB2"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72" w:history="1">
        <w:r w:rsidRPr="00BC0D55">
          <w:rPr>
            <w:rStyle w:val="Hyperlink"/>
            <w:rFonts w:eastAsia="Batang"/>
            <w:noProof/>
          </w:rPr>
          <w:t>Gambar 4.24 Grafik perbandingan hasil prediksi dan aktual SARIMAX (mingguan)</w:t>
        </w:r>
        <w:r>
          <w:rPr>
            <w:noProof/>
            <w:webHidden/>
          </w:rPr>
          <w:tab/>
        </w:r>
        <w:r>
          <w:rPr>
            <w:noProof/>
            <w:webHidden/>
          </w:rPr>
          <w:fldChar w:fldCharType="begin"/>
        </w:r>
        <w:r>
          <w:rPr>
            <w:noProof/>
            <w:webHidden/>
          </w:rPr>
          <w:instrText xml:space="preserve"> PAGEREF _Toc200379872 \h </w:instrText>
        </w:r>
        <w:r>
          <w:rPr>
            <w:noProof/>
            <w:webHidden/>
          </w:rPr>
        </w:r>
        <w:r>
          <w:rPr>
            <w:noProof/>
            <w:webHidden/>
          </w:rPr>
          <w:fldChar w:fldCharType="separate"/>
        </w:r>
        <w:r w:rsidR="008D3CFD">
          <w:rPr>
            <w:noProof/>
            <w:webHidden/>
          </w:rPr>
          <w:t>47</w:t>
        </w:r>
        <w:r>
          <w:rPr>
            <w:noProof/>
            <w:webHidden/>
          </w:rPr>
          <w:fldChar w:fldCharType="end"/>
        </w:r>
      </w:hyperlink>
    </w:p>
    <w:p w14:paraId="204C49FF" w14:textId="57243EF7" w:rsidR="008F3F0A" w:rsidRDefault="008F3F0A" w:rsidP="008F3F0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79873" w:history="1">
        <w:r w:rsidRPr="00BC0D55">
          <w:rPr>
            <w:rStyle w:val="Hyperlink"/>
            <w:rFonts w:eastAsia="Batang"/>
            <w:noProof/>
          </w:rPr>
          <w:t xml:space="preserve">Gambar 4.25 Grafik </w:t>
        </w:r>
        <w:r w:rsidRPr="00BC0D55">
          <w:rPr>
            <w:rStyle w:val="Hyperlink"/>
            <w:rFonts w:eastAsia="Batang"/>
            <w:noProof/>
          </w:rPr>
          <w:t>p</w:t>
        </w:r>
        <w:r w:rsidRPr="00BC0D55">
          <w:rPr>
            <w:rStyle w:val="Hyperlink"/>
            <w:rFonts w:eastAsia="Batang"/>
            <w:noProof/>
          </w:rPr>
          <w:t>erbandingan hasil prediksi dan aktual SARIMAX (bulanan)</w:t>
        </w:r>
        <w:r>
          <w:rPr>
            <w:noProof/>
            <w:webHidden/>
          </w:rPr>
          <w:tab/>
        </w:r>
        <w:r>
          <w:rPr>
            <w:noProof/>
            <w:webHidden/>
          </w:rPr>
          <w:fldChar w:fldCharType="begin"/>
        </w:r>
        <w:r>
          <w:rPr>
            <w:noProof/>
            <w:webHidden/>
          </w:rPr>
          <w:instrText xml:space="preserve"> PAGEREF _Toc200379873 \h </w:instrText>
        </w:r>
        <w:r>
          <w:rPr>
            <w:noProof/>
            <w:webHidden/>
          </w:rPr>
        </w:r>
        <w:r>
          <w:rPr>
            <w:noProof/>
            <w:webHidden/>
          </w:rPr>
          <w:fldChar w:fldCharType="separate"/>
        </w:r>
        <w:r w:rsidR="008D3CFD">
          <w:rPr>
            <w:noProof/>
            <w:webHidden/>
          </w:rPr>
          <w:t>48</w:t>
        </w:r>
        <w:r>
          <w:rPr>
            <w:noProof/>
            <w:webHidden/>
          </w:rPr>
          <w:fldChar w:fldCharType="end"/>
        </w:r>
      </w:hyperlink>
    </w:p>
    <w:p w14:paraId="229E54C6" w14:textId="29BF7D6D" w:rsidR="00DC715E" w:rsidRDefault="008F3F0A" w:rsidP="008F3F0A">
      <w:pPr>
        <w:spacing w:line="240" w:lineRule="auto"/>
        <w:ind w:firstLine="0"/>
        <w:jc w:val="left"/>
        <w:rPr>
          <w:rFonts w:ascii="Calibri" w:eastAsia="SimSun" w:hAnsi="Calibri"/>
          <w:b/>
          <w:bCs/>
          <w:szCs w:val="20"/>
          <w:lang w:eastAsia="zh-CN"/>
        </w:rPr>
      </w:pPr>
      <w:r>
        <w:fldChar w:fldCharType="end"/>
      </w:r>
      <w:r w:rsidR="00DC715E">
        <w:br w:type="page"/>
      </w:r>
    </w:p>
    <w:p w14:paraId="110EFCB0" w14:textId="19E5DEBA" w:rsidR="0096293A" w:rsidRDefault="0096293A" w:rsidP="002F19D1">
      <w:pPr>
        <w:pStyle w:val="Heading1"/>
        <w:numPr>
          <w:ilvl w:val="0"/>
          <w:numId w:val="0"/>
        </w:numPr>
      </w:pPr>
      <w:bookmarkStart w:id="17" w:name="_Toc200376788"/>
      <w:r w:rsidRPr="006127CE">
        <w:lastRenderedPageBreak/>
        <w:t>DAFTAR LAMPIRAN</w:t>
      </w:r>
      <w:bookmarkEnd w:id="17"/>
    </w:p>
    <w:p w14:paraId="68B48035" w14:textId="77777777" w:rsidR="00C85C8A" w:rsidRDefault="00C85C8A" w:rsidP="00C85C8A">
      <w:pPr>
        <w:ind w:firstLine="0"/>
        <w:rPr>
          <w:lang w:eastAsia="zh-CN"/>
        </w:rPr>
      </w:pPr>
    </w:p>
    <w:p w14:paraId="5920CFC2" w14:textId="77777777" w:rsidR="00C85C8A" w:rsidRDefault="00C85C8A" w:rsidP="00C85C8A">
      <w:pPr>
        <w:ind w:firstLine="0"/>
        <w:rPr>
          <w:lang w:eastAsia="zh-CN"/>
        </w:rPr>
      </w:pPr>
    </w:p>
    <w:p w14:paraId="3042CDBC" w14:textId="77777777" w:rsidR="00C85C8A" w:rsidRDefault="00C85C8A" w:rsidP="00C85C8A">
      <w:pPr>
        <w:ind w:firstLine="0"/>
        <w:rPr>
          <w:lang w:eastAsia="zh-CN"/>
        </w:rPr>
      </w:pPr>
    </w:p>
    <w:bookmarkEnd w:id="1"/>
    <w:p w14:paraId="25C5DEA5" w14:textId="18EE364D" w:rsidR="00C85C8A" w:rsidRDefault="00C85C8A" w:rsidP="00C85C8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r>
        <w:fldChar w:fldCharType="begin"/>
      </w:r>
      <w:r>
        <w:instrText xml:space="preserve"> TOC \h \z \c "Lampiran" </w:instrText>
      </w:r>
      <w:r>
        <w:fldChar w:fldCharType="separate"/>
      </w:r>
      <w:hyperlink w:anchor="_Toc200383036" w:history="1">
        <w:r w:rsidRPr="006D6649">
          <w:rPr>
            <w:rStyle w:val="Hyperlink"/>
            <w:rFonts w:eastAsia="Batang"/>
            <w:noProof/>
          </w:rPr>
          <w:t>1. Link Github Code</w:t>
        </w:r>
        <w:r>
          <w:rPr>
            <w:noProof/>
            <w:webHidden/>
          </w:rPr>
          <w:tab/>
        </w:r>
        <w:r>
          <w:rPr>
            <w:noProof/>
            <w:webHidden/>
          </w:rPr>
          <w:fldChar w:fldCharType="begin"/>
        </w:r>
        <w:r>
          <w:rPr>
            <w:noProof/>
            <w:webHidden/>
          </w:rPr>
          <w:instrText xml:space="preserve"> PAGEREF _Toc200383036 \h </w:instrText>
        </w:r>
        <w:r>
          <w:rPr>
            <w:noProof/>
            <w:webHidden/>
          </w:rPr>
          <w:fldChar w:fldCharType="separate"/>
        </w:r>
        <w:r w:rsidR="008D3CFD">
          <w:rPr>
            <w:b/>
            <w:bCs/>
            <w:noProof/>
            <w:webHidden/>
            <w:lang w:val="en-US"/>
          </w:rPr>
          <w:t>Error! Bookmark not defined.</w:t>
        </w:r>
        <w:r>
          <w:rPr>
            <w:noProof/>
            <w:webHidden/>
          </w:rPr>
          <w:fldChar w:fldCharType="end"/>
        </w:r>
      </w:hyperlink>
    </w:p>
    <w:p w14:paraId="32FB1571" w14:textId="461A455F" w:rsidR="00C85C8A" w:rsidRDefault="00C85C8A" w:rsidP="00C85C8A">
      <w:pPr>
        <w:pStyle w:val="TableofFigures"/>
        <w:tabs>
          <w:tab w:val="right" w:leader="dot" w:pos="8495"/>
        </w:tabs>
        <w:ind w:firstLine="0"/>
        <w:rPr>
          <w:rFonts w:eastAsiaTheme="minorEastAsia" w:cstheme="minorBidi"/>
          <w:noProof/>
          <w:color w:val="auto"/>
          <w:kern w:val="2"/>
          <w:sz w:val="24"/>
          <w:szCs w:val="24"/>
          <w:lang w:val="en-US"/>
          <w14:ligatures w14:val="standardContextual"/>
        </w:rPr>
      </w:pPr>
      <w:hyperlink w:anchor="_Toc200383037" w:history="1">
        <w:r w:rsidRPr="006D6649">
          <w:rPr>
            <w:rStyle w:val="Hyperlink"/>
            <w:rFonts w:eastAsia="Batang"/>
            <w:noProof/>
          </w:rPr>
          <w:t>2. Link Video Wawancara</w:t>
        </w:r>
        <w:r>
          <w:rPr>
            <w:noProof/>
            <w:webHidden/>
          </w:rPr>
          <w:tab/>
        </w:r>
        <w:r>
          <w:rPr>
            <w:noProof/>
            <w:webHidden/>
          </w:rPr>
          <w:fldChar w:fldCharType="begin"/>
        </w:r>
        <w:r>
          <w:rPr>
            <w:noProof/>
            <w:webHidden/>
          </w:rPr>
          <w:instrText xml:space="preserve"> PAGEREF _Toc200383037 \h </w:instrText>
        </w:r>
        <w:r>
          <w:rPr>
            <w:noProof/>
            <w:webHidden/>
          </w:rPr>
        </w:r>
        <w:r>
          <w:rPr>
            <w:noProof/>
            <w:webHidden/>
          </w:rPr>
          <w:fldChar w:fldCharType="separate"/>
        </w:r>
        <w:r w:rsidR="008D3CFD">
          <w:rPr>
            <w:noProof/>
            <w:webHidden/>
          </w:rPr>
          <w:t>53</w:t>
        </w:r>
        <w:r>
          <w:rPr>
            <w:noProof/>
            <w:webHidden/>
          </w:rPr>
          <w:fldChar w:fldCharType="end"/>
        </w:r>
      </w:hyperlink>
    </w:p>
    <w:p w14:paraId="6C629170" w14:textId="65725E0D" w:rsidR="001022CA" w:rsidRDefault="00C85C8A">
      <w:pPr>
        <w:spacing w:line="240" w:lineRule="auto"/>
        <w:ind w:firstLine="0"/>
        <w:jc w:val="left"/>
        <w:sectPr w:rsidR="001022CA" w:rsidSect="00932309">
          <w:footerReference w:type="default" r:id="rId16"/>
          <w:pgSz w:w="11907" w:h="16840" w:code="9"/>
          <w:pgMar w:top="1701" w:right="1701" w:bottom="1701" w:left="1701" w:header="709" w:footer="709" w:gutter="0"/>
          <w:pgNumType w:fmt="lowerRoman"/>
          <w:cols w:space="708"/>
          <w:docGrid w:linePitch="360"/>
        </w:sectPr>
      </w:pPr>
      <w:r>
        <w:fldChar w:fldCharType="end"/>
      </w:r>
    </w:p>
    <w:p w14:paraId="6B821C53" w14:textId="77777777" w:rsidR="002010B7" w:rsidRDefault="002010B7">
      <w:pPr>
        <w:spacing w:line="240" w:lineRule="auto"/>
        <w:ind w:firstLine="0"/>
        <w:jc w:val="left"/>
        <w:rPr>
          <w:rFonts w:ascii="Calibri" w:eastAsia="SimSun" w:hAnsi="Calibri"/>
          <w:b/>
          <w:bCs/>
          <w:szCs w:val="20"/>
          <w:lang w:eastAsia="zh-CN"/>
        </w:rPr>
      </w:pPr>
    </w:p>
    <w:p w14:paraId="2AC84694" w14:textId="77777777" w:rsidR="00DC715E" w:rsidRDefault="00DC715E" w:rsidP="00DC715E">
      <w:pPr>
        <w:pStyle w:val="Heading1"/>
        <w:numPr>
          <w:ilvl w:val="0"/>
          <w:numId w:val="48"/>
        </w:numPr>
        <w:tabs>
          <w:tab w:val="num" w:pos="720"/>
        </w:tabs>
        <w:ind w:left="720" w:hanging="360"/>
      </w:pPr>
      <w:bookmarkStart w:id="18" w:name="_Toc200374655"/>
      <w:bookmarkStart w:id="19" w:name="_Toc200376789"/>
      <w:r>
        <w:t>PENDAHULUAN</w:t>
      </w:r>
      <w:bookmarkEnd w:id="18"/>
      <w:bookmarkEnd w:id="19"/>
    </w:p>
    <w:p w14:paraId="6048662B" w14:textId="77777777" w:rsidR="00DC715E" w:rsidRDefault="00DC715E" w:rsidP="00DC715E"/>
    <w:p w14:paraId="5484679F" w14:textId="77777777" w:rsidR="00DC715E" w:rsidRDefault="00DC715E" w:rsidP="00DC715E"/>
    <w:p w14:paraId="76881D18" w14:textId="77777777" w:rsidR="00DC715E" w:rsidRDefault="00DC715E" w:rsidP="00DC715E">
      <w:pPr>
        <w:pStyle w:val="Heading2"/>
        <w:numPr>
          <w:ilvl w:val="1"/>
          <w:numId w:val="48"/>
        </w:numPr>
        <w:ind w:left="720" w:hanging="720"/>
      </w:pPr>
      <w:bookmarkStart w:id="20" w:name="_Toc200374656"/>
      <w:bookmarkStart w:id="21" w:name="_Toc200376790"/>
      <w:r>
        <w:t>Latar Belakang</w:t>
      </w:r>
      <w:bookmarkEnd w:id="20"/>
      <w:bookmarkEnd w:id="21"/>
    </w:p>
    <w:p w14:paraId="5ED115DB" w14:textId="77777777" w:rsidR="00DC715E" w:rsidRDefault="00DC715E" w:rsidP="00DC715E">
      <w:pPr>
        <w:ind w:firstLine="720"/>
      </w:pPr>
      <w:r>
        <w:t>Rodex Tours &amp; Travel adalah perusahaan yang bergerak di bidang penjualan tiket pesawat, pemesanan hotel, dan paket wisata. Rodex Tours &amp; Travel memiliki 20 cabang, 822 resellers, dan 10 Travel Agency Partners System di seluruh Indonesia (About Rodextrip, 2024). Penjualan terbesarnya sendiri ada di tiket pesawat dengan penjualan lebih dari 600-1000 tiket per bulannya. Rodex Tours &amp; Travel tidak hanya melayani perjalanan dalam negeri, tetapi juga ke seluruh dunia. Saat ini, pendekatan yang dilakukan mencakup layanan melalui chat, website, telepon, dan kunjungan langsung (walk-in).</w:t>
      </w:r>
    </w:p>
    <w:p w14:paraId="16406161" w14:textId="77777777" w:rsidR="00DC715E" w:rsidRDefault="00DC715E" w:rsidP="00DC715E">
      <w:pPr>
        <w:ind w:firstLine="720"/>
      </w:pPr>
      <w:r>
        <w:t>Setiap perusahaan tentu menginginkan perkembangan untuk bisnisnya, tidak terkecuali Rodex Tours &amp; Travel. Untuk mencapai perkembangan tersebut, perusahaan perlu secara rutin melakukan evaluasi terhadap strategi dan proses penjualannya. Evaluasi merupakan proses untuk menilai efektivitas, kualitas, dan kinerja, yang digunakan untuk mendukung pencapaian tujuan dan pengambilan keputusan (EvalCommunity, n.d.). Dalam hal ini, evaluasi penjualan menjadi salah satu aspek krusial yang tidak boleh diabaikan.</w:t>
      </w:r>
    </w:p>
    <w:p w14:paraId="3EE49284" w14:textId="77777777" w:rsidR="00DC715E" w:rsidRDefault="00DC715E" w:rsidP="00DC715E">
      <w:pPr>
        <w:ind w:firstLine="720"/>
      </w:pPr>
      <w:r>
        <w:t>Rodex Tours &amp; Travel juga masih terbatas pada penyimpanan data di database dan csv tanpa program khusus untuk analisis data. Akibatnya, data yang tersedia belum dimanfaatkan secara optimal untuk mendukung pengambilan keputusan strategis. Saat ini, perusahaan belum mampu untuk melihat pola perilaku dan tren customer. Pola perilaku customer di sini merujuk pada kebiasaan, preferensi, dan keputusan yang dilakukan tiap waktu tertentu. Hal-hal tersebut meliputi rutinitas pemesanan seperti waktu dan frekuensi perjalanan, serta lonjakan permintaan pada periode tertentu seperti musim liburan atau hari raya. Hal ini menyebabkan perusahaan kesulitan dalam menentukan strategi yang baik untuk penjualan. Selain itu, banyak peluang seperti penyesuaian strategi pemasaran pada waktu-waktu liburan, berpotensi terlewat akibat tidak adanya analisis data yang mendalam.</w:t>
      </w:r>
    </w:p>
    <w:p w14:paraId="61D5A858" w14:textId="77777777" w:rsidR="00DC715E" w:rsidRDefault="00DC715E" w:rsidP="00DC715E">
      <w:pPr>
        <w:ind w:firstLine="720"/>
      </w:pPr>
      <w:r>
        <w:t xml:space="preserve">Penelitian yang dilakukan (Imanaka &amp; Sakama, 2022) menggunakan Long Short-Term Memory (LSTM) dan membandingkannya dengan SARIMAX untuk memprediksi permintaan tiket pesawat. LSTM digunakan karena kemampuannya untuk menangani data time series, serta mengingat informasi penting dari data historis. Di penelitian tersebut, LSTM dikembangkan untuk dapat menangani data time series dan non-time-series. Ini dilakukan dengan mengintegrasikan data non-time series sebagai variabel eksogen (input terpisah) dan </w:t>
      </w:r>
      <w:r>
        <w:lastRenderedPageBreak/>
        <w:t>menambahkan komponen autoregresif. Hasilnya, model LSTM yang digunakan memberi akurasi prediksi yang lebih baik dibandingkan SARIMAX, dengan RMSE lebih rendah dan kemampuan menangkap perubahan permintaan tiket pesawat yang lebih efektif karena penambahan data non-time series.</w:t>
      </w:r>
    </w:p>
    <w:p w14:paraId="5CA8225E" w14:textId="77777777" w:rsidR="00DC715E" w:rsidRDefault="00DC715E" w:rsidP="00DC715E">
      <w:pPr>
        <w:ind w:firstLine="720"/>
      </w:pPr>
      <w:r>
        <w:t>Penelitian lain yang dilakukan (Degife &amp; Lin, 2023) menggunakan perbandingan GRU, LSTM, MLP (MultiLayer Perceptron), ARIMA, dan SVM (Support Vector Machines) untuk memprediksi harga tiket pesawat. Pemilihan kelima model tersebut digunakan untuk membandingkan hasil masing-masing model, dimana model-model tersebut baik untuk time series analysis. Dataset yang digunakan merupakan data historis penerbangan dari Ethiopian Airlines yang mencakup lebih dari 1.000.000 catatan dari Januari 2018 hingga Juli 2022, dengan 44 fitur keputusan yang relevan seperti tanggal perjalanan, kelas pemesanan, asal dan tujuan penerbangan, serta faktor-faktor lain yang mempengaruhi tarif tiket. Hasilnya, GRU memiliki hasil yang sangat baik, dimana RMSE dan MAE yang didapat jauh lebih rendah daripada LSTM, MLP, ARIMA, dan SVM (peringkat berurutan).</w:t>
      </w:r>
    </w:p>
    <w:p w14:paraId="393B474A" w14:textId="77777777" w:rsidR="00DC715E" w:rsidRDefault="00DC715E" w:rsidP="00DC715E">
      <w:pPr>
        <w:ind w:firstLine="720"/>
      </w:pPr>
      <w:r>
        <w:t>Penelitian mengenai evaluasi menggunakan dashboard dan visualisasi pernah dilakukan oleh (Kobi, 2024). Penelitian tersebut mengidentifikasi tantangan dalam manajemen kinerja dan perbaikan proses di perusahaan, terutama dalam pengambilan keputusan berbasis data yang kompleks. Tujuannya adalah untuk menganalisis faktor-faktor yang mempengaruhi kinerja penerbangan dan mengembangkan dashboard interaktif untuk mendukung pengambilan keputusan. Metode yang digunakan mencakup pembuatan dashboard (seperti chart dan tabel) interaktif dan analisis statistik sederhana. Hasil penelitian menunjukkan bahwa dashboard analitik dapat memberikan kemudahan dalam pengelolaan data, rekomendasi dan pengambilan keputusan, dan evaluasi kinerja perusahaan berbasis data yang disajikan.</w:t>
      </w:r>
    </w:p>
    <w:p w14:paraId="322AC53D" w14:textId="77777777" w:rsidR="00DC715E" w:rsidRDefault="00DC715E" w:rsidP="00DC715E">
      <w:pPr>
        <w:ind w:firstLine="720"/>
      </w:pPr>
      <w:r>
        <w:t>Oleh karena itu, untuk mengatasi masalah-masalah di Rodex Tours &amp; Travel, dibutuhkan program analisis data seperti dashboard dengan visualisasi data, yang memungkinkan peningkatan peluang dalam meningkatkan efisiensi penjualan. Visualisasi data berfungsi untuk memahami struktur data, mengenali tren dan pola, mengevaluasi hasil analisis, serta menyampaikan informasi secara efektif, sehingga mendukung pengambilan keputusan yang lebih tepat (Unwin, 2020). Tanpa visualisasi yang efektif, data tidak dapat dieksplorasi secara mendalam untuk mengidentifikasi kebutuhan atau preferensi pelanggan yang berubah-ubah. Selain itu, melalui visualisasi data, Rodex Tours &amp; Travel dapat lebih mudah melacak kinerja penjualan, mengevaluasi efektivitas promosi, serta menentukan langkah-langkah perbaikan untuk meningkatkan layanan customer.</w:t>
      </w:r>
    </w:p>
    <w:p w14:paraId="2DDD8975" w14:textId="77777777" w:rsidR="00DC715E" w:rsidRDefault="00DC715E" w:rsidP="00DC715E">
      <w:pPr>
        <w:ind w:firstLine="720"/>
      </w:pPr>
      <w:r>
        <w:lastRenderedPageBreak/>
        <w:t>Selain dari visualisasi, untuk lebih mengoptimalkan strategi pemasaran dan perencanaan operasional, perusahaan tidak hanya perlu memanfaatkan data historis tetapi juga data terkini dan proyeksi masa depan. Sebab itu, Rodex Tours &amp; Travel juga dapat memanfaatkan demand forecasting. Demand forecasting merupakan perkiraan permintaan produk di masa mendatang berdasarkan analisis data historis dan tren yang ada (Ingle et al., 2021). Dengan memanfaatkan data historis penjualan tiket, perusahaan dapat memprediksi tren permintaan di masa depan, mengidentifikasi periode puncak, dan menyesuaikan strategi harga serta promosi. Dengan begitu, forecasting memungkinkan perusahaan untuk lebih siap menghadapi perubahan pola permintaan customer dan pengambilan keputusan terbaik untuk pemasaran.</w:t>
      </w:r>
    </w:p>
    <w:p w14:paraId="26EF0E3E" w14:textId="77777777" w:rsidR="00DC715E" w:rsidRDefault="00DC715E" w:rsidP="00DC715E">
      <w:pPr>
        <w:ind w:firstLine="720"/>
      </w:pPr>
      <w:r>
        <w:t>Pada skripsi ini, akan dilakukan pengembangan aplikasi dashboard interaktif dengan visualisasi data, analisis statistik, dan demand forecasting pada Rodex Tours &amp; Travel. Visualisasi data dan analisis statistik akan dibuat menggunakan data histori issued ticket. Kemudian, untuk demand forecasting akan dilakukan apabila data memiliki pola yang mendukung, dan akan menggunakan data issued ticket dari Januari 2022 hingga Desember 2024. Selain itu, akan dilakukan pengukuran korelasi dengan faktor eksternal yang mungkin berpengaruh seperti kalender. Dengan adanya dashboard interaktif dengan visualisasi data dan hasil demand forecasting, Rodex Tours &amp; Travel dapat memanfaatkan pembacaan data-data histori dan mengelola prediksi secara efektif guna mendukung pengambilan keputusan berbasis data, meningkatkan efisiensi operasional, dan mengoptimalkan strategi pemasaran dengan mengetahui pola perubahan kebutuhan pelanggan dengan lebih akurat.</w:t>
      </w:r>
    </w:p>
    <w:p w14:paraId="3C0237F7" w14:textId="77777777" w:rsidR="00DC715E" w:rsidRDefault="00DC715E" w:rsidP="00DC715E"/>
    <w:p w14:paraId="3C29D799" w14:textId="77777777" w:rsidR="00DC715E" w:rsidRDefault="00DC715E" w:rsidP="00DC715E">
      <w:pPr>
        <w:pStyle w:val="Heading2"/>
        <w:numPr>
          <w:ilvl w:val="1"/>
          <w:numId w:val="48"/>
        </w:numPr>
        <w:ind w:left="720" w:hanging="720"/>
      </w:pPr>
      <w:bookmarkStart w:id="22" w:name="_Toc200374657"/>
      <w:bookmarkStart w:id="23" w:name="_Toc200376791"/>
      <w:r>
        <w:t>Rumusan Masalah</w:t>
      </w:r>
      <w:bookmarkEnd w:id="22"/>
      <w:bookmarkEnd w:id="23"/>
    </w:p>
    <w:p w14:paraId="2C40CC65" w14:textId="77777777" w:rsidR="00DC715E" w:rsidRDefault="00DC715E" w:rsidP="00DC715E">
      <w:pPr>
        <w:ind w:firstLine="720"/>
      </w:pPr>
      <w:r>
        <w:t>Berdasarkan latar belakang pada bab 2, dapat dirumuskan permasalahan sebagai berikut:</w:t>
      </w:r>
    </w:p>
    <w:p w14:paraId="4CEE00ED" w14:textId="77777777" w:rsidR="00DC715E" w:rsidRDefault="00DC715E" w:rsidP="00DC715E">
      <w:pPr>
        <w:numPr>
          <w:ilvl w:val="0"/>
          <w:numId w:val="38"/>
        </w:numPr>
        <w:ind w:left="1134"/>
      </w:pPr>
      <w:r>
        <w:t>Bagaimana pola perilaku pelanggan, seperti preferensi tanggal perjalanan dan destinasi perjalanan terhadap periode tertentu?</w:t>
      </w:r>
    </w:p>
    <w:p w14:paraId="61A673D0" w14:textId="77777777" w:rsidR="00DC715E" w:rsidRDefault="00DC715E" w:rsidP="00DC715E">
      <w:pPr>
        <w:numPr>
          <w:ilvl w:val="0"/>
          <w:numId w:val="38"/>
        </w:numPr>
        <w:ind w:left="1134"/>
      </w:pPr>
      <w:r>
        <w:t>Bagaimana korelasi tingkat permintaan pesawat terhadap faktor kalender?</w:t>
      </w:r>
    </w:p>
    <w:p w14:paraId="49B5EC19" w14:textId="77777777" w:rsidR="00DC715E" w:rsidRDefault="00DC715E" w:rsidP="00DC715E"/>
    <w:p w14:paraId="632F4662" w14:textId="77777777" w:rsidR="00DC715E" w:rsidRDefault="00DC715E" w:rsidP="00DC715E">
      <w:pPr>
        <w:pStyle w:val="Heading2"/>
        <w:numPr>
          <w:ilvl w:val="1"/>
          <w:numId w:val="48"/>
        </w:numPr>
        <w:ind w:left="720" w:hanging="720"/>
      </w:pPr>
      <w:bookmarkStart w:id="24" w:name="_Toc200374658"/>
      <w:bookmarkStart w:id="25" w:name="_Toc200376792"/>
      <w:r>
        <w:t>Tujuan Skripsi</w:t>
      </w:r>
      <w:bookmarkEnd w:id="24"/>
      <w:bookmarkEnd w:id="25"/>
    </w:p>
    <w:p w14:paraId="27AC0C7F" w14:textId="77777777" w:rsidR="00DC715E" w:rsidRDefault="00DC715E" w:rsidP="00DC715E">
      <w:pPr>
        <w:ind w:firstLine="720"/>
      </w:pPr>
      <w:r>
        <w:t xml:space="preserve">Tujuan dari skripsi ini adalah menganalisis pola perilaku pelanggan, termasuk preferensi waktu dan destinasi perjalanan dalam kaitannya dengan periode tertentu, serta korelasinya dengan faktor eksternal dengan menggunakan pendekatan visualisasi data, analisis statistik, </w:t>
      </w:r>
      <w:r>
        <w:lastRenderedPageBreak/>
        <w:t>serta demand forecasting apabila memiliki pola yang mendukung yang dibuat dalam bentuk dashboard interaktif.</w:t>
      </w:r>
    </w:p>
    <w:p w14:paraId="0E683763" w14:textId="77777777" w:rsidR="00DC715E" w:rsidRDefault="00DC715E" w:rsidP="00DC715E"/>
    <w:p w14:paraId="4F217CDF" w14:textId="77777777" w:rsidR="00DC715E" w:rsidRDefault="00DC715E" w:rsidP="00DC715E">
      <w:pPr>
        <w:pStyle w:val="Heading2"/>
        <w:numPr>
          <w:ilvl w:val="1"/>
          <w:numId w:val="48"/>
        </w:numPr>
        <w:ind w:left="720" w:hanging="720"/>
      </w:pPr>
      <w:bookmarkStart w:id="26" w:name="_Toc200374659"/>
      <w:bookmarkStart w:id="27" w:name="_Toc200376793"/>
      <w:r>
        <w:t>Ruang Lingkup</w:t>
      </w:r>
      <w:bookmarkEnd w:id="26"/>
      <w:bookmarkEnd w:id="27"/>
    </w:p>
    <w:p w14:paraId="52C061C9" w14:textId="77777777" w:rsidR="00DC715E" w:rsidRDefault="00DC715E" w:rsidP="00DC715E">
      <w:pPr>
        <w:numPr>
          <w:ilvl w:val="0"/>
          <w:numId w:val="43"/>
        </w:numPr>
      </w:pPr>
      <w:r>
        <w:t>Menggunakan bahasa pemrograman python</w:t>
      </w:r>
    </w:p>
    <w:p w14:paraId="39742FA4" w14:textId="77777777" w:rsidR="00DC715E" w:rsidRDefault="00DC715E" w:rsidP="00DC715E">
      <w:pPr>
        <w:numPr>
          <w:ilvl w:val="0"/>
          <w:numId w:val="43"/>
        </w:numPr>
      </w:pPr>
      <w:r>
        <w:t>Data yang digunakan berupa format xls</w:t>
      </w:r>
    </w:p>
    <w:p w14:paraId="39547554" w14:textId="77777777" w:rsidR="00DC715E" w:rsidRDefault="00DC715E" w:rsidP="00DC715E">
      <w:pPr>
        <w:numPr>
          <w:ilvl w:val="0"/>
          <w:numId w:val="43"/>
        </w:numPr>
      </w:pPr>
      <w:r>
        <w:rPr>
          <w:i/>
        </w:rPr>
        <w:t xml:space="preserve">Dashboard </w:t>
      </w:r>
      <w:r>
        <w:t>dengan</w:t>
      </w:r>
      <w:r>
        <w:rPr>
          <w:i/>
        </w:rPr>
        <w:t xml:space="preserve"> </w:t>
      </w:r>
      <w:r>
        <w:t xml:space="preserve">visualisasi data dan </w:t>
      </w:r>
      <w:r>
        <w:rPr>
          <w:i/>
        </w:rPr>
        <w:t xml:space="preserve">forecast </w:t>
      </w:r>
      <w:r>
        <w:t xml:space="preserve">akan dibuat berbasis </w:t>
      </w:r>
      <w:r>
        <w:rPr>
          <w:i/>
        </w:rPr>
        <w:t xml:space="preserve">website </w:t>
      </w:r>
      <w:r>
        <w:t xml:space="preserve">dengan </w:t>
      </w:r>
      <w:r>
        <w:rPr>
          <w:i/>
        </w:rPr>
        <w:t xml:space="preserve">framework </w:t>
      </w:r>
      <w:r>
        <w:t>Flask</w:t>
      </w:r>
    </w:p>
    <w:p w14:paraId="7825EDAE" w14:textId="77777777" w:rsidR="00DC715E" w:rsidRDefault="00DC715E" w:rsidP="00DC715E">
      <w:pPr>
        <w:numPr>
          <w:ilvl w:val="0"/>
          <w:numId w:val="43"/>
        </w:numPr>
      </w:pPr>
      <w:r>
        <w:rPr>
          <w:i/>
        </w:rPr>
        <w:t>Dashboard</w:t>
      </w:r>
      <w:r>
        <w:t xml:space="preserve"> akan dibuat agar dapat interaktif menggunakan Plotly yang berupa visualisasi data dari Januari 2022 hingga Desember 2024</w:t>
      </w:r>
    </w:p>
    <w:p w14:paraId="621C2811" w14:textId="77777777" w:rsidR="00DC715E" w:rsidRDefault="00DC715E" w:rsidP="00DC715E">
      <w:pPr>
        <w:numPr>
          <w:ilvl w:val="0"/>
          <w:numId w:val="43"/>
        </w:numPr>
      </w:pPr>
      <w:r>
        <w:rPr>
          <w:i/>
        </w:rPr>
        <w:t xml:space="preserve">Forecast </w:t>
      </w:r>
      <w:r>
        <w:t xml:space="preserve">akan dibuat dengan membandingkan metode GRU, dan SARIMAX dengan data </w:t>
      </w:r>
      <w:r>
        <w:rPr>
          <w:i/>
        </w:rPr>
        <w:t xml:space="preserve">issued </w:t>
      </w:r>
      <w:r>
        <w:t xml:space="preserve">dari Januari 2022 hingga Desember 2024. </w:t>
      </w:r>
      <w:r>
        <w:rPr>
          <w:i/>
        </w:rPr>
        <w:t xml:space="preserve">Forecast </w:t>
      </w:r>
      <w:r>
        <w:t xml:space="preserve">akan dilakukan apabila data </w:t>
      </w:r>
      <w:r>
        <w:rPr>
          <w:i/>
        </w:rPr>
        <w:t>issued ticket</w:t>
      </w:r>
      <w:r>
        <w:t xml:space="preserve"> memiliki pola yang mendukung.</w:t>
      </w:r>
    </w:p>
    <w:p w14:paraId="6D39F7C1" w14:textId="77777777" w:rsidR="00DC715E" w:rsidRDefault="00DC715E" w:rsidP="00DC715E">
      <w:pPr>
        <w:numPr>
          <w:ilvl w:val="0"/>
          <w:numId w:val="43"/>
        </w:numPr>
      </w:pPr>
      <w:r>
        <w:t>Melakukan pengukuran tingkat error model dengan MAE (Mean Absolute Error) dan MSE (Mean Squared Error)</w:t>
      </w:r>
    </w:p>
    <w:p w14:paraId="63E29050" w14:textId="77777777" w:rsidR="00DC715E" w:rsidRDefault="00DC715E" w:rsidP="00DC715E">
      <w:pPr>
        <w:numPr>
          <w:ilvl w:val="0"/>
          <w:numId w:val="43"/>
        </w:numPr>
      </w:pPr>
      <w:r>
        <w:t>Melakukan pengukuran tingkat akurasi model dengan R-squared</w:t>
      </w:r>
    </w:p>
    <w:p w14:paraId="05C727CE" w14:textId="77777777" w:rsidR="00DC715E" w:rsidRDefault="00DC715E" w:rsidP="00DC715E">
      <w:pPr>
        <w:numPr>
          <w:ilvl w:val="0"/>
          <w:numId w:val="43"/>
        </w:numPr>
      </w:pPr>
      <w:r>
        <w:t xml:space="preserve">Data yang digunakan untuk </w:t>
      </w:r>
      <w:r>
        <w:rPr>
          <w:i/>
        </w:rPr>
        <w:t xml:space="preserve">forecasting </w:t>
      </w:r>
      <w:r>
        <w:t xml:space="preserve">adalah data </w:t>
      </w:r>
      <w:r>
        <w:rPr>
          <w:i/>
        </w:rPr>
        <w:t xml:space="preserve">issued ticket </w:t>
      </w:r>
      <w:r>
        <w:t>dari Januari 2022 hingga Desember 2024</w:t>
      </w:r>
    </w:p>
    <w:p w14:paraId="444EBC0A" w14:textId="77777777" w:rsidR="00DC715E" w:rsidRDefault="00DC715E" w:rsidP="00DC715E">
      <w:pPr>
        <w:numPr>
          <w:ilvl w:val="0"/>
          <w:numId w:val="43"/>
        </w:numPr>
      </w:pPr>
      <w:r>
        <w:t>Mengkorelasikan data yang diprediksi dengan faktor-faktor eksternal yaitu indikator data kalender (hari libur panjang dan tanggal merah di Indonesia)</w:t>
      </w:r>
    </w:p>
    <w:p w14:paraId="1B9099EF" w14:textId="77777777" w:rsidR="00DC715E" w:rsidRDefault="00DC715E" w:rsidP="00DC715E">
      <w:pPr>
        <w:numPr>
          <w:ilvl w:val="0"/>
          <w:numId w:val="43"/>
        </w:numPr>
      </w:pPr>
      <w:r>
        <w:t xml:space="preserve">Membagi data menjadi </w:t>
      </w:r>
      <w:r>
        <w:rPr>
          <w:i/>
        </w:rPr>
        <w:t xml:space="preserve">training </w:t>
      </w:r>
      <w:r>
        <w:t xml:space="preserve">dan </w:t>
      </w:r>
      <w:r>
        <w:rPr>
          <w:i/>
        </w:rPr>
        <w:t xml:space="preserve">testing </w:t>
      </w:r>
      <w:r>
        <w:t>dengan rasio 80:20</w:t>
      </w:r>
    </w:p>
    <w:p w14:paraId="156E388C" w14:textId="77777777" w:rsidR="00DC715E" w:rsidRDefault="00DC715E" w:rsidP="00DC715E">
      <w:pPr>
        <w:numPr>
          <w:ilvl w:val="0"/>
          <w:numId w:val="43"/>
        </w:numPr>
      </w:pPr>
      <w:r>
        <w:t>Output yang didapat Rodex Tours &amp; Travel adalah:</w:t>
      </w:r>
    </w:p>
    <w:p w14:paraId="407C1AB7" w14:textId="77777777" w:rsidR="00DC715E" w:rsidRDefault="00DC715E" w:rsidP="00DC715E">
      <w:pPr>
        <w:numPr>
          <w:ilvl w:val="2"/>
          <w:numId w:val="43"/>
        </w:numPr>
        <w:ind w:left="1440"/>
      </w:pPr>
      <w:r>
        <w:rPr>
          <w:i/>
        </w:rPr>
        <w:t xml:space="preserve">Dashboard </w:t>
      </w:r>
      <w:r>
        <w:t xml:space="preserve">interaktif dengan visualisasi data berupa plot, </w:t>
      </w:r>
      <w:r>
        <w:rPr>
          <w:i/>
        </w:rPr>
        <w:t>chart</w:t>
      </w:r>
      <w:r>
        <w:t xml:space="preserve">, </w:t>
      </w:r>
      <w:r>
        <w:rPr>
          <w:i/>
        </w:rPr>
        <w:t xml:space="preserve">summary </w:t>
      </w:r>
      <w:r>
        <w:t>singkat mengenai data, dan analisa statistik dengan data yang digunakan berupa</w:t>
      </w:r>
    </w:p>
    <w:p w14:paraId="7419BFBC" w14:textId="77777777" w:rsidR="00DC715E" w:rsidRDefault="00DC715E" w:rsidP="00DC715E">
      <w:pPr>
        <w:numPr>
          <w:ilvl w:val="3"/>
          <w:numId w:val="43"/>
        </w:numPr>
        <w:ind w:left="1800"/>
      </w:pPr>
      <w:r>
        <w:t>Rute (asal dan destinasi)</w:t>
      </w:r>
    </w:p>
    <w:p w14:paraId="1ADD86A9" w14:textId="77777777" w:rsidR="00DC715E" w:rsidRDefault="00DC715E" w:rsidP="00DC715E">
      <w:pPr>
        <w:numPr>
          <w:ilvl w:val="3"/>
          <w:numId w:val="43"/>
        </w:numPr>
        <w:ind w:left="1800"/>
      </w:pPr>
      <w:r>
        <w:t>Waktu (waktu berangkat dan kedatangan)</w:t>
      </w:r>
    </w:p>
    <w:p w14:paraId="3F83C282" w14:textId="77777777" w:rsidR="00DC715E" w:rsidRDefault="00DC715E" w:rsidP="00DC715E">
      <w:pPr>
        <w:numPr>
          <w:ilvl w:val="3"/>
          <w:numId w:val="43"/>
        </w:numPr>
        <w:ind w:left="1800"/>
      </w:pPr>
      <w:r>
        <w:t>Maskapai (</w:t>
      </w:r>
      <w:r>
        <w:rPr>
          <w:i/>
        </w:rPr>
        <w:t xml:space="preserve">provider </w:t>
      </w:r>
      <w:r>
        <w:t xml:space="preserve">dan </w:t>
      </w:r>
      <w:r>
        <w:rPr>
          <w:i/>
        </w:rPr>
        <w:t>carrier</w:t>
      </w:r>
      <w:r>
        <w:t>)</w:t>
      </w:r>
    </w:p>
    <w:p w14:paraId="3CC9C926" w14:textId="77777777" w:rsidR="00DC715E" w:rsidRDefault="00DC715E" w:rsidP="00DC715E">
      <w:pPr>
        <w:numPr>
          <w:ilvl w:val="3"/>
          <w:numId w:val="43"/>
        </w:numPr>
        <w:ind w:left="1800"/>
      </w:pPr>
      <w:r>
        <w:t>Umur penumpang (adult atau child)</w:t>
      </w:r>
    </w:p>
    <w:p w14:paraId="24367B11" w14:textId="77777777" w:rsidR="00DC715E" w:rsidRDefault="00DC715E" w:rsidP="00DC715E">
      <w:pPr>
        <w:numPr>
          <w:ilvl w:val="3"/>
          <w:numId w:val="43"/>
        </w:numPr>
        <w:ind w:left="1800"/>
      </w:pPr>
      <w:r>
        <w:t>Direction dan sektor penerbangan</w:t>
      </w:r>
    </w:p>
    <w:p w14:paraId="591C00DC" w14:textId="77777777" w:rsidR="00DC715E" w:rsidRDefault="00DC715E" w:rsidP="00DC715E">
      <w:pPr>
        <w:numPr>
          <w:ilvl w:val="2"/>
          <w:numId w:val="43"/>
        </w:numPr>
        <w:ind w:left="1440"/>
      </w:pPr>
      <w:r>
        <w:t>Hasil prediksi kebutuhan tiket penerbangan dengan pilihan jangka waktu maksimal 1 bulan depan dengan korelasi fiturnya berupa faktor-faktor eksternal (kalender)</w:t>
      </w:r>
    </w:p>
    <w:p w14:paraId="2259CEEA" w14:textId="77777777" w:rsidR="00DC715E" w:rsidRDefault="00DC715E" w:rsidP="00DC715E">
      <w:pPr>
        <w:numPr>
          <w:ilvl w:val="2"/>
          <w:numId w:val="43"/>
        </w:numPr>
        <w:ind w:left="1440"/>
      </w:pPr>
      <w:r>
        <w:lastRenderedPageBreak/>
        <w:t>Perbandingan hasil dengan nilai aktual untuk tiap model beserta dengan nilai error dan akurasinya</w:t>
      </w:r>
    </w:p>
    <w:p w14:paraId="6A63BC6C" w14:textId="77777777" w:rsidR="00DC715E" w:rsidRDefault="00DC715E" w:rsidP="00DC715E">
      <w:pPr>
        <w:numPr>
          <w:ilvl w:val="0"/>
          <w:numId w:val="43"/>
        </w:numPr>
      </w:pPr>
      <w:r>
        <w:t xml:space="preserve">Beberapa fitur </w:t>
      </w:r>
      <w:r>
        <w:rPr>
          <w:i/>
        </w:rPr>
        <w:t xml:space="preserve">Dashboard </w:t>
      </w:r>
      <w:r>
        <w:t>berupa:</w:t>
      </w:r>
    </w:p>
    <w:p w14:paraId="0F407E23" w14:textId="77777777" w:rsidR="00DC715E" w:rsidRDefault="00DC715E" w:rsidP="00DC715E">
      <w:pPr>
        <w:numPr>
          <w:ilvl w:val="2"/>
          <w:numId w:val="43"/>
        </w:numPr>
        <w:ind w:left="1440"/>
      </w:pPr>
      <w:r>
        <w:t>Visualisasi peta berdasarkan destinasi dan tanggal untuk mengetahui pola perjalanan, tren permintaan berdasarkan lokasi, serta periode waktu dengan aktivitas penerbangan tertinggi</w:t>
      </w:r>
    </w:p>
    <w:p w14:paraId="3833C4B4" w14:textId="77777777" w:rsidR="00DC715E" w:rsidRDefault="00DC715E" w:rsidP="00DC715E">
      <w:pPr>
        <w:numPr>
          <w:ilvl w:val="2"/>
          <w:numId w:val="43"/>
        </w:numPr>
        <w:ind w:left="1440"/>
      </w:pPr>
      <w:r>
        <w:rPr>
          <w:i/>
        </w:rPr>
        <w:t xml:space="preserve">Correlation plot </w:t>
      </w:r>
      <w:r>
        <w:t>untuk menganalisis hubungan antara berbagai variabel seperti harga tiket, jumlah permintaan tiket, maupun faktor eksternal untuk melihat keterkaitannya</w:t>
      </w:r>
    </w:p>
    <w:p w14:paraId="350E0BE0" w14:textId="77777777" w:rsidR="00DC715E" w:rsidRDefault="00DC715E" w:rsidP="00DC715E">
      <w:pPr>
        <w:numPr>
          <w:ilvl w:val="2"/>
          <w:numId w:val="43"/>
        </w:numPr>
        <w:ind w:left="1440"/>
      </w:pPr>
      <w:r>
        <w:rPr>
          <w:i/>
        </w:rPr>
        <w:t>Time series plot</w:t>
      </w:r>
      <w:r>
        <w:t xml:space="preserve"> untuk memantau tren permintaan tiket dari waktu ke waktu, mengidentifikasi musim puncak (</w:t>
      </w:r>
      <w:r>
        <w:rPr>
          <w:i/>
        </w:rPr>
        <w:t>peak season</w:t>
      </w:r>
      <w:r>
        <w:t>) atau pola musiman lainnya</w:t>
      </w:r>
    </w:p>
    <w:p w14:paraId="76EA6C16" w14:textId="77777777" w:rsidR="00DC715E" w:rsidRDefault="00DC715E" w:rsidP="00DC715E">
      <w:pPr>
        <w:numPr>
          <w:ilvl w:val="2"/>
          <w:numId w:val="43"/>
        </w:numPr>
        <w:ind w:left="1440"/>
      </w:pPr>
      <w:r>
        <w:rPr>
          <w:i/>
        </w:rPr>
        <w:t>Bar chart</w:t>
      </w:r>
      <w:r>
        <w:t xml:space="preserve"> atau </w:t>
      </w:r>
      <w:r>
        <w:rPr>
          <w:i/>
        </w:rPr>
        <w:t xml:space="preserve">pie chart </w:t>
      </w:r>
      <w:r>
        <w:t>untuk menampilkan distribusi data seperti rute populer, maskapai yang paling sering digunakan, atau demografi penumpang berdasarkan usia dan kategori</w:t>
      </w:r>
    </w:p>
    <w:p w14:paraId="1A416E6C" w14:textId="77777777" w:rsidR="00DC715E" w:rsidRDefault="00DC715E" w:rsidP="00DC715E">
      <w:pPr>
        <w:numPr>
          <w:ilvl w:val="2"/>
          <w:numId w:val="43"/>
        </w:numPr>
        <w:ind w:left="1440"/>
      </w:pPr>
      <w:r>
        <w:t>Heatmap untuk menunjukkan intensitas permintaan tiket berdasarkan wilayah atau waktu tertentu, memberikan gambaran visual tentang area dan periode dengan aktivitas tinggi</w:t>
      </w:r>
    </w:p>
    <w:p w14:paraId="5B35E466" w14:textId="77777777" w:rsidR="00DC715E" w:rsidRDefault="00DC715E" w:rsidP="00DC715E">
      <w:pPr>
        <w:numPr>
          <w:ilvl w:val="2"/>
          <w:numId w:val="43"/>
        </w:numPr>
        <w:ind w:left="1440"/>
      </w:pPr>
      <w:r>
        <w:t>Filter yang dapat diubah berdasarkan inputan user untuk melihat data berdasarkan variabel yang diinginkan pengguna untuk analisis yang lebih spesifik</w:t>
      </w:r>
    </w:p>
    <w:p w14:paraId="3D87FB9D" w14:textId="77777777" w:rsidR="00DC715E" w:rsidRDefault="00DC715E" w:rsidP="00DC715E">
      <w:pPr>
        <w:numPr>
          <w:ilvl w:val="2"/>
          <w:numId w:val="43"/>
        </w:numPr>
        <w:ind w:left="1440"/>
      </w:pPr>
      <w:r>
        <w:t xml:space="preserve">Statistik deskriptif dan </w:t>
      </w:r>
      <w:r>
        <w:rPr>
          <w:i/>
        </w:rPr>
        <w:t xml:space="preserve">summary report </w:t>
      </w:r>
      <w:r>
        <w:t>untuk memberikan informasi singkat seperti rata-rata harga tiket, jumlah tiket per bulan, atau rute dengan penjualan tertinggi</w:t>
      </w:r>
    </w:p>
    <w:p w14:paraId="24CC98B8" w14:textId="77777777" w:rsidR="00DC715E" w:rsidRDefault="00DC715E" w:rsidP="00DC715E">
      <w:pPr>
        <w:numPr>
          <w:ilvl w:val="2"/>
          <w:numId w:val="43"/>
        </w:numPr>
        <w:ind w:left="1440"/>
      </w:pPr>
      <w:r>
        <w:t>Analisis statistik yaitu t-test, p-value test, Linear Regression yang hasilnya akan diinterpretasikan dalam bentuk kalimat untuk penggunanya dapat mengerti kesimpulan yang didapat</w:t>
      </w:r>
    </w:p>
    <w:p w14:paraId="580B86C9" w14:textId="77777777" w:rsidR="00DC715E" w:rsidRDefault="00DC715E" w:rsidP="00DC715E">
      <w:pPr>
        <w:numPr>
          <w:ilvl w:val="3"/>
          <w:numId w:val="43"/>
        </w:numPr>
        <w:ind w:left="1800"/>
      </w:pPr>
      <w:r>
        <w:t xml:space="preserve">T-test akan digunakan untuk menganalisis perbedaan rata-rata antara dua kelompok data, misalnya untuk mengetahui apakah terdapat perbedaan signifikan dalam jumlah pemesanan tiket antara musim liburan dan hari biasa sehingga data tersebut dapat digunakan untuk mengidentifikasi tren permintaan berdasarkan periode tertentu dan membantu dalam perencanaan strategi penjualan, seperti menentukan promosi yang tepat, membuat paket tour untuk destinasi tertentu di periode yang ramai, dll. </w:t>
      </w:r>
      <w:r>
        <w:lastRenderedPageBreak/>
        <w:t>Contoh data yang akan digunakan adalah data jumlah tiket berdasarkan destinasi akhir, yang kemudian dibandingkan antara periode dengan tanggal merah dan periode tanpa tanggal merah.</w:t>
      </w:r>
    </w:p>
    <w:p w14:paraId="4D3EB2D9" w14:textId="77777777" w:rsidR="00DC715E" w:rsidRDefault="00DC715E" w:rsidP="00DC715E">
      <w:pPr>
        <w:numPr>
          <w:ilvl w:val="3"/>
          <w:numId w:val="43"/>
        </w:numPr>
        <w:ind w:left="1800"/>
      </w:pPr>
      <w:r>
        <w:t>P-value test akan digunakan untuk mengevaluasi signifikansi statistik hasil analisis, sehingga dapat menentukan apakah suatu hubungan atau perbedaan dalam data terjadi secara kebetulan atau memiliki dasar yang kuat. Misalnya, dilakukan untuk melihat jumlah tiket yang terjual selama saat harga sedang tinggi atau rendah untuk mengetahui apakah perbedaan dalam permintaan tiket di selang harga tersebut signifikan secara statistik atau hanya terjadi secara acak.</w:t>
      </w:r>
    </w:p>
    <w:p w14:paraId="796002E6" w14:textId="77777777" w:rsidR="00DC715E" w:rsidRDefault="00DC715E" w:rsidP="00DC715E">
      <w:pPr>
        <w:numPr>
          <w:ilvl w:val="3"/>
          <w:numId w:val="43"/>
        </w:numPr>
        <w:ind w:left="1800"/>
      </w:pPr>
      <w:r>
        <w:t>Linear Regression akan digunakan untuk mengetahui hubungan antara variabel independen dan variabel dependen, seperti bagaimana harga tiket atau hari libur mempengaruhi penjualan tiket pesawat.</w:t>
      </w:r>
    </w:p>
    <w:p w14:paraId="735C2A1D" w14:textId="77777777" w:rsidR="00DC715E" w:rsidRDefault="00DC715E" w:rsidP="00DC715E">
      <w:pPr>
        <w:numPr>
          <w:ilvl w:val="0"/>
          <w:numId w:val="43"/>
        </w:numPr>
      </w:pPr>
      <w:r>
        <w:t xml:space="preserve">Pengujian akan dilakukan dengan melakukan pengujian sistem kepada pihak Rodex Tours &amp; Travel dan melakukan survei pengguna untuk penggunaan </w:t>
      </w:r>
      <w:r>
        <w:rPr>
          <w:i/>
        </w:rPr>
        <w:t>dashboard</w:t>
      </w:r>
      <w:r>
        <w:t xml:space="preserve"> visualisasi data dan hasil prediksi</w:t>
      </w:r>
    </w:p>
    <w:p w14:paraId="31C87E6A" w14:textId="77777777" w:rsidR="00DC715E" w:rsidRDefault="00DC715E" w:rsidP="00DC715E"/>
    <w:p w14:paraId="73A6874A" w14:textId="77777777" w:rsidR="00DC715E" w:rsidRDefault="00DC715E" w:rsidP="00DC715E">
      <w:pPr>
        <w:pStyle w:val="Heading2"/>
        <w:numPr>
          <w:ilvl w:val="1"/>
          <w:numId w:val="48"/>
        </w:numPr>
        <w:ind w:left="720" w:hanging="720"/>
      </w:pPr>
      <w:bookmarkStart w:id="28" w:name="_Toc200374660"/>
      <w:bookmarkStart w:id="29" w:name="_Toc200376794"/>
      <w:r>
        <w:t>Manfaat Penelitian</w:t>
      </w:r>
      <w:bookmarkEnd w:id="28"/>
      <w:bookmarkEnd w:id="29"/>
    </w:p>
    <w:p w14:paraId="56A11978" w14:textId="77777777" w:rsidR="00DC715E" w:rsidRDefault="00DC715E" w:rsidP="00DC715E">
      <w:pPr>
        <w:ind w:firstLine="720"/>
      </w:pPr>
      <w:r>
        <w:t>Penelitian ini bermanfaat bagi Rodex Tours &amp; Travel untuk lebih memahami pola permintaan pelanggan melalui visualisasi data historis pada dashboard interaktif, serta memprediksi kebutuhan masa depan dengan lebih akurat menggunakan hasil demand forecasting. Dengan demikian, perusahaan dapat meningkatkan efisiensi operasional, mengoptimalkan strategi pemasaran, serta menyediakan layanan yang lebih sesuai dengan kebutuhan pelanggan, sehingga mendukung pengambilan keputusan yang lebih strategis dan berbasis data.</w:t>
      </w:r>
    </w:p>
    <w:p w14:paraId="7D5AE688" w14:textId="77777777" w:rsidR="00DC715E" w:rsidRDefault="00DC715E" w:rsidP="00DC715E"/>
    <w:p w14:paraId="234AFCB9" w14:textId="77777777" w:rsidR="00DC715E" w:rsidRDefault="00DC715E" w:rsidP="00DC715E">
      <w:pPr>
        <w:ind w:firstLine="0"/>
      </w:pPr>
    </w:p>
    <w:p w14:paraId="0ECE0EDD" w14:textId="77777777" w:rsidR="00DC715E" w:rsidRDefault="00DC715E" w:rsidP="00DC715E">
      <w:pPr>
        <w:pStyle w:val="Heading2"/>
        <w:numPr>
          <w:ilvl w:val="1"/>
          <w:numId w:val="48"/>
        </w:numPr>
        <w:ind w:left="720" w:hanging="720"/>
      </w:pPr>
      <w:bookmarkStart w:id="30" w:name="_Toc200374661"/>
      <w:bookmarkStart w:id="31" w:name="_Toc200376795"/>
      <w:r>
        <w:t>Metodologi Penelitian</w:t>
      </w:r>
      <w:bookmarkEnd w:id="30"/>
      <w:bookmarkEnd w:id="31"/>
    </w:p>
    <w:p w14:paraId="121CFCF8" w14:textId="77777777" w:rsidR="00DC715E" w:rsidRDefault="00DC715E" w:rsidP="00DC715E">
      <w:pPr>
        <w:ind w:left="720" w:firstLine="0"/>
      </w:pPr>
      <w:r>
        <w:t xml:space="preserve">Berikut adalah langkah - langkah pengerjaan skripsi : </w:t>
      </w:r>
    </w:p>
    <w:p w14:paraId="7D2170E9" w14:textId="77777777" w:rsidR="00DC715E" w:rsidRDefault="00DC715E" w:rsidP="00DC715E">
      <w:pPr>
        <w:numPr>
          <w:ilvl w:val="0"/>
          <w:numId w:val="54"/>
        </w:numPr>
      </w:pPr>
      <w:r>
        <w:t>Studi Literatur</w:t>
      </w:r>
    </w:p>
    <w:p w14:paraId="06F58B0A" w14:textId="77777777" w:rsidR="00DC715E" w:rsidRDefault="00DC715E" w:rsidP="00DC715E">
      <w:pPr>
        <w:numPr>
          <w:ilvl w:val="1"/>
          <w:numId w:val="54"/>
        </w:numPr>
      </w:pPr>
      <w:r>
        <w:t>Demand Forecasting</w:t>
      </w:r>
    </w:p>
    <w:p w14:paraId="14E3C3CB" w14:textId="77777777" w:rsidR="00DC715E" w:rsidRDefault="00DC715E" w:rsidP="00DC715E">
      <w:pPr>
        <w:numPr>
          <w:ilvl w:val="1"/>
          <w:numId w:val="54"/>
        </w:numPr>
      </w:pPr>
      <w:r>
        <w:t>GRU</w:t>
      </w:r>
    </w:p>
    <w:p w14:paraId="00DB0F54" w14:textId="77777777" w:rsidR="00DC715E" w:rsidRDefault="00DC715E" w:rsidP="00DC715E">
      <w:pPr>
        <w:numPr>
          <w:ilvl w:val="1"/>
          <w:numId w:val="54"/>
        </w:numPr>
      </w:pPr>
      <w:r>
        <w:t>SARIMAX</w:t>
      </w:r>
    </w:p>
    <w:p w14:paraId="6EE7AF0D" w14:textId="77777777" w:rsidR="00DC715E" w:rsidRDefault="00DC715E" w:rsidP="00DC715E">
      <w:pPr>
        <w:numPr>
          <w:ilvl w:val="1"/>
          <w:numId w:val="54"/>
        </w:numPr>
      </w:pPr>
      <w:r>
        <w:lastRenderedPageBreak/>
        <w:t xml:space="preserve">Bahasa Pemrograman </w:t>
      </w:r>
      <w:r>
        <w:rPr>
          <w:i/>
        </w:rPr>
        <w:t>website</w:t>
      </w:r>
      <w:r>
        <w:t xml:space="preserve">: </w:t>
      </w:r>
    </w:p>
    <w:p w14:paraId="49338600" w14:textId="77777777" w:rsidR="00DC715E" w:rsidRDefault="00DC715E" w:rsidP="00DC715E">
      <w:pPr>
        <w:numPr>
          <w:ilvl w:val="2"/>
          <w:numId w:val="54"/>
        </w:numPr>
      </w:pPr>
      <w:r>
        <w:t>HTML</w:t>
      </w:r>
    </w:p>
    <w:p w14:paraId="58A8922E" w14:textId="77777777" w:rsidR="00DC715E" w:rsidRDefault="00DC715E" w:rsidP="00DC715E">
      <w:pPr>
        <w:numPr>
          <w:ilvl w:val="2"/>
          <w:numId w:val="54"/>
        </w:numPr>
      </w:pPr>
      <w:r>
        <w:t>CSS</w:t>
      </w:r>
    </w:p>
    <w:p w14:paraId="55FCC2EE" w14:textId="77777777" w:rsidR="00DC715E" w:rsidRDefault="00DC715E" w:rsidP="00DC715E">
      <w:pPr>
        <w:numPr>
          <w:ilvl w:val="2"/>
          <w:numId w:val="54"/>
        </w:numPr>
      </w:pPr>
      <w:r>
        <w:t>JavaScript</w:t>
      </w:r>
    </w:p>
    <w:p w14:paraId="5CCF0498" w14:textId="77777777" w:rsidR="00DC715E" w:rsidRDefault="00DC715E" w:rsidP="00DC715E">
      <w:pPr>
        <w:numPr>
          <w:ilvl w:val="2"/>
          <w:numId w:val="54"/>
        </w:numPr>
      </w:pPr>
      <w:r>
        <w:t>Flask</w:t>
      </w:r>
    </w:p>
    <w:p w14:paraId="0CF016C9" w14:textId="77777777" w:rsidR="00DC715E" w:rsidRDefault="00DC715E" w:rsidP="00DC715E">
      <w:pPr>
        <w:numPr>
          <w:ilvl w:val="2"/>
          <w:numId w:val="54"/>
        </w:numPr>
      </w:pPr>
      <w:r>
        <w:t>Pyplot</w:t>
      </w:r>
    </w:p>
    <w:p w14:paraId="71A6CF25" w14:textId="77777777" w:rsidR="00DC715E" w:rsidRDefault="00DC715E" w:rsidP="00DC715E">
      <w:pPr>
        <w:numPr>
          <w:ilvl w:val="2"/>
          <w:numId w:val="54"/>
        </w:numPr>
      </w:pPr>
      <w:r>
        <w:t>SQL</w:t>
      </w:r>
    </w:p>
    <w:p w14:paraId="2765AC23" w14:textId="77777777" w:rsidR="00DC715E" w:rsidRDefault="00DC715E" w:rsidP="00DC715E">
      <w:pPr>
        <w:numPr>
          <w:ilvl w:val="2"/>
          <w:numId w:val="54"/>
        </w:numPr>
      </w:pPr>
      <w:r>
        <w:t>Python</w:t>
      </w:r>
    </w:p>
    <w:p w14:paraId="02899190" w14:textId="77777777" w:rsidR="00DC715E" w:rsidRDefault="00DC715E" w:rsidP="00DC715E">
      <w:pPr>
        <w:numPr>
          <w:ilvl w:val="0"/>
          <w:numId w:val="54"/>
        </w:numPr>
      </w:pPr>
      <w:r>
        <w:t xml:space="preserve">Pengumpulan dan </w:t>
      </w:r>
      <w:r>
        <w:rPr>
          <w:i/>
        </w:rPr>
        <w:t xml:space="preserve">Preprocessing </w:t>
      </w:r>
      <w:r>
        <w:t>Data</w:t>
      </w:r>
    </w:p>
    <w:p w14:paraId="72A1E26E" w14:textId="77777777" w:rsidR="00DC715E" w:rsidRDefault="00DC715E" w:rsidP="00DC715E">
      <w:pPr>
        <w:numPr>
          <w:ilvl w:val="1"/>
          <w:numId w:val="54"/>
        </w:numPr>
      </w:pPr>
      <w:r>
        <w:t xml:space="preserve">Mengumpulkan data </w:t>
      </w:r>
      <w:r>
        <w:rPr>
          <w:i/>
        </w:rPr>
        <w:t>issued ticket</w:t>
      </w:r>
    </w:p>
    <w:p w14:paraId="47787ABE" w14:textId="77777777" w:rsidR="00DC715E" w:rsidRDefault="00DC715E" w:rsidP="00DC715E">
      <w:pPr>
        <w:numPr>
          <w:ilvl w:val="1"/>
          <w:numId w:val="54"/>
        </w:numPr>
      </w:pPr>
      <w:r>
        <w:t>Membuat database di SQL</w:t>
      </w:r>
    </w:p>
    <w:p w14:paraId="7409A143" w14:textId="77777777" w:rsidR="00DC715E" w:rsidRDefault="00DC715E" w:rsidP="00DC715E">
      <w:pPr>
        <w:numPr>
          <w:ilvl w:val="1"/>
          <w:numId w:val="54"/>
        </w:numPr>
      </w:pPr>
      <w:r>
        <w:t xml:space="preserve">Melakukan data </w:t>
      </w:r>
      <w:r>
        <w:rPr>
          <w:i/>
        </w:rPr>
        <w:t>cleaning</w:t>
      </w:r>
    </w:p>
    <w:p w14:paraId="307C8A2A" w14:textId="77777777" w:rsidR="00DC715E" w:rsidRDefault="00DC715E" w:rsidP="00DC715E">
      <w:pPr>
        <w:numPr>
          <w:ilvl w:val="1"/>
          <w:numId w:val="54"/>
        </w:numPr>
      </w:pPr>
      <w:r>
        <w:t xml:space="preserve">Melakukan pembagian data berupa 80% </w:t>
      </w:r>
      <w:r>
        <w:rPr>
          <w:i/>
        </w:rPr>
        <w:t>training</w:t>
      </w:r>
      <w:r>
        <w:t xml:space="preserve"> dan 20% </w:t>
      </w:r>
      <w:r>
        <w:rPr>
          <w:i/>
        </w:rPr>
        <w:t>testing</w:t>
      </w:r>
    </w:p>
    <w:p w14:paraId="34CD4CCB" w14:textId="77777777" w:rsidR="00DC715E" w:rsidRDefault="00DC715E" w:rsidP="00DC715E">
      <w:pPr>
        <w:numPr>
          <w:ilvl w:val="1"/>
          <w:numId w:val="54"/>
        </w:numPr>
      </w:pPr>
      <w:r>
        <w:t>Membangun model GRU dan SARIMAX</w:t>
      </w:r>
    </w:p>
    <w:p w14:paraId="4307D1ED" w14:textId="77777777" w:rsidR="00DC715E" w:rsidRDefault="00DC715E" w:rsidP="00DC715E">
      <w:pPr>
        <w:numPr>
          <w:ilvl w:val="0"/>
          <w:numId w:val="54"/>
        </w:numPr>
      </w:pPr>
      <w:r>
        <w:t xml:space="preserve">Pembuatan desain dan program </w:t>
      </w:r>
      <w:r>
        <w:rPr>
          <w:i/>
        </w:rPr>
        <w:t>website</w:t>
      </w:r>
    </w:p>
    <w:p w14:paraId="1E0D4432" w14:textId="77777777" w:rsidR="00DC715E" w:rsidRDefault="00DC715E" w:rsidP="00DC715E">
      <w:pPr>
        <w:numPr>
          <w:ilvl w:val="1"/>
          <w:numId w:val="54"/>
        </w:numPr>
      </w:pPr>
      <w:r>
        <w:t>Membuat desain UI &amp; UX</w:t>
      </w:r>
    </w:p>
    <w:p w14:paraId="7DFDF67F" w14:textId="77777777" w:rsidR="00DC715E" w:rsidRDefault="00DC715E" w:rsidP="00DC715E">
      <w:pPr>
        <w:numPr>
          <w:ilvl w:val="1"/>
          <w:numId w:val="54"/>
        </w:numPr>
      </w:pPr>
      <w:r>
        <w:t xml:space="preserve">Membuat </w:t>
      </w:r>
      <w:r>
        <w:rPr>
          <w:i/>
        </w:rPr>
        <w:t>front end website</w:t>
      </w:r>
    </w:p>
    <w:p w14:paraId="12E65928" w14:textId="77777777" w:rsidR="00DC715E" w:rsidRDefault="00DC715E" w:rsidP="00DC715E">
      <w:pPr>
        <w:numPr>
          <w:ilvl w:val="1"/>
          <w:numId w:val="54"/>
        </w:numPr>
      </w:pPr>
      <w:r>
        <w:t xml:space="preserve">Membuat </w:t>
      </w:r>
      <w:r>
        <w:rPr>
          <w:i/>
        </w:rPr>
        <w:t>Dashboard</w:t>
      </w:r>
    </w:p>
    <w:p w14:paraId="29F7001E" w14:textId="77777777" w:rsidR="00DC715E" w:rsidRDefault="00DC715E" w:rsidP="00DC715E">
      <w:pPr>
        <w:numPr>
          <w:ilvl w:val="1"/>
          <w:numId w:val="54"/>
        </w:numPr>
      </w:pPr>
      <w:r>
        <w:t xml:space="preserve">Implementasi model untuk </w:t>
      </w:r>
      <w:r>
        <w:rPr>
          <w:i/>
        </w:rPr>
        <w:t>demand forecasting</w:t>
      </w:r>
    </w:p>
    <w:p w14:paraId="03CC354D" w14:textId="77777777" w:rsidR="00DC715E" w:rsidRDefault="00DC715E" w:rsidP="00DC715E">
      <w:pPr>
        <w:numPr>
          <w:ilvl w:val="1"/>
          <w:numId w:val="54"/>
        </w:numPr>
      </w:pPr>
      <w:r>
        <w:t xml:space="preserve">Membuat </w:t>
      </w:r>
      <w:r>
        <w:rPr>
          <w:i/>
        </w:rPr>
        <w:t>back end website</w:t>
      </w:r>
    </w:p>
    <w:p w14:paraId="4C257981" w14:textId="77777777" w:rsidR="00DC715E" w:rsidRDefault="00DC715E" w:rsidP="00DC715E">
      <w:pPr>
        <w:numPr>
          <w:ilvl w:val="0"/>
          <w:numId w:val="54"/>
        </w:numPr>
      </w:pPr>
      <w:r>
        <w:t>Pengujian dan Analisis Program</w:t>
      </w:r>
    </w:p>
    <w:p w14:paraId="54B31BFC" w14:textId="77777777" w:rsidR="00DC715E" w:rsidRDefault="00DC715E" w:rsidP="00DC715E">
      <w:pPr>
        <w:numPr>
          <w:ilvl w:val="1"/>
          <w:numId w:val="54"/>
        </w:numPr>
      </w:pPr>
      <w:r>
        <w:t xml:space="preserve">Melakukan </w:t>
      </w:r>
      <w:r>
        <w:rPr>
          <w:i/>
        </w:rPr>
        <w:t xml:space="preserve">user testing </w:t>
      </w:r>
      <w:r>
        <w:t>untuk pengguna program</w:t>
      </w:r>
    </w:p>
    <w:p w14:paraId="76456F61" w14:textId="77777777" w:rsidR="00DC715E" w:rsidRDefault="00DC715E" w:rsidP="00DC715E">
      <w:pPr>
        <w:numPr>
          <w:ilvl w:val="1"/>
          <w:numId w:val="54"/>
        </w:numPr>
      </w:pPr>
      <w:r>
        <w:t>Analisis hasil output dari program</w:t>
      </w:r>
    </w:p>
    <w:p w14:paraId="60CEDE76" w14:textId="77777777" w:rsidR="00DC715E" w:rsidRDefault="00DC715E" w:rsidP="00DC715E">
      <w:pPr>
        <w:numPr>
          <w:ilvl w:val="1"/>
          <w:numId w:val="54"/>
        </w:numPr>
      </w:pPr>
      <w:r>
        <w:t>Melakukan perbaikan dan dari program yang masih belum sempurna</w:t>
      </w:r>
    </w:p>
    <w:p w14:paraId="7B394961" w14:textId="77777777" w:rsidR="00DC715E" w:rsidRDefault="00DC715E" w:rsidP="00DC715E">
      <w:pPr>
        <w:numPr>
          <w:ilvl w:val="0"/>
          <w:numId w:val="54"/>
        </w:numPr>
      </w:pPr>
      <w:r>
        <w:t>Pembuatan Laporan</w:t>
      </w:r>
    </w:p>
    <w:p w14:paraId="5FC0F962" w14:textId="77777777" w:rsidR="00DC715E" w:rsidRDefault="00DC715E" w:rsidP="00DC715E">
      <w:pPr>
        <w:numPr>
          <w:ilvl w:val="1"/>
          <w:numId w:val="54"/>
        </w:numPr>
      </w:pPr>
      <w:r>
        <w:t>Membuat laporan dari program yang telah dibuat</w:t>
      </w:r>
    </w:p>
    <w:p w14:paraId="092C1B37" w14:textId="77777777" w:rsidR="00DC715E" w:rsidRDefault="00DC715E" w:rsidP="00DC715E">
      <w:pPr>
        <w:pBdr>
          <w:top w:val="nil"/>
          <w:left w:val="nil"/>
          <w:bottom w:val="nil"/>
          <w:right w:val="nil"/>
          <w:between w:val="nil"/>
        </w:pBdr>
        <w:ind w:left="720" w:hanging="152"/>
      </w:pPr>
    </w:p>
    <w:p w14:paraId="7C1CD50F" w14:textId="77777777" w:rsidR="00DC715E" w:rsidRDefault="00DC715E" w:rsidP="00DC715E">
      <w:pPr>
        <w:pStyle w:val="Heading2"/>
        <w:numPr>
          <w:ilvl w:val="1"/>
          <w:numId w:val="48"/>
        </w:numPr>
        <w:ind w:left="720" w:hanging="720"/>
      </w:pPr>
      <w:bookmarkStart w:id="32" w:name="_Toc200374662"/>
      <w:bookmarkStart w:id="33" w:name="_Toc200376796"/>
      <w:r>
        <w:t>Sistematika Penulisan</w:t>
      </w:r>
      <w:bookmarkEnd w:id="32"/>
      <w:bookmarkEnd w:id="33"/>
    </w:p>
    <w:p w14:paraId="7926969C" w14:textId="77777777" w:rsidR="00DC715E" w:rsidRDefault="00DC715E" w:rsidP="00DC715E">
      <w:pPr>
        <w:widowControl w:val="0"/>
        <w:ind w:firstLine="720"/>
      </w:pPr>
      <w:r>
        <w:t>Penulisan laporan skripsi ini dibagi menjadi beberapa bagian, yaitu:</w:t>
      </w:r>
    </w:p>
    <w:p w14:paraId="586CC9BE" w14:textId="77777777" w:rsidR="00DC715E" w:rsidRDefault="00DC715E" w:rsidP="00DC715E">
      <w:pPr>
        <w:widowControl w:val="0"/>
        <w:ind w:firstLine="720"/>
      </w:pPr>
      <w:r>
        <w:t>BAB I</w:t>
      </w:r>
      <w:r>
        <w:tab/>
      </w:r>
      <w:r>
        <w:tab/>
        <w:t>: PENDAHULUAN</w:t>
      </w:r>
    </w:p>
    <w:p w14:paraId="60846D97" w14:textId="77777777" w:rsidR="00DC715E" w:rsidRDefault="00DC715E" w:rsidP="00DC715E">
      <w:pPr>
        <w:widowControl w:val="0"/>
        <w:ind w:left="2268" w:firstLine="0"/>
      </w:pPr>
      <w:r>
        <w:t xml:space="preserve">Bab ini membahas judul, latar belakang, perumusan masalah, tujuan skripsi, ruang lingkup, manfaat penelitian, metodologi penelitian, dan sistematika penulisan dalam skripsi ini. </w:t>
      </w:r>
    </w:p>
    <w:p w14:paraId="536D2574" w14:textId="77777777" w:rsidR="00DC715E" w:rsidRDefault="00DC715E" w:rsidP="00DC715E">
      <w:pPr>
        <w:widowControl w:val="0"/>
        <w:ind w:firstLine="720"/>
      </w:pPr>
      <w:r>
        <w:lastRenderedPageBreak/>
        <w:t>BAB II</w:t>
      </w:r>
      <w:r>
        <w:tab/>
      </w:r>
      <w:r>
        <w:tab/>
        <w:t>: LANDASAN TEORI</w:t>
      </w:r>
    </w:p>
    <w:p w14:paraId="1D42A6B0" w14:textId="77777777" w:rsidR="00DC715E" w:rsidRDefault="00DC715E" w:rsidP="00DC715E">
      <w:pPr>
        <w:widowControl w:val="0"/>
        <w:ind w:left="2268" w:firstLine="0"/>
      </w:pPr>
      <w:r>
        <w:t>Bab ini membahas teori dan metode-metode yang digunakan dalam skripsi ini.</w:t>
      </w:r>
    </w:p>
    <w:p w14:paraId="210175B9" w14:textId="77777777" w:rsidR="00DC715E" w:rsidRDefault="00DC715E" w:rsidP="00DC715E">
      <w:pPr>
        <w:widowControl w:val="0"/>
        <w:ind w:firstLine="720"/>
      </w:pPr>
      <w:r>
        <w:t>BAB III</w:t>
      </w:r>
      <w:r>
        <w:tab/>
      </w:r>
      <w:r>
        <w:tab/>
        <w:t>: ANALISIS DAN DESAIN SISTEM</w:t>
      </w:r>
    </w:p>
    <w:p w14:paraId="500DEE22" w14:textId="77777777" w:rsidR="00DC715E" w:rsidRDefault="00DC715E" w:rsidP="00DC715E">
      <w:pPr>
        <w:widowControl w:val="0"/>
        <w:ind w:left="2268" w:firstLine="0"/>
      </w:pPr>
      <w:r>
        <w:t>Bab ini membahas analisis dan desain sistem yang dibuat dalam skripsi ini.</w:t>
      </w:r>
    </w:p>
    <w:p w14:paraId="41756378" w14:textId="77777777" w:rsidR="00DC715E" w:rsidRDefault="00DC715E" w:rsidP="00DC715E">
      <w:pPr>
        <w:widowControl w:val="0"/>
        <w:ind w:firstLine="720"/>
      </w:pPr>
      <w:r>
        <w:t>BAB IV</w:t>
      </w:r>
      <w:r>
        <w:tab/>
      </w:r>
      <w:r>
        <w:tab/>
        <w:t>: PENGUJIAN</w:t>
      </w:r>
    </w:p>
    <w:p w14:paraId="4F75D99F" w14:textId="77777777" w:rsidR="00DC715E" w:rsidRDefault="00DC715E" w:rsidP="00DC715E">
      <w:pPr>
        <w:widowControl w:val="0"/>
        <w:ind w:left="2268" w:firstLine="0"/>
      </w:pPr>
      <w:r>
        <w:t>Bab ini membahas pengujian dan evaluasi sistem yang telah dibuat pada Bab IV.</w:t>
      </w:r>
    </w:p>
    <w:p w14:paraId="772A793B" w14:textId="77777777" w:rsidR="00DC715E" w:rsidRDefault="00DC715E" w:rsidP="00DC715E">
      <w:pPr>
        <w:widowControl w:val="0"/>
        <w:ind w:firstLine="720"/>
      </w:pPr>
      <w:r>
        <w:t>BAB V</w:t>
      </w:r>
      <w:r>
        <w:tab/>
        <w:t xml:space="preserve">              : KESIMPULAN DAN SARAN</w:t>
      </w:r>
    </w:p>
    <w:p w14:paraId="3379CFC9" w14:textId="77777777" w:rsidR="00DC715E" w:rsidRDefault="00DC715E" w:rsidP="00DC715E">
      <w:pPr>
        <w:widowControl w:val="0"/>
        <w:ind w:left="2268" w:firstLine="0"/>
      </w:pPr>
      <w:r>
        <w:t>Bab ini membahas kesimpulan yang dapat diambil dari hasil sistem dan saran-saran untuk pengembangan skripsi lebih lanjut.</w:t>
      </w:r>
    </w:p>
    <w:p w14:paraId="63251587" w14:textId="77777777" w:rsidR="00DC715E" w:rsidRDefault="00DC715E" w:rsidP="00DC715E"/>
    <w:p w14:paraId="20B7CF23" w14:textId="77777777" w:rsidR="00DC715E" w:rsidRDefault="00DC715E" w:rsidP="00DC715E">
      <w:r>
        <w:br w:type="page"/>
      </w:r>
    </w:p>
    <w:p w14:paraId="46922531" w14:textId="77777777" w:rsidR="00DC715E" w:rsidRDefault="00DC715E" w:rsidP="00DC715E">
      <w:pPr>
        <w:pStyle w:val="Heading1"/>
        <w:numPr>
          <w:ilvl w:val="0"/>
          <w:numId w:val="48"/>
        </w:numPr>
        <w:tabs>
          <w:tab w:val="num" w:pos="720"/>
        </w:tabs>
        <w:ind w:left="720" w:hanging="360"/>
      </w:pPr>
      <w:bookmarkStart w:id="34" w:name="_Toc200374663"/>
      <w:bookmarkStart w:id="35" w:name="_Toc200376797"/>
      <w:r>
        <w:lastRenderedPageBreak/>
        <w:t>LANDASAN TEORI</w:t>
      </w:r>
      <w:bookmarkEnd w:id="34"/>
      <w:bookmarkEnd w:id="35"/>
    </w:p>
    <w:p w14:paraId="6FA99A78" w14:textId="77777777" w:rsidR="00DC715E" w:rsidRDefault="00DC715E" w:rsidP="00DC715E"/>
    <w:p w14:paraId="5897ED58" w14:textId="77777777" w:rsidR="00DC715E" w:rsidRDefault="00DC715E" w:rsidP="00DC715E"/>
    <w:p w14:paraId="57793DA2" w14:textId="77777777" w:rsidR="00DC715E" w:rsidRDefault="00DC715E" w:rsidP="00DC715E">
      <w:pPr>
        <w:pStyle w:val="Heading2"/>
        <w:numPr>
          <w:ilvl w:val="1"/>
          <w:numId w:val="48"/>
        </w:numPr>
        <w:ind w:left="720" w:hanging="720"/>
      </w:pPr>
      <w:bookmarkStart w:id="36" w:name="_Toc200374664"/>
      <w:bookmarkStart w:id="37" w:name="_Toc200376798"/>
      <w:r>
        <w:t>Tinjauan Pustaka</w:t>
      </w:r>
      <w:bookmarkEnd w:id="36"/>
      <w:bookmarkEnd w:id="37"/>
    </w:p>
    <w:p w14:paraId="613E4292" w14:textId="77777777" w:rsidR="00DC715E" w:rsidRDefault="00DC715E" w:rsidP="00DC715E">
      <w:pPr>
        <w:pStyle w:val="Heading3"/>
        <w:numPr>
          <w:ilvl w:val="2"/>
          <w:numId w:val="48"/>
        </w:numPr>
        <w:tabs>
          <w:tab w:val="num" w:pos="2160"/>
        </w:tabs>
        <w:ind w:left="720" w:hanging="720"/>
      </w:pPr>
      <w:bookmarkStart w:id="38" w:name="_Toc200374665"/>
      <w:bookmarkStart w:id="39" w:name="_Toc200376799"/>
      <w:r>
        <w:t>Perusahaan Rodex Tours &amp; Travel</w:t>
      </w:r>
      <w:bookmarkEnd w:id="38"/>
      <w:bookmarkEnd w:id="39"/>
    </w:p>
    <w:p w14:paraId="2C8CC943" w14:textId="77777777" w:rsidR="00DC715E" w:rsidRDefault="00DC715E" w:rsidP="00DC715E">
      <w:pPr>
        <w:ind w:firstLine="720"/>
      </w:pPr>
      <w:r>
        <w:t>Rodex Tours &amp; Travel adalah sebuah perusahaan yang bekerja di bawah naungan PT. RODA EXPRESS SUKSES MANDIRI yang telah berdiri sejak 9 September 2009. Rodex Tours &amp; Travel memiliki 20 cabang, 822 resellers, dan 10 Travel Agency Partners System di seluruh Indonesia (About Rodextrip, 2024). Perusahaan ini menyediakan berbagai layanan perjalanan yang meliputi penjualan tiket pesawat, pemesanan hotel, paket tour domestik dan internasional, layanan visa, dan asuransi perjalanan. Produk yang paling banyak terjual adalah tiket pesawat dengan jumlah 600 hingga 1.000 tiket per bulannya. Rodex Tours &amp; Travel juga bekerja sama dengan banyak maskapai penerbangan seperti Singapore Airlines, AirAsia, Malaysia Airlines, dan masih banyak lagi.</w:t>
      </w:r>
    </w:p>
    <w:p w14:paraId="3011CA3C" w14:textId="77777777" w:rsidR="00DC715E" w:rsidRDefault="00DC715E" w:rsidP="00DC715E"/>
    <w:p w14:paraId="358830CC" w14:textId="77777777" w:rsidR="00DC715E" w:rsidRDefault="00DC715E" w:rsidP="00DC715E">
      <w:pPr>
        <w:pStyle w:val="Heading3"/>
        <w:numPr>
          <w:ilvl w:val="2"/>
          <w:numId w:val="48"/>
        </w:numPr>
        <w:tabs>
          <w:tab w:val="num" w:pos="2160"/>
        </w:tabs>
        <w:ind w:left="720" w:hanging="720"/>
      </w:pPr>
      <w:bookmarkStart w:id="40" w:name="_Toc200374666"/>
      <w:bookmarkStart w:id="41" w:name="_Toc200376800"/>
      <w:r>
        <w:t>Demand Forecasting</w:t>
      </w:r>
      <w:bookmarkEnd w:id="40"/>
      <w:bookmarkEnd w:id="41"/>
    </w:p>
    <w:p w14:paraId="44C4C326" w14:textId="77777777" w:rsidR="00DC715E" w:rsidRDefault="00DC715E" w:rsidP="00DC715E">
      <w:pPr>
        <w:ind w:firstLine="720"/>
      </w:pPr>
      <w:r>
        <w:t>Demand forecasting merupakan proses memperkirakan permintaan di masa depan untuk produk atau layanan berdasarkan data historis, tren pasar, dan faktor eksternal lainnya. Hal ini sangat penting untuk Revenue Management (RM), dengan ide dasar untuk menerapkan diskriminasi harga yang lebih canggih kepada konsumen dengan cara menyediakan produk atau layanan yang tepat kepada pelanggan yang tepat, dengan harga, waktu, dan tempat yang sesuai (He et al., 2023). Dengan menggunakan demand forecasting, perusahaan dapat mengoptimalkan strategi bisnisnya, seperti perencanaan kapasitas, alokasi sumber daya, dan pengelolaan inventori. Dalam industri perjalanan dan pariwisata, misalnya, prediksi permintaan membantu maskapai penerbangan, hotel, dan agen perjalanan menentukan harga yang sesuai dengan mengetahui pola permintaan yang ada untuk memaksimalkan pendapatan sekaligus meningkatkan efisiensi operasional.</w:t>
      </w:r>
    </w:p>
    <w:p w14:paraId="4B7F55C1" w14:textId="77777777" w:rsidR="00DC715E" w:rsidRDefault="00DC715E" w:rsidP="00DC715E"/>
    <w:p w14:paraId="6F09BBDB" w14:textId="77777777" w:rsidR="00DC715E" w:rsidRDefault="00DC715E" w:rsidP="00DC715E">
      <w:pPr>
        <w:pStyle w:val="Heading3"/>
        <w:numPr>
          <w:ilvl w:val="2"/>
          <w:numId w:val="48"/>
        </w:numPr>
        <w:tabs>
          <w:tab w:val="num" w:pos="2160"/>
        </w:tabs>
        <w:ind w:left="720" w:hanging="720"/>
      </w:pPr>
      <w:bookmarkStart w:id="42" w:name="_Toc200374667"/>
      <w:bookmarkStart w:id="43" w:name="_Toc200376801"/>
      <w:r>
        <w:t>Evaluasi Penjualan</w:t>
      </w:r>
      <w:bookmarkEnd w:id="42"/>
      <w:bookmarkEnd w:id="43"/>
    </w:p>
    <w:p w14:paraId="6378AC3B" w14:textId="77777777" w:rsidR="00DC715E" w:rsidRDefault="00DC715E" w:rsidP="00DC715E">
      <w:pPr>
        <w:ind w:firstLine="720"/>
      </w:pPr>
      <w:r>
        <w:t xml:space="preserve">Evaluasi penjualan merupakan analisis kinerja penjualan di antara tenaga penjualan atau analisis kinerja akibat perubahan harga, strategi pemasaran, atau kampanye tertentu. Analisis yang efektif mampu mengidentifikasi kekuatan dan kelemahan baik pada individu maupun proses yang terlibat (StartX Simlations, n.d.). Evaluasi penjualan dapat memberikan </w:t>
      </w:r>
      <w:r>
        <w:lastRenderedPageBreak/>
        <w:t>informasi berharga yang membantu perusahaan meningkatkan strategi penjualan, efisiensi proses, dan memperbaiki kesalahan yang ada. Hal ini juga memungkinkan perusahaan untuk mengenali peluang pertumbuhan, meningkatkan keterampilan tenaga penjualan melalui pelatihan yang lebih terfokus, dan mengukur keberhasilan dari inisiatif pemasaran atau promosi tertentu. Hasil evaluasi ini tidak hanya membantu dalam meningkatkan kinerja penjualan secara keseluruhan, tetapi juga mendukung pengambilan keputusan yang lebih berbasis data untuk mencapai target penjualan yang telah ditetapkan.</w:t>
      </w:r>
    </w:p>
    <w:p w14:paraId="27742E06" w14:textId="77777777" w:rsidR="00DC715E" w:rsidRDefault="00DC715E" w:rsidP="00DC715E"/>
    <w:p w14:paraId="2F1666CF" w14:textId="77777777" w:rsidR="00DC715E" w:rsidRDefault="00DC715E" w:rsidP="00DC715E">
      <w:pPr>
        <w:pStyle w:val="Heading3"/>
        <w:numPr>
          <w:ilvl w:val="2"/>
          <w:numId w:val="48"/>
        </w:numPr>
        <w:tabs>
          <w:tab w:val="num" w:pos="2160"/>
        </w:tabs>
        <w:ind w:left="720" w:hanging="720"/>
      </w:pPr>
      <w:bookmarkStart w:id="44" w:name="_Toc200374668"/>
      <w:bookmarkStart w:id="45" w:name="_Toc200376802"/>
      <w:r>
        <w:t>Pola Perilaku Pelanggan</w:t>
      </w:r>
      <w:bookmarkEnd w:id="44"/>
      <w:bookmarkEnd w:id="45"/>
    </w:p>
    <w:p w14:paraId="0972E9BF" w14:textId="77777777" w:rsidR="00DC715E" w:rsidRDefault="00DC715E" w:rsidP="00DC715E">
      <w:pPr>
        <w:ind w:firstLine="720"/>
      </w:pPr>
      <w:r>
        <w:t>Perilaku pelanggan mempelajari bagaimana individu dan kelompok membuat keputusan untuk membeli, menggunakan, dan membuang barang dan jasa (Radu, 2024). Perilaku pelanggan mencakup berbagai faktor yang mempengaruhi proses pengambilan keputusan, seperti motivasi, persepsi, dan preferensi. Memahami perilaku konsumen sangat penting bagi perusahaan untuk merancang strategi pemasaran yang efektif, menciptakan produk yang sesuai dengan kebutuhan pasar, dan membangun hubungan yang lebih baik dengan pelanggan. Dengan memahami pola perilaku ini, perusahaan dapat memberikan nilai tambah yang relevan dan meningkatkan kepuasan serta loyalitas pelanggan.</w:t>
      </w:r>
    </w:p>
    <w:p w14:paraId="187DEFFF" w14:textId="77777777" w:rsidR="00DC715E" w:rsidRDefault="00DC715E" w:rsidP="00DC715E"/>
    <w:p w14:paraId="326CD88A" w14:textId="77777777" w:rsidR="00DC715E" w:rsidRDefault="00DC715E" w:rsidP="00DC715E">
      <w:pPr>
        <w:pStyle w:val="Heading3"/>
        <w:numPr>
          <w:ilvl w:val="2"/>
          <w:numId w:val="48"/>
        </w:numPr>
        <w:tabs>
          <w:tab w:val="num" w:pos="2160"/>
        </w:tabs>
        <w:ind w:left="720" w:hanging="720"/>
      </w:pPr>
      <w:bookmarkStart w:id="46" w:name="_Toc200374669"/>
      <w:bookmarkStart w:id="47" w:name="_Toc200376803"/>
      <w:r>
        <w:t>Data Mining</w:t>
      </w:r>
      <w:bookmarkEnd w:id="46"/>
      <w:bookmarkEnd w:id="47"/>
    </w:p>
    <w:p w14:paraId="14BBE3E0" w14:textId="77777777" w:rsidR="00DC715E" w:rsidRDefault="00DC715E" w:rsidP="00DC715E">
      <w:pPr>
        <w:ind w:firstLine="720"/>
      </w:pPr>
      <w:r>
        <w:rPr>
          <w:i/>
        </w:rPr>
        <w:t>Data mining</w:t>
      </w:r>
      <w:r>
        <w:t xml:space="preserve"> adalah proses analisis data untuk menemukan pola, tren, dan informasi yang tidak bisa dilihat secara langsung. Beberapa kegunaan data mining yaitu membantu mengidentifikasi tren, meningkatkan pemahaman tentang pelanggan, dan meningkatkan efisiensi operasional di berbagai sektor (Ibm, 2025). Proses data mining terdiri dari beberapa langkah utama, yaitu pengumpulan data dan persiapan data yang dilakukan dengan membersihkan dan memformat data agar siap untuk analisis. Kemudian, tahap pemodelan, di mana model algoritma digunakan untuk menemukan pola melalui teknik seperti klasifikasi dan analisa korelasi. Lalu, evaluasi yang dilakukan untuk menilai efektivitas model yang dibuat, dan terakhir, hasil dari model yang telah dievaluasi diterapkan untuk pengambilan keputusan, seperti melalui laporan maupun sistem rekomendasi.</w:t>
      </w:r>
    </w:p>
    <w:p w14:paraId="0721D5A1" w14:textId="77777777" w:rsidR="00DC715E" w:rsidRDefault="00DC715E" w:rsidP="00DC715E">
      <w:pPr>
        <w:ind w:firstLine="0"/>
      </w:pPr>
    </w:p>
    <w:p w14:paraId="380D3F61" w14:textId="77777777" w:rsidR="00DC715E" w:rsidRDefault="00DC715E" w:rsidP="00DC715E">
      <w:pPr>
        <w:pStyle w:val="Heading3"/>
        <w:numPr>
          <w:ilvl w:val="2"/>
          <w:numId w:val="48"/>
        </w:numPr>
        <w:tabs>
          <w:tab w:val="num" w:pos="2160"/>
        </w:tabs>
        <w:ind w:left="720" w:hanging="720"/>
      </w:pPr>
      <w:bookmarkStart w:id="48" w:name="_Toc200374670"/>
      <w:bookmarkStart w:id="49" w:name="_Toc200376804"/>
      <w:r>
        <w:t>Gated Recurrent Unit (GRU)</w:t>
      </w:r>
      <w:bookmarkEnd w:id="48"/>
      <w:bookmarkEnd w:id="49"/>
    </w:p>
    <w:p w14:paraId="6F45476C" w14:textId="77777777" w:rsidR="00DC715E" w:rsidRDefault="00DC715E" w:rsidP="00DC715E">
      <w:pPr>
        <w:ind w:firstLine="720"/>
      </w:pPr>
      <w:r>
        <w:t xml:space="preserve">Gated Recurrent Unit (GRU) adalah versi sederhana dari LSTM yang dirancang untuk menangkap ketergantungan temporal pada data sekuensial (Guide &amp; Erboga, 2024). GRU hanya </w:t>
      </w:r>
      <w:r>
        <w:lastRenderedPageBreak/>
        <w:t>menggunakan 2 gate untuk prosesnya, yaitu update gate dan reset gate. GRU memiliki struktur yang lebih sederhana dibandingkan LSTM karena menggunakan lebih sedikit parameter. Karena itu, beban komputasinya lebih ringan, sehingga membutuhkan memori kecil dan prosesnya cepat. Namun, GRU memiliki kelemahan, seperti performa yang kurang baik dibandingkan LSTM untuk data time series yang besar. Selain itu, GRU tidak memiliki sel memori, sehingga kurang efektif dalam mengingat pola jangka panjang dan kompleks (Wibawa et al., 2023).</w:t>
      </w:r>
    </w:p>
    <w:p w14:paraId="4FD1FC9C" w14:textId="77777777" w:rsidR="00DC715E" w:rsidRDefault="00DC715E" w:rsidP="00DC715E">
      <w:pPr>
        <w:ind w:firstLine="0"/>
        <w:jc w:val="center"/>
      </w:pPr>
      <w:r>
        <w:rPr>
          <w:noProof/>
        </w:rPr>
        <w:drawing>
          <wp:inline distT="114300" distB="114300" distL="114300" distR="114300" wp14:anchorId="598EB2F2" wp14:editId="5273CC9F">
            <wp:extent cx="3105150" cy="1670532"/>
            <wp:effectExtent l="0" t="0" r="0" b="0"/>
            <wp:docPr id="207413133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7"/>
                    <a:srcRect/>
                    <a:stretch>
                      <a:fillRect/>
                    </a:stretch>
                  </pic:blipFill>
                  <pic:spPr>
                    <a:xfrm>
                      <a:off x="0" y="0"/>
                      <a:ext cx="3105150" cy="1670532"/>
                    </a:xfrm>
                    <a:prstGeom prst="rect">
                      <a:avLst/>
                    </a:prstGeom>
                    <a:ln/>
                  </pic:spPr>
                </pic:pic>
              </a:graphicData>
            </a:graphic>
          </wp:inline>
        </w:drawing>
      </w:r>
    </w:p>
    <w:p w14:paraId="45D4C89C" w14:textId="77777777" w:rsidR="00DC715E" w:rsidRDefault="00DC715E" w:rsidP="00DC715E">
      <w:r>
        <w:t>Sumber: BIBI, I., ADNAN AKHUNZADA, A., MALIK, J., IQBAL, J., MUSADDIQ, A., &amp; WON, K. S. (2020, July 16). A Dynamic DL-driven architecture to Combat Sophisticated Android Malware. IEEE Access, 8. https://doi.org/10.1109/ACCESS.2020.3009819</w:t>
      </w:r>
    </w:p>
    <w:p w14:paraId="0F20DDA5" w14:textId="77777777" w:rsidR="00DC715E" w:rsidRDefault="00DC715E" w:rsidP="00DC715E"/>
    <w:p w14:paraId="7AE3B5AA" w14:textId="77777777" w:rsidR="00DC715E" w:rsidRDefault="00DC715E" w:rsidP="00DC715E">
      <w:pPr>
        <w:ind w:firstLine="720"/>
      </w:pPr>
      <w:r>
        <w:t>Arsitektur GRU yang didefinisikan oleh (BIBI et al., 2020) adalah seperti di persamaan (2.1) hingga (2.4).</w:t>
      </w:r>
    </w:p>
    <w:p w14:paraId="0CBD39D7" w14:textId="77777777" w:rsidR="00DC715E" w:rsidRDefault="00DC715E" w:rsidP="00DC715E">
      <w:pPr>
        <w:ind w:firstLine="720"/>
      </w:pPr>
      <w:r>
        <w:t>Persamaan update gate:</w:t>
      </w:r>
    </w:p>
    <w:p w14:paraId="5260A2FA" w14:textId="77777777" w:rsidR="00DC715E" w:rsidRDefault="00DC715E" w:rsidP="00DC715E">
      <w:r>
        <w:rPr>
          <w:noProof/>
        </w:rPr>
        <w:drawing>
          <wp:inline distT="114300" distB="114300" distL="114300" distR="114300" wp14:anchorId="3F7DE061" wp14:editId="5B15C34D">
            <wp:extent cx="1681163" cy="236891"/>
            <wp:effectExtent l="0" t="0" r="0" b="0"/>
            <wp:docPr id="207413132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8"/>
                    <a:srcRect/>
                    <a:stretch>
                      <a:fillRect/>
                    </a:stretch>
                  </pic:blipFill>
                  <pic:spPr>
                    <a:xfrm>
                      <a:off x="0" y="0"/>
                      <a:ext cx="1681163" cy="236891"/>
                    </a:xfrm>
                    <a:prstGeom prst="rect">
                      <a:avLst/>
                    </a:prstGeom>
                    <a:ln/>
                  </pic:spPr>
                </pic:pic>
              </a:graphicData>
            </a:graphic>
          </wp:inline>
        </w:drawing>
      </w:r>
      <w:r>
        <w:tab/>
      </w:r>
      <w:r>
        <w:tab/>
      </w:r>
      <w:r>
        <w:tab/>
      </w:r>
      <w:r>
        <w:tab/>
      </w:r>
      <w:r>
        <w:tab/>
      </w:r>
      <w:r>
        <w:tab/>
      </w:r>
      <w:r>
        <w:tab/>
        <w:t>(2.1)</w:t>
      </w:r>
    </w:p>
    <w:p w14:paraId="605941A9" w14:textId="77777777" w:rsidR="00DC715E" w:rsidRDefault="00DC715E" w:rsidP="00DC715E">
      <w:pPr>
        <w:ind w:firstLine="720"/>
      </w:pPr>
      <w:r>
        <w:t>Persamaan reset gate:</w:t>
      </w:r>
    </w:p>
    <w:p w14:paraId="5B38DF5D" w14:textId="77777777" w:rsidR="00DC715E" w:rsidRDefault="00DC715E" w:rsidP="00DC715E">
      <w:r>
        <w:rPr>
          <w:noProof/>
        </w:rPr>
        <w:drawing>
          <wp:inline distT="114300" distB="114300" distL="114300" distR="114300" wp14:anchorId="6CF2478C" wp14:editId="25AFB940">
            <wp:extent cx="1700213" cy="252185"/>
            <wp:effectExtent l="0" t="0" r="0" b="0"/>
            <wp:docPr id="207413129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1700213" cy="252185"/>
                    </a:xfrm>
                    <a:prstGeom prst="rect">
                      <a:avLst/>
                    </a:prstGeom>
                    <a:ln/>
                  </pic:spPr>
                </pic:pic>
              </a:graphicData>
            </a:graphic>
          </wp:inline>
        </w:drawing>
      </w:r>
      <w:r>
        <w:tab/>
      </w:r>
      <w:r>
        <w:tab/>
      </w:r>
      <w:r>
        <w:tab/>
      </w:r>
      <w:r>
        <w:tab/>
      </w:r>
      <w:r>
        <w:tab/>
      </w:r>
      <w:r>
        <w:tab/>
      </w:r>
      <w:r>
        <w:tab/>
        <w:t>(2.2)</w:t>
      </w:r>
    </w:p>
    <w:p w14:paraId="2FDDCD00" w14:textId="77777777" w:rsidR="00DC715E" w:rsidRDefault="00DC715E" w:rsidP="00DC715E">
      <w:pPr>
        <w:ind w:firstLine="720"/>
      </w:pPr>
      <w:r>
        <w:t>Persamaan hidden state</w:t>
      </w:r>
    </w:p>
    <w:p w14:paraId="6B0E4726" w14:textId="77777777" w:rsidR="00DC715E" w:rsidRDefault="00DC715E" w:rsidP="00DC715E">
      <w:r>
        <w:rPr>
          <w:noProof/>
        </w:rPr>
        <w:drawing>
          <wp:inline distT="114300" distB="114300" distL="114300" distR="114300" wp14:anchorId="61629B99" wp14:editId="1EF82423">
            <wp:extent cx="1919288" cy="212229"/>
            <wp:effectExtent l="0" t="0" r="0" b="0"/>
            <wp:docPr id="207413129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1919288" cy="212229"/>
                    </a:xfrm>
                    <a:prstGeom prst="rect">
                      <a:avLst/>
                    </a:prstGeom>
                    <a:ln/>
                  </pic:spPr>
                </pic:pic>
              </a:graphicData>
            </a:graphic>
          </wp:inline>
        </w:drawing>
      </w:r>
      <w:r>
        <w:tab/>
      </w:r>
      <w:r>
        <w:tab/>
      </w:r>
      <w:r>
        <w:tab/>
      </w:r>
      <w:r>
        <w:tab/>
      </w:r>
      <w:r>
        <w:tab/>
      </w:r>
      <w:r>
        <w:tab/>
        <w:t>(2.3)</w:t>
      </w:r>
    </w:p>
    <w:p w14:paraId="1DCC67F4" w14:textId="77777777" w:rsidR="00DC715E" w:rsidRDefault="00DC715E" w:rsidP="00DC715E">
      <w:r>
        <w:rPr>
          <w:noProof/>
        </w:rPr>
        <w:drawing>
          <wp:inline distT="114300" distB="114300" distL="114300" distR="114300" wp14:anchorId="308F073E" wp14:editId="7A1595A9">
            <wp:extent cx="2005013" cy="223581"/>
            <wp:effectExtent l="0" t="0" r="0" b="0"/>
            <wp:docPr id="207413131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a:stretch>
                      <a:fillRect/>
                    </a:stretch>
                  </pic:blipFill>
                  <pic:spPr>
                    <a:xfrm>
                      <a:off x="0" y="0"/>
                      <a:ext cx="2005013" cy="223581"/>
                    </a:xfrm>
                    <a:prstGeom prst="rect">
                      <a:avLst/>
                    </a:prstGeom>
                    <a:ln/>
                  </pic:spPr>
                </pic:pic>
              </a:graphicData>
            </a:graphic>
          </wp:inline>
        </w:drawing>
      </w:r>
      <w:r>
        <w:tab/>
      </w:r>
      <w:r>
        <w:tab/>
      </w:r>
      <w:r>
        <w:tab/>
      </w:r>
      <w:r>
        <w:tab/>
      </w:r>
      <w:r>
        <w:tab/>
      </w:r>
      <w:r>
        <w:tab/>
        <w:t>(2.4)</w:t>
      </w:r>
    </w:p>
    <w:p w14:paraId="45BCCBE4" w14:textId="77777777" w:rsidR="00DC715E" w:rsidRDefault="00DC715E" w:rsidP="00DC715E">
      <w:pPr>
        <w:ind w:firstLine="720"/>
      </w:pPr>
      <w:r>
        <w:t>Penjelasan mengenai variabel:</w:t>
      </w:r>
    </w:p>
    <w:p w14:paraId="76E6B1E8" w14:textId="77777777" w:rsidR="00DC715E" w:rsidRDefault="00000000" w:rsidP="00DC715E">
      <w:pPr>
        <w:numPr>
          <w:ilvl w:val="0"/>
          <w:numId w:val="41"/>
        </w:numPr>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00DC715E">
        <w:t xml:space="preserve"> = input saat ini</w:t>
      </w:r>
    </w:p>
    <w:p w14:paraId="0B440772" w14:textId="77777777" w:rsidR="00DC715E" w:rsidRDefault="00000000" w:rsidP="00DC715E">
      <w:pPr>
        <w:numPr>
          <w:ilvl w:val="0"/>
          <w:numId w:val="41"/>
        </w:numPr>
      </w:pPr>
      <m:oMath>
        <m:sSub>
          <m:sSubPr>
            <m:ctrlPr>
              <w:rPr>
                <w:rFonts w:ascii="Cambria Math" w:hAnsi="Cambria Math"/>
              </w:rPr>
            </m:ctrlPr>
          </m:sSubPr>
          <m:e>
            <m:r>
              <w:rPr>
                <w:rFonts w:ascii="Cambria Math" w:hAnsi="Cambria Math"/>
              </w:rPr>
              <m:t>h</m:t>
            </m:r>
          </m:e>
          <m:sub>
            <m:r>
              <w:rPr>
                <w:rFonts w:ascii="Cambria Math" w:hAnsi="Cambria Math"/>
              </w:rPr>
              <m:t>t-1</m:t>
            </m:r>
          </m:sub>
        </m:sSub>
      </m:oMath>
      <w:r w:rsidR="00DC715E">
        <w:t xml:space="preserve"> = keluaran pada waktu sebelumnya</w:t>
      </w:r>
    </w:p>
    <w:p w14:paraId="4BDE651F" w14:textId="77777777" w:rsidR="00DC715E" w:rsidRDefault="00000000" w:rsidP="00DC715E">
      <w:pPr>
        <w:numPr>
          <w:ilvl w:val="0"/>
          <w:numId w:val="41"/>
        </w:numPr>
      </w:pPr>
      <m:oMath>
        <m:sSub>
          <m:sSubPr>
            <m:ctrlPr>
              <w:rPr>
                <w:rFonts w:ascii="Cambria Math" w:hAnsi="Cambria Math"/>
              </w:rPr>
            </m:ctrlPr>
          </m:sSubPr>
          <m:e>
            <m:r>
              <w:rPr>
                <w:rFonts w:ascii="Cambria Math" w:hAnsi="Cambria Math"/>
              </w:rPr>
              <m:t>w</m:t>
            </m:r>
          </m:e>
          <m:sub>
            <m:r>
              <w:rPr>
                <w:rFonts w:ascii="Cambria Math" w:hAnsi="Cambria Math"/>
              </w:rPr>
              <m:t>z</m:t>
            </m:r>
          </m:sub>
        </m:sSub>
      </m:oMath>
      <w:r w:rsidR="00DC715E">
        <w:t xml:space="preserve"> dan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DC715E">
        <w:t xml:space="preserve"> = matriks untuk </w:t>
      </w:r>
      <w:r w:rsidR="00DC715E">
        <w:rPr>
          <w:i/>
        </w:rPr>
        <w:t xml:space="preserve">update gate </w:t>
      </w:r>
      <w:r w:rsidR="00DC715E">
        <w:t xml:space="preserve">dan </w:t>
      </w:r>
      <w:r w:rsidR="00DC715E">
        <w:rPr>
          <w:i/>
        </w:rPr>
        <w:t>reset gate</w:t>
      </w:r>
    </w:p>
    <w:p w14:paraId="2DDA45C2" w14:textId="77777777" w:rsidR="00DC715E" w:rsidRDefault="00DC715E" w:rsidP="00DC715E">
      <w:pPr>
        <w:numPr>
          <w:ilvl w:val="0"/>
          <w:numId w:val="41"/>
        </w:numPr>
      </w:pPr>
      <w:r>
        <w:t>tanh = fungsi aktivasi</w:t>
      </w:r>
    </w:p>
    <w:p w14:paraId="29B2E1BE" w14:textId="77777777" w:rsidR="00DC715E" w:rsidRDefault="00DC715E" w:rsidP="00DC715E">
      <w:pPr>
        <w:numPr>
          <w:ilvl w:val="0"/>
          <w:numId w:val="41"/>
        </w:numPr>
      </w:pPr>
      <w:r>
        <w:t>*  = convolutional operator</w:t>
      </w:r>
    </w:p>
    <w:p w14:paraId="4E8B0DB0" w14:textId="77777777" w:rsidR="00DC715E" w:rsidRDefault="00DC715E" w:rsidP="00DC715E">
      <w:pPr>
        <w:ind w:firstLine="720"/>
      </w:pPr>
      <w:r>
        <w:lastRenderedPageBreak/>
        <w:t>Pada GRU, informasi lama dikendalikan oleh reset gate, yang menentukan seberapa banyak informasi sebelumnya yang harus dilupakan/dibuang, sementara update gate mengontrol seberapa banyak informasi baru yang ditambahkan dan seberapa banyak informasi lama yang dipertahankan dalam hidden state.</w:t>
      </w:r>
    </w:p>
    <w:p w14:paraId="479906B5" w14:textId="77777777" w:rsidR="00DC715E" w:rsidRDefault="00DC715E" w:rsidP="00DC715E"/>
    <w:p w14:paraId="54A32B90" w14:textId="77777777" w:rsidR="00DC715E" w:rsidRDefault="00DC715E" w:rsidP="00DC715E">
      <w:pPr>
        <w:pStyle w:val="Heading3"/>
        <w:numPr>
          <w:ilvl w:val="2"/>
          <w:numId w:val="48"/>
        </w:numPr>
        <w:tabs>
          <w:tab w:val="num" w:pos="2160"/>
        </w:tabs>
        <w:ind w:left="720" w:hanging="720"/>
      </w:pPr>
      <w:bookmarkStart w:id="50" w:name="_Toc200374671"/>
      <w:bookmarkStart w:id="51" w:name="_Toc200376805"/>
      <w:r>
        <w:t>Seasonal AutoRegressive Integrated Moving Average Exogenous (SARIMAX)</w:t>
      </w:r>
      <w:bookmarkEnd w:id="50"/>
      <w:bookmarkEnd w:id="51"/>
    </w:p>
    <w:p w14:paraId="12CB1D0A" w14:textId="77777777" w:rsidR="00DC715E" w:rsidRDefault="00DC715E" w:rsidP="00DC715E">
      <w:pPr>
        <w:ind w:firstLine="720"/>
      </w:pPr>
      <w:r>
        <w:t>Autoregressive (AR) adalah model deret waktu yang memprediksi nilai saat ini berdasarkan hubungan dengan nilai-nilai sebelumnya, sehingga cocok untuk data dengan pola berulang atau keterkaitan masa lalu. Sementara itu, Moving Average (MA) menggunakan kesalahan atau gangguan acak dari periode sebelumnya untuk memodelkan dan memperbaiki nilai saat ini, sehingga efektif menangkap pengaruh fluktuasi acak dalam data (Zeinawaqi &amp; Dzikrullah, 2024). Kedua model tersebut merupakan komponen dasar dalam pengembangan model ARIMA. Model ARIMA sendiri digunakan untuk menganalisis data deret waktu dengan tujuan memahami pola data atau memprediksi tren masa depan berdasarkan hubungan antara nilai masa lalu dan masa kini (Salmi, 2022).</w:t>
      </w:r>
    </w:p>
    <w:p w14:paraId="1525C76D" w14:textId="77777777" w:rsidR="00DC715E" w:rsidRDefault="00DC715E" w:rsidP="00DC715E">
      <w:pPr>
        <w:ind w:firstLine="720"/>
      </w:pPr>
      <w:r>
        <w:t>Seasonal AutoRegressive Integrated Moving Average Exogenous (SARIMAX) adalah pengembangan dari model ARIMA yang mampu menangani data dengan pola musiman dan faktor eksogen. SARIMAX memperluas kemampuan tersebut dengan mempertimbangkan pengaruh faktor eksternal atau eksogen yang dapat mempengaruhi variabel yang diprediksi, sehingga cocok untuk aplikasi seperti prediksi dengan mempertimbangkan pola musiman dan faktor luar yang relevan (Salmi, 2022).</w:t>
      </w:r>
    </w:p>
    <w:p w14:paraId="65605C50" w14:textId="77777777" w:rsidR="00DC715E" w:rsidRDefault="00DC715E" w:rsidP="00DC715E"/>
    <w:p w14:paraId="3CC26059" w14:textId="77777777" w:rsidR="00DC715E" w:rsidRDefault="00DC715E" w:rsidP="00DC715E">
      <w:pPr>
        <w:pStyle w:val="Heading3"/>
        <w:numPr>
          <w:ilvl w:val="2"/>
          <w:numId w:val="48"/>
        </w:numPr>
        <w:tabs>
          <w:tab w:val="num" w:pos="2160"/>
        </w:tabs>
        <w:ind w:left="720" w:hanging="720"/>
      </w:pPr>
      <w:bookmarkStart w:id="52" w:name="_Toc200374672"/>
      <w:bookmarkStart w:id="53" w:name="_Toc200376806"/>
      <w:r>
        <w:t>Mean Squared Error (MSE)</w:t>
      </w:r>
      <w:bookmarkEnd w:id="52"/>
      <w:bookmarkEnd w:id="53"/>
    </w:p>
    <w:p w14:paraId="07F716C5" w14:textId="77777777" w:rsidR="00DC715E" w:rsidRDefault="00DC715E" w:rsidP="00DC715E">
      <w:pPr>
        <w:ind w:firstLine="720"/>
      </w:pPr>
      <w:r>
        <w:t>Mean Squared Error (MSE) adalah metrik yang menghitung rata-rata dari kuadrat selisih antara nilai yang diprediksi dan nilai aktual, sehingga lebih sensitif terhadap outlier karena kesalahan besar dikuadratkan. MSE juga berkisar dari 0 hingga +∞, dengan 0 menunjukkan prediksi yang sempurna (Davide et al., 2021). Rumus MSE dapat dilihat pada Persamaan (2.5).</w:t>
      </w:r>
    </w:p>
    <w:p w14:paraId="2D312E47" w14:textId="77777777" w:rsidR="00DC715E" w:rsidRDefault="00DC715E" w:rsidP="00DC715E">
      <w:pPr>
        <w:ind w:firstLine="0"/>
      </w:pPr>
      <w:r>
        <w:rPr>
          <w:noProof/>
        </w:rPr>
        <w:drawing>
          <wp:inline distT="114300" distB="114300" distL="114300" distR="114300" wp14:anchorId="291B60D1" wp14:editId="1A5E0579">
            <wp:extent cx="2166938" cy="624221"/>
            <wp:effectExtent l="0" t="0" r="0" b="0"/>
            <wp:docPr id="207413129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2166938" cy="624221"/>
                    </a:xfrm>
                    <a:prstGeom prst="rect">
                      <a:avLst/>
                    </a:prstGeom>
                    <a:ln/>
                  </pic:spPr>
                </pic:pic>
              </a:graphicData>
            </a:graphic>
          </wp:inline>
        </w:drawing>
      </w:r>
      <w:r>
        <w:tab/>
      </w:r>
      <w:r>
        <w:tab/>
      </w:r>
      <w:r>
        <w:tab/>
      </w:r>
      <w:r>
        <w:tab/>
      </w:r>
      <w:r>
        <w:tab/>
      </w:r>
      <w:r>
        <w:tab/>
      </w:r>
      <w:r>
        <w:tab/>
        <w:t>(2.5)</w:t>
      </w:r>
    </w:p>
    <w:p w14:paraId="52C921CC" w14:textId="77777777" w:rsidR="00DC715E" w:rsidRDefault="00DC715E" w:rsidP="00DC715E">
      <w:pPr>
        <w:ind w:firstLine="720"/>
      </w:pPr>
      <w:r>
        <w:t xml:space="preserve">Sumber: Davide, C., Warrens, M. J., &amp; Jurman, G. (2021, July 5). The coefficient of determination R-squared is more informative than SMAPE, MAE, MAPE, MSE and RMSE in </w:t>
      </w:r>
      <w:r>
        <w:lastRenderedPageBreak/>
        <w:t xml:space="preserve">regression analysis evaluation. PeerJ Computer Science, 7, e623. </w:t>
      </w:r>
      <w:hyperlink r:id="rId23">
        <w:r>
          <w:rPr>
            <w:color w:val="1155CC"/>
            <w:u w:val="single"/>
          </w:rPr>
          <w:t>https://doi.org/10.7717/peerj-cs.623</w:t>
        </w:r>
      </w:hyperlink>
      <w:r>
        <w:t>.</w:t>
      </w:r>
    </w:p>
    <w:p w14:paraId="09227E4E" w14:textId="77777777" w:rsidR="00DC715E" w:rsidRDefault="00DC715E" w:rsidP="00DC715E">
      <w:pPr>
        <w:ind w:firstLine="720"/>
      </w:pPr>
      <w:r>
        <w:t>Penjelasan rumus MSE pada Persamaan (2.5), dijabarkan sebagai berikut</w:t>
      </w:r>
    </w:p>
    <w:p w14:paraId="0B543F18" w14:textId="77777777" w:rsidR="00DC715E" w:rsidRDefault="00DC715E" w:rsidP="00DC715E">
      <w:pPr>
        <w:numPr>
          <w:ilvl w:val="0"/>
          <w:numId w:val="57"/>
        </w:numPr>
        <w:ind w:left="1440"/>
        <w:jc w:val="left"/>
      </w:pPr>
      <w:r>
        <w:rPr>
          <w:i/>
        </w:rPr>
        <w:t>m</w:t>
      </w:r>
      <w:r>
        <w:tab/>
        <w:t>: jumlah data</w:t>
      </w:r>
    </w:p>
    <w:p w14:paraId="3A053D82" w14:textId="77777777" w:rsidR="00DC715E" w:rsidRDefault="00DC715E" w:rsidP="00DC715E">
      <w:pPr>
        <w:numPr>
          <w:ilvl w:val="0"/>
          <w:numId w:val="57"/>
        </w:numPr>
        <w:ind w:left="1440"/>
        <w:jc w:val="left"/>
      </w:pPr>
      <w:r>
        <w:rPr>
          <w:i/>
        </w:rPr>
        <w:t>X</w:t>
      </w:r>
      <m:oMath>
        <m:r>
          <w:rPr>
            <w:rFonts w:ascii="Cambria Math" w:hAnsi="Cambria Math"/>
          </w:rPr>
          <m:t>i</m:t>
        </m:r>
      </m:oMath>
      <w:r>
        <w:tab/>
        <w:t>: nilai prediksi</w:t>
      </w:r>
    </w:p>
    <w:p w14:paraId="76156A22" w14:textId="77777777" w:rsidR="00DC715E" w:rsidRDefault="00DC715E" w:rsidP="00DC715E">
      <w:pPr>
        <w:numPr>
          <w:ilvl w:val="0"/>
          <w:numId w:val="51"/>
        </w:numPr>
        <w:ind w:left="1440"/>
        <w:jc w:val="left"/>
      </w:pPr>
      <w:r>
        <w:rPr>
          <w:i/>
        </w:rPr>
        <w:t>Y</w:t>
      </w:r>
      <m:oMath>
        <m:r>
          <w:rPr>
            <w:rFonts w:ascii="Cambria Math" w:hAnsi="Cambria Math"/>
          </w:rPr>
          <m:t>i</m:t>
        </m:r>
      </m:oMath>
      <w:r>
        <w:tab/>
        <w:t>: nilai aktual</w:t>
      </w:r>
    </w:p>
    <w:p w14:paraId="2E958640" w14:textId="77777777" w:rsidR="00DC715E" w:rsidRDefault="00DC715E" w:rsidP="00DC715E"/>
    <w:p w14:paraId="394C0E4E" w14:textId="77777777" w:rsidR="00DC715E" w:rsidRDefault="00DC715E" w:rsidP="00DC715E">
      <w:pPr>
        <w:pStyle w:val="Heading3"/>
        <w:numPr>
          <w:ilvl w:val="2"/>
          <w:numId w:val="48"/>
        </w:numPr>
        <w:tabs>
          <w:tab w:val="num" w:pos="2160"/>
        </w:tabs>
        <w:ind w:left="720" w:hanging="720"/>
      </w:pPr>
      <w:bookmarkStart w:id="54" w:name="_Toc200374673"/>
      <w:bookmarkStart w:id="55" w:name="_Toc200376807"/>
      <w:r>
        <w:t>Mean Absolute Error (MAE)</w:t>
      </w:r>
      <w:bookmarkEnd w:id="54"/>
      <w:bookmarkEnd w:id="55"/>
    </w:p>
    <w:p w14:paraId="35CDA3FF" w14:textId="77777777" w:rsidR="00DC715E" w:rsidRDefault="00DC715E" w:rsidP="00DC715E">
      <w:pPr>
        <w:ind w:firstLine="720"/>
      </w:pPr>
      <w:r>
        <w:rPr>
          <w:i/>
        </w:rPr>
        <w:t xml:space="preserve">Mean Absolute Error </w:t>
      </w:r>
      <w:r>
        <w:t>(MAE) merupakan metrik pengukuran yang menghitung rata-rata selisih absolut antara nilai yang diprediksi dan nilai aktual, memberikan gambaran tentang akurasi prediksi tanpa memberi bobot lebih pada kesalahan besar. Nilai MAE berkisar dari 0 hingga +∞, di mana 0 menunjukkan prediksi yang sempurna (Davide et al., 2021). Rumus MAE dapat dilihat pada Persamaan (2.6).</w:t>
      </w:r>
    </w:p>
    <w:p w14:paraId="2D19496D" w14:textId="77777777" w:rsidR="00DC715E" w:rsidRDefault="00DC715E" w:rsidP="00DC715E">
      <w:pPr>
        <w:ind w:firstLine="0"/>
      </w:pPr>
      <w:r>
        <w:rPr>
          <w:noProof/>
        </w:rPr>
        <w:drawing>
          <wp:inline distT="114300" distB="114300" distL="114300" distR="114300" wp14:anchorId="2404BABE" wp14:editId="647CBEF2">
            <wp:extent cx="2252663" cy="718935"/>
            <wp:effectExtent l="0" t="0" r="0" b="0"/>
            <wp:docPr id="207413130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2252663" cy="718935"/>
                    </a:xfrm>
                    <a:prstGeom prst="rect">
                      <a:avLst/>
                    </a:prstGeom>
                    <a:ln/>
                  </pic:spPr>
                </pic:pic>
              </a:graphicData>
            </a:graphic>
          </wp:inline>
        </w:drawing>
      </w:r>
      <w:r>
        <w:tab/>
      </w:r>
      <w:r>
        <w:tab/>
      </w:r>
      <w:r>
        <w:tab/>
      </w:r>
      <w:r>
        <w:tab/>
      </w:r>
      <w:r>
        <w:tab/>
        <w:t>(2.6)</w:t>
      </w:r>
    </w:p>
    <w:p w14:paraId="3E22A1A1" w14:textId="77777777" w:rsidR="00DC715E" w:rsidRDefault="00DC715E" w:rsidP="00DC715E">
      <w:pPr>
        <w:ind w:firstLine="720"/>
      </w:pPr>
      <w:r>
        <w:t xml:space="preserve">Sumber: Davide, C., Warrens, M. J., &amp; Jurman, G. (2021, July 5). The coefficient of determination R-squared is more informative than SMAPE, MAE, MAPE, MSE and RMSE in regression analysis evaluation. PeerJ Computer Science, 7, e623. </w:t>
      </w:r>
      <w:hyperlink r:id="rId25">
        <w:r>
          <w:rPr>
            <w:color w:val="1155CC"/>
            <w:u w:val="single"/>
          </w:rPr>
          <w:t>https://doi.org/10.7717/peerj-cs.623</w:t>
        </w:r>
      </w:hyperlink>
      <w:r>
        <w:t>.</w:t>
      </w:r>
    </w:p>
    <w:p w14:paraId="519F7ED2" w14:textId="77777777" w:rsidR="00DC715E" w:rsidRDefault="00DC715E" w:rsidP="00DC715E">
      <w:pPr>
        <w:ind w:firstLine="720"/>
      </w:pPr>
      <w:r>
        <w:t>Penjelasan rumus MAE pada Persamaan (2.6), dijabarkan sebagai berikut</w:t>
      </w:r>
    </w:p>
    <w:p w14:paraId="6ED11641" w14:textId="77777777" w:rsidR="00DC715E" w:rsidRDefault="00DC715E" w:rsidP="00DC715E">
      <w:pPr>
        <w:numPr>
          <w:ilvl w:val="0"/>
          <w:numId w:val="52"/>
        </w:numPr>
        <w:ind w:left="1440"/>
        <w:jc w:val="left"/>
      </w:pPr>
      <w:r>
        <w:rPr>
          <w:i/>
        </w:rPr>
        <w:t>m</w:t>
      </w:r>
      <w:r>
        <w:tab/>
        <w:t>: jumlah data</w:t>
      </w:r>
    </w:p>
    <w:p w14:paraId="664F9EE4" w14:textId="77777777" w:rsidR="00DC715E" w:rsidRDefault="00DC715E" w:rsidP="00DC715E">
      <w:pPr>
        <w:numPr>
          <w:ilvl w:val="0"/>
          <w:numId w:val="52"/>
        </w:numPr>
        <w:ind w:left="1440"/>
        <w:jc w:val="left"/>
      </w:pPr>
      <w:r>
        <w:rPr>
          <w:i/>
        </w:rPr>
        <w:t>X</w:t>
      </w:r>
      <m:oMath>
        <m:r>
          <w:rPr>
            <w:rFonts w:ascii="Cambria Math" w:hAnsi="Cambria Math"/>
          </w:rPr>
          <m:t>i</m:t>
        </m:r>
      </m:oMath>
      <w:r>
        <w:tab/>
        <w:t>: nilai prediksi</w:t>
      </w:r>
    </w:p>
    <w:p w14:paraId="178F8498" w14:textId="77777777" w:rsidR="00DC715E" w:rsidRDefault="00DC715E" w:rsidP="00DC715E">
      <w:pPr>
        <w:numPr>
          <w:ilvl w:val="0"/>
          <w:numId w:val="39"/>
        </w:numPr>
        <w:ind w:left="1440"/>
        <w:jc w:val="left"/>
      </w:pPr>
      <w:r>
        <w:rPr>
          <w:i/>
        </w:rPr>
        <w:t>Y</w:t>
      </w:r>
      <m:oMath>
        <m:r>
          <w:rPr>
            <w:rFonts w:ascii="Cambria Math" w:hAnsi="Cambria Math"/>
          </w:rPr>
          <m:t>i</m:t>
        </m:r>
      </m:oMath>
      <w:r>
        <w:tab/>
        <w:t>: nilai aktual</w:t>
      </w:r>
    </w:p>
    <w:p w14:paraId="77DE870B" w14:textId="77777777" w:rsidR="00DC715E" w:rsidRDefault="00DC715E" w:rsidP="00DC715E">
      <w:pPr>
        <w:ind w:left="2160" w:firstLine="0"/>
        <w:jc w:val="left"/>
      </w:pPr>
    </w:p>
    <w:p w14:paraId="2EEFAA4E" w14:textId="77777777" w:rsidR="00DC715E" w:rsidRDefault="00DC715E" w:rsidP="00DC715E">
      <w:pPr>
        <w:pStyle w:val="Heading3"/>
        <w:keepNext/>
        <w:keepLines/>
        <w:numPr>
          <w:ilvl w:val="2"/>
          <w:numId w:val="48"/>
        </w:numPr>
        <w:tabs>
          <w:tab w:val="num" w:pos="2160"/>
        </w:tabs>
        <w:ind w:left="720" w:hanging="720"/>
        <w:jc w:val="left"/>
      </w:pPr>
      <w:bookmarkStart w:id="56" w:name="_Toc200374674"/>
      <w:bookmarkStart w:id="57" w:name="_Toc200376808"/>
      <w:r>
        <w:t>R Squared (R²)</w:t>
      </w:r>
      <w:bookmarkEnd w:id="56"/>
      <w:bookmarkEnd w:id="57"/>
    </w:p>
    <w:p w14:paraId="3B654F2C" w14:textId="77777777" w:rsidR="00DC715E" w:rsidRDefault="00DC715E" w:rsidP="00DC715E">
      <w:pPr>
        <w:ind w:firstLine="720"/>
      </w:pPr>
      <w:r>
        <w:rPr>
          <w:i/>
        </w:rPr>
        <w:t xml:space="preserve">R-squared </w:t>
      </w:r>
      <w:r>
        <w:t xml:space="preserve">(R²) adalah metrik pengukuran yang menunjukkan proporsi varians dalam variabel dependen yang dapat dijelaskan oleh variabel independen, dengan nilai berkisar dari -∞ hingga 1. Nilai R² yang tinggi menunjukkan bahwa model menjelaskan sebagian besar varians dalam data, memberikan konteks lebih dalam tentang kinerja model dibandingkan MAE dan MSE karena mempertimbangkan distribusi nilai-nilai aktual dan memberikan konteks tentang seberapa baik model dapat memprediksi data yang ada. (Davide et al., 2021). R² cocok </w:t>
      </w:r>
      <w:r>
        <w:lastRenderedPageBreak/>
        <w:t>digunakan untuk menunjukkan seberapa baik model menjelaskan variasi dalam permintaan tiket berdasarkan fitur, termasuk faktor eksternal. Rumus R² dapat dilihat pada Persamaan (2.7).</w:t>
      </w:r>
    </w:p>
    <w:p w14:paraId="389B26D9" w14:textId="77777777" w:rsidR="00DC715E" w:rsidRDefault="00DC715E" w:rsidP="00DC715E">
      <w:pPr>
        <w:ind w:firstLine="0"/>
        <w:jc w:val="left"/>
      </w:pPr>
      <w:r>
        <w:rPr>
          <w:noProof/>
        </w:rPr>
        <w:drawing>
          <wp:inline distT="114300" distB="114300" distL="114300" distR="114300" wp14:anchorId="20B64566" wp14:editId="0B911AB9">
            <wp:extent cx="1957388" cy="922674"/>
            <wp:effectExtent l="0" t="0" r="0" b="0"/>
            <wp:docPr id="207413132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6"/>
                    <a:srcRect/>
                    <a:stretch>
                      <a:fillRect/>
                    </a:stretch>
                  </pic:blipFill>
                  <pic:spPr>
                    <a:xfrm>
                      <a:off x="0" y="0"/>
                      <a:ext cx="1957388" cy="922674"/>
                    </a:xfrm>
                    <a:prstGeom prst="rect">
                      <a:avLst/>
                    </a:prstGeom>
                    <a:ln/>
                  </pic:spPr>
                </pic:pic>
              </a:graphicData>
            </a:graphic>
          </wp:inline>
        </w:drawing>
      </w:r>
      <w:r>
        <w:tab/>
      </w:r>
      <w:r>
        <w:tab/>
      </w:r>
      <w:r>
        <w:tab/>
      </w:r>
      <w:r>
        <w:tab/>
      </w:r>
      <w:r>
        <w:tab/>
      </w:r>
      <w:r>
        <w:tab/>
      </w:r>
      <w:r>
        <w:tab/>
        <w:t>(2.7)</w:t>
      </w:r>
    </w:p>
    <w:p w14:paraId="332E20D5" w14:textId="77777777" w:rsidR="00DC715E" w:rsidRDefault="00DC715E" w:rsidP="00DC715E">
      <w:pPr>
        <w:ind w:firstLine="720"/>
      </w:pPr>
      <w:r>
        <w:t xml:space="preserve">Sumber: Davide, C., Warrens, M. J., &amp; Jurman, G. (2021, July 5). The coefficient of determination R-squared is more informative than SMAPE, MAE, MAPE, MSE and RMSE in regression analysis evaluation. PeerJ Computer Science, 7, e623. </w:t>
      </w:r>
      <w:hyperlink r:id="rId27">
        <w:r>
          <w:rPr>
            <w:color w:val="1155CC"/>
            <w:u w:val="single"/>
          </w:rPr>
          <w:t>https://doi.org/10.7717/peerj-cs.623</w:t>
        </w:r>
      </w:hyperlink>
      <w:r>
        <w:t>.</w:t>
      </w:r>
    </w:p>
    <w:p w14:paraId="0BAE6898" w14:textId="77777777" w:rsidR="00DC715E" w:rsidRDefault="00DC715E" w:rsidP="00DC715E">
      <w:pPr>
        <w:ind w:firstLine="720"/>
      </w:pPr>
      <w:r>
        <w:t>Penjelasan rumus R-squared pada Persamaan (2.7), dijabarkan sebagai berikut</w:t>
      </w:r>
    </w:p>
    <w:p w14:paraId="3CEF4132" w14:textId="77777777" w:rsidR="00DC715E" w:rsidRDefault="00DC715E" w:rsidP="00DC715E">
      <w:pPr>
        <w:numPr>
          <w:ilvl w:val="0"/>
          <w:numId w:val="56"/>
        </w:numPr>
        <w:jc w:val="left"/>
      </w:pPr>
      <w:r>
        <w:rPr>
          <w:i/>
        </w:rPr>
        <w:t>m</w:t>
      </w:r>
      <w:r>
        <w:tab/>
        <w:t>: jumlah data</w:t>
      </w:r>
    </w:p>
    <w:p w14:paraId="41A4FAEC" w14:textId="77777777" w:rsidR="00DC715E" w:rsidRDefault="00DC715E" w:rsidP="00DC715E">
      <w:pPr>
        <w:numPr>
          <w:ilvl w:val="0"/>
          <w:numId w:val="56"/>
        </w:numPr>
        <w:jc w:val="left"/>
      </w:pPr>
      <w:r>
        <w:rPr>
          <w:i/>
        </w:rPr>
        <w:t>X</w:t>
      </w:r>
      <m:oMath>
        <m:r>
          <w:rPr>
            <w:rFonts w:ascii="Cambria Math" w:hAnsi="Cambria Math"/>
          </w:rPr>
          <m:t>i</m:t>
        </m:r>
      </m:oMath>
      <w:r>
        <w:tab/>
        <w:t>: nilai prediksi</w:t>
      </w:r>
    </w:p>
    <w:p w14:paraId="713B0ED1" w14:textId="77777777" w:rsidR="00DC715E" w:rsidRDefault="00DC715E" w:rsidP="00DC715E">
      <w:pPr>
        <w:numPr>
          <w:ilvl w:val="0"/>
          <w:numId w:val="56"/>
        </w:numPr>
        <w:jc w:val="left"/>
      </w:pPr>
      <w:r>
        <w:rPr>
          <w:i/>
        </w:rPr>
        <w:t>Y</w:t>
      </w:r>
      <m:oMath>
        <m:r>
          <w:rPr>
            <w:rFonts w:ascii="Cambria Math" w:hAnsi="Cambria Math"/>
          </w:rPr>
          <m:t>i</m:t>
        </m:r>
      </m:oMath>
      <w:r>
        <w:tab/>
        <w:t>: nilai aktual</w:t>
      </w:r>
    </w:p>
    <w:p w14:paraId="01B45507" w14:textId="77777777" w:rsidR="00DC715E" w:rsidRDefault="00000000" w:rsidP="00DC715E">
      <w:pPr>
        <w:numPr>
          <w:ilvl w:val="0"/>
          <w:numId w:val="56"/>
        </w:numPr>
        <w:jc w:val="left"/>
      </w:pPr>
      <m:oMath>
        <m:bar>
          <m:barPr>
            <m:ctrlPr>
              <w:rPr>
                <w:rFonts w:ascii="Cambria Math" w:hAnsi="Cambria Math"/>
                <w:i/>
              </w:rPr>
            </m:ctrlPr>
          </m:barPr>
          <m:e>
            <m:r>
              <w:rPr>
                <w:rFonts w:ascii="Cambria Math" w:hAnsi="Cambria Math"/>
              </w:rPr>
              <m:t>Y</m:t>
            </m:r>
          </m:e>
        </m:bar>
      </m:oMath>
      <w:r w:rsidR="00DC715E">
        <w:rPr>
          <w:i/>
        </w:rPr>
        <w:t>i</w:t>
      </w:r>
      <w:r w:rsidR="00DC715E">
        <w:rPr>
          <w:i/>
        </w:rPr>
        <w:tab/>
      </w:r>
      <w:r w:rsidR="00DC715E">
        <w:t>: Rata-rata nilai aktual</w:t>
      </w:r>
    </w:p>
    <w:p w14:paraId="7E2E8CA2" w14:textId="77777777" w:rsidR="00DC715E" w:rsidRDefault="00DC715E" w:rsidP="00DC715E">
      <w:pPr>
        <w:ind w:left="1440" w:firstLine="0"/>
        <w:jc w:val="left"/>
      </w:pPr>
    </w:p>
    <w:p w14:paraId="5AD631AA" w14:textId="77777777" w:rsidR="00DC715E" w:rsidRDefault="00DC715E" w:rsidP="00DC715E">
      <w:pPr>
        <w:pStyle w:val="Heading3"/>
        <w:keepNext/>
        <w:keepLines/>
        <w:numPr>
          <w:ilvl w:val="2"/>
          <w:numId w:val="48"/>
        </w:numPr>
        <w:tabs>
          <w:tab w:val="num" w:pos="2160"/>
        </w:tabs>
        <w:ind w:left="720" w:hanging="720"/>
        <w:jc w:val="left"/>
      </w:pPr>
      <w:bookmarkStart w:id="58" w:name="_Toc200374675"/>
      <w:bookmarkStart w:id="59" w:name="_Toc200376809"/>
      <w:r>
        <w:t>T-Test</w:t>
      </w:r>
      <w:bookmarkEnd w:id="58"/>
      <w:bookmarkEnd w:id="59"/>
    </w:p>
    <w:p w14:paraId="663C3F9D" w14:textId="77777777" w:rsidR="00DC715E" w:rsidRDefault="00DC715E" w:rsidP="00DC715E">
      <w:pPr>
        <w:ind w:firstLine="720"/>
      </w:pPr>
      <w:r>
        <w:t>T-test digunakan untuk membandingkan rata-rata antara dua grup yang tidak saling terkait, misalnya membandingkan dua perlakuan yang berbeda. T-test sering digunakan untuk menentukan apakah ada perbedaan signifikan dalam variabel dependen antara dua kelompok yang berbeda berdasarkan satu variabel independen (Independent T-test in SPSS Statistics - Procedure, Output and Interpretation of the Output Using a Relevant Example | Laerd Statistics, n.d.).</w:t>
      </w:r>
    </w:p>
    <w:p w14:paraId="306169B7" w14:textId="77777777" w:rsidR="00DC715E" w:rsidRDefault="00DC715E" w:rsidP="00DC715E">
      <w:pPr>
        <w:ind w:firstLine="720"/>
      </w:pPr>
    </w:p>
    <w:p w14:paraId="242158BD" w14:textId="77777777" w:rsidR="00DC715E" w:rsidRDefault="00DC715E" w:rsidP="00DC715E">
      <w:pPr>
        <w:pStyle w:val="Heading3"/>
        <w:numPr>
          <w:ilvl w:val="2"/>
          <w:numId w:val="48"/>
        </w:numPr>
        <w:tabs>
          <w:tab w:val="num" w:pos="2160"/>
        </w:tabs>
        <w:ind w:left="720" w:hanging="720"/>
      </w:pPr>
      <w:bookmarkStart w:id="60" w:name="_Toc200374676"/>
      <w:bookmarkStart w:id="61" w:name="_Toc200376810"/>
      <w:r>
        <w:t>P-Value Test</w:t>
      </w:r>
      <w:bookmarkEnd w:id="60"/>
      <w:bookmarkEnd w:id="61"/>
    </w:p>
    <w:p w14:paraId="2E561A89" w14:textId="77777777" w:rsidR="00DC715E" w:rsidRDefault="00DC715E" w:rsidP="00DC715E">
      <w:pPr>
        <w:ind w:firstLine="720"/>
      </w:pPr>
      <w:r>
        <w:t xml:space="preserve">P-value test digunakan untuk menentukan apakah estimasi sampel secara signifikan berbeda dari nilai yang dihipotesiskan. P-value menunjukkan kemungkinan bahwa efek yang diamati terjadi secara kebetulan, jika sebenarnya tidak ada efek yang nyata (Shreffler &amp; Huecker, 2023). P-value sering digunakan untuk menguji hipotesis dalam penelitian, yaitu untuk menentukan apakah hasil yang diamati dalam sampel dapat dianggap signifikan secara statistik atau apakah kemungkinan hasil tersebut terjadi secara kebetulan. Biasanya, jika p-value lebih kecil dari 0.05, hasil dianggap signifikan. P-value membantu dalam memvalidasi atau menolak </w:t>
      </w:r>
      <w:r>
        <w:lastRenderedPageBreak/>
        <w:t>hipotesis nol, memberikan bukti apakah ada hubungan atau efek yang nyata antara variabel yang diuji.</w:t>
      </w:r>
    </w:p>
    <w:p w14:paraId="3844C55F" w14:textId="77777777" w:rsidR="00DC715E" w:rsidRDefault="00DC715E" w:rsidP="00DC715E">
      <w:pPr>
        <w:ind w:firstLine="720"/>
      </w:pPr>
    </w:p>
    <w:p w14:paraId="4154B1EA" w14:textId="77777777" w:rsidR="00DC715E" w:rsidRDefault="00DC715E" w:rsidP="00DC715E">
      <w:pPr>
        <w:pStyle w:val="Heading3"/>
        <w:numPr>
          <w:ilvl w:val="2"/>
          <w:numId w:val="48"/>
        </w:numPr>
        <w:tabs>
          <w:tab w:val="num" w:pos="2160"/>
        </w:tabs>
        <w:ind w:left="720" w:hanging="720"/>
      </w:pPr>
      <w:bookmarkStart w:id="62" w:name="_Toc200374677"/>
      <w:bookmarkStart w:id="63" w:name="_Toc200376811"/>
      <w:r>
        <w:t>Linear Regression</w:t>
      </w:r>
      <w:bookmarkEnd w:id="62"/>
      <w:bookmarkEnd w:id="63"/>
    </w:p>
    <w:p w14:paraId="693A4721" w14:textId="77777777" w:rsidR="00DC715E" w:rsidRDefault="00DC715E" w:rsidP="00DC715E">
      <w:pPr>
        <w:ind w:firstLine="720"/>
      </w:pPr>
      <w:r>
        <w:t>Linear regression adalah metode analisis statistik yang digunakan untuk memprediksi nilai suatu variabel dependen berdasarkan nilai satu atau lebih variabel independen. Tujuannya adalah menemukan hubungan linear antara variabel-variabel tersebut dengan menyesuaikan persamaan linear yang meminimalkan perbedaan antara nilai prediksi dan nilai aktual (Ibm, 2024). Model ini sering digunakan dalam analisis data untuk memodelkan hubungan antara variabel dan membantu dalam prediksi serta pengambilan keputusan. Secara garis besar, model ini membantu membuat keputusan yang lebih terinformasi dan memungkinkan pemahaman yang lebih baik tentang hubungan antar variabel.</w:t>
      </w:r>
    </w:p>
    <w:p w14:paraId="7BC7B71E" w14:textId="77777777" w:rsidR="00DC715E" w:rsidRDefault="00DC715E" w:rsidP="00DC715E"/>
    <w:p w14:paraId="37C8FCF3" w14:textId="77777777" w:rsidR="00DC715E" w:rsidRDefault="00DC715E" w:rsidP="00DC715E">
      <w:pPr>
        <w:pStyle w:val="Heading2"/>
        <w:numPr>
          <w:ilvl w:val="1"/>
          <w:numId w:val="48"/>
        </w:numPr>
        <w:ind w:left="720" w:hanging="720"/>
      </w:pPr>
      <w:bookmarkStart w:id="64" w:name="_Toc200374678"/>
      <w:bookmarkStart w:id="65" w:name="_Toc200376812"/>
      <w:r>
        <w:t>Tinjauan Studi</w:t>
      </w:r>
      <w:bookmarkEnd w:id="64"/>
      <w:bookmarkEnd w:id="65"/>
    </w:p>
    <w:p w14:paraId="349CC447" w14:textId="77777777" w:rsidR="00DC715E" w:rsidRDefault="00DC715E" w:rsidP="00DC715E">
      <w:pPr>
        <w:pStyle w:val="Heading3"/>
        <w:numPr>
          <w:ilvl w:val="2"/>
          <w:numId w:val="48"/>
        </w:numPr>
        <w:tabs>
          <w:tab w:val="num" w:pos="2160"/>
        </w:tabs>
        <w:ind w:left="720" w:hanging="720"/>
      </w:pPr>
      <w:bookmarkStart w:id="66" w:name="_Toc200374679"/>
      <w:bookmarkStart w:id="67" w:name="_Toc200376813"/>
      <w:r>
        <w:t>Predicting Air Ticket Demand using Deep Neural Networks (Imanaka &amp; Sakama, 2022)</w:t>
      </w:r>
      <w:bookmarkEnd w:id="66"/>
      <w:bookmarkEnd w:id="67"/>
    </w:p>
    <w:p w14:paraId="7D22B500" w14:textId="77777777" w:rsidR="00DC715E" w:rsidRDefault="00DC715E" w:rsidP="00DC715E">
      <w:pPr>
        <w:pBdr>
          <w:top w:val="nil"/>
          <w:left w:val="nil"/>
          <w:bottom w:val="nil"/>
          <w:right w:val="nil"/>
          <w:between w:val="nil"/>
        </w:pBdr>
        <w:ind w:left="1440" w:hanging="360"/>
      </w:pPr>
      <w:r>
        <w:t>Masalah utama yang diangkat adalah permintaan dan harga tiket pesawat sangat mudah berubah dan sulit diprediksi. Hal ini dikarenakan data penjualan yang bersifat sensitif dan terbatas dan banyak penelitian sebelumnya menggunakan dataset kecil yang tidak mencerminkan keadaan real dalam dunia penerbangan.</w:t>
      </w:r>
    </w:p>
    <w:p w14:paraId="3786BFB4" w14:textId="77777777" w:rsidR="00DC715E" w:rsidRDefault="00DC715E" w:rsidP="00DC715E">
      <w:pPr>
        <w:pBdr>
          <w:top w:val="nil"/>
          <w:left w:val="nil"/>
          <w:bottom w:val="nil"/>
          <w:right w:val="nil"/>
          <w:between w:val="nil"/>
        </w:pBdr>
        <w:ind w:left="1440" w:hanging="360"/>
      </w:pPr>
      <w:r>
        <w:t>Solusi yang diberikan adalah membuat model baru yang disebut LSTMX, yang memperluas model Long Short-Term Memory (LSTM) untuk menangani data non-time-series dan time series. Model ini juga membandingkan kinerjanya dengan model SARIMAX yang umum digunakan untuk prediksi data time series.</w:t>
      </w:r>
    </w:p>
    <w:p w14:paraId="47753C39" w14:textId="77777777" w:rsidR="00DC715E" w:rsidRDefault="00DC715E" w:rsidP="00DC715E">
      <w:pPr>
        <w:pBdr>
          <w:top w:val="nil"/>
          <w:left w:val="nil"/>
          <w:bottom w:val="nil"/>
          <w:right w:val="nil"/>
          <w:between w:val="nil"/>
        </w:pBdr>
        <w:ind w:left="1440" w:hanging="360"/>
      </w:pPr>
      <w:r>
        <w:t>Hasil yang didapat adalah model LSTMX memberi hasil yang lebih baik dalam menangkap perubahan permintaan dibandingkan dengan SARIMAX, dengan nilai RMSE yang lebih rendah. Selain itu, LSTMX berhasil memprediksi fluktuasi mingguan dan bulanan serta membedakan karakteristik dari maskapai yang berbeda pada rute yang sama.</w:t>
      </w:r>
    </w:p>
    <w:p w14:paraId="77943CC2" w14:textId="77777777" w:rsidR="00DC715E" w:rsidRDefault="00DC715E" w:rsidP="00DC715E">
      <w:pPr>
        <w:pBdr>
          <w:top w:val="nil"/>
          <w:left w:val="nil"/>
          <w:bottom w:val="nil"/>
          <w:right w:val="nil"/>
          <w:between w:val="nil"/>
        </w:pBdr>
        <w:ind w:left="1440" w:hanging="360"/>
      </w:pPr>
      <w:r>
        <w:t>Research gap: Skripsi ini akan mengembangkan dashboard interaktif yang memungkinkan analisis data historis (masa lampau), sementara penelitian tersebut hanya fokus pada prediksi untuk masa depan.</w:t>
      </w:r>
    </w:p>
    <w:p w14:paraId="0CEBC774" w14:textId="77777777" w:rsidR="00DC715E" w:rsidRDefault="00DC715E" w:rsidP="00DC715E"/>
    <w:p w14:paraId="4C4F730C" w14:textId="77777777" w:rsidR="00DC715E" w:rsidRDefault="00DC715E" w:rsidP="00DC715E">
      <w:pPr>
        <w:pStyle w:val="Heading3"/>
        <w:numPr>
          <w:ilvl w:val="2"/>
          <w:numId w:val="48"/>
        </w:numPr>
        <w:tabs>
          <w:tab w:val="num" w:pos="2160"/>
        </w:tabs>
        <w:ind w:left="720" w:hanging="720"/>
      </w:pPr>
      <w:bookmarkStart w:id="68" w:name="_Toc200374680"/>
      <w:bookmarkStart w:id="69" w:name="_Toc200376814"/>
      <w:r>
        <w:lastRenderedPageBreak/>
        <w:t>Deep-Learning-Powered GRU Model for Flight Ticket Fare Forecasting  (Degife &amp; Lin, 2023)</w:t>
      </w:r>
      <w:bookmarkEnd w:id="68"/>
      <w:bookmarkEnd w:id="69"/>
    </w:p>
    <w:p w14:paraId="1EFD7F42" w14:textId="77777777" w:rsidR="00DC715E" w:rsidRDefault="00DC715E" w:rsidP="00DC715E">
      <w:pPr>
        <w:numPr>
          <w:ilvl w:val="0"/>
          <w:numId w:val="49"/>
        </w:numPr>
        <w:pBdr>
          <w:top w:val="nil"/>
          <w:left w:val="nil"/>
          <w:bottom w:val="nil"/>
          <w:right w:val="nil"/>
          <w:between w:val="nil"/>
        </w:pBdr>
      </w:pPr>
      <w:r>
        <w:t>Masalah utama yang diangkat adalah prediksi tarif penerbangan merupakan sesuatu yang krusial dalam industri penerbangan yang berkembang pesat dan melibatkan banyak faktor. Di sisi lain, sistem prediksi tarif penerbangan tradisional kurang efektif karena hubungan kompleks dan non-linear dari berbagai faktor, yang tidak dapat secara akurat memperhitungkan dampak dari atribut yang berbeda seperti periode waktu.</w:t>
      </w:r>
    </w:p>
    <w:p w14:paraId="7E07D007" w14:textId="77777777" w:rsidR="00DC715E" w:rsidRDefault="00DC715E" w:rsidP="00DC715E">
      <w:pPr>
        <w:numPr>
          <w:ilvl w:val="0"/>
          <w:numId w:val="49"/>
        </w:numPr>
        <w:pBdr>
          <w:top w:val="nil"/>
          <w:left w:val="nil"/>
          <w:bottom w:val="nil"/>
          <w:right w:val="nil"/>
          <w:between w:val="nil"/>
        </w:pBdr>
      </w:pPr>
      <w:r>
        <w:t>Solusi yang diberikan adalah mengusulkan pendekatan baru yang menggunakan model deep learning, khususnya Gated Recurrent Unit (GRU), untuk memprediksi tarif tiket penerbangan. Model GRU yang dibuat, mengintegrasikan 44 fitur keputusan, sehingga mampu menangkap hubungan rumit antara berbagai faktor dan memberikan prediksi harga tiket dengan akurasi tinggi, mengatasi keterbatasan metode tradisional yang tidak dapat menangani hubungan non-linear secara efektif.</w:t>
      </w:r>
    </w:p>
    <w:p w14:paraId="0CC4A092" w14:textId="77777777" w:rsidR="00DC715E" w:rsidRDefault="00DC715E" w:rsidP="00DC715E">
      <w:pPr>
        <w:numPr>
          <w:ilvl w:val="0"/>
          <w:numId w:val="49"/>
        </w:numPr>
        <w:pBdr>
          <w:top w:val="nil"/>
          <w:left w:val="nil"/>
          <w:bottom w:val="nil"/>
          <w:right w:val="nil"/>
          <w:between w:val="nil"/>
        </w:pBdr>
      </w:pPr>
      <w:r>
        <w:t>Hasil yang didapat adalah model GRU memiliki hasil terbaik dalam memprediksi tarif tiket penerbangan, dengan akurasi yang jauh lebih tinggi dibandingkan dengan model LSTM, MLP, ARIMA, dan SVR. Hasil ini didapat dengan membandingkan hasil RMSE dan MAE, dimana kedua nilai tersebut paling rendah ada di GRU.</w:t>
      </w:r>
    </w:p>
    <w:p w14:paraId="6E50B69C" w14:textId="77777777" w:rsidR="00DC715E" w:rsidRDefault="00DC715E" w:rsidP="00DC715E">
      <w:pPr>
        <w:numPr>
          <w:ilvl w:val="0"/>
          <w:numId w:val="49"/>
        </w:numPr>
        <w:pBdr>
          <w:top w:val="nil"/>
          <w:left w:val="nil"/>
          <w:bottom w:val="nil"/>
          <w:right w:val="nil"/>
          <w:between w:val="nil"/>
        </w:pBdr>
      </w:pPr>
      <w:r>
        <w:t>Research gap: Skripsi ini akan mengembangkan dashboard interaktif yang memungkinkan analisis data historis (masa lampau), sementara penelitian tersebut hanya fokus pada prediksi untuk masa depan.</w:t>
      </w:r>
    </w:p>
    <w:p w14:paraId="297A7A01" w14:textId="77777777" w:rsidR="00DC715E" w:rsidRDefault="00DC715E" w:rsidP="00DC715E"/>
    <w:p w14:paraId="5AA7519A" w14:textId="77777777" w:rsidR="00DC715E" w:rsidRDefault="00DC715E" w:rsidP="00DC715E">
      <w:pPr>
        <w:pStyle w:val="Heading3"/>
        <w:numPr>
          <w:ilvl w:val="2"/>
          <w:numId w:val="48"/>
        </w:numPr>
        <w:tabs>
          <w:tab w:val="num" w:pos="2160"/>
        </w:tabs>
        <w:ind w:left="720" w:hanging="720"/>
      </w:pPr>
      <w:bookmarkStart w:id="70" w:name="_Toc200374681"/>
      <w:bookmarkStart w:id="71" w:name="_Toc200376815"/>
      <w:r>
        <w:t>Developing Dashboard Analytics and Visualization Tools for Effective Performance Management and Continuous Process Improvement (Kobi, 2024)</w:t>
      </w:r>
      <w:bookmarkEnd w:id="70"/>
      <w:bookmarkEnd w:id="71"/>
    </w:p>
    <w:p w14:paraId="5FF26798" w14:textId="77777777" w:rsidR="00DC715E" w:rsidRDefault="00DC715E" w:rsidP="00DC715E">
      <w:pPr>
        <w:numPr>
          <w:ilvl w:val="0"/>
          <w:numId w:val="50"/>
        </w:numPr>
        <w:pBdr>
          <w:top w:val="nil"/>
          <w:left w:val="nil"/>
          <w:bottom w:val="nil"/>
          <w:right w:val="nil"/>
          <w:between w:val="nil"/>
        </w:pBdr>
      </w:pPr>
      <w:r>
        <w:t>Masalah utama yang diangkat adalah perusahaan sering menghadapi tantangan dalam memantau dan meningkatkan kinerja operasional mereka karena kompleksitas data yang tersedia. Selain itu, pengambilan keputusan berbasis data dalam manajemen kinerja dan perbaikan proses sering kali sulit dilakukan karena kurangnya alat visualisasi yang efektif.</w:t>
      </w:r>
    </w:p>
    <w:p w14:paraId="717D2C93" w14:textId="77777777" w:rsidR="00DC715E" w:rsidRDefault="00DC715E" w:rsidP="00DC715E">
      <w:pPr>
        <w:numPr>
          <w:ilvl w:val="0"/>
          <w:numId w:val="50"/>
        </w:numPr>
        <w:pBdr>
          <w:top w:val="nil"/>
          <w:left w:val="nil"/>
          <w:bottom w:val="nil"/>
          <w:right w:val="nil"/>
          <w:between w:val="nil"/>
        </w:pBdr>
      </w:pPr>
      <w:r>
        <w:t xml:space="preserve">Solusi yang diberikan adalah pengembangan alat analitik berupa dashboard dan visualisasi data yang dapat membantu perusahaan dalam manajemen kinerja </w:t>
      </w:r>
      <w:r>
        <w:lastRenderedPageBreak/>
        <w:t>dan perbaikan secara berkelanjutan. Dengan menggunakan visualisasi data yang interaktif, dashboard ini dirancang untuk memudahkan pengguna dalam menganalisis tren kinerja dan membuat keputusan yang lebih baik.</w:t>
      </w:r>
    </w:p>
    <w:p w14:paraId="6A23F4FE" w14:textId="77777777" w:rsidR="00DC715E" w:rsidRDefault="00DC715E" w:rsidP="00DC715E">
      <w:pPr>
        <w:numPr>
          <w:ilvl w:val="0"/>
          <w:numId w:val="50"/>
        </w:numPr>
        <w:pBdr>
          <w:top w:val="nil"/>
          <w:left w:val="nil"/>
          <w:bottom w:val="nil"/>
          <w:right w:val="nil"/>
          <w:between w:val="nil"/>
        </w:pBdr>
      </w:pPr>
      <w:r>
        <w:t>Hasil yang didapat adalah penggunaan alat analitik dashboard dapat mempermudah pengelolaan proyek kinerja dan perbaikan berbasis data. Selain itu, dashboard tersebut memungkinkan pemantauan Key Performance Indicators (KPI).</w:t>
      </w:r>
    </w:p>
    <w:p w14:paraId="007A9C34" w14:textId="77777777" w:rsidR="00DC715E" w:rsidRDefault="00DC715E" w:rsidP="00DC715E">
      <w:pPr>
        <w:numPr>
          <w:ilvl w:val="0"/>
          <w:numId w:val="50"/>
        </w:numPr>
        <w:pBdr>
          <w:top w:val="nil"/>
          <w:left w:val="nil"/>
          <w:bottom w:val="nil"/>
          <w:right w:val="nil"/>
          <w:between w:val="nil"/>
        </w:pBdr>
      </w:pPr>
      <w:r>
        <w:t>Research gap: Skripsi ini akan mengembangkan dashboard interaktif dan prediksi yang memungkinkan analisis data historis dan masa depan, sementara penelitian tersebut hanya fokus pada dashboard interaktif yang hanya melihat data historis saja.</w:t>
      </w:r>
    </w:p>
    <w:p w14:paraId="7AC727E4" w14:textId="77777777" w:rsidR="00DC715E" w:rsidRDefault="00DC715E" w:rsidP="00DC715E">
      <w:pPr>
        <w:pBdr>
          <w:top w:val="nil"/>
          <w:left w:val="nil"/>
          <w:bottom w:val="nil"/>
          <w:right w:val="nil"/>
          <w:between w:val="nil"/>
        </w:pBdr>
        <w:ind w:firstLine="0"/>
      </w:pPr>
      <w:r>
        <w:br w:type="page"/>
      </w:r>
    </w:p>
    <w:p w14:paraId="45524E17" w14:textId="77777777" w:rsidR="00DC715E" w:rsidRDefault="00DC715E" w:rsidP="00DC715E">
      <w:pPr>
        <w:pStyle w:val="Heading1"/>
        <w:numPr>
          <w:ilvl w:val="0"/>
          <w:numId w:val="48"/>
        </w:numPr>
        <w:tabs>
          <w:tab w:val="num" w:pos="720"/>
        </w:tabs>
        <w:ind w:left="720" w:hanging="360"/>
      </w:pPr>
      <w:bookmarkStart w:id="72" w:name="_Toc200374682"/>
      <w:bookmarkStart w:id="73" w:name="_Toc200376816"/>
      <w:r>
        <w:lastRenderedPageBreak/>
        <w:t>ANALISIS DAN DESAIN SISTEM</w:t>
      </w:r>
      <w:bookmarkEnd w:id="72"/>
      <w:bookmarkEnd w:id="73"/>
    </w:p>
    <w:p w14:paraId="018A9BE8" w14:textId="77777777" w:rsidR="00DC715E" w:rsidRDefault="00DC715E" w:rsidP="00DC715E">
      <w:pPr>
        <w:ind w:firstLine="0"/>
      </w:pPr>
    </w:p>
    <w:p w14:paraId="3D8BB4B3" w14:textId="77777777" w:rsidR="00DC715E" w:rsidRDefault="00DC715E" w:rsidP="00DC715E">
      <w:pPr>
        <w:pStyle w:val="Heading2"/>
        <w:numPr>
          <w:ilvl w:val="1"/>
          <w:numId w:val="48"/>
        </w:numPr>
        <w:ind w:left="720" w:hanging="720"/>
      </w:pPr>
      <w:bookmarkStart w:id="74" w:name="_Toc200374683"/>
      <w:bookmarkStart w:id="75" w:name="_Toc200376817"/>
      <w:r>
        <w:t>Analisis Permasalahan</w:t>
      </w:r>
      <w:bookmarkEnd w:id="74"/>
      <w:bookmarkEnd w:id="75"/>
    </w:p>
    <w:p w14:paraId="33A01151" w14:textId="77777777" w:rsidR="00DC715E" w:rsidRDefault="00DC715E" w:rsidP="00DC715E">
      <w:pPr>
        <w:ind w:firstLine="720"/>
      </w:pPr>
      <w:r>
        <w:t>Rodex Tours &amp; Travel menghadapi permasalahan dalam memahami pola permintaan pelanggan dan mengoptimalkan strategi pemasaran akibat keterbatasan dalam pengelolaan data historis yang masih tersimpan dalam format CSV, yang menghambat analisis penjualan dan pengambilan keputusan yang berbasis data. Dengan data yang terbatas dalam csv, perusahaan kesulitan untuk mengidentifikasi tren permintaan dan preferensi pelanggan, sehingga tidak dapat memproyeksikan peluang ataupun kebutuhan masa depan dengan akurat. Selain itu, kurangnya pemahaman yang mendalam tentang perilaku pelanggan menghambat kemampuan perusahaan untuk menawarkan paket dan layanan yang penting dalam menarik dan mempertahankan pelanggan.</w:t>
      </w:r>
    </w:p>
    <w:p w14:paraId="1EC53103" w14:textId="77777777" w:rsidR="00DC715E" w:rsidRDefault="00DC715E" w:rsidP="00DC715E"/>
    <w:p w14:paraId="0DF5F8BD" w14:textId="77777777" w:rsidR="00DC715E" w:rsidRDefault="00DC715E" w:rsidP="00DC715E">
      <w:pPr>
        <w:pStyle w:val="Heading2"/>
        <w:numPr>
          <w:ilvl w:val="1"/>
          <w:numId w:val="48"/>
        </w:numPr>
        <w:ind w:left="720" w:hanging="720"/>
      </w:pPr>
      <w:bookmarkStart w:id="76" w:name="_Toc200374684"/>
      <w:bookmarkStart w:id="77" w:name="_Toc200376818"/>
      <w:r>
        <w:t>Analisis Kebutuhan</w:t>
      </w:r>
      <w:bookmarkEnd w:id="76"/>
      <w:bookmarkEnd w:id="77"/>
    </w:p>
    <w:p w14:paraId="30542A6D" w14:textId="77777777" w:rsidR="00DC715E" w:rsidRDefault="00DC715E" w:rsidP="00DC715E">
      <w:pPr>
        <w:ind w:firstLine="720"/>
      </w:pPr>
      <w:r>
        <w:t xml:space="preserve">Rodex Tours &amp; Travel membutuhkan solusi yang dapat meningkatkan pemahaman terhadap pola perilaku pelanggan dan mengoptimalkan strategi penjualan. Salah satu cara untuk mencapai hal ini adalah mengimplementasikan </w:t>
      </w:r>
      <w:r>
        <w:rPr>
          <w:i/>
        </w:rPr>
        <w:t xml:space="preserve">dashboard </w:t>
      </w:r>
      <w:r>
        <w:t xml:space="preserve">interaktif yang dilengkapi dengan visualisasi data. Dengan menggunakan alat tersebut, Rodex Tours &amp; Travel dapat menganalisis data historis secara lebih efektif, yang memungkinkan untuk mengidentifikasi tren dan preferensi pelanggan dengan lebih akurat. Selain itu, penerapan analisis statistika dan </w:t>
      </w:r>
      <w:r>
        <w:rPr>
          <w:i/>
        </w:rPr>
        <w:t xml:space="preserve">demand forecasting </w:t>
      </w:r>
      <w:r>
        <w:t>untuk penjualan tiket akan memberikan informasi tentang proyeksi kebutuhan masa depan, sehingga perusahaan dapat mengambil peluang pasar dengan lebih tepat. Dengan demikian, Rodex dapat lebih banyak informasi mengenai pelanggan dan mendukung pengambilan keputusan yang lebih strategis.</w:t>
      </w:r>
    </w:p>
    <w:p w14:paraId="27EC612E" w14:textId="77777777" w:rsidR="00DC715E" w:rsidRDefault="00DC715E" w:rsidP="00DC715E"/>
    <w:p w14:paraId="3258E36D" w14:textId="77777777" w:rsidR="00DC715E" w:rsidRDefault="00DC715E" w:rsidP="00DC715E">
      <w:pPr>
        <w:pStyle w:val="Heading2"/>
        <w:numPr>
          <w:ilvl w:val="1"/>
          <w:numId w:val="48"/>
        </w:numPr>
        <w:ind w:left="720" w:hanging="720"/>
      </w:pPr>
      <w:bookmarkStart w:id="78" w:name="_Toc200374685"/>
      <w:bookmarkStart w:id="79" w:name="_Toc200376819"/>
      <w:r>
        <w:t>Analisis Data</w:t>
      </w:r>
      <w:bookmarkEnd w:id="78"/>
      <w:bookmarkEnd w:id="79"/>
    </w:p>
    <w:p w14:paraId="10BA1074" w14:textId="77777777" w:rsidR="00BE44FD" w:rsidRDefault="00DC715E" w:rsidP="00BE44FD">
      <w:pPr>
        <w:pStyle w:val="Heading3"/>
        <w:numPr>
          <w:ilvl w:val="2"/>
          <w:numId w:val="48"/>
        </w:numPr>
        <w:tabs>
          <w:tab w:val="num" w:pos="2160"/>
        </w:tabs>
        <w:ind w:left="720" w:hanging="720"/>
      </w:pPr>
      <w:bookmarkStart w:id="80" w:name="_Toc200374686"/>
      <w:bookmarkStart w:id="81" w:name="_Toc200376820"/>
      <w:r>
        <w:t>EDA</w:t>
      </w:r>
      <w:bookmarkStart w:id="82" w:name="_Toc200374687"/>
      <w:bookmarkEnd w:id="80"/>
      <w:bookmarkEnd w:id="81"/>
    </w:p>
    <w:p w14:paraId="4A0AF6C9" w14:textId="467EFCEE" w:rsidR="00DC715E" w:rsidRDefault="00DC715E" w:rsidP="00BE44FD">
      <w:pPr>
        <w:pStyle w:val="Heading3"/>
        <w:numPr>
          <w:ilvl w:val="3"/>
          <w:numId w:val="48"/>
        </w:numPr>
      </w:pPr>
      <w:r>
        <w:t>Statistik Deskriptif</w:t>
      </w:r>
      <w:bookmarkEnd w:id="82"/>
    </w:p>
    <w:p w14:paraId="21AA6C11" w14:textId="77777777" w:rsidR="00DC715E" w:rsidRDefault="00DC715E" w:rsidP="00DC715E">
      <w:pPr>
        <w:ind w:firstLine="0"/>
      </w:pPr>
      <w:r>
        <w:tab/>
        <w:t>Untuk ringkasan statistik deskriptif mengenai data mentah yang akan digunakan, ditampilkan pada Gambar 3.1 dan Gambar 3.2.</w:t>
      </w:r>
    </w:p>
    <w:p w14:paraId="48B020CA" w14:textId="77777777" w:rsidR="008F3F0A" w:rsidRDefault="00DC715E" w:rsidP="008F3F0A">
      <w:pPr>
        <w:keepNext/>
        <w:spacing w:after="200"/>
        <w:ind w:firstLine="0"/>
      </w:pPr>
      <w:bookmarkStart w:id="83" w:name="_heading=h.dpez08rr5sa8" w:colFirst="0" w:colLast="0"/>
      <w:bookmarkEnd w:id="83"/>
      <w:r>
        <w:rPr>
          <w:noProof/>
        </w:rPr>
        <w:lastRenderedPageBreak/>
        <w:drawing>
          <wp:inline distT="114300" distB="114300" distL="114300" distR="114300" wp14:anchorId="58BAD551" wp14:editId="1296616A">
            <wp:extent cx="5399730" cy="1511300"/>
            <wp:effectExtent l="0" t="0" r="0" b="0"/>
            <wp:docPr id="207413130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5399730" cy="1511300"/>
                    </a:xfrm>
                    <a:prstGeom prst="rect">
                      <a:avLst/>
                    </a:prstGeom>
                    <a:ln/>
                  </pic:spPr>
                </pic:pic>
              </a:graphicData>
            </a:graphic>
          </wp:inline>
        </w:drawing>
      </w:r>
    </w:p>
    <w:p w14:paraId="220082FF" w14:textId="27BFEA02" w:rsidR="00DC715E" w:rsidRDefault="008F3F0A" w:rsidP="008F3F0A">
      <w:pPr>
        <w:pStyle w:val="Caption"/>
        <w:ind w:firstLine="0"/>
      </w:pPr>
      <w:bookmarkStart w:id="84" w:name="_Toc200379828"/>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1</w:t>
      </w:r>
      <w:r>
        <w:fldChar w:fldCharType="end"/>
      </w:r>
      <w:r>
        <w:t xml:space="preserve"> </w:t>
      </w:r>
      <w:r w:rsidRPr="00C26281">
        <w:t>Data Deskriptif Variabel Kategorikal</w:t>
      </w:r>
      <w:bookmarkEnd w:id="84"/>
    </w:p>
    <w:p w14:paraId="023E0D91" w14:textId="77777777" w:rsidR="008F3F0A" w:rsidRDefault="00DC715E" w:rsidP="008F3F0A">
      <w:pPr>
        <w:keepNext/>
        <w:spacing w:after="200"/>
        <w:ind w:firstLine="0"/>
      </w:pPr>
      <w:bookmarkStart w:id="85" w:name="_heading=h.jmnepdocz2z8" w:colFirst="0" w:colLast="0"/>
      <w:bookmarkEnd w:id="85"/>
      <w:r>
        <w:rPr>
          <w:noProof/>
        </w:rPr>
        <w:drawing>
          <wp:inline distT="114300" distB="114300" distL="114300" distR="114300" wp14:anchorId="2E23E2F2" wp14:editId="31C623AC">
            <wp:extent cx="5399730" cy="1244600"/>
            <wp:effectExtent l="0" t="0" r="0" b="0"/>
            <wp:docPr id="207413128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399730" cy="1244600"/>
                    </a:xfrm>
                    <a:prstGeom prst="rect">
                      <a:avLst/>
                    </a:prstGeom>
                    <a:ln/>
                  </pic:spPr>
                </pic:pic>
              </a:graphicData>
            </a:graphic>
          </wp:inline>
        </w:drawing>
      </w:r>
    </w:p>
    <w:p w14:paraId="1F0D7748" w14:textId="6D6C48BE" w:rsidR="00DC715E" w:rsidRDefault="008F3F0A" w:rsidP="008F3F0A">
      <w:pPr>
        <w:pStyle w:val="Caption"/>
        <w:ind w:firstLine="0"/>
      </w:pPr>
      <w:bookmarkStart w:id="86" w:name="_Toc200379829"/>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2</w:t>
      </w:r>
      <w:r>
        <w:fldChar w:fldCharType="end"/>
      </w:r>
      <w:r>
        <w:t xml:space="preserve"> </w:t>
      </w:r>
      <w:r w:rsidRPr="004173B6">
        <w:t>Data Deskriptif Variabel Numerikal</w:t>
      </w:r>
      <w:bookmarkEnd w:id="86"/>
    </w:p>
    <w:p w14:paraId="0E6BE534" w14:textId="77777777" w:rsidR="00DC715E" w:rsidRDefault="00DC715E" w:rsidP="00DC715E">
      <w:pPr>
        <w:spacing w:after="200"/>
        <w:ind w:firstLine="0"/>
      </w:pPr>
      <w:bookmarkStart w:id="87" w:name="_heading=h.7rtrx8a6fwrz" w:colFirst="0" w:colLast="0"/>
      <w:bookmarkStart w:id="88" w:name="_heading=h.caialxd9ynkn" w:colFirst="0" w:colLast="0"/>
      <w:bookmarkEnd w:id="87"/>
      <w:bookmarkEnd w:id="88"/>
      <w:r>
        <w:tab/>
        <w:t>Data data deskriptif yang sudah dibuat, terdapat beberapa anomali. Yang pertama, ada beberapa value yang kosong, yaitu 1 baris ‘Grand Total’. Lalu, ada juga sekitar 20 baris ‘Passenger/Birth Date’ yang memiliki tanggal yang lebih tinggi dari tahun 2024. Pada gambar 3.3, dapat dilihat bahwa untuk anomali kolom ‘Grand Total’, disebabkan karena adanya kesalahan dalam pengisian kolom ‘Total Pax’, dimana nilainya kosong.</w:t>
      </w:r>
    </w:p>
    <w:p w14:paraId="49A0C150" w14:textId="77777777" w:rsidR="008F3F0A" w:rsidRDefault="00DC715E" w:rsidP="008F3F0A">
      <w:pPr>
        <w:keepNext/>
        <w:spacing w:after="200"/>
        <w:ind w:firstLine="0"/>
      </w:pPr>
      <w:bookmarkStart w:id="89" w:name="_heading=h.zb7slekcxbr8" w:colFirst="0" w:colLast="0"/>
      <w:bookmarkEnd w:id="89"/>
      <w:r>
        <w:rPr>
          <w:noProof/>
        </w:rPr>
        <w:drawing>
          <wp:inline distT="114300" distB="114300" distL="114300" distR="114300" wp14:anchorId="19535B72" wp14:editId="2DE7F5B6">
            <wp:extent cx="5399730" cy="254000"/>
            <wp:effectExtent l="0" t="0" r="0" b="0"/>
            <wp:docPr id="207413133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0"/>
                    <a:srcRect/>
                    <a:stretch>
                      <a:fillRect/>
                    </a:stretch>
                  </pic:blipFill>
                  <pic:spPr>
                    <a:xfrm>
                      <a:off x="0" y="0"/>
                      <a:ext cx="5399730" cy="254000"/>
                    </a:xfrm>
                    <a:prstGeom prst="rect">
                      <a:avLst/>
                    </a:prstGeom>
                    <a:ln/>
                  </pic:spPr>
                </pic:pic>
              </a:graphicData>
            </a:graphic>
          </wp:inline>
        </w:drawing>
      </w:r>
    </w:p>
    <w:p w14:paraId="5C44AF71" w14:textId="722BFEEE" w:rsidR="00DC715E" w:rsidRDefault="008F3F0A" w:rsidP="008F3F0A">
      <w:pPr>
        <w:pStyle w:val="Caption"/>
        <w:ind w:firstLine="0"/>
      </w:pPr>
      <w:bookmarkStart w:id="90" w:name="_Toc200379830"/>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3</w:t>
      </w:r>
      <w:r>
        <w:fldChar w:fldCharType="end"/>
      </w:r>
      <w:r w:rsidRPr="002A5CF5">
        <w:t xml:space="preserve"> Anomali kolom Grand Total</w:t>
      </w:r>
      <w:bookmarkEnd w:id="90"/>
    </w:p>
    <w:p w14:paraId="424C68A4" w14:textId="77777777" w:rsidR="00DC715E" w:rsidRDefault="00DC715E" w:rsidP="00BE44FD">
      <w:pPr>
        <w:pStyle w:val="Heading4"/>
        <w:numPr>
          <w:ilvl w:val="3"/>
          <w:numId w:val="48"/>
        </w:numPr>
      </w:pPr>
      <w:bookmarkStart w:id="91" w:name="_heading=h.z42lwa69xj" w:colFirst="0" w:colLast="0"/>
      <w:bookmarkStart w:id="92" w:name="_Toc200374688"/>
      <w:bookmarkEnd w:id="91"/>
      <w:r>
        <w:t>Crosstab Data</w:t>
      </w:r>
      <w:bookmarkEnd w:id="92"/>
    </w:p>
    <w:p w14:paraId="085723D0" w14:textId="74A95596" w:rsidR="00DC715E" w:rsidRDefault="00DC715E" w:rsidP="00DC715E">
      <w:pPr>
        <w:ind w:firstLine="0"/>
      </w:pPr>
      <w:r>
        <w:tab/>
        <w:t>Beberapa tabel crosstab telah dibuat untuk memberikan gambaran yang jelas mengenai data mentah yang dapat dilihat pada Gambar 3.</w:t>
      </w:r>
      <w:r w:rsidR="00DE69F1">
        <w:t>4</w:t>
      </w:r>
      <w:r>
        <w:t xml:space="preserve"> hingga 3.</w:t>
      </w:r>
      <w:r w:rsidR="00DE69F1">
        <w:t>9</w:t>
      </w:r>
      <w:r>
        <w:t>.</w:t>
      </w:r>
    </w:p>
    <w:p w14:paraId="2633670C" w14:textId="77777777" w:rsidR="008F3F0A" w:rsidRDefault="00DC715E" w:rsidP="008F3F0A">
      <w:pPr>
        <w:keepNext/>
        <w:ind w:firstLine="0"/>
      </w:pPr>
      <w:r>
        <w:rPr>
          <w:noProof/>
        </w:rPr>
        <w:drawing>
          <wp:inline distT="114300" distB="114300" distL="114300" distR="114300" wp14:anchorId="36CA2407" wp14:editId="03D50361">
            <wp:extent cx="4425516" cy="1194187"/>
            <wp:effectExtent l="0" t="0" r="0" b="0"/>
            <wp:docPr id="207413130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a:stretch>
                      <a:fillRect/>
                    </a:stretch>
                  </pic:blipFill>
                  <pic:spPr>
                    <a:xfrm>
                      <a:off x="0" y="0"/>
                      <a:ext cx="4425516" cy="1194187"/>
                    </a:xfrm>
                    <a:prstGeom prst="rect">
                      <a:avLst/>
                    </a:prstGeom>
                    <a:ln/>
                  </pic:spPr>
                </pic:pic>
              </a:graphicData>
            </a:graphic>
          </wp:inline>
        </w:drawing>
      </w:r>
    </w:p>
    <w:p w14:paraId="120599F0" w14:textId="76E2CC40" w:rsidR="00DC715E" w:rsidRDefault="008F3F0A" w:rsidP="008F3F0A">
      <w:pPr>
        <w:pStyle w:val="Caption"/>
        <w:ind w:firstLine="0"/>
      </w:pPr>
      <w:bookmarkStart w:id="93" w:name="_Toc200379831"/>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4</w:t>
      </w:r>
      <w:r>
        <w:fldChar w:fldCharType="end"/>
      </w:r>
      <w:r w:rsidRPr="00844125">
        <w:t xml:space="preserve"> Crosstab Total Pax terhadap Direction</w:t>
      </w:r>
      <w:bookmarkEnd w:id="93"/>
    </w:p>
    <w:p w14:paraId="282C12A2" w14:textId="77777777" w:rsidR="008F3F0A" w:rsidRDefault="00DC715E" w:rsidP="008F3F0A">
      <w:pPr>
        <w:keepNext/>
        <w:ind w:firstLine="0"/>
      </w:pPr>
      <w:bookmarkStart w:id="94" w:name="_heading=h.pjm1p82rxvmx" w:colFirst="0" w:colLast="0"/>
      <w:bookmarkEnd w:id="94"/>
      <w:r>
        <w:rPr>
          <w:noProof/>
        </w:rPr>
        <w:lastRenderedPageBreak/>
        <w:drawing>
          <wp:inline distT="114300" distB="114300" distL="114300" distR="114300" wp14:anchorId="1DEF43C2" wp14:editId="7F0720B2">
            <wp:extent cx="4296728" cy="788112"/>
            <wp:effectExtent l="0" t="0" r="0" b="0"/>
            <wp:docPr id="207413132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2"/>
                    <a:srcRect/>
                    <a:stretch>
                      <a:fillRect/>
                    </a:stretch>
                  </pic:blipFill>
                  <pic:spPr>
                    <a:xfrm>
                      <a:off x="0" y="0"/>
                      <a:ext cx="4296728" cy="788112"/>
                    </a:xfrm>
                    <a:prstGeom prst="rect">
                      <a:avLst/>
                    </a:prstGeom>
                    <a:ln/>
                  </pic:spPr>
                </pic:pic>
              </a:graphicData>
            </a:graphic>
          </wp:inline>
        </w:drawing>
      </w:r>
    </w:p>
    <w:p w14:paraId="25C03F0B" w14:textId="1D0DBD7D" w:rsidR="00DC715E" w:rsidRDefault="008F3F0A" w:rsidP="008F3F0A">
      <w:pPr>
        <w:pStyle w:val="Caption"/>
        <w:ind w:firstLine="0"/>
      </w:pPr>
      <w:bookmarkStart w:id="95" w:name="_Toc200379832"/>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5</w:t>
      </w:r>
      <w:r>
        <w:fldChar w:fldCharType="end"/>
      </w:r>
      <w:r w:rsidRPr="00176E48">
        <w:t xml:space="preserve"> Crosstab Total Pax terhadap Sector</w:t>
      </w:r>
      <w:bookmarkEnd w:id="95"/>
    </w:p>
    <w:p w14:paraId="369CFB61" w14:textId="77777777" w:rsidR="008F3F0A" w:rsidRDefault="00DC715E" w:rsidP="008F3F0A">
      <w:pPr>
        <w:keepNext/>
        <w:ind w:firstLine="0"/>
      </w:pPr>
      <w:bookmarkStart w:id="96" w:name="_heading=h.dp5scx316a31" w:colFirst="0" w:colLast="0"/>
      <w:bookmarkEnd w:id="96"/>
      <w:r>
        <w:rPr>
          <w:noProof/>
        </w:rPr>
        <w:drawing>
          <wp:inline distT="114300" distB="114300" distL="114300" distR="114300" wp14:anchorId="4F7E47D8" wp14:editId="3A971AFC">
            <wp:extent cx="4316121" cy="2306499"/>
            <wp:effectExtent l="0" t="0" r="0" b="0"/>
            <wp:docPr id="207413131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3"/>
                    <a:srcRect/>
                    <a:stretch>
                      <a:fillRect/>
                    </a:stretch>
                  </pic:blipFill>
                  <pic:spPr>
                    <a:xfrm>
                      <a:off x="0" y="0"/>
                      <a:ext cx="4316121" cy="2306499"/>
                    </a:xfrm>
                    <a:prstGeom prst="rect">
                      <a:avLst/>
                    </a:prstGeom>
                    <a:ln/>
                  </pic:spPr>
                </pic:pic>
              </a:graphicData>
            </a:graphic>
          </wp:inline>
        </w:drawing>
      </w:r>
    </w:p>
    <w:p w14:paraId="253071EC" w14:textId="21B4EDD6" w:rsidR="00DC715E" w:rsidRDefault="008F3F0A" w:rsidP="008F3F0A">
      <w:pPr>
        <w:pStyle w:val="Caption"/>
        <w:ind w:firstLine="0"/>
      </w:pPr>
      <w:bookmarkStart w:id="97" w:name="_Toc200379833"/>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6</w:t>
      </w:r>
      <w:r>
        <w:fldChar w:fldCharType="end"/>
      </w:r>
      <w:r w:rsidRPr="00EE1050">
        <w:t xml:space="preserve"> Crosstab Total Pax terhadap Journey Date</w:t>
      </w:r>
      <w:bookmarkEnd w:id="97"/>
    </w:p>
    <w:p w14:paraId="665E0F86" w14:textId="77777777" w:rsidR="008F3F0A" w:rsidRDefault="00DC715E" w:rsidP="008F3F0A">
      <w:pPr>
        <w:keepNext/>
        <w:ind w:firstLine="0"/>
      </w:pPr>
      <w:bookmarkStart w:id="98" w:name="_heading=h.lyvbx0xaohx6" w:colFirst="0" w:colLast="0"/>
      <w:bookmarkEnd w:id="98"/>
      <w:r>
        <w:rPr>
          <w:noProof/>
        </w:rPr>
        <w:drawing>
          <wp:inline distT="114300" distB="114300" distL="114300" distR="114300" wp14:anchorId="51F31681" wp14:editId="75B32E59">
            <wp:extent cx="4619153" cy="1727091"/>
            <wp:effectExtent l="0" t="0" r="0" b="0"/>
            <wp:docPr id="207413132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4"/>
                    <a:srcRect/>
                    <a:stretch>
                      <a:fillRect/>
                    </a:stretch>
                  </pic:blipFill>
                  <pic:spPr>
                    <a:xfrm>
                      <a:off x="0" y="0"/>
                      <a:ext cx="4619153" cy="1727091"/>
                    </a:xfrm>
                    <a:prstGeom prst="rect">
                      <a:avLst/>
                    </a:prstGeom>
                    <a:ln/>
                  </pic:spPr>
                </pic:pic>
              </a:graphicData>
            </a:graphic>
          </wp:inline>
        </w:drawing>
      </w:r>
    </w:p>
    <w:p w14:paraId="66FC2774" w14:textId="138F2EBA" w:rsidR="00DC715E" w:rsidRDefault="008F3F0A" w:rsidP="008F3F0A">
      <w:pPr>
        <w:pStyle w:val="Caption"/>
        <w:ind w:firstLine="0"/>
      </w:pPr>
      <w:bookmarkStart w:id="99" w:name="_Toc200379834"/>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7</w:t>
      </w:r>
      <w:r>
        <w:fldChar w:fldCharType="end"/>
      </w:r>
      <w:r w:rsidRPr="0024000A">
        <w:t xml:space="preserve"> Crosstab Total Pax terhadap Destination</w:t>
      </w:r>
      <w:bookmarkEnd w:id="99"/>
    </w:p>
    <w:p w14:paraId="4EE87BDB" w14:textId="77777777" w:rsidR="008F3F0A" w:rsidRDefault="00DC715E" w:rsidP="008F3F0A">
      <w:pPr>
        <w:keepNext/>
        <w:ind w:firstLine="0"/>
      </w:pPr>
      <w:bookmarkStart w:id="100" w:name="_heading=h.y1maa6xs064" w:colFirst="0" w:colLast="0"/>
      <w:bookmarkEnd w:id="100"/>
      <w:r>
        <w:rPr>
          <w:noProof/>
        </w:rPr>
        <w:drawing>
          <wp:inline distT="114300" distB="114300" distL="114300" distR="114300" wp14:anchorId="76060437" wp14:editId="5FDCA3CC">
            <wp:extent cx="4532984" cy="1686877"/>
            <wp:effectExtent l="0" t="0" r="0" b="0"/>
            <wp:docPr id="207413131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5"/>
                    <a:srcRect/>
                    <a:stretch>
                      <a:fillRect/>
                    </a:stretch>
                  </pic:blipFill>
                  <pic:spPr>
                    <a:xfrm>
                      <a:off x="0" y="0"/>
                      <a:ext cx="4532984" cy="1686877"/>
                    </a:xfrm>
                    <a:prstGeom prst="rect">
                      <a:avLst/>
                    </a:prstGeom>
                    <a:ln/>
                  </pic:spPr>
                </pic:pic>
              </a:graphicData>
            </a:graphic>
          </wp:inline>
        </w:drawing>
      </w:r>
      <w:bookmarkStart w:id="101" w:name="_heading=h.54y2eza0rz11" w:colFirst="0" w:colLast="0"/>
      <w:bookmarkEnd w:id="101"/>
    </w:p>
    <w:p w14:paraId="4396D06F" w14:textId="173BC95E" w:rsidR="00DC715E" w:rsidRDefault="008F3F0A" w:rsidP="008F3F0A">
      <w:pPr>
        <w:pStyle w:val="Caption"/>
        <w:ind w:firstLine="0"/>
      </w:pPr>
      <w:bookmarkStart w:id="102" w:name="_Toc200379835"/>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8</w:t>
      </w:r>
      <w:r>
        <w:fldChar w:fldCharType="end"/>
      </w:r>
      <w:r w:rsidRPr="006B46E2">
        <w:t xml:space="preserve"> Crosstab Total Pax terhadap Origin</w:t>
      </w:r>
      <w:bookmarkEnd w:id="102"/>
    </w:p>
    <w:p w14:paraId="44FAAE04" w14:textId="77777777" w:rsidR="008F3F0A" w:rsidRDefault="00DC715E" w:rsidP="008F3F0A">
      <w:pPr>
        <w:keepNext/>
        <w:ind w:firstLine="0"/>
      </w:pPr>
      <w:r>
        <w:rPr>
          <w:noProof/>
        </w:rPr>
        <w:lastRenderedPageBreak/>
        <w:drawing>
          <wp:inline distT="114300" distB="114300" distL="114300" distR="114300" wp14:anchorId="2E849FA7" wp14:editId="30ED9BA4">
            <wp:extent cx="4182428" cy="2212925"/>
            <wp:effectExtent l="0" t="0" r="0" b="0"/>
            <wp:docPr id="2074131344"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6"/>
                    <a:srcRect/>
                    <a:stretch>
                      <a:fillRect/>
                    </a:stretch>
                  </pic:blipFill>
                  <pic:spPr>
                    <a:xfrm>
                      <a:off x="0" y="0"/>
                      <a:ext cx="4182428" cy="2212925"/>
                    </a:xfrm>
                    <a:prstGeom prst="rect">
                      <a:avLst/>
                    </a:prstGeom>
                    <a:ln/>
                  </pic:spPr>
                </pic:pic>
              </a:graphicData>
            </a:graphic>
          </wp:inline>
        </w:drawing>
      </w:r>
      <w:bookmarkStart w:id="103" w:name="_heading=h.lycu5ly8mx9v" w:colFirst="0" w:colLast="0"/>
      <w:bookmarkEnd w:id="103"/>
    </w:p>
    <w:p w14:paraId="6F5E0B17" w14:textId="354CB0C6" w:rsidR="00DC715E" w:rsidRDefault="008F3F0A" w:rsidP="008F3F0A">
      <w:pPr>
        <w:pStyle w:val="Caption"/>
        <w:ind w:firstLine="0"/>
      </w:pPr>
      <w:bookmarkStart w:id="104" w:name="_Toc200379836"/>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9</w:t>
      </w:r>
      <w:r>
        <w:fldChar w:fldCharType="end"/>
      </w:r>
      <w:r w:rsidRPr="00042E44">
        <w:t xml:space="preserve"> Crosstab Total Pax terhadap List of Carriers</w:t>
      </w:r>
      <w:bookmarkEnd w:id="104"/>
    </w:p>
    <w:p w14:paraId="05DC5E28" w14:textId="77777777" w:rsidR="00DC715E" w:rsidRDefault="00DC715E" w:rsidP="00DC715E">
      <w:pPr>
        <w:ind w:firstLine="0"/>
      </w:pPr>
      <w:r>
        <w:tab/>
        <w:t xml:space="preserve">Dapat dilihat dari beberapa </w:t>
      </w:r>
      <w:r>
        <w:rPr>
          <w:i/>
        </w:rPr>
        <w:t xml:space="preserve">Crosstab </w:t>
      </w:r>
      <w:r>
        <w:t>Data yang dibuat, didapati beberapa kesimpulan yaitu:</w:t>
      </w:r>
    </w:p>
    <w:p w14:paraId="7214CE1D" w14:textId="77777777" w:rsidR="00DC715E" w:rsidRDefault="00DC715E" w:rsidP="00DC715E">
      <w:pPr>
        <w:numPr>
          <w:ilvl w:val="0"/>
          <w:numId w:val="61"/>
        </w:numPr>
      </w:pPr>
      <w:r>
        <w:t xml:space="preserve">Order untuk tiket penerbangan </w:t>
      </w:r>
      <w:r>
        <w:rPr>
          <w:i/>
        </w:rPr>
        <w:t>one-way</w:t>
      </w:r>
      <w:r>
        <w:t xml:space="preserve"> mendominasi jika dibandingkan dengan </w:t>
      </w:r>
      <w:r>
        <w:rPr>
          <w:i/>
        </w:rPr>
        <w:t xml:space="preserve">return </w:t>
      </w:r>
      <w:r>
        <w:t xml:space="preserve">maupun </w:t>
      </w:r>
      <w:r>
        <w:rPr>
          <w:i/>
        </w:rPr>
        <w:t>multi city</w:t>
      </w:r>
    </w:p>
    <w:p w14:paraId="23342779" w14:textId="77777777" w:rsidR="00DC715E" w:rsidRDefault="00DC715E" w:rsidP="00DC715E">
      <w:pPr>
        <w:numPr>
          <w:ilvl w:val="0"/>
          <w:numId w:val="61"/>
        </w:numPr>
      </w:pPr>
      <w:r>
        <w:t>Lonjakan penerbangan lebih sering terjadi di akhir tahun (kuartal ke-4)</w:t>
      </w:r>
    </w:p>
    <w:p w14:paraId="22DB0707" w14:textId="77777777" w:rsidR="00DC715E" w:rsidRDefault="00DC715E" w:rsidP="00DC715E">
      <w:pPr>
        <w:numPr>
          <w:ilvl w:val="0"/>
          <w:numId w:val="61"/>
        </w:numPr>
      </w:pPr>
      <w:r>
        <w:t>Asal dan destinasi terbanyak adalah dari Surabaya (karena Rodex memiliki pusat di Surabaya)</w:t>
      </w:r>
    </w:p>
    <w:p w14:paraId="47A9689E" w14:textId="77777777" w:rsidR="00DC715E" w:rsidRDefault="00DC715E" w:rsidP="00DC715E">
      <w:pPr>
        <w:numPr>
          <w:ilvl w:val="0"/>
          <w:numId w:val="61"/>
        </w:numPr>
      </w:pPr>
      <w:r>
        <w:t>Order untuk sektor domestik lebih banyak dipesan daripada internasional</w:t>
      </w:r>
    </w:p>
    <w:p w14:paraId="491F3D68" w14:textId="77777777" w:rsidR="00DC715E" w:rsidRDefault="00DC715E" w:rsidP="00DC715E">
      <w:pPr>
        <w:numPr>
          <w:ilvl w:val="0"/>
          <w:numId w:val="61"/>
        </w:numPr>
      </w:pPr>
      <w:r>
        <w:t xml:space="preserve">Lion Air, Citilink, dan Batik Air merupakan maskapai paling sering dipesan, dimana ketiganya merupakan </w:t>
      </w:r>
      <w:r>
        <w:rPr>
          <w:i/>
        </w:rPr>
        <w:t>low cost carrier</w:t>
      </w:r>
    </w:p>
    <w:p w14:paraId="4E83879C" w14:textId="77777777" w:rsidR="00DC715E" w:rsidRDefault="00DC715E" w:rsidP="00DC715E">
      <w:pPr>
        <w:ind w:firstLine="0"/>
      </w:pPr>
    </w:p>
    <w:p w14:paraId="26F65ACB" w14:textId="77777777" w:rsidR="00DC715E" w:rsidRDefault="00DC715E" w:rsidP="00DC715E">
      <w:pPr>
        <w:pStyle w:val="Heading3"/>
        <w:numPr>
          <w:ilvl w:val="2"/>
          <w:numId w:val="48"/>
        </w:numPr>
        <w:tabs>
          <w:tab w:val="num" w:pos="2160"/>
        </w:tabs>
        <w:ind w:left="720" w:hanging="720"/>
      </w:pPr>
      <w:bookmarkStart w:id="105" w:name="_Toc200374689"/>
      <w:bookmarkStart w:id="106" w:name="_Toc200376821"/>
      <w:r>
        <w:rPr>
          <w:i/>
        </w:rPr>
        <w:t>Data Preprocessing</w:t>
      </w:r>
      <w:bookmarkEnd w:id="105"/>
      <w:bookmarkEnd w:id="106"/>
    </w:p>
    <w:p w14:paraId="5405DF88" w14:textId="77777777" w:rsidR="00DC715E" w:rsidRDefault="00DC715E" w:rsidP="00DC715E">
      <w:r>
        <w:rPr>
          <w:i/>
        </w:rPr>
        <w:t xml:space="preserve">Data preprocessing </w:t>
      </w:r>
      <w:r>
        <w:t xml:space="preserve">adalah proses mengolah data mentah agar lebih bersih, terstruktur, dan siap digunakan dalam analisis atau pembuatan sistem. Dengan melakukan preprocessing, data menjadi lebih akurat, mudah diinterpretasikan, dan dapat menghasilkan </w:t>
      </w:r>
      <w:r>
        <w:rPr>
          <w:i/>
        </w:rPr>
        <w:t xml:space="preserve">insight </w:t>
      </w:r>
      <w:r>
        <w:t xml:space="preserve">atau informasi yang lebih baik. Beberapa </w:t>
      </w:r>
      <w:r>
        <w:rPr>
          <w:i/>
        </w:rPr>
        <w:t xml:space="preserve">data preprocessing </w:t>
      </w:r>
      <w:r>
        <w:t xml:space="preserve">yang dilakukan adalah sebagai berikut: </w:t>
      </w:r>
    </w:p>
    <w:p w14:paraId="005D50AF" w14:textId="77777777" w:rsidR="00DC715E" w:rsidRDefault="00DC715E" w:rsidP="00BE44FD">
      <w:pPr>
        <w:pStyle w:val="Heading4"/>
        <w:numPr>
          <w:ilvl w:val="3"/>
          <w:numId w:val="48"/>
        </w:numPr>
      </w:pPr>
      <w:bookmarkStart w:id="107" w:name="_Toc200374690"/>
      <w:r>
        <w:t xml:space="preserve">Data </w:t>
      </w:r>
      <w:r>
        <w:rPr>
          <w:i/>
        </w:rPr>
        <w:t>Issued Ticket</w:t>
      </w:r>
      <w:bookmarkEnd w:id="107"/>
    </w:p>
    <w:p w14:paraId="16ECE8BF" w14:textId="77777777" w:rsidR="00DC715E" w:rsidRDefault="00DC715E" w:rsidP="00DC715E">
      <w:r>
        <w:t xml:space="preserve">Data utama yang digunakan adalah data penjualan tiket mulai Januari 2021 hingga Desember 2024 dalam format </w:t>
      </w:r>
      <w:r>
        <w:rPr>
          <w:i/>
        </w:rPr>
        <w:t>file excel</w:t>
      </w:r>
      <w:r>
        <w:t xml:space="preserve">. Data penjualan merupakan data </w:t>
      </w:r>
      <w:r>
        <w:rPr>
          <w:i/>
        </w:rPr>
        <w:t xml:space="preserve">booking </w:t>
      </w:r>
      <w:r>
        <w:t xml:space="preserve">dan </w:t>
      </w:r>
      <w:r>
        <w:rPr>
          <w:i/>
        </w:rPr>
        <w:t xml:space="preserve">issued ticket </w:t>
      </w:r>
      <w:r>
        <w:t xml:space="preserve">per harinya. Terdapat 51 atribut yaitu, External ID, Agent/ID, Agent Type/ID, Booker/ID, Booking Date, Customer/ID, Grand Total, Head Office/ID, Issued Date, Issued by/ID, List of Carriers, List of Provider, PNR, Sector, State, Updated by/ID, Journey Date, Arrival Date, Total Pax, Adult, Child, Infant, Destination/Display Name, Itinerary/Display Name, Customer/Display </w:t>
      </w:r>
      <w:r>
        <w:lastRenderedPageBreak/>
        <w:t xml:space="preserve">Name, Passenger/Display Name, Passenger/Birth Date, Origin/Display Name, Origin/Name, Origin/City, Direction, Origin/Country/Country Name, Destination/City, Journeys/Arrival Date, Journeys/Departure Date, Destination/Country/ID, Segments/Origin/Code, Segments/Destination/Code, Segments/Destination/Carrier, Segments/Destination/Display Name, Segments/Origin/Carrier, Segments/Plane/Display Name, Segments/Plane/ID, Segments/Plane/Name, Segments/Provider/Display Name, Segments/Provider/Code, Segments/Origin/Display Name, Segments/Departure Date, Segments/Arrival Date, Segments/Carrier Type/Display Name, Segments/Carrier Type/Code. Dari ke-51 atribut data tersebut, yang menjadi fokus adalah Booking Date, Grand Total, Issued Date, Carriers, Provider, Sector, State, Journey Date, Arrival Date, Pax, Adult, Child, Infant, Customer, Origin, Destination, dan Direction. Secara garis besar, atribut-atribut yang digunakan mencakup hal-hal mengenai penerbangan, </w:t>
      </w:r>
      <w:r>
        <w:rPr>
          <w:i/>
        </w:rPr>
        <w:t>customer</w:t>
      </w:r>
      <w:r>
        <w:t xml:space="preserve">, penjualan tiket, dan negara asal serta tujuan. Berikut contoh data </w:t>
      </w:r>
      <w:r>
        <w:rPr>
          <w:i/>
        </w:rPr>
        <w:t xml:space="preserve">issued ticket </w:t>
      </w:r>
      <w:r>
        <w:t>yang dapat dilihat pada Tabel 3.1 hingga Tabel 3.2.</w:t>
      </w:r>
    </w:p>
    <w:p w14:paraId="5D5D4C00" w14:textId="77777777" w:rsidR="008F3F0A" w:rsidRDefault="008F3F0A" w:rsidP="00DC715E"/>
    <w:p w14:paraId="29A91633" w14:textId="30811E8C" w:rsidR="008F3F0A" w:rsidRDefault="008F3F0A" w:rsidP="008F3F0A">
      <w:pPr>
        <w:pStyle w:val="Caption"/>
        <w:keepNext/>
        <w:ind w:firstLine="0"/>
      </w:pPr>
      <w:bookmarkStart w:id="108" w:name="_Toc200379791"/>
      <w:r>
        <w:t xml:space="preserve">Tabel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Tabel \* ARABIC \s 1 </w:instrText>
      </w:r>
      <w:r>
        <w:fldChar w:fldCharType="separate"/>
      </w:r>
      <w:r w:rsidR="008D3CFD">
        <w:rPr>
          <w:noProof/>
        </w:rPr>
        <w:t>1</w:t>
      </w:r>
      <w:r>
        <w:fldChar w:fldCharType="end"/>
      </w:r>
      <w:r w:rsidRPr="008679E8">
        <w:t xml:space="preserve"> Data Issued Ticket</w:t>
      </w:r>
      <w:bookmarkEnd w:id="108"/>
    </w:p>
    <w:p w14:paraId="1DE2CB15" w14:textId="3F8DD985" w:rsidR="00DC715E" w:rsidRDefault="00DC715E" w:rsidP="008F3F0A">
      <w:pPr>
        <w:ind w:firstLine="0"/>
      </w:pPr>
      <w:r>
        <w:rPr>
          <w:noProof/>
        </w:rPr>
        <w:drawing>
          <wp:inline distT="114300" distB="114300" distL="114300" distR="114300" wp14:anchorId="2678B17B" wp14:editId="7F3D796C">
            <wp:extent cx="5399730" cy="1130300"/>
            <wp:effectExtent l="0" t="0" r="0" b="0"/>
            <wp:docPr id="207413130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7"/>
                    <a:srcRect/>
                    <a:stretch>
                      <a:fillRect/>
                    </a:stretch>
                  </pic:blipFill>
                  <pic:spPr>
                    <a:xfrm>
                      <a:off x="0" y="0"/>
                      <a:ext cx="5399730" cy="1130300"/>
                    </a:xfrm>
                    <a:prstGeom prst="rect">
                      <a:avLst/>
                    </a:prstGeom>
                    <a:ln/>
                  </pic:spPr>
                </pic:pic>
              </a:graphicData>
            </a:graphic>
          </wp:inline>
        </w:drawing>
      </w:r>
    </w:p>
    <w:p w14:paraId="7EBD3CE0" w14:textId="77777777" w:rsidR="008F3F0A" w:rsidRPr="008F3F0A" w:rsidRDefault="008F3F0A" w:rsidP="008F3F0A">
      <w:pPr>
        <w:ind w:firstLine="0"/>
      </w:pPr>
    </w:p>
    <w:p w14:paraId="1DCE738D" w14:textId="36E8AA5D" w:rsidR="008F3F0A" w:rsidRDefault="008F3F0A" w:rsidP="008F3F0A">
      <w:pPr>
        <w:pStyle w:val="Caption"/>
        <w:keepNext/>
        <w:ind w:firstLine="0"/>
      </w:pPr>
      <w:bookmarkStart w:id="109" w:name="_heading=h.cnoekmrlgbyn" w:colFirst="0" w:colLast="0"/>
      <w:bookmarkStart w:id="110" w:name="_Toc200379792"/>
      <w:bookmarkEnd w:id="109"/>
      <w:r>
        <w:t xml:space="preserve">Tabel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Tabel \* ARABIC \s 1 </w:instrText>
      </w:r>
      <w:r>
        <w:fldChar w:fldCharType="separate"/>
      </w:r>
      <w:r w:rsidR="008D3CFD">
        <w:rPr>
          <w:noProof/>
        </w:rPr>
        <w:t>2</w:t>
      </w:r>
      <w:r>
        <w:fldChar w:fldCharType="end"/>
      </w:r>
      <w:r w:rsidRPr="00303445">
        <w:t xml:space="preserve"> Data Issued Ticket (2)</w:t>
      </w:r>
      <w:bookmarkEnd w:id="110"/>
    </w:p>
    <w:p w14:paraId="26B8F4DE" w14:textId="2F21FA57" w:rsidR="00DC715E" w:rsidRPr="008F3F0A" w:rsidRDefault="00DC715E" w:rsidP="008F3F0A">
      <w:pPr>
        <w:pBdr>
          <w:top w:val="nil"/>
          <w:left w:val="nil"/>
          <w:bottom w:val="nil"/>
          <w:right w:val="nil"/>
          <w:between w:val="nil"/>
        </w:pBdr>
        <w:spacing w:after="200"/>
        <w:ind w:firstLine="0"/>
        <w:rPr>
          <w:i/>
        </w:rPr>
      </w:pPr>
      <w:r>
        <w:rPr>
          <w:i/>
          <w:noProof/>
        </w:rPr>
        <w:drawing>
          <wp:inline distT="114300" distB="114300" distL="114300" distR="114300" wp14:anchorId="746817D9" wp14:editId="5867C429">
            <wp:extent cx="5399730" cy="838200"/>
            <wp:effectExtent l="0" t="0" r="0" b="0"/>
            <wp:docPr id="207413130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8"/>
                    <a:srcRect/>
                    <a:stretch>
                      <a:fillRect/>
                    </a:stretch>
                  </pic:blipFill>
                  <pic:spPr>
                    <a:xfrm>
                      <a:off x="0" y="0"/>
                      <a:ext cx="5399730" cy="838200"/>
                    </a:xfrm>
                    <a:prstGeom prst="rect">
                      <a:avLst/>
                    </a:prstGeom>
                    <a:ln/>
                  </pic:spPr>
                </pic:pic>
              </a:graphicData>
            </a:graphic>
          </wp:inline>
        </w:drawing>
      </w:r>
      <w:bookmarkStart w:id="111" w:name="_heading=h.kekpji5u4l9l" w:colFirst="0" w:colLast="0"/>
      <w:bookmarkEnd w:id="111"/>
    </w:p>
    <w:p w14:paraId="2096BD3F" w14:textId="77777777" w:rsidR="00DC715E" w:rsidRDefault="00DC715E" w:rsidP="00DC715E">
      <w:pPr>
        <w:spacing w:after="200"/>
        <w:ind w:firstLine="720"/>
        <w:rPr>
          <w:i/>
        </w:rPr>
      </w:pPr>
      <w:bookmarkStart w:id="112" w:name="_heading=h.jfldjfv71v6u" w:colFirst="0" w:colLast="0"/>
      <w:bookmarkEnd w:id="112"/>
      <w:r>
        <w:t xml:space="preserve">Data yang digunakan merupakan gabungan dari tiket yang </w:t>
      </w:r>
      <w:r>
        <w:rPr>
          <w:i/>
        </w:rPr>
        <w:t>issued</w:t>
      </w:r>
      <w:r>
        <w:t xml:space="preserve"> pada bulan Januari 2022 hingga Desember 2024. Dengan total data yang berjumlah 46,023, baris dan total 17,132 data order dengan jumlah pembelian tiket yang beragam. Data yang digunakan masih belum dapat digunakan langsung, dimana akan dilakukan pembersihan data (</w:t>
      </w:r>
      <w:r>
        <w:rPr>
          <w:i/>
        </w:rPr>
        <w:t>data cleaning</w:t>
      </w:r>
      <w:r>
        <w:t>) yang tidak digunakan.</w:t>
      </w:r>
    </w:p>
    <w:p w14:paraId="51E6D022" w14:textId="3F15B8DD" w:rsidR="00DC715E" w:rsidRDefault="00DC715E" w:rsidP="00DC715E">
      <w:pPr>
        <w:spacing w:after="200"/>
        <w:ind w:firstLine="0"/>
      </w:pPr>
      <w:bookmarkStart w:id="113" w:name="_heading=h.xibrfu5kgoep" w:colFirst="0" w:colLast="0"/>
      <w:bookmarkEnd w:id="113"/>
      <w:r>
        <w:rPr>
          <w:i/>
        </w:rPr>
        <w:lastRenderedPageBreak/>
        <w:tab/>
      </w:r>
      <w:r>
        <w:t xml:space="preserve">Salah satu </w:t>
      </w:r>
      <w:r>
        <w:rPr>
          <w:i/>
        </w:rPr>
        <w:t xml:space="preserve">data cleaning </w:t>
      </w:r>
      <w:r>
        <w:t xml:space="preserve">yang dilakukan yaitu penghapusan baris untuk kolom </w:t>
      </w:r>
      <w:r>
        <w:rPr>
          <w:i/>
        </w:rPr>
        <w:t>Grand Total</w:t>
      </w:r>
      <w:r>
        <w:t xml:space="preserve"> dan </w:t>
      </w:r>
      <w:r>
        <w:rPr>
          <w:i/>
        </w:rPr>
        <w:t>Customer/Display Name</w:t>
      </w:r>
      <w:r>
        <w:t xml:space="preserve"> yang memiliki nilai kosong. Dari proses ini, didapati 1 kolom yang dihapus dan menyisakan 46,022 baris (dapat dilihat pada gambar 3.1</w:t>
      </w:r>
      <w:r w:rsidR="00DE69F1">
        <w:t>0</w:t>
      </w:r>
      <w:r>
        <w:t>). Hal ini dilakukan karena sebelumnya sudah dilakukan statistik deskriptif, dan didapati bahwa hanya ada sedikit baris data yang memiliki nilai kosong, sehingga tidak akan mempengaruhi analisa data yang dilakukan.</w:t>
      </w:r>
    </w:p>
    <w:p w14:paraId="177E14C9" w14:textId="77777777" w:rsidR="008F3F0A" w:rsidRDefault="00DC715E" w:rsidP="008F3F0A">
      <w:pPr>
        <w:keepNext/>
        <w:spacing w:after="200"/>
        <w:ind w:firstLine="0"/>
      </w:pPr>
      <w:bookmarkStart w:id="114" w:name="_heading=h.b55e98gjnggg" w:colFirst="0" w:colLast="0"/>
      <w:bookmarkEnd w:id="114"/>
      <w:r>
        <w:rPr>
          <w:noProof/>
        </w:rPr>
        <w:drawing>
          <wp:inline distT="114300" distB="114300" distL="114300" distR="114300" wp14:anchorId="1FDD3B21" wp14:editId="0532197D">
            <wp:extent cx="2387029" cy="534519"/>
            <wp:effectExtent l="0" t="0" r="0" b="0"/>
            <wp:docPr id="207413129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9"/>
                    <a:srcRect/>
                    <a:stretch>
                      <a:fillRect/>
                    </a:stretch>
                  </pic:blipFill>
                  <pic:spPr>
                    <a:xfrm>
                      <a:off x="0" y="0"/>
                      <a:ext cx="2387029" cy="534519"/>
                    </a:xfrm>
                    <a:prstGeom prst="rect">
                      <a:avLst/>
                    </a:prstGeom>
                    <a:ln/>
                  </pic:spPr>
                </pic:pic>
              </a:graphicData>
            </a:graphic>
          </wp:inline>
        </w:drawing>
      </w:r>
      <w:bookmarkStart w:id="115" w:name="_heading=h.6v9ea9ogkqy" w:colFirst="0" w:colLast="0"/>
      <w:bookmarkEnd w:id="115"/>
    </w:p>
    <w:p w14:paraId="0339C1DA" w14:textId="2DBFD3DF" w:rsidR="00DC715E" w:rsidRDefault="008F3F0A" w:rsidP="008F3F0A">
      <w:pPr>
        <w:pStyle w:val="Caption"/>
        <w:ind w:firstLine="0"/>
        <w:rPr>
          <w:i/>
        </w:rPr>
      </w:pPr>
      <w:bookmarkStart w:id="116" w:name="_Toc200379837"/>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10</w:t>
      </w:r>
      <w:r>
        <w:fldChar w:fldCharType="end"/>
      </w:r>
      <w:r w:rsidRPr="00A24F18">
        <w:t xml:space="preserve"> Total Baris Sebelum dan Sesudah Filter Grand Total dan Customer/Display Name</w:t>
      </w:r>
      <w:bookmarkEnd w:id="116"/>
    </w:p>
    <w:p w14:paraId="59CE7DEB" w14:textId="77777777" w:rsidR="00DC715E" w:rsidRDefault="00DC715E" w:rsidP="00DC715E">
      <w:pPr>
        <w:pBdr>
          <w:top w:val="nil"/>
          <w:left w:val="nil"/>
          <w:bottom w:val="nil"/>
          <w:right w:val="nil"/>
          <w:between w:val="nil"/>
        </w:pBdr>
        <w:spacing w:after="200"/>
        <w:ind w:firstLine="720"/>
      </w:pPr>
      <w:bookmarkStart w:id="117" w:name="_heading=h.quievcm51rbe" w:colFirst="0" w:colLast="0"/>
      <w:bookmarkEnd w:id="117"/>
      <w:r>
        <w:t xml:space="preserve">Setelah itu, dari data </w:t>
      </w:r>
      <w:r>
        <w:rPr>
          <w:i/>
        </w:rPr>
        <w:t xml:space="preserve">Issued Ticket </w:t>
      </w:r>
      <w:r>
        <w:t xml:space="preserve">yang sudah dibersihkan, akan dilakukan agregasi data, seperti data status </w:t>
      </w:r>
      <w:r>
        <w:rPr>
          <w:i/>
        </w:rPr>
        <w:t>issued</w:t>
      </w:r>
      <w:r>
        <w:t>-</w:t>
      </w:r>
      <w:r>
        <w:rPr>
          <w:i/>
        </w:rPr>
        <w:t>refund</w:t>
      </w:r>
      <w:r>
        <w:t>-</w:t>
      </w:r>
      <w:r>
        <w:rPr>
          <w:i/>
        </w:rPr>
        <w:t>cancelled</w:t>
      </w:r>
      <w:r>
        <w:t xml:space="preserve">, sektor penerbangan internasional-domestik, </w:t>
      </w:r>
      <w:r>
        <w:rPr>
          <w:i/>
        </w:rPr>
        <w:t>one way-return-multi city</w:t>
      </w:r>
      <w:r>
        <w:t xml:space="preserve">, </w:t>
      </w:r>
      <w:r>
        <w:rPr>
          <w:i/>
        </w:rPr>
        <w:t>carrier</w:t>
      </w:r>
      <w:r>
        <w:t>-</w:t>
      </w:r>
      <w:r>
        <w:rPr>
          <w:i/>
        </w:rPr>
        <w:t>provider</w:t>
      </w:r>
      <w:r>
        <w:t xml:space="preserve">, pemetaan terhadap tiap negara asal dan tujuan, serta jumlah customer di tiap segmentasi. Hal ini dilakukan untuk nantinya digunakan dalam visualisasi data, khususnya dalam memahami pola penjualan tiket penerbangan, menganalisis perilaku pelanggan, serta untuk peramalan/prediksi jumlah penjualan tiket kedepannya. Hal ini dilakukan setelah data </w:t>
      </w:r>
      <w:r>
        <w:rPr>
          <w:i/>
        </w:rPr>
        <w:t>issued ticket</w:t>
      </w:r>
      <w:r>
        <w:t xml:space="preserve"> dibaca, tepat sebelum saat visualisasi data ditampilkan.</w:t>
      </w:r>
    </w:p>
    <w:p w14:paraId="61C18347" w14:textId="77777777" w:rsidR="00DC715E" w:rsidRDefault="00DC715E" w:rsidP="008F3F0A">
      <w:pPr>
        <w:pStyle w:val="Heading4"/>
        <w:numPr>
          <w:ilvl w:val="3"/>
          <w:numId w:val="48"/>
        </w:numPr>
        <w:rPr>
          <w:i/>
        </w:rPr>
      </w:pPr>
      <w:bookmarkStart w:id="118" w:name="_Toc200374691"/>
      <w:r>
        <w:t>Data Faktor Eksternal Hari Libur</w:t>
      </w:r>
      <w:bookmarkEnd w:id="118"/>
    </w:p>
    <w:p w14:paraId="57D622A4" w14:textId="77777777" w:rsidR="00DC715E" w:rsidRDefault="00DC715E" w:rsidP="00DC715E">
      <w:r>
        <w:t xml:space="preserve">Data Hari Libur yang digunakan diperoleh dengan menggunakan library holidays. Data ini kemudian diolah menggunakan pandas DataFrame agar dapat dikonversi ke dalam format Excel. Setiap hari libur akan ditandai dengan nama libur sesuai dengan event yang berlaku pada tanggal tersebut. Tetapi, daftar liburan yang ada dari library holidays tidak seluruhnya tepat, dan biasanya ada tambahan liburan yang terlewat karena kebijakan pemerintah. Salah satu contohnya adalah hari libur sekolah, </w:t>
      </w:r>
      <w:r>
        <w:rPr>
          <w:i/>
        </w:rPr>
        <w:t>list</w:t>
      </w:r>
      <w:r>
        <w:t xml:space="preserve"> tersebut akan menggunakan hari libur yang diselenggarakan oleh pemerintah (sekolah negeri) yang pastinya bisa berubah tiap tahunnya yang dapat dilihat pada Tabel 3.4. Oleh sebab itu, ditambahkan fitur juga untuk menambahkan daftar hari libur berdasarkan tanggal yang ingin diinputkan. Data hari libur ditunjukan pada Tabel 3.3.</w:t>
      </w:r>
    </w:p>
    <w:p w14:paraId="13567B52" w14:textId="454644B8" w:rsidR="008F3F0A" w:rsidRDefault="008F3F0A" w:rsidP="008F3F0A">
      <w:pPr>
        <w:pStyle w:val="Caption"/>
        <w:keepNext/>
        <w:ind w:firstLine="0"/>
      </w:pPr>
      <w:bookmarkStart w:id="119" w:name="_Toc200379793"/>
      <w:r>
        <w:lastRenderedPageBreak/>
        <w:t xml:space="preserve">Tabel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Tabel \* ARABIC \s 1 </w:instrText>
      </w:r>
      <w:r>
        <w:fldChar w:fldCharType="separate"/>
      </w:r>
      <w:r w:rsidR="008D3CFD">
        <w:rPr>
          <w:noProof/>
        </w:rPr>
        <w:t>3</w:t>
      </w:r>
      <w:r>
        <w:fldChar w:fldCharType="end"/>
      </w:r>
      <w:r w:rsidRPr="009349DF">
        <w:t xml:space="preserve"> Data Hari Libur</w:t>
      </w:r>
      <w:bookmarkEnd w:id="119"/>
    </w:p>
    <w:p w14:paraId="0BBF007B" w14:textId="2A8CBCAA" w:rsidR="008F3F0A" w:rsidRDefault="00DC715E" w:rsidP="00DE69F1">
      <w:pPr>
        <w:ind w:firstLine="0"/>
      </w:pPr>
      <w:r>
        <w:rPr>
          <w:noProof/>
        </w:rPr>
        <w:drawing>
          <wp:inline distT="114300" distB="114300" distL="114300" distR="114300" wp14:anchorId="6E08823C" wp14:editId="57792FFB">
            <wp:extent cx="3091815" cy="1323975"/>
            <wp:effectExtent l="0" t="0" r="0" b="0"/>
            <wp:docPr id="207413131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0"/>
                    <a:srcRect r="19653"/>
                    <a:stretch>
                      <a:fillRect/>
                    </a:stretch>
                  </pic:blipFill>
                  <pic:spPr>
                    <a:xfrm>
                      <a:off x="0" y="0"/>
                      <a:ext cx="3091815" cy="1323975"/>
                    </a:xfrm>
                    <a:prstGeom prst="rect">
                      <a:avLst/>
                    </a:prstGeom>
                    <a:ln/>
                  </pic:spPr>
                </pic:pic>
              </a:graphicData>
            </a:graphic>
          </wp:inline>
        </w:drawing>
      </w:r>
    </w:p>
    <w:p w14:paraId="10E10D09" w14:textId="22F1A95F" w:rsidR="008F3F0A" w:rsidRDefault="008F3F0A" w:rsidP="008F3F0A">
      <w:pPr>
        <w:pStyle w:val="Caption"/>
        <w:keepNext/>
        <w:ind w:firstLine="0"/>
      </w:pPr>
      <w:bookmarkStart w:id="120" w:name="_Toc200379794"/>
      <w:r>
        <w:t xml:space="preserve">Tabel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Tabel \* ARABIC \s 1 </w:instrText>
      </w:r>
      <w:r>
        <w:fldChar w:fldCharType="separate"/>
      </w:r>
      <w:r w:rsidR="008D3CFD">
        <w:rPr>
          <w:noProof/>
        </w:rPr>
        <w:t>4</w:t>
      </w:r>
      <w:r>
        <w:fldChar w:fldCharType="end"/>
      </w:r>
      <w:r w:rsidRPr="00541B4D">
        <w:t xml:space="preserve"> Data libur sekolah</w:t>
      </w:r>
      <w:bookmarkEnd w:id="120"/>
    </w:p>
    <w:p w14:paraId="6525A708" w14:textId="6170076E" w:rsidR="00DC715E" w:rsidRDefault="00DC715E" w:rsidP="00DC715E">
      <w:pPr>
        <w:ind w:firstLine="0"/>
      </w:pPr>
      <w:r>
        <w:rPr>
          <w:noProof/>
        </w:rPr>
        <w:drawing>
          <wp:inline distT="114300" distB="114300" distL="114300" distR="114300" wp14:anchorId="5F329782" wp14:editId="32EB4293">
            <wp:extent cx="2791778" cy="1984905"/>
            <wp:effectExtent l="0" t="0" r="0" b="0"/>
            <wp:docPr id="207413133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1"/>
                    <a:srcRect/>
                    <a:stretch>
                      <a:fillRect/>
                    </a:stretch>
                  </pic:blipFill>
                  <pic:spPr>
                    <a:xfrm>
                      <a:off x="0" y="0"/>
                      <a:ext cx="2791778" cy="1984905"/>
                    </a:xfrm>
                    <a:prstGeom prst="rect">
                      <a:avLst/>
                    </a:prstGeom>
                    <a:ln/>
                  </pic:spPr>
                </pic:pic>
              </a:graphicData>
            </a:graphic>
          </wp:inline>
        </w:drawing>
      </w:r>
    </w:p>
    <w:p w14:paraId="7085C65B" w14:textId="77777777" w:rsidR="00DC715E" w:rsidRDefault="00DC715E" w:rsidP="00DC715E">
      <w:pPr>
        <w:spacing w:after="200"/>
        <w:ind w:firstLine="0"/>
      </w:pPr>
      <w:bookmarkStart w:id="121" w:name="_heading=h.bz0nibc54z0d" w:colFirst="0" w:colLast="0"/>
      <w:bookmarkEnd w:id="121"/>
      <w:r>
        <w:tab/>
        <w:t>Data hari libur ini juga nantinya akan digunakan dalam melihat korelasi antar variabel, analisis statistik, dan prediksi penjualan dan jadwal tiket penerbangan. Sehingga, dibutuhkan data yang lebih mudah digunakan untuk visualisasi data, analisis statistik, dan prediksi. Oleh karena itu, data akan dikonversi menjadi format biner 1-0 (1 sebagai libur, kemudian 0 sebagai tidak libur). Dengan format tersebut, model prediksi seperti GRU dan SARIMAX lebih mudah mengenali pola serta dampak hari libur terhadap penjualan tiket. Data hari libur dengan format biner ditunjukan pada Tabel 3.5.</w:t>
      </w:r>
    </w:p>
    <w:p w14:paraId="10F0E36F" w14:textId="75291621" w:rsidR="008F3F0A" w:rsidRDefault="008F3F0A" w:rsidP="008F3F0A">
      <w:pPr>
        <w:pStyle w:val="Caption"/>
        <w:keepNext/>
        <w:ind w:firstLine="0"/>
      </w:pPr>
      <w:bookmarkStart w:id="122" w:name="_heading=h.g4mqf844utae" w:colFirst="0" w:colLast="0"/>
      <w:bookmarkStart w:id="123" w:name="_Toc200379795"/>
      <w:bookmarkEnd w:id="122"/>
      <w:r>
        <w:t xml:space="preserve">Tabel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Tabel \* ARABIC \s 1 </w:instrText>
      </w:r>
      <w:r>
        <w:fldChar w:fldCharType="separate"/>
      </w:r>
      <w:r w:rsidR="008D3CFD">
        <w:rPr>
          <w:noProof/>
        </w:rPr>
        <w:t>5</w:t>
      </w:r>
      <w:r>
        <w:fldChar w:fldCharType="end"/>
      </w:r>
      <w:r w:rsidRPr="00E52F45">
        <w:t xml:space="preserve"> Data Hari Libur dengan Format Biner</w:t>
      </w:r>
      <w:bookmarkEnd w:id="123"/>
    </w:p>
    <w:p w14:paraId="399D7D98" w14:textId="424F439F" w:rsidR="00DC715E" w:rsidRDefault="00DC715E" w:rsidP="008F3F0A">
      <w:pPr>
        <w:spacing w:after="200"/>
        <w:ind w:firstLine="0"/>
      </w:pPr>
      <w:r>
        <w:rPr>
          <w:noProof/>
        </w:rPr>
        <w:drawing>
          <wp:inline distT="114300" distB="114300" distL="114300" distR="114300" wp14:anchorId="0665CDE8" wp14:editId="0A990238">
            <wp:extent cx="2987040" cy="1400175"/>
            <wp:effectExtent l="0" t="0" r="0" b="0"/>
            <wp:docPr id="207413133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2"/>
                    <a:srcRect r="20406"/>
                    <a:stretch>
                      <a:fillRect/>
                    </a:stretch>
                  </pic:blipFill>
                  <pic:spPr>
                    <a:xfrm>
                      <a:off x="0" y="0"/>
                      <a:ext cx="2987040" cy="1400175"/>
                    </a:xfrm>
                    <a:prstGeom prst="rect">
                      <a:avLst/>
                    </a:prstGeom>
                    <a:ln/>
                  </pic:spPr>
                </pic:pic>
              </a:graphicData>
            </a:graphic>
          </wp:inline>
        </w:drawing>
      </w:r>
    </w:p>
    <w:p w14:paraId="69E801BD" w14:textId="77777777" w:rsidR="00DC715E" w:rsidRDefault="00DC715E" w:rsidP="00DC715E">
      <w:pPr>
        <w:pStyle w:val="Heading2"/>
        <w:numPr>
          <w:ilvl w:val="1"/>
          <w:numId w:val="48"/>
        </w:numPr>
        <w:ind w:left="720" w:hanging="720"/>
      </w:pPr>
      <w:bookmarkStart w:id="124" w:name="_Toc200374692"/>
      <w:bookmarkStart w:id="125" w:name="_Toc200376822"/>
      <w:r>
        <w:t>Desain Sistem</w:t>
      </w:r>
      <w:bookmarkEnd w:id="124"/>
      <w:bookmarkEnd w:id="125"/>
    </w:p>
    <w:p w14:paraId="0497A17B" w14:textId="77777777" w:rsidR="00DC715E" w:rsidRDefault="00DC715E" w:rsidP="00BE44FD">
      <w:pPr>
        <w:pStyle w:val="Heading3"/>
        <w:numPr>
          <w:ilvl w:val="2"/>
          <w:numId w:val="48"/>
        </w:numPr>
      </w:pPr>
      <w:bookmarkStart w:id="126" w:name="_heading=h.22n21khwcbd1" w:colFirst="0" w:colLast="0"/>
      <w:bookmarkStart w:id="127" w:name="_Toc200374693"/>
      <w:bookmarkStart w:id="128" w:name="_Toc200376823"/>
      <w:bookmarkEnd w:id="126"/>
      <w:r>
        <w:lastRenderedPageBreak/>
        <w:t>Use Case Diagram</w:t>
      </w:r>
      <w:bookmarkEnd w:id="127"/>
      <w:bookmarkEnd w:id="128"/>
    </w:p>
    <w:p w14:paraId="06D3A7AF" w14:textId="77777777" w:rsidR="008F3F0A" w:rsidRDefault="00DC715E" w:rsidP="008F3F0A">
      <w:pPr>
        <w:keepNext/>
        <w:ind w:firstLine="0"/>
      </w:pPr>
      <w:r>
        <w:rPr>
          <w:noProof/>
        </w:rPr>
        <w:drawing>
          <wp:inline distT="114300" distB="114300" distL="114300" distR="114300" wp14:anchorId="2AF6D604" wp14:editId="5A7D2FB8">
            <wp:extent cx="4293791" cy="3210877"/>
            <wp:effectExtent l="0" t="0" r="0" b="0"/>
            <wp:docPr id="207413129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3"/>
                    <a:srcRect/>
                    <a:stretch>
                      <a:fillRect/>
                    </a:stretch>
                  </pic:blipFill>
                  <pic:spPr>
                    <a:xfrm>
                      <a:off x="0" y="0"/>
                      <a:ext cx="4293791" cy="3210877"/>
                    </a:xfrm>
                    <a:prstGeom prst="rect">
                      <a:avLst/>
                    </a:prstGeom>
                    <a:ln/>
                  </pic:spPr>
                </pic:pic>
              </a:graphicData>
            </a:graphic>
          </wp:inline>
        </w:drawing>
      </w:r>
      <w:bookmarkStart w:id="129" w:name="_heading=h.hab4pfyownl2" w:colFirst="0" w:colLast="0"/>
      <w:bookmarkEnd w:id="129"/>
    </w:p>
    <w:p w14:paraId="3FD75F63" w14:textId="3ACF8DE7" w:rsidR="00DC715E" w:rsidRDefault="008F3F0A" w:rsidP="008F3F0A">
      <w:pPr>
        <w:pStyle w:val="Caption"/>
        <w:ind w:firstLine="0"/>
      </w:pPr>
      <w:bookmarkStart w:id="130" w:name="_Toc200379838"/>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11</w:t>
      </w:r>
      <w:r>
        <w:fldChar w:fldCharType="end"/>
      </w:r>
      <w:r w:rsidRPr="0006092C">
        <w:t xml:space="preserve"> Use Case Diagram</w:t>
      </w:r>
      <w:bookmarkEnd w:id="130"/>
    </w:p>
    <w:p w14:paraId="44732BFC" w14:textId="77777777" w:rsidR="00DC715E" w:rsidRDefault="00DC715E" w:rsidP="00DC715E">
      <w:pPr>
        <w:spacing w:after="200"/>
        <w:ind w:firstLine="720"/>
      </w:pPr>
      <w:r>
        <w:t xml:space="preserve">User di sini berperan sebagai pengguna </w:t>
      </w:r>
      <w:r>
        <w:rPr>
          <w:i/>
        </w:rPr>
        <w:t>website</w:t>
      </w:r>
      <w:r>
        <w:t xml:space="preserve"> yang merupakan </w:t>
      </w:r>
      <w:r>
        <w:rPr>
          <w:i/>
        </w:rPr>
        <w:t>Manager Marketing</w:t>
      </w:r>
      <w:r>
        <w:t>, Kepala Operasional mitra, dll. Kemudian, untuk di sistem yang akan dibuat, dapat dilakukan beberapa hal yaitu:</w:t>
      </w:r>
    </w:p>
    <w:p w14:paraId="116B4648" w14:textId="77777777" w:rsidR="00DC715E" w:rsidRDefault="00DC715E" w:rsidP="00DC715E">
      <w:pPr>
        <w:numPr>
          <w:ilvl w:val="0"/>
          <w:numId w:val="60"/>
        </w:numPr>
      </w:pPr>
      <w:bookmarkStart w:id="131" w:name="_heading=h.rz2smabzz690" w:colFirst="0" w:colLast="0"/>
      <w:bookmarkEnd w:id="131"/>
      <w:r>
        <w:t xml:space="preserve">Input Data: Memasukan data histori </w:t>
      </w:r>
      <w:r>
        <w:rPr>
          <w:i/>
        </w:rPr>
        <w:t>issued ticket</w:t>
      </w:r>
      <w:r>
        <w:t xml:space="preserve"> ke sistem</w:t>
      </w:r>
    </w:p>
    <w:p w14:paraId="5B73E290" w14:textId="77777777" w:rsidR="00DC715E" w:rsidRDefault="00DC715E" w:rsidP="00DC715E">
      <w:pPr>
        <w:numPr>
          <w:ilvl w:val="0"/>
          <w:numId w:val="60"/>
        </w:numPr>
      </w:pPr>
      <w:bookmarkStart w:id="132" w:name="_heading=h.uj4nua5rzk1f" w:colFirst="0" w:colLast="0"/>
      <w:bookmarkEnd w:id="132"/>
      <w:r>
        <w:t>Pengambilan dan penambahan data hari libur: Mendapatkan daftar data hari libur</w:t>
      </w:r>
    </w:p>
    <w:p w14:paraId="07C7A72D" w14:textId="77777777" w:rsidR="00DC715E" w:rsidRDefault="00DC715E" w:rsidP="00DC715E">
      <w:pPr>
        <w:numPr>
          <w:ilvl w:val="0"/>
          <w:numId w:val="60"/>
        </w:numPr>
      </w:pPr>
      <w:bookmarkStart w:id="133" w:name="_heading=h.jrwpkjnmna9l" w:colFirst="0" w:colLast="0"/>
      <w:bookmarkEnd w:id="133"/>
      <w:r>
        <w:t>Melihat visualisasi Data: Visualisasi data ditampilkan dan dapat dilihat oleh user</w:t>
      </w:r>
    </w:p>
    <w:p w14:paraId="11651C4D" w14:textId="77777777" w:rsidR="00DC715E" w:rsidRDefault="00DC715E" w:rsidP="00DC715E">
      <w:pPr>
        <w:numPr>
          <w:ilvl w:val="0"/>
          <w:numId w:val="60"/>
        </w:numPr>
      </w:pPr>
      <w:bookmarkStart w:id="134" w:name="_heading=h.la1pbh1py5oo" w:colFirst="0" w:colLast="0"/>
      <w:bookmarkEnd w:id="134"/>
      <w:r>
        <w:t>Mengubah filter: User dapat mengubah filter untuk membuat sistem lebih fleksibel</w:t>
      </w:r>
    </w:p>
    <w:p w14:paraId="6EFB7D3A" w14:textId="77777777" w:rsidR="00DC715E" w:rsidRDefault="00DC715E" w:rsidP="00DC715E">
      <w:pPr>
        <w:numPr>
          <w:ilvl w:val="0"/>
          <w:numId w:val="60"/>
        </w:numPr>
      </w:pPr>
      <w:bookmarkStart w:id="135" w:name="_heading=h.7aicikhhes2x" w:colFirst="0" w:colLast="0"/>
      <w:bookmarkEnd w:id="135"/>
      <w:r>
        <w:t>Melihat Uji Statistik: User dapat melihat beberapa hasil analisis statistik dalam bentuk kesimpulan kalimat</w:t>
      </w:r>
    </w:p>
    <w:p w14:paraId="4100104F" w14:textId="77777777" w:rsidR="00DC715E" w:rsidRDefault="00DC715E" w:rsidP="00DC715E">
      <w:pPr>
        <w:numPr>
          <w:ilvl w:val="0"/>
          <w:numId w:val="60"/>
        </w:numPr>
      </w:pPr>
      <w:bookmarkStart w:id="136" w:name="_heading=h.286gcgml49py" w:colFirst="0" w:colLast="0"/>
      <w:bookmarkEnd w:id="136"/>
      <w:r>
        <w:t xml:space="preserve">Melihat hasil prediksi: Hasil prediksi ditampilkan dalam bentuk </w:t>
      </w:r>
      <w:r>
        <w:rPr>
          <w:i/>
        </w:rPr>
        <w:t xml:space="preserve">chart </w:t>
      </w:r>
      <w:r>
        <w:t>dan kesimpulan kalimat</w:t>
      </w:r>
    </w:p>
    <w:p w14:paraId="3A7E7274" w14:textId="77777777" w:rsidR="00DC715E" w:rsidRDefault="00DC715E" w:rsidP="00BE44FD">
      <w:pPr>
        <w:pStyle w:val="Heading3"/>
        <w:numPr>
          <w:ilvl w:val="2"/>
          <w:numId w:val="48"/>
        </w:numPr>
      </w:pPr>
      <w:bookmarkStart w:id="137" w:name="_Toc200374694"/>
      <w:bookmarkStart w:id="138" w:name="_Toc200376824"/>
      <w:r>
        <w:t>Activity Diagram</w:t>
      </w:r>
      <w:bookmarkEnd w:id="137"/>
      <w:bookmarkEnd w:id="138"/>
    </w:p>
    <w:p w14:paraId="1FF9981F" w14:textId="77777777" w:rsidR="00DC715E" w:rsidRDefault="00DC715E" w:rsidP="00BE44FD">
      <w:pPr>
        <w:pStyle w:val="Heading4"/>
        <w:numPr>
          <w:ilvl w:val="3"/>
          <w:numId w:val="48"/>
        </w:numPr>
      </w:pPr>
      <w:bookmarkStart w:id="139" w:name="_Toc200374695"/>
      <w:r>
        <w:t>Melihat Visualisasi Data</w:t>
      </w:r>
      <w:bookmarkEnd w:id="139"/>
    </w:p>
    <w:p w14:paraId="454D97C8" w14:textId="77777777" w:rsidR="00DC715E" w:rsidRDefault="00DC715E" w:rsidP="00DC715E">
      <w:pPr>
        <w:ind w:firstLine="720"/>
      </w:pPr>
      <w:r>
        <w:t xml:space="preserve">Pada halaman awal, </w:t>
      </w:r>
      <w:r>
        <w:rPr>
          <w:i/>
        </w:rPr>
        <w:t xml:space="preserve">user </w:t>
      </w:r>
      <w:r>
        <w:t>dapat melihat visualisasi data dengan memilih menu visualisasi. Setelah itu, visualisasi data akan ditampilkan, dan user dapat mengubah filter variable yang dapat digunakan untuk membandingkan dan melihat data yang diinginkan. Diagram aktivitas untuk proses visualisasi data dapat dilihat pada Gambar 3.12.</w:t>
      </w:r>
    </w:p>
    <w:p w14:paraId="414B1D66" w14:textId="77777777" w:rsidR="008F3F0A" w:rsidRDefault="00DC715E" w:rsidP="008F3F0A">
      <w:pPr>
        <w:keepNext/>
        <w:ind w:firstLine="0"/>
      </w:pPr>
      <w:r>
        <w:rPr>
          <w:noProof/>
        </w:rPr>
        <w:lastRenderedPageBreak/>
        <w:drawing>
          <wp:inline distT="114300" distB="114300" distL="114300" distR="114300" wp14:anchorId="0F9C7EA3" wp14:editId="01B2F010">
            <wp:extent cx="3144203" cy="2987273"/>
            <wp:effectExtent l="0" t="0" r="0" b="0"/>
            <wp:docPr id="207413129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4"/>
                    <a:srcRect/>
                    <a:stretch>
                      <a:fillRect/>
                    </a:stretch>
                  </pic:blipFill>
                  <pic:spPr>
                    <a:xfrm>
                      <a:off x="0" y="0"/>
                      <a:ext cx="3144203" cy="2987273"/>
                    </a:xfrm>
                    <a:prstGeom prst="rect">
                      <a:avLst/>
                    </a:prstGeom>
                    <a:ln/>
                  </pic:spPr>
                </pic:pic>
              </a:graphicData>
            </a:graphic>
          </wp:inline>
        </w:drawing>
      </w:r>
      <w:bookmarkStart w:id="140" w:name="_heading=h.1983bznvgjdb" w:colFirst="0" w:colLast="0"/>
      <w:bookmarkStart w:id="141" w:name="_heading=h.lvfhyznlb2r5" w:colFirst="0" w:colLast="0"/>
      <w:bookmarkStart w:id="142" w:name="_Toc200374696"/>
      <w:bookmarkEnd w:id="140"/>
      <w:bookmarkEnd w:id="141"/>
      <w:bookmarkEnd w:id="142"/>
    </w:p>
    <w:p w14:paraId="27912A5A" w14:textId="450BC5B4" w:rsidR="00DC715E" w:rsidRPr="00812562" w:rsidRDefault="008F3F0A" w:rsidP="008F3F0A">
      <w:pPr>
        <w:pStyle w:val="Caption"/>
        <w:ind w:firstLine="0"/>
      </w:pPr>
      <w:bookmarkStart w:id="143" w:name="_Toc200379839"/>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12</w:t>
      </w:r>
      <w:r>
        <w:fldChar w:fldCharType="end"/>
      </w:r>
      <w:r w:rsidRPr="00917CF8">
        <w:t xml:space="preserve"> Activity Diagram Melihat Visualisasi Data</w:t>
      </w:r>
      <w:bookmarkEnd w:id="143"/>
    </w:p>
    <w:p w14:paraId="0A6BE325" w14:textId="77777777" w:rsidR="008F3F0A" w:rsidRDefault="00DC715E" w:rsidP="008F3F0A">
      <w:pPr>
        <w:keepNext/>
        <w:ind w:firstLine="0"/>
      </w:pPr>
      <w:r>
        <w:rPr>
          <w:noProof/>
        </w:rPr>
        <w:drawing>
          <wp:inline distT="114300" distB="114300" distL="114300" distR="114300" wp14:anchorId="48B035CF" wp14:editId="2B0D0F2F">
            <wp:extent cx="3010853" cy="1635391"/>
            <wp:effectExtent l="0" t="0" r="0" b="0"/>
            <wp:docPr id="207413130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5"/>
                    <a:srcRect/>
                    <a:stretch>
                      <a:fillRect/>
                    </a:stretch>
                  </pic:blipFill>
                  <pic:spPr>
                    <a:xfrm>
                      <a:off x="0" y="0"/>
                      <a:ext cx="3010853" cy="1635391"/>
                    </a:xfrm>
                    <a:prstGeom prst="rect">
                      <a:avLst/>
                    </a:prstGeom>
                    <a:ln/>
                  </pic:spPr>
                </pic:pic>
              </a:graphicData>
            </a:graphic>
          </wp:inline>
        </w:drawing>
      </w:r>
      <w:bookmarkStart w:id="144" w:name="_heading=h.f4c2b4u940v1" w:colFirst="0" w:colLast="0"/>
      <w:bookmarkEnd w:id="144"/>
    </w:p>
    <w:p w14:paraId="6F78512E" w14:textId="0B4AD307" w:rsidR="00DC715E" w:rsidRDefault="008F3F0A" w:rsidP="008F3F0A">
      <w:pPr>
        <w:pStyle w:val="Caption"/>
        <w:ind w:firstLine="0"/>
      </w:pPr>
      <w:bookmarkStart w:id="145" w:name="_Toc200379840"/>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13</w:t>
      </w:r>
      <w:r>
        <w:fldChar w:fldCharType="end"/>
      </w:r>
      <w:r w:rsidRPr="00483F55">
        <w:t xml:space="preserve"> Flowchart langkah visualisasi data</w:t>
      </w:r>
      <w:bookmarkEnd w:id="145"/>
    </w:p>
    <w:p w14:paraId="75CF4938" w14:textId="77777777" w:rsidR="00DC715E" w:rsidRDefault="00DC715E" w:rsidP="00DC715E">
      <w:pPr>
        <w:ind w:firstLine="720"/>
      </w:pPr>
      <w:r>
        <w:t>Visualisasi data dibuat untuk mempermudah pemahaman pola penjualan tiket, melihat tren musiman, serta menganalisis faktor-faktor yang mempengaruhi jumlah penjualan tiket. Dengan visualisasi data yang interaktif, pengguna dapat melihat hubungan antar variabel, seperti dampak hari libur terhadap penjualan dan pola perilaku pelanggan pada periode tertentu. Dalam Tabel 3.6 akan dirangkumkan mengenai visualisasi data yang akan dibuat.</w:t>
      </w:r>
    </w:p>
    <w:p w14:paraId="2D75B976" w14:textId="77777777" w:rsidR="008F3F0A" w:rsidRDefault="008F3F0A" w:rsidP="008F3F0A">
      <w:pPr>
        <w:pStyle w:val="Caption"/>
        <w:keepNext/>
        <w:ind w:firstLine="0"/>
      </w:pPr>
    </w:p>
    <w:p w14:paraId="507545C9" w14:textId="026D3AD3" w:rsidR="008F3F0A" w:rsidRDefault="008F3F0A" w:rsidP="008F3F0A">
      <w:pPr>
        <w:pStyle w:val="Caption"/>
        <w:keepNext/>
        <w:ind w:firstLine="0"/>
      </w:pPr>
      <w:bookmarkStart w:id="146" w:name="_Toc200379796"/>
      <w:r>
        <w:t xml:space="preserve">Tabel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Tabel \* ARABIC \s 1 </w:instrText>
      </w:r>
      <w:r>
        <w:fldChar w:fldCharType="separate"/>
      </w:r>
      <w:r w:rsidR="008D3CFD">
        <w:rPr>
          <w:noProof/>
        </w:rPr>
        <w:t>6</w:t>
      </w:r>
      <w:r>
        <w:fldChar w:fldCharType="end"/>
      </w:r>
      <w:r w:rsidRPr="00065FF5">
        <w:t xml:space="preserve"> Tabel Gambaran Besar Visualisasi Data</w:t>
      </w:r>
      <w:bookmarkEnd w:id="146"/>
    </w:p>
    <w:tbl>
      <w:tblPr>
        <w:tblW w:w="9090" w:type="dxa"/>
        <w:tblBorders>
          <w:top w:val="nil"/>
          <w:left w:val="nil"/>
          <w:bottom w:val="nil"/>
          <w:right w:val="nil"/>
          <w:insideH w:val="nil"/>
          <w:insideV w:val="nil"/>
        </w:tblBorders>
        <w:tblLayout w:type="fixed"/>
        <w:tblLook w:val="0600" w:firstRow="0" w:lastRow="0" w:firstColumn="0" w:lastColumn="0" w:noHBand="1" w:noVBand="1"/>
      </w:tblPr>
      <w:tblGrid>
        <w:gridCol w:w="1680"/>
        <w:gridCol w:w="4485"/>
        <w:gridCol w:w="2925"/>
      </w:tblGrid>
      <w:tr w:rsidR="00DC715E" w14:paraId="4B7C7807" w14:textId="77777777" w:rsidTr="008529BE">
        <w:trPr>
          <w:trHeight w:val="875"/>
        </w:trPr>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38DEC2" w14:textId="77777777" w:rsidR="00DC715E" w:rsidRDefault="00DC715E" w:rsidP="008529BE">
            <w:pPr>
              <w:pBdr>
                <w:top w:val="none" w:sz="0" w:space="0" w:color="000000"/>
                <w:left w:val="none" w:sz="0" w:space="0" w:color="000000"/>
                <w:bottom w:val="none" w:sz="0" w:space="0" w:color="000000"/>
                <w:right w:val="none" w:sz="0" w:space="0" w:color="000000"/>
                <w:between w:val="none" w:sz="0" w:space="0" w:color="000000"/>
              </w:pBdr>
              <w:ind w:firstLine="0"/>
              <w:jc w:val="left"/>
              <w:rPr>
                <w:b/>
                <w:color w:val="09090B"/>
              </w:rPr>
            </w:pPr>
            <w:r>
              <w:rPr>
                <w:b/>
                <w:color w:val="09090B"/>
              </w:rPr>
              <w:t>Aspek</w:t>
            </w:r>
          </w:p>
        </w:tc>
        <w:tc>
          <w:tcPr>
            <w:tcW w:w="44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C6843B" w14:textId="77777777" w:rsidR="00DC715E" w:rsidRDefault="00DC715E" w:rsidP="008529BE">
            <w:pPr>
              <w:pBdr>
                <w:top w:val="none" w:sz="0" w:space="0" w:color="000000"/>
                <w:left w:val="none" w:sz="0" w:space="0" w:color="000000"/>
                <w:bottom w:val="none" w:sz="0" w:space="0" w:color="000000"/>
                <w:right w:val="none" w:sz="0" w:space="0" w:color="000000"/>
                <w:between w:val="none" w:sz="0" w:space="0" w:color="000000"/>
              </w:pBdr>
              <w:ind w:firstLine="0"/>
              <w:jc w:val="left"/>
              <w:rPr>
                <w:b/>
                <w:color w:val="09090B"/>
              </w:rPr>
            </w:pPr>
            <w:r>
              <w:rPr>
                <w:b/>
                <w:color w:val="09090B"/>
              </w:rPr>
              <w:t>Tujuan</w:t>
            </w:r>
          </w:p>
        </w:tc>
        <w:tc>
          <w:tcPr>
            <w:tcW w:w="29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CB976A" w14:textId="77777777" w:rsidR="00DC715E" w:rsidRDefault="00DC715E" w:rsidP="008529BE">
            <w:pPr>
              <w:pBdr>
                <w:top w:val="none" w:sz="0" w:space="0" w:color="000000"/>
                <w:left w:val="none" w:sz="0" w:space="0" w:color="000000"/>
                <w:bottom w:val="none" w:sz="0" w:space="0" w:color="000000"/>
                <w:right w:val="none" w:sz="0" w:space="0" w:color="000000"/>
                <w:between w:val="none" w:sz="0" w:space="0" w:color="000000"/>
              </w:pBdr>
              <w:ind w:firstLine="0"/>
              <w:jc w:val="left"/>
              <w:rPr>
                <w:b/>
                <w:color w:val="09090B"/>
              </w:rPr>
            </w:pPr>
            <w:r>
              <w:rPr>
                <w:b/>
                <w:color w:val="09090B"/>
              </w:rPr>
              <w:t>Variabel Data</w:t>
            </w:r>
          </w:p>
        </w:tc>
      </w:tr>
      <w:tr w:rsidR="00DC715E" w14:paraId="7EF1109E" w14:textId="77777777" w:rsidTr="008529BE">
        <w:trPr>
          <w:trHeight w:val="875"/>
        </w:trPr>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157911" w14:textId="77777777" w:rsidR="00DC715E" w:rsidRDefault="00DC715E" w:rsidP="008529BE">
            <w:pPr>
              <w:pBdr>
                <w:top w:val="none" w:sz="0" w:space="0" w:color="000000"/>
                <w:left w:val="none" w:sz="0" w:space="0" w:color="000000"/>
                <w:bottom w:val="none" w:sz="0" w:space="0" w:color="000000"/>
                <w:right w:val="none" w:sz="0" w:space="0" w:color="000000"/>
                <w:between w:val="none" w:sz="0" w:space="0" w:color="000000"/>
              </w:pBdr>
              <w:ind w:firstLine="0"/>
              <w:rPr>
                <w:color w:val="09090B"/>
              </w:rPr>
            </w:pPr>
            <w:r>
              <w:rPr>
                <w:color w:val="09090B"/>
              </w:rPr>
              <w:lastRenderedPageBreak/>
              <w:t>Rute (Asal dan Destinasi Penerbangan)</w:t>
            </w:r>
          </w:p>
        </w:tc>
        <w:tc>
          <w:tcPr>
            <w:tcW w:w="44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D23075" w14:textId="77777777" w:rsidR="00DC715E" w:rsidRDefault="00DC715E" w:rsidP="008529BE">
            <w:pPr>
              <w:pBdr>
                <w:top w:val="none" w:sz="0" w:space="0" w:color="000000"/>
                <w:left w:val="none" w:sz="0" w:space="0" w:color="000000"/>
                <w:bottom w:val="none" w:sz="0" w:space="0" w:color="000000"/>
                <w:right w:val="none" w:sz="0" w:space="0" w:color="000000"/>
                <w:between w:val="none" w:sz="0" w:space="0" w:color="000000"/>
              </w:pBdr>
              <w:ind w:firstLine="0"/>
              <w:rPr>
                <w:color w:val="09090B"/>
              </w:rPr>
            </w:pPr>
            <w:r>
              <w:rPr>
                <w:color w:val="09090B"/>
              </w:rPr>
              <w:t>Menganalisis pola perjalanan customer, mengidentifikasi tren musiman</w:t>
            </w:r>
          </w:p>
        </w:tc>
        <w:tc>
          <w:tcPr>
            <w:tcW w:w="29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99C396" w14:textId="77777777" w:rsidR="00DC715E" w:rsidRDefault="00DC715E" w:rsidP="008529BE">
            <w:pPr>
              <w:pBdr>
                <w:top w:val="none" w:sz="0" w:space="0" w:color="000000"/>
                <w:left w:val="none" w:sz="0" w:space="0" w:color="000000"/>
                <w:bottom w:val="none" w:sz="0" w:space="0" w:color="000000"/>
                <w:right w:val="none" w:sz="0" w:space="0" w:color="000000"/>
                <w:between w:val="none" w:sz="0" w:space="0" w:color="000000"/>
              </w:pBdr>
              <w:ind w:firstLine="0"/>
              <w:rPr>
                <w:color w:val="09090B"/>
              </w:rPr>
            </w:pPr>
            <w:r>
              <w:rPr>
                <w:color w:val="09090B"/>
              </w:rPr>
              <w:t>Origin, Destination, Total Pax</w:t>
            </w:r>
          </w:p>
        </w:tc>
      </w:tr>
      <w:tr w:rsidR="00DC715E" w14:paraId="54EF3787" w14:textId="77777777" w:rsidTr="008529BE">
        <w:trPr>
          <w:trHeight w:val="875"/>
        </w:trPr>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176BA9" w14:textId="77777777" w:rsidR="00DC715E" w:rsidRDefault="00DC715E" w:rsidP="008529BE">
            <w:pPr>
              <w:pBdr>
                <w:top w:val="none" w:sz="0" w:space="0" w:color="000000"/>
                <w:left w:val="none" w:sz="0" w:space="0" w:color="000000"/>
                <w:bottom w:val="none" w:sz="0" w:space="0" w:color="000000"/>
                <w:right w:val="none" w:sz="0" w:space="0" w:color="000000"/>
                <w:between w:val="none" w:sz="0" w:space="0" w:color="000000"/>
              </w:pBdr>
              <w:ind w:firstLine="0"/>
              <w:rPr>
                <w:color w:val="09090B"/>
              </w:rPr>
            </w:pPr>
            <w:r>
              <w:rPr>
                <w:color w:val="09090B"/>
              </w:rPr>
              <w:t>Periode dan Jadwal Penerbangan</w:t>
            </w:r>
          </w:p>
        </w:tc>
        <w:tc>
          <w:tcPr>
            <w:tcW w:w="44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89DDA0" w14:textId="77777777" w:rsidR="00DC715E" w:rsidRDefault="00DC715E" w:rsidP="008529BE">
            <w:pPr>
              <w:pBdr>
                <w:top w:val="none" w:sz="0" w:space="0" w:color="000000"/>
                <w:left w:val="none" w:sz="0" w:space="0" w:color="000000"/>
                <w:bottom w:val="none" w:sz="0" w:space="0" w:color="000000"/>
                <w:right w:val="none" w:sz="0" w:space="0" w:color="000000"/>
                <w:between w:val="none" w:sz="0" w:space="0" w:color="000000"/>
              </w:pBdr>
              <w:ind w:firstLine="0"/>
              <w:rPr>
                <w:color w:val="09090B"/>
              </w:rPr>
            </w:pPr>
            <w:r>
              <w:rPr>
                <w:color w:val="09090B"/>
              </w:rPr>
              <w:t>Memahami distribusi periode dan waktu untuk mengidentifikasi tren penerbangan dan preferensi pelanggan berdasarkan waktu</w:t>
            </w:r>
          </w:p>
        </w:tc>
        <w:tc>
          <w:tcPr>
            <w:tcW w:w="29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083BEA" w14:textId="77777777" w:rsidR="00DC715E" w:rsidRDefault="00DC715E" w:rsidP="008529BE">
            <w:pPr>
              <w:pBdr>
                <w:top w:val="none" w:sz="0" w:space="0" w:color="000000"/>
                <w:left w:val="none" w:sz="0" w:space="0" w:color="000000"/>
                <w:bottom w:val="none" w:sz="0" w:space="0" w:color="000000"/>
                <w:right w:val="none" w:sz="0" w:space="0" w:color="000000"/>
                <w:between w:val="none" w:sz="0" w:space="0" w:color="000000"/>
              </w:pBdr>
              <w:ind w:firstLine="0"/>
              <w:rPr>
                <w:color w:val="09090B"/>
              </w:rPr>
            </w:pPr>
            <w:r>
              <w:rPr>
                <w:color w:val="09090B"/>
              </w:rPr>
              <w:t>Departure Date, Arrival Date, Rute, Direction, Hari (Weekend-Weekday), Total Pax</w:t>
            </w:r>
          </w:p>
        </w:tc>
      </w:tr>
      <w:tr w:rsidR="00DC715E" w14:paraId="68C488BA" w14:textId="77777777" w:rsidTr="008529BE">
        <w:trPr>
          <w:trHeight w:val="875"/>
        </w:trPr>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3226BB" w14:textId="77777777" w:rsidR="00DC715E" w:rsidRDefault="00DC715E" w:rsidP="008529BE">
            <w:pPr>
              <w:pBdr>
                <w:top w:val="none" w:sz="0" w:space="0" w:color="000000"/>
                <w:left w:val="none" w:sz="0" w:space="0" w:color="000000"/>
                <w:bottom w:val="none" w:sz="0" w:space="0" w:color="000000"/>
                <w:right w:val="none" w:sz="0" w:space="0" w:color="000000"/>
                <w:between w:val="none" w:sz="0" w:space="0" w:color="000000"/>
              </w:pBdr>
              <w:ind w:firstLine="0"/>
              <w:rPr>
                <w:color w:val="09090B"/>
              </w:rPr>
            </w:pPr>
            <w:r>
              <w:rPr>
                <w:color w:val="09090B"/>
              </w:rPr>
              <w:t>Maskapai (Provider dan Carrier)</w:t>
            </w:r>
          </w:p>
        </w:tc>
        <w:tc>
          <w:tcPr>
            <w:tcW w:w="44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04DB54" w14:textId="77777777" w:rsidR="00DC715E" w:rsidRDefault="00DC715E" w:rsidP="008529BE">
            <w:pPr>
              <w:pBdr>
                <w:top w:val="none" w:sz="0" w:space="0" w:color="000000"/>
                <w:left w:val="none" w:sz="0" w:space="0" w:color="000000"/>
                <w:bottom w:val="none" w:sz="0" w:space="0" w:color="000000"/>
                <w:right w:val="none" w:sz="0" w:space="0" w:color="000000"/>
                <w:between w:val="none" w:sz="0" w:space="0" w:color="000000"/>
              </w:pBdr>
              <w:ind w:firstLine="0"/>
              <w:rPr>
                <w:color w:val="09090B"/>
              </w:rPr>
            </w:pPr>
            <w:r>
              <w:rPr>
                <w:color w:val="09090B"/>
              </w:rPr>
              <w:t>Menganalisis preferensi pelanggan terhadap layanan penerbangan</w:t>
            </w:r>
          </w:p>
        </w:tc>
        <w:tc>
          <w:tcPr>
            <w:tcW w:w="29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5F080C" w14:textId="77777777" w:rsidR="00DC715E" w:rsidRDefault="00DC715E" w:rsidP="008529BE">
            <w:pPr>
              <w:pBdr>
                <w:top w:val="none" w:sz="0" w:space="0" w:color="000000"/>
                <w:left w:val="none" w:sz="0" w:space="0" w:color="000000"/>
                <w:bottom w:val="none" w:sz="0" w:space="0" w:color="000000"/>
                <w:right w:val="none" w:sz="0" w:space="0" w:color="000000"/>
                <w:between w:val="none" w:sz="0" w:space="0" w:color="000000"/>
              </w:pBdr>
              <w:ind w:firstLine="0"/>
              <w:rPr>
                <w:color w:val="09090B"/>
              </w:rPr>
            </w:pPr>
            <w:r>
              <w:rPr>
                <w:color w:val="09090B"/>
              </w:rPr>
              <w:t>Provider, Carrier, Jumlah Tiket Terjual, Journey Date, Total Pax</w:t>
            </w:r>
          </w:p>
        </w:tc>
      </w:tr>
      <w:tr w:rsidR="00DC715E" w14:paraId="02058167" w14:textId="77777777" w:rsidTr="008529BE">
        <w:trPr>
          <w:trHeight w:val="875"/>
        </w:trPr>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BE35A4" w14:textId="77777777" w:rsidR="00DC715E" w:rsidRDefault="00DC715E" w:rsidP="008529BE">
            <w:pPr>
              <w:pBdr>
                <w:top w:val="none" w:sz="0" w:space="0" w:color="000000"/>
                <w:left w:val="none" w:sz="0" w:space="0" w:color="000000"/>
                <w:bottom w:val="none" w:sz="0" w:space="0" w:color="000000"/>
                <w:right w:val="none" w:sz="0" w:space="0" w:color="000000"/>
                <w:between w:val="none" w:sz="0" w:space="0" w:color="000000"/>
              </w:pBdr>
              <w:ind w:firstLine="0"/>
              <w:rPr>
                <w:color w:val="09090B"/>
              </w:rPr>
            </w:pPr>
            <w:r>
              <w:rPr>
                <w:color w:val="09090B"/>
              </w:rPr>
              <w:t>Kategorisasi Penumpang Berdasarkan Usia</w:t>
            </w:r>
          </w:p>
        </w:tc>
        <w:tc>
          <w:tcPr>
            <w:tcW w:w="44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1CA7E6" w14:textId="77777777" w:rsidR="00DC715E" w:rsidRDefault="00DC715E" w:rsidP="008529BE">
            <w:pPr>
              <w:pBdr>
                <w:top w:val="none" w:sz="0" w:space="0" w:color="000000"/>
                <w:left w:val="none" w:sz="0" w:space="0" w:color="000000"/>
                <w:bottom w:val="none" w:sz="0" w:space="0" w:color="000000"/>
                <w:right w:val="none" w:sz="0" w:space="0" w:color="000000"/>
                <w:between w:val="none" w:sz="0" w:space="0" w:color="000000"/>
              </w:pBdr>
              <w:ind w:firstLine="0"/>
              <w:rPr>
                <w:color w:val="09090B"/>
              </w:rPr>
            </w:pPr>
            <w:r>
              <w:rPr>
                <w:color w:val="09090B"/>
              </w:rPr>
              <w:t>Menganalisis demografi pelanggan dan preferensi perjalanan berdasarkan kelompok usia</w:t>
            </w:r>
          </w:p>
        </w:tc>
        <w:tc>
          <w:tcPr>
            <w:tcW w:w="29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61FBCC" w14:textId="77777777" w:rsidR="00DC715E" w:rsidRDefault="00DC715E" w:rsidP="008529BE">
            <w:pPr>
              <w:pBdr>
                <w:top w:val="none" w:sz="0" w:space="0" w:color="000000"/>
                <w:left w:val="none" w:sz="0" w:space="0" w:color="000000"/>
                <w:bottom w:val="none" w:sz="0" w:space="0" w:color="000000"/>
                <w:right w:val="none" w:sz="0" w:space="0" w:color="000000"/>
                <w:between w:val="none" w:sz="0" w:space="0" w:color="000000"/>
              </w:pBdr>
              <w:ind w:firstLine="0"/>
              <w:rPr>
                <w:color w:val="09090B"/>
              </w:rPr>
            </w:pPr>
            <w:r>
              <w:rPr>
                <w:color w:val="09090B"/>
              </w:rPr>
              <w:t>Tanggal Lahir, Total Pax, Jumlah Adult-Child-Infant, Journey Date</w:t>
            </w:r>
          </w:p>
        </w:tc>
      </w:tr>
      <w:tr w:rsidR="00DC715E" w14:paraId="57532B8E" w14:textId="77777777" w:rsidTr="008529BE">
        <w:trPr>
          <w:trHeight w:val="875"/>
        </w:trPr>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41FA0D" w14:textId="77777777" w:rsidR="00DC715E" w:rsidRDefault="00DC715E" w:rsidP="008529BE">
            <w:pPr>
              <w:pBdr>
                <w:top w:val="none" w:sz="0" w:space="0" w:color="000000"/>
                <w:left w:val="none" w:sz="0" w:space="0" w:color="000000"/>
                <w:bottom w:val="none" w:sz="0" w:space="0" w:color="000000"/>
                <w:right w:val="none" w:sz="0" w:space="0" w:color="000000"/>
                <w:between w:val="none" w:sz="0" w:space="0" w:color="000000"/>
              </w:pBdr>
              <w:ind w:firstLine="0"/>
              <w:rPr>
                <w:color w:val="09090B"/>
              </w:rPr>
            </w:pPr>
            <w:r>
              <w:rPr>
                <w:color w:val="09090B"/>
              </w:rPr>
              <w:t>Direction dan Sektor Penerbangan</w:t>
            </w:r>
          </w:p>
        </w:tc>
        <w:tc>
          <w:tcPr>
            <w:tcW w:w="44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228FF5" w14:textId="77777777" w:rsidR="00DC715E" w:rsidRDefault="00DC715E" w:rsidP="008529BE">
            <w:pPr>
              <w:pBdr>
                <w:top w:val="none" w:sz="0" w:space="0" w:color="000000"/>
                <w:left w:val="none" w:sz="0" w:space="0" w:color="000000"/>
                <w:bottom w:val="none" w:sz="0" w:space="0" w:color="000000"/>
                <w:right w:val="none" w:sz="0" w:space="0" w:color="000000"/>
                <w:between w:val="none" w:sz="0" w:space="0" w:color="000000"/>
              </w:pBdr>
              <w:ind w:firstLine="0"/>
              <w:rPr>
                <w:color w:val="09090B"/>
              </w:rPr>
            </w:pPr>
            <w:r>
              <w:rPr>
                <w:color w:val="09090B"/>
              </w:rPr>
              <w:t>Memahami pola perjalanan dan segmentasi penerbangan berdasarkan arah dan wilayah</w:t>
            </w:r>
          </w:p>
        </w:tc>
        <w:tc>
          <w:tcPr>
            <w:tcW w:w="29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F95C34" w14:textId="77777777" w:rsidR="00DC715E" w:rsidRDefault="00DC715E" w:rsidP="008529BE">
            <w:pPr>
              <w:pBdr>
                <w:top w:val="none" w:sz="0" w:space="0" w:color="000000"/>
                <w:left w:val="none" w:sz="0" w:space="0" w:color="000000"/>
                <w:bottom w:val="none" w:sz="0" w:space="0" w:color="000000"/>
                <w:right w:val="none" w:sz="0" w:space="0" w:color="000000"/>
                <w:between w:val="none" w:sz="0" w:space="0" w:color="000000"/>
              </w:pBdr>
              <w:ind w:firstLine="0"/>
              <w:rPr>
                <w:color w:val="09090B"/>
              </w:rPr>
            </w:pPr>
            <w:r>
              <w:rPr>
                <w:color w:val="09090B"/>
              </w:rPr>
              <w:t>Direction (One-way, Return, Multi-city), Sektor (Domestik, Internasional), Journey Date, Total Pax</w:t>
            </w:r>
          </w:p>
        </w:tc>
      </w:tr>
    </w:tbl>
    <w:p w14:paraId="08FE39BD" w14:textId="77777777" w:rsidR="00DC715E" w:rsidRDefault="00DC715E" w:rsidP="008F3F0A">
      <w:pPr>
        <w:ind w:firstLine="720"/>
      </w:pPr>
      <w:bookmarkStart w:id="147" w:name="_heading=h.rm0gmf8b8qjy" w:colFirst="0" w:colLast="0"/>
      <w:bookmarkEnd w:id="147"/>
      <w:r>
        <w:t xml:space="preserve">Visualisasi data ini dibuat dalam beberapa halaman, dimana dalam 1 halaman dashboard dapat memuat beberapa </w:t>
      </w:r>
      <w:r>
        <w:rPr>
          <w:i/>
        </w:rPr>
        <w:t>chart</w:t>
      </w:r>
      <w:r>
        <w:t xml:space="preserve"> atau plot untuk beberapa aspek (dapat dilihat pada Gambar 3.14). Selain itu, beberapa filter dapat dipilih oleh </w:t>
      </w:r>
      <w:r>
        <w:rPr>
          <w:i/>
        </w:rPr>
        <w:t xml:space="preserve">user </w:t>
      </w:r>
      <w:r>
        <w:t>untuk melihat visualisasi data yang lebih spesifik (dapat dilihat pada Gambar 3.15).</w:t>
      </w:r>
    </w:p>
    <w:p w14:paraId="544EFE04" w14:textId="77777777" w:rsidR="008F3F0A" w:rsidRDefault="00DC715E" w:rsidP="008F3F0A">
      <w:pPr>
        <w:keepNext/>
        <w:ind w:firstLine="0"/>
      </w:pPr>
      <w:r>
        <w:rPr>
          <w:noProof/>
        </w:rPr>
        <w:lastRenderedPageBreak/>
        <w:drawing>
          <wp:inline distT="114300" distB="114300" distL="114300" distR="114300" wp14:anchorId="2F0C4568" wp14:editId="04CF7DA1">
            <wp:extent cx="5399730" cy="2286000"/>
            <wp:effectExtent l="0" t="0" r="0" b="0"/>
            <wp:docPr id="207413128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6"/>
                    <a:srcRect/>
                    <a:stretch>
                      <a:fillRect/>
                    </a:stretch>
                  </pic:blipFill>
                  <pic:spPr>
                    <a:xfrm>
                      <a:off x="0" y="0"/>
                      <a:ext cx="5399730" cy="2286000"/>
                    </a:xfrm>
                    <a:prstGeom prst="rect">
                      <a:avLst/>
                    </a:prstGeom>
                    <a:ln/>
                  </pic:spPr>
                </pic:pic>
              </a:graphicData>
            </a:graphic>
          </wp:inline>
        </w:drawing>
      </w:r>
      <w:bookmarkStart w:id="148" w:name="_heading=h.hawbzqojlh53" w:colFirst="0" w:colLast="0"/>
      <w:bookmarkEnd w:id="148"/>
    </w:p>
    <w:p w14:paraId="55482E00" w14:textId="75810F42" w:rsidR="00DC715E" w:rsidRDefault="008F3F0A" w:rsidP="008F3F0A">
      <w:pPr>
        <w:pStyle w:val="Caption"/>
        <w:ind w:firstLine="0"/>
      </w:pPr>
      <w:bookmarkStart w:id="149" w:name="_Toc200379841"/>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14</w:t>
      </w:r>
      <w:r>
        <w:fldChar w:fldCharType="end"/>
      </w:r>
      <w:r w:rsidRPr="00F15DDD">
        <w:t xml:space="preserve"> Contoh desain halaman dashboard visualisasi data</w:t>
      </w:r>
      <w:bookmarkEnd w:id="149"/>
    </w:p>
    <w:p w14:paraId="2B8AD175" w14:textId="77777777" w:rsidR="008F3F0A" w:rsidRDefault="00DC715E" w:rsidP="008F3F0A">
      <w:pPr>
        <w:keepNext/>
        <w:ind w:firstLine="0"/>
      </w:pPr>
      <w:r>
        <w:rPr>
          <w:noProof/>
        </w:rPr>
        <w:drawing>
          <wp:inline distT="114300" distB="114300" distL="114300" distR="114300" wp14:anchorId="27132A9C" wp14:editId="25566117">
            <wp:extent cx="5399730" cy="2349500"/>
            <wp:effectExtent l="0" t="0" r="0" b="0"/>
            <wp:docPr id="207413129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7"/>
                    <a:srcRect/>
                    <a:stretch>
                      <a:fillRect/>
                    </a:stretch>
                  </pic:blipFill>
                  <pic:spPr>
                    <a:xfrm>
                      <a:off x="0" y="0"/>
                      <a:ext cx="5399730" cy="2349500"/>
                    </a:xfrm>
                    <a:prstGeom prst="rect">
                      <a:avLst/>
                    </a:prstGeom>
                    <a:ln/>
                  </pic:spPr>
                </pic:pic>
              </a:graphicData>
            </a:graphic>
          </wp:inline>
        </w:drawing>
      </w:r>
    </w:p>
    <w:p w14:paraId="42621A93" w14:textId="78D09C77" w:rsidR="00DC715E" w:rsidRDefault="008F3F0A" w:rsidP="008F3F0A">
      <w:pPr>
        <w:pStyle w:val="Caption"/>
        <w:ind w:firstLine="0"/>
      </w:pPr>
      <w:bookmarkStart w:id="150" w:name="_Toc200379842"/>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15</w:t>
      </w:r>
      <w:r>
        <w:fldChar w:fldCharType="end"/>
      </w:r>
      <w:r w:rsidRPr="00F835FC">
        <w:t xml:space="preserve"> Contoh desain filter di halaman dashboard visualisasi data</w:t>
      </w:r>
      <w:bookmarkStart w:id="151" w:name="_heading=h.exiedv9b5ffz" w:colFirst="0" w:colLast="0"/>
      <w:bookmarkEnd w:id="150"/>
      <w:bookmarkEnd w:id="151"/>
    </w:p>
    <w:p w14:paraId="48A25FFB" w14:textId="77777777" w:rsidR="00DC715E" w:rsidRDefault="00DC715E" w:rsidP="00BE44FD">
      <w:pPr>
        <w:pStyle w:val="Heading4"/>
        <w:numPr>
          <w:ilvl w:val="3"/>
          <w:numId w:val="48"/>
        </w:numPr>
      </w:pPr>
      <w:bookmarkStart w:id="152" w:name="_Toc200374697"/>
      <w:r>
        <w:t>Visualisasi Data Rute (asal dan destinasi penerbangan)</w:t>
      </w:r>
      <w:bookmarkEnd w:id="152"/>
    </w:p>
    <w:p w14:paraId="1848ED36" w14:textId="77777777" w:rsidR="00DC715E" w:rsidRDefault="00DC715E" w:rsidP="00DC715E">
      <w:pPr>
        <w:ind w:firstLine="0"/>
      </w:pPr>
      <w:r>
        <w:tab/>
        <w:t xml:space="preserve">Visualisasi data berdasarkan rute digunakan untuk menganalisis pola perjalanan </w:t>
      </w:r>
      <w:r>
        <w:rPr>
          <w:i/>
        </w:rPr>
        <w:t>customer</w:t>
      </w:r>
      <w:r>
        <w:t xml:space="preserve">, mengidentifikasi tren musiman (seperti melihat potensi suatu negara di waktu tertentu), serta mengoptimalkan strategi harga dan promosi berdasarkan permintaan rute tertentu. Kolom data yang digunakan meliputi </w:t>
      </w:r>
      <w:r>
        <w:rPr>
          <w:i/>
        </w:rPr>
        <w:t xml:space="preserve">Origin </w:t>
      </w:r>
      <w:r>
        <w:t xml:space="preserve">(asal penerbangan) dan </w:t>
      </w:r>
      <w:r>
        <w:rPr>
          <w:i/>
        </w:rPr>
        <w:t xml:space="preserve">Destination </w:t>
      </w:r>
      <w:r>
        <w:t xml:space="preserve">(destinasi penerbangan), serta </w:t>
      </w:r>
      <w:r>
        <w:rPr>
          <w:i/>
        </w:rPr>
        <w:t xml:space="preserve">Total Pax </w:t>
      </w:r>
      <w:r>
        <w:t xml:space="preserve">(jumlah penumpang) sebagai indikator utama permintaan. Selain itu, </w:t>
      </w:r>
      <w:r>
        <w:rPr>
          <w:i/>
        </w:rPr>
        <w:t xml:space="preserve">Grand Total </w:t>
      </w:r>
      <w:r>
        <w:t>(harga tiket) juga digunakan untuk melihat korelasi antara harga dan jumlah pembelian tiket.</w:t>
      </w:r>
    </w:p>
    <w:p w14:paraId="40C0FFF7" w14:textId="77777777" w:rsidR="00DC715E" w:rsidRDefault="00DC715E" w:rsidP="00DC715E">
      <w:pPr>
        <w:ind w:firstLine="720"/>
      </w:pPr>
      <w:r>
        <w:t xml:space="preserve">Dalam visualisasi ini, beberapa jenis plot akan digunakan, seperti peta geospasial yang dapat menunjukan memvisualisasikan rute penerbangan dalam bentuk peta yang interaktif. Kemudian ada </w:t>
      </w:r>
      <w:r>
        <w:rPr>
          <w:i/>
        </w:rPr>
        <w:t>time</w:t>
      </w:r>
      <w:r>
        <w:t>-</w:t>
      </w:r>
      <w:r>
        <w:rPr>
          <w:i/>
        </w:rPr>
        <w:t>series plot</w:t>
      </w:r>
      <w:r>
        <w:t>,</w:t>
      </w:r>
      <w:r>
        <w:rPr>
          <w:i/>
        </w:rPr>
        <w:t xml:space="preserve"> </w:t>
      </w:r>
      <w:r>
        <w:t xml:space="preserve">seperti </w:t>
      </w:r>
      <w:r>
        <w:rPr>
          <w:i/>
        </w:rPr>
        <w:t>line chart</w:t>
      </w:r>
      <w:r>
        <w:t xml:space="preserve"> untuk melihat tren jumlah tiket terjual </w:t>
      </w:r>
      <w:r>
        <w:lastRenderedPageBreak/>
        <w:t>berdasarkan tanggal penerbangan. Selain itu, bar chart dapat digunakan untuk membandingkan jumlah tiket terjual pada masing-masing rute penerbangan.</w:t>
      </w:r>
    </w:p>
    <w:p w14:paraId="47288E48" w14:textId="77777777" w:rsidR="00DC715E" w:rsidRDefault="00DC715E" w:rsidP="00DC715E">
      <w:pPr>
        <w:ind w:firstLine="720"/>
      </w:pPr>
    </w:p>
    <w:p w14:paraId="79E73B0B" w14:textId="77777777" w:rsidR="00DC715E" w:rsidRDefault="00DC715E" w:rsidP="00BE44FD">
      <w:pPr>
        <w:pStyle w:val="Heading4"/>
        <w:numPr>
          <w:ilvl w:val="3"/>
          <w:numId w:val="48"/>
        </w:numPr>
      </w:pPr>
      <w:bookmarkStart w:id="153" w:name="_Toc200374698"/>
      <w:r>
        <w:t>Visualisasi Data Periode dan Jadwal Penerbangan</w:t>
      </w:r>
      <w:bookmarkEnd w:id="153"/>
    </w:p>
    <w:p w14:paraId="36D0FB80" w14:textId="77777777" w:rsidR="00DC715E" w:rsidRDefault="00DC715E" w:rsidP="00DC715E">
      <w:pPr>
        <w:ind w:firstLine="720"/>
      </w:pPr>
      <w:r>
        <w:t>Data ini mencakup periode waktu berangkat, kedatangan, serta periode pembelian tiket penerbangan. Dengan memahami distribusi periode dan waktu tersebut, dapat diidentifikasi tren seperti tanggal puncak penerbangan, serta preferensi pelanggan terhadap jadwal tertentu (misalnya pengaruh</w:t>
      </w:r>
      <w:r>
        <w:rPr>
          <w:i/>
        </w:rPr>
        <w:t xml:space="preserve"> weekday </w:t>
      </w:r>
      <w:r>
        <w:t xml:space="preserve">dan </w:t>
      </w:r>
      <w:r>
        <w:rPr>
          <w:i/>
        </w:rPr>
        <w:t>weekend</w:t>
      </w:r>
      <w:r>
        <w:t>, serta jam penerbangan). Kolom data yang digunakan meliputi waktu keberangkatan (</w:t>
      </w:r>
      <w:r>
        <w:rPr>
          <w:i/>
        </w:rPr>
        <w:t>departure date</w:t>
      </w:r>
      <w:r>
        <w:t>) dan waktu kedatangan (</w:t>
      </w:r>
      <w:r>
        <w:rPr>
          <w:i/>
        </w:rPr>
        <w:t>arrival date</w:t>
      </w:r>
      <w:r>
        <w:t>), yang kemudian dikombinasikan dengan informasi lainnya seperti rute, jenis penerbangan (</w:t>
      </w:r>
      <w:r>
        <w:rPr>
          <w:i/>
        </w:rPr>
        <w:t>direction</w:t>
      </w:r>
      <w:r>
        <w:t>), serta hari (</w:t>
      </w:r>
      <w:r>
        <w:rPr>
          <w:i/>
        </w:rPr>
        <w:t>weekend-weekday</w:t>
      </w:r>
      <w:r>
        <w:t>).</w:t>
      </w:r>
    </w:p>
    <w:p w14:paraId="0A4D2390" w14:textId="77777777" w:rsidR="00DC715E" w:rsidRDefault="00DC715E" w:rsidP="00DC715E">
      <w:pPr>
        <w:ind w:firstLine="720"/>
      </w:pPr>
      <w:r>
        <w:t>Visualisasi peta menggunakan tanggal penerbangan untuk melihat pola perjalanan dan tren permintaan berdasarkan destinasi serta periode tertentu. Heatmap memanfaatkan waktu keberangkatan dan kedatangan untuk melihat permintaan pada jam-jam tertentu. Selain itu, bar chart atau pie chart menggunakan periode agregasi seperti harian, mingguan, atau bulanan untuk membandingkan distribusi data, misalnya jumlah tiket terjual per bulan.</w:t>
      </w:r>
    </w:p>
    <w:p w14:paraId="4C59F86B" w14:textId="77777777" w:rsidR="00DC715E" w:rsidRDefault="00DC715E" w:rsidP="00DC715E">
      <w:pPr>
        <w:ind w:firstLine="0"/>
      </w:pPr>
    </w:p>
    <w:p w14:paraId="329C080C" w14:textId="77777777" w:rsidR="00DC715E" w:rsidRDefault="00DC715E" w:rsidP="00BE44FD">
      <w:pPr>
        <w:pStyle w:val="Heading4"/>
        <w:numPr>
          <w:ilvl w:val="3"/>
          <w:numId w:val="48"/>
        </w:numPr>
      </w:pPr>
      <w:bookmarkStart w:id="154" w:name="_Toc200374699"/>
      <w:r>
        <w:t>Visualisasi Data Maskapai (</w:t>
      </w:r>
      <w:r>
        <w:rPr>
          <w:i/>
        </w:rPr>
        <w:t>provider</w:t>
      </w:r>
      <w:r>
        <w:t xml:space="preserve"> dan </w:t>
      </w:r>
      <w:r>
        <w:rPr>
          <w:i/>
        </w:rPr>
        <w:t>carrier</w:t>
      </w:r>
      <w:r>
        <w:t>)</w:t>
      </w:r>
      <w:bookmarkEnd w:id="154"/>
    </w:p>
    <w:p w14:paraId="26ED92C5" w14:textId="77777777" w:rsidR="00DC715E" w:rsidRDefault="00DC715E" w:rsidP="00DC715E">
      <w:pPr>
        <w:ind w:firstLine="0"/>
      </w:pPr>
      <w:r>
        <w:tab/>
        <w:t xml:space="preserve">Data maskapai, yang mencakup </w:t>
      </w:r>
      <w:r>
        <w:rPr>
          <w:i/>
        </w:rPr>
        <w:t xml:space="preserve">provider </w:t>
      </w:r>
      <w:r>
        <w:t xml:space="preserve">dan </w:t>
      </w:r>
      <w:r>
        <w:rPr>
          <w:i/>
        </w:rPr>
        <w:t>carrier</w:t>
      </w:r>
      <w:r>
        <w:t xml:space="preserve">, digunakan untuk menganalisis preferensi pelanggan terhadap layanan penerbangan dengan melihat jumlah tiket terjual dan frekuensi penerbangan. Dengan memahami maskapai yang paling sering digunakan dalam rute tertentu, dapat mengidentifikasi mengenai tren permintaan serta faktor yang mempengaruhi pilihan pelanggan, seperti harga dari tiket penerbangannya. Kolom data yang digunakan mencakup </w:t>
      </w:r>
      <w:r>
        <w:rPr>
          <w:i/>
        </w:rPr>
        <w:t>provider</w:t>
      </w:r>
      <w:r>
        <w:t xml:space="preserve">, </w:t>
      </w:r>
      <w:r>
        <w:rPr>
          <w:i/>
        </w:rPr>
        <w:t>carrier</w:t>
      </w:r>
      <w:r>
        <w:t xml:space="preserve">, yang nantinya akan diagregasi untuk melihat jumlah tiket terjual per maskapai, serta rute yang dilayani. Visualisasi seperti </w:t>
      </w:r>
      <w:r>
        <w:rPr>
          <w:i/>
        </w:rPr>
        <w:t xml:space="preserve">pie chart </w:t>
      </w:r>
      <w:r>
        <w:t xml:space="preserve">akan digunakan untuk membandingkan distribusi jumlah tiket yang terjual berdasarkan maskapai, lalu </w:t>
      </w:r>
      <w:r>
        <w:rPr>
          <w:i/>
        </w:rPr>
        <w:t xml:space="preserve">time-series </w:t>
      </w:r>
      <w:r>
        <w:t xml:space="preserve">plot akan digunakan untuk menunjukkan perubahan tren penjualan tiket dari waktu ke waktu untuk </w:t>
      </w:r>
      <w:r>
        <w:rPr>
          <w:i/>
        </w:rPr>
        <w:t xml:space="preserve">provider </w:t>
      </w:r>
      <w:r>
        <w:t>dan maskapai.</w:t>
      </w:r>
    </w:p>
    <w:p w14:paraId="03246450" w14:textId="77777777" w:rsidR="00DC715E" w:rsidRDefault="00DC715E" w:rsidP="00DC715E">
      <w:pPr>
        <w:ind w:firstLine="0"/>
      </w:pPr>
    </w:p>
    <w:p w14:paraId="26291540" w14:textId="77777777" w:rsidR="00DC715E" w:rsidRDefault="00DC715E" w:rsidP="00BE44FD">
      <w:pPr>
        <w:pStyle w:val="Heading4"/>
        <w:numPr>
          <w:ilvl w:val="3"/>
          <w:numId w:val="48"/>
        </w:numPr>
      </w:pPr>
      <w:bookmarkStart w:id="155" w:name="_Toc200374700"/>
      <w:r>
        <w:t>Kategorisasi Penumpang Berdasarkan Usia</w:t>
      </w:r>
      <w:bookmarkEnd w:id="155"/>
    </w:p>
    <w:p w14:paraId="1120F6F8" w14:textId="77777777" w:rsidR="00DC715E" w:rsidRDefault="00DC715E" w:rsidP="00DC715E">
      <w:pPr>
        <w:ind w:firstLine="0"/>
      </w:pPr>
      <w:r>
        <w:tab/>
        <w:t xml:space="preserve">Data usia penumpang digunakan untuk menganalisis demografi pelanggan serta memahami preferensi perjalanan berdasarkan kelompok usia. Dengan informasi ini, dapat diidentifikasi segmen pelanggan yang paling sering bepergian maupun menggunakan layanan </w:t>
      </w:r>
      <w:r>
        <w:lastRenderedPageBreak/>
        <w:t xml:space="preserve">dari mitra, seperti apakah mayoritas penumpang berasal dari anak-anak, kalangan muda, dewasa, atau lansia. Kolom data yang digunakan mencakup usia penumpang dalam bentuk data tanggal lahir dari </w:t>
      </w:r>
      <w:r>
        <w:rPr>
          <w:i/>
        </w:rPr>
        <w:t>customer</w:t>
      </w:r>
      <w:r>
        <w:t xml:space="preserve"> yang akan digabungkan dengan </w:t>
      </w:r>
      <w:r>
        <w:rPr>
          <w:i/>
        </w:rPr>
        <w:t>total pax</w:t>
      </w:r>
      <w:r>
        <w:t xml:space="preserve"> dan kolom jumlah </w:t>
      </w:r>
      <w:r>
        <w:rPr>
          <w:i/>
        </w:rPr>
        <w:t>adult-child-infant</w:t>
      </w:r>
      <w:r>
        <w:t xml:space="preserve">. Visualisasi seperti bar chart atau pie chart digunakan untuk menampilkan distribusi jumlah penumpang berdasarkan kelompok usia. Kemudian, </w:t>
      </w:r>
      <w:r>
        <w:rPr>
          <w:i/>
        </w:rPr>
        <w:t xml:space="preserve">correlation plot </w:t>
      </w:r>
      <w:r>
        <w:t>dapat membantu melihat hubungan antara usia dan variabel lain, seperti rute, harga tiket, atau waktu keberangkatan.</w:t>
      </w:r>
    </w:p>
    <w:p w14:paraId="38AF53D9" w14:textId="77777777" w:rsidR="00DC715E" w:rsidRDefault="00DC715E" w:rsidP="00DC715E">
      <w:pPr>
        <w:ind w:firstLine="0"/>
      </w:pPr>
    </w:p>
    <w:p w14:paraId="393077CF" w14:textId="77777777" w:rsidR="00DC715E" w:rsidRDefault="00DC715E" w:rsidP="00BE44FD">
      <w:pPr>
        <w:pStyle w:val="Heading4"/>
        <w:numPr>
          <w:ilvl w:val="3"/>
          <w:numId w:val="48"/>
        </w:numPr>
      </w:pPr>
      <w:bookmarkStart w:id="156" w:name="_Toc200374701"/>
      <w:r>
        <w:t>Visualisasi Data Direction dan sektor penerbangan</w:t>
      </w:r>
      <w:bookmarkEnd w:id="156"/>
    </w:p>
    <w:p w14:paraId="13712116" w14:textId="77777777" w:rsidR="00DC715E" w:rsidRDefault="00DC715E" w:rsidP="00DC715E">
      <w:pPr>
        <w:ind w:firstLine="0"/>
      </w:pPr>
      <w:r>
        <w:tab/>
        <w:t xml:space="preserve">Data </w:t>
      </w:r>
      <w:r>
        <w:rPr>
          <w:i/>
        </w:rPr>
        <w:t xml:space="preserve">direction </w:t>
      </w:r>
      <w:r>
        <w:t xml:space="preserve">dan sektor penerbangan digunakan untuk memahami pola perjalanan serta segmentasi penerbangan berdasarkan arah dan wilayah operasional. </w:t>
      </w:r>
      <w:r>
        <w:rPr>
          <w:i/>
        </w:rPr>
        <w:t xml:space="preserve">Direction </w:t>
      </w:r>
      <w:r>
        <w:t xml:space="preserve">mengacu pada jenis perjalanan, yaitu </w:t>
      </w:r>
      <w:r>
        <w:rPr>
          <w:i/>
        </w:rPr>
        <w:t>one-way</w:t>
      </w:r>
      <w:r>
        <w:t xml:space="preserve"> (sekali jalan), </w:t>
      </w:r>
      <w:r>
        <w:rPr>
          <w:i/>
        </w:rPr>
        <w:t xml:space="preserve">return </w:t>
      </w:r>
      <w:r>
        <w:t xml:space="preserve">(pulang-pergi), dan </w:t>
      </w:r>
      <w:r>
        <w:rPr>
          <w:i/>
        </w:rPr>
        <w:t xml:space="preserve">multi city </w:t>
      </w:r>
      <w:r>
        <w:t xml:space="preserve">(penerbangan ke beberapa bandara. Sementara itu, sektor penerbangan membedakan antara penerbangan domestik dan internasional. Visualisasi seperti </w:t>
      </w:r>
      <w:r>
        <w:rPr>
          <w:i/>
        </w:rPr>
        <w:t>pie chart</w:t>
      </w:r>
      <w:r>
        <w:t xml:space="preserve"> dapat digunakan untuk membandingkan jumlah tiket terjual berdasarkan direction dan sektor.</w:t>
      </w:r>
    </w:p>
    <w:p w14:paraId="760EF725" w14:textId="77777777" w:rsidR="00DC715E" w:rsidRDefault="00DC715E" w:rsidP="00DC715E">
      <w:pPr>
        <w:ind w:firstLine="0"/>
      </w:pPr>
    </w:p>
    <w:p w14:paraId="372C4273" w14:textId="77777777" w:rsidR="00DC715E" w:rsidRDefault="00DC715E" w:rsidP="00BE44FD">
      <w:pPr>
        <w:pStyle w:val="Heading4"/>
        <w:numPr>
          <w:ilvl w:val="3"/>
          <w:numId w:val="48"/>
        </w:numPr>
      </w:pPr>
      <w:bookmarkStart w:id="157" w:name="_heading=h.worl826i2tgn" w:colFirst="0" w:colLast="0"/>
      <w:bookmarkStart w:id="158" w:name="_Toc200374702"/>
      <w:bookmarkEnd w:id="157"/>
      <w:r>
        <w:t>Visualisasi Data Melakukan Forecast</w:t>
      </w:r>
      <w:bookmarkEnd w:id="158"/>
    </w:p>
    <w:p w14:paraId="37FE00EE" w14:textId="77777777" w:rsidR="00DC715E" w:rsidRDefault="00DC715E" w:rsidP="00DC715E">
      <w:r>
        <w:t xml:space="preserve">Pada halaman awal, </w:t>
      </w:r>
      <w:r>
        <w:rPr>
          <w:i/>
        </w:rPr>
        <w:t>user</w:t>
      </w:r>
      <w:r>
        <w:t xml:space="preserve"> dapat langsung melakukan peramalan dengan memilih menu prediksi, serta model yang ingin digunakan. Kemudian klik tombol “</w:t>
      </w:r>
      <w:r>
        <w:rPr>
          <w:i/>
        </w:rPr>
        <w:t>Start</w:t>
      </w:r>
      <w:r>
        <w:t>”. Setelah itu, hasil prediksi akan ditampilkan. Diagram aktivitas untuk proses prediksi dapat dilihat pada Gambar 3.16.</w:t>
      </w:r>
    </w:p>
    <w:p w14:paraId="51EB97ED" w14:textId="77777777" w:rsidR="008F3F0A" w:rsidRDefault="00DC715E" w:rsidP="008F3F0A">
      <w:pPr>
        <w:keepNext/>
        <w:ind w:firstLine="0"/>
      </w:pPr>
      <w:r>
        <w:rPr>
          <w:noProof/>
        </w:rPr>
        <w:lastRenderedPageBreak/>
        <w:drawing>
          <wp:inline distT="114300" distB="114300" distL="114300" distR="114300" wp14:anchorId="7DD76E97" wp14:editId="4CBAA2BF">
            <wp:extent cx="3145287" cy="3201352"/>
            <wp:effectExtent l="0" t="0" r="0" b="0"/>
            <wp:docPr id="207413129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8"/>
                    <a:srcRect/>
                    <a:stretch>
                      <a:fillRect/>
                    </a:stretch>
                  </pic:blipFill>
                  <pic:spPr>
                    <a:xfrm>
                      <a:off x="0" y="0"/>
                      <a:ext cx="3145287" cy="3201352"/>
                    </a:xfrm>
                    <a:prstGeom prst="rect">
                      <a:avLst/>
                    </a:prstGeom>
                    <a:ln/>
                  </pic:spPr>
                </pic:pic>
              </a:graphicData>
            </a:graphic>
          </wp:inline>
        </w:drawing>
      </w:r>
      <w:bookmarkStart w:id="159" w:name="_heading=h.lhxjvimzx0fl" w:colFirst="0" w:colLast="0"/>
      <w:bookmarkEnd w:id="159"/>
    </w:p>
    <w:p w14:paraId="2CCF635C" w14:textId="462FEE49" w:rsidR="00DC715E" w:rsidRDefault="008F3F0A" w:rsidP="008F3F0A">
      <w:pPr>
        <w:pStyle w:val="Caption"/>
        <w:ind w:firstLine="0"/>
        <w:rPr>
          <w:i/>
        </w:rPr>
      </w:pPr>
      <w:bookmarkStart w:id="160" w:name="_Toc200379843"/>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16</w:t>
      </w:r>
      <w:r>
        <w:fldChar w:fldCharType="end"/>
      </w:r>
      <w:r w:rsidRPr="0073218B">
        <w:t xml:space="preserve"> Activity Diagram Melakukan Forecast</w:t>
      </w:r>
      <w:bookmarkEnd w:id="160"/>
    </w:p>
    <w:p w14:paraId="2B2391F2" w14:textId="77777777" w:rsidR="00DC715E" w:rsidRDefault="00DC715E" w:rsidP="00DC715E">
      <w:pPr>
        <w:ind w:firstLine="720"/>
      </w:pPr>
      <w:r>
        <w:rPr>
          <w:i/>
        </w:rPr>
        <w:t xml:space="preserve">Forecasting </w:t>
      </w:r>
      <w:r>
        <w:t>dilakukan dengan tujuan utama melihat tren penjualan dan perjalanan tiket berdasarkan destinasi di periode tertentu untuk masa mendatang. Hal ini berguna untuk mengenal pola perilaku pelanggan pada periode tertentu, di mana perusahaan dapat lebih baik dalam mengambil keputusan strategi bisnis pada periode yang bisa dianggap sebagai peluang.</w:t>
      </w:r>
    </w:p>
    <w:p w14:paraId="0EA2BC5F" w14:textId="77777777" w:rsidR="00DC715E" w:rsidRDefault="00DC715E" w:rsidP="00DC715E">
      <w:pPr>
        <w:ind w:firstLine="720"/>
      </w:pPr>
      <w:r>
        <w:t xml:space="preserve">Prediksi ini akan dilakukan dengan memanfaatkan data jumlah penjualan dan perjalanan tiket berdasarkan destinasi dan periode waktu. Dalam analisis ini, fokus utama akan diberikan pada destinasi, seperti tempat wisata dan tujuan keberangkatan, tanpa mempertimbangkan kolom </w:t>
      </w:r>
      <w:r>
        <w:rPr>
          <w:i/>
        </w:rPr>
        <w:t xml:space="preserve">direction </w:t>
      </w:r>
      <w:r>
        <w:t>(</w:t>
      </w:r>
      <w:r>
        <w:rPr>
          <w:i/>
        </w:rPr>
        <w:t>one way-return-multi city</w:t>
      </w:r>
      <w:r>
        <w:t xml:space="preserve">). Mengingat adanya dua kebutuhan yang berbeda, yaitu prediksi untuk periode penjualan dan periode penerbangan, akan digunakan dua variabel, yaitu </w:t>
      </w:r>
      <w:r>
        <w:rPr>
          <w:i/>
        </w:rPr>
        <w:t xml:space="preserve">booking date </w:t>
      </w:r>
      <w:r>
        <w:t xml:space="preserve">(waktu order) dan </w:t>
      </w:r>
      <w:r>
        <w:rPr>
          <w:i/>
        </w:rPr>
        <w:t xml:space="preserve">journey date </w:t>
      </w:r>
      <w:r>
        <w:t>(waktu keberangkatan). Selain itu, data hari libur, juga akan dimanfaatkan untuk memperluas hasil analisis berdasarkan periode-periode tertentu.</w:t>
      </w:r>
    </w:p>
    <w:p w14:paraId="33307B98" w14:textId="77777777" w:rsidR="008F3F0A" w:rsidRDefault="00DC715E" w:rsidP="008F3F0A">
      <w:pPr>
        <w:keepNext/>
        <w:ind w:firstLine="0"/>
      </w:pPr>
      <w:r>
        <w:rPr>
          <w:noProof/>
        </w:rPr>
        <w:lastRenderedPageBreak/>
        <w:drawing>
          <wp:inline distT="114300" distB="114300" distL="114300" distR="114300" wp14:anchorId="2F025806" wp14:editId="07F7A178">
            <wp:extent cx="3370153" cy="1828711"/>
            <wp:effectExtent l="0" t="0" r="0" b="0"/>
            <wp:docPr id="2074131323"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9"/>
                    <a:srcRect/>
                    <a:stretch>
                      <a:fillRect/>
                    </a:stretch>
                  </pic:blipFill>
                  <pic:spPr>
                    <a:xfrm>
                      <a:off x="0" y="0"/>
                      <a:ext cx="3370153" cy="1828711"/>
                    </a:xfrm>
                    <a:prstGeom prst="rect">
                      <a:avLst/>
                    </a:prstGeom>
                    <a:ln/>
                  </pic:spPr>
                </pic:pic>
              </a:graphicData>
            </a:graphic>
          </wp:inline>
        </w:drawing>
      </w:r>
      <w:bookmarkStart w:id="161" w:name="_heading=h.dz04f0u1ukln" w:colFirst="0" w:colLast="0"/>
      <w:bookmarkEnd w:id="161"/>
    </w:p>
    <w:p w14:paraId="7D98D26F" w14:textId="3176047B" w:rsidR="00DC715E" w:rsidRDefault="008F3F0A" w:rsidP="008F3F0A">
      <w:pPr>
        <w:pStyle w:val="Caption"/>
        <w:ind w:firstLine="0"/>
        <w:rPr>
          <w:i/>
        </w:rPr>
      </w:pPr>
      <w:bookmarkStart w:id="162" w:name="_Toc200379844"/>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17</w:t>
      </w:r>
      <w:r>
        <w:fldChar w:fldCharType="end"/>
      </w:r>
      <w:r w:rsidRPr="00D35F2C">
        <w:t xml:space="preserve"> Flowchart Forecasting</w:t>
      </w:r>
      <w:bookmarkEnd w:id="162"/>
    </w:p>
    <w:p w14:paraId="6ACDF66A" w14:textId="77777777" w:rsidR="00DC715E" w:rsidRDefault="00DC715E" w:rsidP="00BE44FD">
      <w:pPr>
        <w:pStyle w:val="Heading4"/>
        <w:numPr>
          <w:ilvl w:val="3"/>
          <w:numId w:val="48"/>
        </w:numPr>
      </w:pPr>
      <w:bookmarkStart w:id="163" w:name="_Toc200374703"/>
      <w:r>
        <w:t>Forecast dengan SARIMAX</w:t>
      </w:r>
      <w:bookmarkEnd w:id="163"/>
    </w:p>
    <w:p w14:paraId="6AE98745" w14:textId="77777777" w:rsidR="008F3F0A" w:rsidRDefault="00DC715E" w:rsidP="008F3F0A">
      <w:pPr>
        <w:keepNext/>
        <w:ind w:firstLine="0"/>
      </w:pPr>
      <w:r>
        <w:rPr>
          <w:noProof/>
        </w:rPr>
        <w:drawing>
          <wp:inline distT="114300" distB="114300" distL="114300" distR="114300" wp14:anchorId="41FA306A" wp14:editId="362038B6">
            <wp:extent cx="3243149" cy="1759796"/>
            <wp:effectExtent l="0" t="0" r="0" b="0"/>
            <wp:docPr id="207413131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0"/>
                    <a:srcRect/>
                    <a:stretch>
                      <a:fillRect/>
                    </a:stretch>
                  </pic:blipFill>
                  <pic:spPr>
                    <a:xfrm>
                      <a:off x="0" y="0"/>
                      <a:ext cx="3243149" cy="1759796"/>
                    </a:xfrm>
                    <a:prstGeom prst="rect">
                      <a:avLst/>
                    </a:prstGeom>
                    <a:ln/>
                  </pic:spPr>
                </pic:pic>
              </a:graphicData>
            </a:graphic>
          </wp:inline>
        </w:drawing>
      </w:r>
      <w:bookmarkStart w:id="164" w:name="_heading=h.yx211p962i6z" w:colFirst="0" w:colLast="0"/>
      <w:bookmarkEnd w:id="164"/>
    </w:p>
    <w:p w14:paraId="312D6762" w14:textId="09BAB14E" w:rsidR="00DC715E" w:rsidRDefault="008F3F0A" w:rsidP="008F3F0A">
      <w:pPr>
        <w:pStyle w:val="Caption"/>
        <w:ind w:firstLine="0"/>
      </w:pPr>
      <w:bookmarkStart w:id="165" w:name="_Toc200379845"/>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18</w:t>
      </w:r>
      <w:r>
        <w:fldChar w:fldCharType="end"/>
      </w:r>
      <w:r w:rsidRPr="00034160">
        <w:t xml:space="preserve"> Flowchart SARIMAX</w:t>
      </w:r>
      <w:bookmarkEnd w:id="165"/>
    </w:p>
    <w:p w14:paraId="35E3F6D7" w14:textId="77777777" w:rsidR="00DC715E" w:rsidRDefault="00DC715E" w:rsidP="00DC715E">
      <w:pPr>
        <w:ind w:firstLine="0"/>
      </w:pPr>
      <w:r>
        <w:tab/>
        <w:t xml:space="preserve">Proses </w:t>
      </w:r>
      <w:r>
        <w:rPr>
          <w:i/>
        </w:rPr>
        <w:t xml:space="preserve">forecast </w:t>
      </w:r>
      <w:r>
        <w:t xml:space="preserve">menggunakan model SARIMAX dimulai dengan melakukan </w:t>
      </w:r>
      <w:r>
        <w:rPr>
          <w:i/>
        </w:rPr>
        <w:t xml:space="preserve">Seasonality Test </w:t>
      </w:r>
      <w:r>
        <w:t>untuk menentukan adanya pola musiman dalam data. Selanjutnya, dilakukan pemeriksaan ACF (</w:t>
      </w:r>
      <w:r>
        <w:rPr>
          <w:i/>
        </w:rPr>
        <w:t>Autocorrelation Function</w:t>
      </w:r>
      <w:r>
        <w:t>) dan PACF (</w:t>
      </w:r>
      <w:r>
        <w:rPr>
          <w:i/>
        </w:rPr>
        <w:t>Partial Autocorrelation Function</w:t>
      </w:r>
      <w:r>
        <w:t xml:space="preserve">) untuk mengidentifikasi parameter yang tepat dalam grid. Hasil yang diperoleh kemudian digunakan untuk melakukan </w:t>
      </w:r>
      <w:r>
        <w:rPr>
          <w:i/>
        </w:rPr>
        <w:t xml:space="preserve">forecasting </w:t>
      </w:r>
      <w:r>
        <w:t xml:space="preserve">dengan parameter terbaik, dan hasil prediksi (nilai error dan plot hasil prediksi) akan diupdate di </w:t>
      </w:r>
      <w:r>
        <w:rPr>
          <w:i/>
        </w:rPr>
        <w:t>dashboard</w:t>
      </w:r>
      <w:r>
        <w:t>.</w:t>
      </w:r>
    </w:p>
    <w:p w14:paraId="05816097" w14:textId="77777777" w:rsidR="00DC715E" w:rsidRDefault="00DC715E" w:rsidP="00DC715E">
      <w:pPr>
        <w:ind w:firstLine="0"/>
      </w:pPr>
    </w:p>
    <w:p w14:paraId="4F632319" w14:textId="77777777" w:rsidR="00DC715E" w:rsidRDefault="00DC715E" w:rsidP="00BE44FD">
      <w:pPr>
        <w:pStyle w:val="Heading4"/>
        <w:numPr>
          <w:ilvl w:val="3"/>
          <w:numId w:val="48"/>
        </w:numPr>
      </w:pPr>
      <w:bookmarkStart w:id="166" w:name="_Toc200374704"/>
      <w:r>
        <w:lastRenderedPageBreak/>
        <w:t>Forecast dengan GRU</w:t>
      </w:r>
      <w:bookmarkEnd w:id="166"/>
    </w:p>
    <w:p w14:paraId="546CA36B" w14:textId="77777777" w:rsidR="008F3F0A" w:rsidRDefault="00DC715E" w:rsidP="008F3F0A">
      <w:pPr>
        <w:keepNext/>
        <w:ind w:firstLine="0"/>
      </w:pPr>
      <w:r>
        <w:rPr>
          <w:noProof/>
        </w:rPr>
        <w:drawing>
          <wp:inline distT="114300" distB="114300" distL="114300" distR="114300" wp14:anchorId="0D2C6EAB" wp14:editId="7C9E53B5">
            <wp:extent cx="3201353" cy="1737116"/>
            <wp:effectExtent l="0" t="0" r="0" b="0"/>
            <wp:docPr id="207413128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1"/>
                    <a:srcRect/>
                    <a:stretch>
                      <a:fillRect/>
                    </a:stretch>
                  </pic:blipFill>
                  <pic:spPr>
                    <a:xfrm>
                      <a:off x="0" y="0"/>
                      <a:ext cx="3201353" cy="1737116"/>
                    </a:xfrm>
                    <a:prstGeom prst="rect">
                      <a:avLst/>
                    </a:prstGeom>
                    <a:ln/>
                  </pic:spPr>
                </pic:pic>
              </a:graphicData>
            </a:graphic>
          </wp:inline>
        </w:drawing>
      </w:r>
      <w:bookmarkStart w:id="167" w:name="_heading=h.sr98p23xhh5v" w:colFirst="0" w:colLast="0"/>
      <w:bookmarkEnd w:id="167"/>
    </w:p>
    <w:p w14:paraId="098341C3" w14:textId="3A7C51BC" w:rsidR="00DC715E" w:rsidRDefault="008F3F0A" w:rsidP="008F3F0A">
      <w:pPr>
        <w:pStyle w:val="Caption"/>
        <w:ind w:firstLine="0"/>
      </w:pPr>
      <w:bookmarkStart w:id="168" w:name="_Toc200379846"/>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19</w:t>
      </w:r>
      <w:r>
        <w:fldChar w:fldCharType="end"/>
      </w:r>
      <w:r w:rsidRPr="00F341B9">
        <w:t xml:space="preserve"> Flowchart GRU</w:t>
      </w:r>
      <w:bookmarkEnd w:id="168"/>
    </w:p>
    <w:p w14:paraId="0B7E9AA1" w14:textId="77777777" w:rsidR="00DC715E" w:rsidRDefault="00DC715E" w:rsidP="00DC715E">
      <w:pPr>
        <w:ind w:firstLine="0"/>
      </w:pPr>
      <w:r>
        <w:tab/>
        <w:t xml:space="preserve">Proses </w:t>
      </w:r>
      <w:r>
        <w:rPr>
          <w:i/>
        </w:rPr>
        <w:t>forecast</w:t>
      </w:r>
      <w:r>
        <w:t xml:space="preserve"> menggunakan model GRU dimulai dengan mencari dan melakukan hyperparameter untuk variabel yang didapat. Kemudian, prediksi dilakukan dengan menggunakan variabel terbaik, yang kemudian diupdate di </w:t>
      </w:r>
      <w:r>
        <w:rPr>
          <w:i/>
        </w:rPr>
        <w:t>dashboard</w:t>
      </w:r>
      <w:r>
        <w:t xml:space="preserve"> yang berupa nilai </w:t>
      </w:r>
      <w:r>
        <w:rPr>
          <w:i/>
        </w:rPr>
        <w:t>error</w:t>
      </w:r>
      <w:r>
        <w:t xml:space="preserve"> dan plot untuk prediksi.</w:t>
      </w:r>
    </w:p>
    <w:p w14:paraId="12FEBC3A" w14:textId="77777777" w:rsidR="00DC715E" w:rsidRDefault="00DC715E" w:rsidP="00DC715E">
      <w:pPr>
        <w:ind w:firstLine="0"/>
      </w:pPr>
    </w:p>
    <w:p w14:paraId="5187B737" w14:textId="77777777" w:rsidR="00DC715E" w:rsidRDefault="00DC715E" w:rsidP="00BE44FD">
      <w:pPr>
        <w:pStyle w:val="Heading4"/>
        <w:numPr>
          <w:ilvl w:val="3"/>
          <w:numId w:val="48"/>
        </w:numPr>
      </w:pPr>
      <w:bookmarkStart w:id="169" w:name="_Toc200374705"/>
      <w:r>
        <w:t>Melakukan Analisa Statistik</w:t>
      </w:r>
      <w:bookmarkEnd w:id="169"/>
    </w:p>
    <w:p w14:paraId="5E8C9105" w14:textId="77777777" w:rsidR="00DC715E" w:rsidRDefault="00DC715E" w:rsidP="00DC715E">
      <w:r>
        <w:t xml:space="preserve">Pada halaman awal, </w:t>
      </w:r>
      <w:r>
        <w:rPr>
          <w:i/>
        </w:rPr>
        <w:t>user</w:t>
      </w:r>
      <w:r>
        <w:t xml:space="preserve"> dapat langsung melakukan peramalan dengan memilih menu Statistics, serta model yang ingin digunakan. Setelah itu, hasil uji statistik akan ditampilkan. Diagram aktivitas untuk proses uji statistik dapat dilihat pada Gambar 3.20.</w:t>
      </w:r>
    </w:p>
    <w:p w14:paraId="39C4AAE5" w14:textId="77777777" w:rsidR="008F3F0A" w:rsidRDefault="00DC715E" w:rsidP="008F3F0A">
      <w:pPr>
        <w:keepNext/>
        <w:ind w:firstLine="0"/>
      </w:pPr>
      <w:r>
        <w:rPr>
          <w:noProof/>
        </w:rPr>
        <w:lastRenderedPageBreak/>
        <w:drawing>
          <wp:inline distT="114300" distB="114300" distL="114300" distR="114300" wp14:anchorId="60FE52CB" wp14:editId="17BB2252">
            <wp:extent cx="3156913" cy="3210877"/>
            <wp:effectExtent l="0" t="0" r="0" b="0"/>
            <wp:docPr id="207413134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2"/>
                    <a:srcRect/>
                    <a:stretch>
                      <a:fillRect/>
                    </a:stretch>
                  </pic:blipFill>
                  <pic:spPr>
                    <a:xfrm>
                      <a:off x="0" y="0"/>
                      <a:ext cx="3156913" cy="3210877"/>
                    </a:xfrm>
                    <a:prstGeom prst="rect">
                      <a:avLst/>
                    </a:prstGeom>
                    <a:ln/>
                  </pic:spPr>
                </pic:pic>
              </a:graphicData>
            </a:graphic>
          </wp:inline>
        </w:drawing>
      </w:r>
      <w:bookmarkStart w:id="170" w:name="_heading=h.w0r8uc1b65kf" w:colFirst="0" w:colLast="0"/>
      <w:bookmarkEnd w:id="170"/>
    </w:p>
    <w:p w14:paraId="28ACF062" w14:textId="46FB9A51" w:rsidR="00DC715E" w:rsidRDefault="008F3F0A" w:rsidP="008F3F0A">
      <w:pPr>
        <w:keepNext/>
        <w:ind w:firstLine="0"/>
      </w:pPr>
      <w:bookmarkStart w:id="171" w:name="_Toc200379847"/>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20</w:t>
      </w:r>
      <w:r>
        <w:fldChar w:fldCharType="end"/>
      </w:r>
      <w:r w:rsidRPr="003F6FA3">
        <w:t xml:space="preserve"> Activity Diagram Melakukan Uji Statistik</w:t>
      </w:r>
      <w:bookmarkEnd w:id="171"/>
    </w:p>
    <w:p w14:paraId="0D8EA4D7" w14:textId="77777777" w:rsidR="00DC715E" w:rsidRDefault="00DC715E" w:rsidP="00DC715E">
      <w:pPr>
        <w:ind w:firstLine="720"/>
      </w:pPr>
      <w:r>
        <w:t xml:space="preserve">Uji statistik yang dilakukan adalah T-Test dan </w:t>
      </w:r>
      <w:r>
        <w:rPr>
          <w:i/>
        </w:rPr>
        <w:t>Linear Regression</w:t>
      </w:r>
      <w:r>
        <w:t>. Tujuan utamanya adalah mengetahui korelasi dan keterkaitan antara pola penjualan tiket dengan hari libur yang diadakan oleh mitra. Kedua uji ini dilakukan dengan menggunakan data berupa jumlah penjualan tiket, serta data hari libur. Data jumlah tiket terjual akan dikelompokkan menjadi dua kategori, yaitu untuk hari libur dan hari biasa berdasarkan periode waktu.</w:t>
      </w:r>
    </w:p>
    <w:p w14:paraId="3456794A" w14:textId="77777777" w:rsidR="00DC715E" w:rsidRDefault="00DC715E" w:rsidP="00DC715E">
      <w:pPr>
        <w:ind w:firstLine="720"/>
      </w:pPr>
      <w:r>
        <w:t>Di sisi lain, ada sebuah masalah, yaitu pasti ada masa-masa libur panjang di mana penumpang tidak selalu berangkat tepat pada saat hari libur itu sendiri. Melainkan, penerbangan bisa saja dijadwalkan beberapa hari sebelum atau sesudah hari libur. Untuk mengatasi hal ini, sistem akan menyediakan fitur buffer hari (toleransi hari) yang memungkinkan pengguna untuk menentukan rentang waktu yang lebih luas di sekitar hari libur. Pengguna dapat memasukkan jumlah hari untuk buffer, dan menghitung hari-hari yang relevan, termasuk beberapa hari sebelum dan sesudah hari libur tersebut. Selain itu, pemilihan hari juga dimungkinkan, di mana pengguna dapat memilih hari apa saja yang akan dilakukan uji ini.</w:t>
      </w:r>
    </w:p>
    <w:p w14:paraId="7F3DCF14" w14:textId="77777777" w:rsidR="008F3F0A" w:rsidRDefault="00DC715E" w:rsidP="008F3F0A">
      <w:pPr>
        <w:keepNext/>
        <w:ind w:firstLine="0"/>
      </w:pPr>
      <w:r>
        <w:rPr>
          <w:noProof/>
        </w:rPr>
        <w:lastRenderedPageBreak/>
        <w:drawing>
          <wp:inline distT="114300" distB="114300" distL="114300" distR="114300" wp14:anchorId="01205ED6" wp14:editId="51E2F050">
            <wp:extent cx="3108972" cy="1686989"/>
            <wp:effectExtent l="0" t="0" r="0" b="0"/>
            <wp:docPr id="207413132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3"/>
                    <a:srcRect/>
                    <a:stretch>
                      <a:fillRect/>
                    </a:stretch>
                  </pic:blipFill>
                  <pic:spPr>
                    <a:xfrm>
                      <a:off x="0" y="0"/>
                      <a:ext cx="3108972" cy="1686989"/>
                    </a:xfrm>
                    <a:prstGeom prst="rect">
                      <a:avLst/>
                    </a:prstGeom>
                    <a:ln/>
                  </pic:spPr>
                </pic:pic>
              </a:graphicData>
            </a:graphic>
          </wp:inline>
        </w:drawing>
      </w:r>
      <w:bookmarkStart w:id="172" w:name="_heading=h.434kcpipqhzl" w:colFirst="0" w:colLast="0"/>
      <w:bookmarkEnd w:id="172"/>
    </w:p>
    <w:p w14:paraId="7E4ED08D" w14:textId="193D09E9" w:rsidR="00DC715E" w:rsidRDefault="008F3F0A" w:rsidP="008F3F0A">
      <w:pPr>
        <w:pStyle w:val="Caption"/>
        <w:ind w:firstLine="0"/>
      </w:pPr>
      <w:bookmarkStart w:id="173" w:name="_Toc200379848"/>
      <w:r>
        <w:t xml:space="preserve">Gambar </w:t>
      </w:r>
      <w:r>
        <w:fldChar w:fldCharType="begin"/>
      </w:r>
      <w:r>
        <w:instrText xml:space="preserve"> STYLEREF 1 \s </w:instrText>
      </w:r>
      <w:r>
        <w:fldChar w:fldCharType="separate"/>
      </w:r>
      <w:r w:rsidR="008D3CFD">
        <w:rPr>
          <w:noProof/>
        </w:rPr>
        <w:t>3</w:t>
      </w:r>
      <w:r>
        <w:fldChar w:fldCharType="end"/>
      </w:r>
      <w:r>
        <w:t>.</w:t>
      </w:r>
      <w:r>
        <w:fldChar w:fldCharType="begin"/>
      </w:r>
      <w:r>
        <w:instrText xml:space="preserve"> SEQ Gambar \* ARABIC \s 1 </w:instrText>
      </w:r>
      <w:r>
        <w:fldChar w:fldCharType="separate"/>
      </w:r>
      <w:r w:rsidR="008D3CFD">
        <w:rPr>
          <w:noProof/>
        </w:rPr>
        <w:t>21</w:t>
      </w:r>
      <w:r>
        <w:fldChar w:fldCharType="end"/>
      </w:r>
      <w:r w:rsidRPr="00AA0D9A">
        <w:t xml:space="preserve"> Flowchart Uji Statistik</w:t>
      </w:r>
      <w:bookmarkEnd w:id="173"/>
    </w:p>
    <w:p w14:paraId="30A39F38" w14:textId="77777777" w:rsidR="00DC715E" w:rsidRDefault="00DC715E" w:rsidP="00BE44FD">
      <w:pPr>
        <w:pStyle w:val="Heading4"/>
        <w:numPr>
          <w:ilvl w:val="3"/>
          <w:numId w:val="48"/>
        </w:numPr>
      </w:pPr>
      <w:bookmarkStart w:id="174" w:name="_Toc200374706"/>
      <w:r>
        <w:t>T-Test</w:t>
      </w:r>
      <w:bookmarkEnd w:id="174"/>
    </w:p>
    <w:p w14:paraId="101FF3B3" w14:textId="77777777" w:rsidR="00DC715E" w:rsidRDefault="00DC715E" w:rsidP="00DC715E">
      <w:pPr>
        <w:ind w:firstLine="0"/>
      </w:pPr>
      <w:r>
        <w:tab/>
        <w:t>T-test akan digunakan untuk menganalisis perbedaan jumlah tiket terjual berdasarkan kategori waktu, yaitu hari libur, dan hari biasa. Hasil T-test yaitu nilai p (</w:t>
      </w:r>
      <w:r>
        <w:rPr>
          <w:i/>
        </w:rPr>
        <w:t>p-value</w:t>
      </w:r>
      <w:r>
        <w:t xml:space="preserve">) yang menunjukkan apakah terdapat perbedaan signifikan dalam penjualan tiket. Jika nilai p kurang dari batas yang ditentukan (0.05), maka dapat disimpulkan bahwa terdapat perbedaan yang signifikan antara penerbangan di hari libur dan hari biasa. Sebaliknya, jika nilai p lebih besar dari yang ditentukan (0.05), tidak cukup untuk menyatakan adanya perbedaan signifikan. Lalu, akan dibuat untuk filter pemilihan penumpang yang sebagai </w:t>
      </w:r>
      <w:r>
        <w:rPr>
          <w:i/>
        </w:rPr>
        <w:t xml:space="preserve">customer </w:t>
      </w:r>
      <w:r>
        <w:t xml:space="preserve">individual atau korporasi untuk melihat kemungkinan perbedaan di antara keduanya. Selain itu, akan ada opsi untuk melihat data untuk pemisahan libur yaitu </w:t>
      </w:r>
      <w:r>
        <w:rPr>
          <w:i/>
        </w:rPr>
        <w:t xml:space="preserve">weekend-holiday </w:t>
      </w:r>
      <w:r>
        <w:t xml:space="preserve">(semua libur), </w:t>
      </w:r>
      <w:r>
        <w:rPr>
          <w:i/>
        </w:rPr>
        <w:t>weekend only</w:t>
      </w:r>
      <w:r>
        <w:t>,</w:t>
      </w:r>
      <w:r>
        <w:rPr>
          <w:i/>
        </w:rPr>
        <w:t xml:space="preserve"> holiday only</w:t>
      </w:r>
      <w:r>
        <w:t xml:space="preserve">, </w:t>
      </w:r>
      <w:r>
        <w:rPr>
          <w:i/>
        </w:rPr>
        <w:t xml:space="preserve">long holiday </w:t>
      </w:r>
      <w:r>
        <w:t>(libur lebih dari 3 hari).</w:t>
      </w:r>
    </w:p>
    <w:p w14:paraId="34D4D107" w14:textId="77777777" w:rsidR="00DC715E" w:rsidRDefault="00DC715E" w:rsidP="00DC715E">
      <w:pPr>
        <w:ind w:firstLine="0"/>
      </w:pPr>
    </w:p>
    <w:p w14:paraId="6363B974" w14:textId="77777777" w:rsidR="00DC715E" w:rsidRDefault="00DC715E" w:rsidP="00BE44FD">
      <w:pPr>
        <w:pStyle w:val="Heading4"/>
        <w:numPr>
          <w:ilvl w:val="3"/>
          <w:numId w:val="48"/>
        </w:numPr>
      </w:pPr>
      <w:bookmarkStart w:id="175" w:name="_Toc200374707"/>
      <w:r>
        <w:t>Linear Regression</w:t>
      </w:r>
      <w:bookmarkEnd w:id="175"/>
    </w:p>
    <w:p w14:paraId="03CE9506" w14:textId="77777777" w:rsidR="00DC715E" w:rsidRDefault="00DC715E" w:rsidP="00DC715E">
      <w:pPr>
        <w:ind w:firstLine="720"/>
      </w:pPr>
      <w:r>
        <w:t>Regresi linier akan digunakan untuk mengevaluasi hubungan antara jumlah tiket terjual  dengan data hari libur. Dalam analisis ini, jumlah tiket terjual akan menjadi variabel dependen, sementara kategori waktu akan menjadi variabel independen. Model regresi linier akan memberikan koefisien yang menunjukkan seberapa besar pengaruh masing-masing variabel independen terhadap jumlah tiket terjual.</w:t>
      </w:r>
    </w:p>
    <w:p w14:paraId="2737C0A7" w14:textId="77777777" w:rsidR="00DC715E" w:rsidRDefault="00DC715E" w:rsidP="00DC715E">
      <w:pPr>
        <w:ind w:firstLine="720"/>
      </w:pPr>
      <w:r>
        <w:t xml:space="preserve">Hasil dari analisis regresi linier akan mencakup nilai R-squared (R²), yang menunjukkan seberapa baik model menjelaskan variasi dalam jumlah tiket terjual. Selain itu, analisis ini juga akan menghasilkan nilai p untuk setiap koefisien, yang menunjukkan signifikansi statistik dari pengaruh variabel independen terhadap jumlah tiket terjual. Jika nilai p untuk suatu variabel independen kurang dari batas yang ditentukan (0.05), maka dapat disimpulkan bahwa variabel tersebut memiliki pengaruh yang signifikan terhadap penjualan tiket. Sebaliknya, jika nilai p </w:t>
      </w:r>
      <w:r>
        <w:lastRenderedPageBreak/>
        <w:t xml:space="preserve">lebih besar dari 0.05, maka tidak cukup untuk menyatakan bahwa variabel tersebut berpengaruh signifikan. </w:t>
      </w:r>
      <w:r>
        <w:br w:type="page"/>
      </w:r>
    </w:p>
    <w:p w14:paraId="20E6865C" w14:textId="77777777" w:rsidR="00DC715E" w:rsidRDefault="00DC715E" w:rsidP="00DC715E">
      <w:pPr>
        <w:pStyle w:val="Heading1"/>
        <w:numPr>
          <w:ilvl w:val="0"/>
          <w:numId w:val="48"/>
        </w:numPr>
        <w:tabs>
          <w:tab w:val="num" w:pos="720"/>
        </w:tabs>
        <w:ind w:left="720" w:hanging="360"/>
      </w:pPr>
      <w:bookmarkStart w:id="176" w:name="_Toc200374708"/>
      <w:bookmarkStart w:id="177" w:name="_Toc200376825"/>
      <w:r>
        <w:lastRenderedPageBreak/>
        <w:t>PENGUJIAN</w:t>
      </w:r>
      <w:bookmarkStart w:id="178" w:name="_heading=h.umapsp8som2y" w:colFirst="0" w:colLast="0"/>
      <w:bookmarkStart w:id="179" w:name="_Toc200374709"/>
      <w:bookmarkEnd w:id="176"/>
      <w:bookmarkEnd w:id="177"/>
      <w:bookmarkEnd w:id="178"/>
      <w:bookmarkEnd w:id="179"/>
    </w:p>
    <w:p w14:paraId="46BD3A08" w14:textId="77777777" w:rsidR="00DC715E" w:rsidRPr="00812562" w:rsidRDefault="00DC715E" w:rsidP="00DC715E">
      <w:pPr>
        <w:ind w:firstLine="0"/>
        <w:rPr>
          <w:lang w:eastAsia="zh-CN"/>
        </w:rPr>
      </w:pPr>
    </w:p>
    <w:p w14:paraId="6468311A" w14:textId="77777777" w:rsidR="00DC715E" w:rsidRDefault="00DC715E" w:rsidP="00DC715E">
      <w:pPr>
        <w:pStyle w:val="Heading2"/>
        <w:numPr>
          <w:ilvl w:val="1"/>
          <w:numId w:val="48"/>
        </w:numPr>
        <w:ind w:left="720" w:hanging="720"/>
      </w:pPr>
      <w:bookmarkStart w:id="180" w:name="_Toc200374710"/>
      <w:bookmarkStart w:id="181" w:name="_Toc200376826"/>
      <w:r>
        <w:t>Hasil Pengujian</w:t>
      </w:r>
      <w:bookmarkEnd w:id="180"/>
      <w:bookmarkEnd w:id="181"/>
    </w:p>
    <w:p w14:paraId="0C309761" w14:textId="77777777" w:rsidR="00DC715E" w:rsidRDefault="00DC715E" w:rsidP="00DC715E">
      <w:pPr>
        <w:ind w:firstLine="0"/>
      </w:pPr>
      <w:r>
        <w:tab/>
        <w:t xml:space="preserve">Pengujian dilakukan dengan melakukan wawancara terhadap </w:t>
      </w:r>
      <w:r>
        <w:rPr>
          <w:i/>
        </w:rPr>
        <w:t>user</w:t>
      </w:r>
      <w:r>
        <w:t>. Hal tersebut dilakukan untuk memperoleh pengalaman penggunaan aplikasi dan memahami sejauh mana fitur-fitur yang tersedia dapat membantu dalam analisis, serta mengevaluasi relevansi dan dampak terhadap pengambilan keputusan di perusahaan mitra. Wawancara ini juga bertujuan untuk mengidentifikasi potensi perbaikan serta memastikan bahwa aplikasi yang dikembangkan sesuai dengan kebutuhan dan ekspektasi pengguna.</w:t>
      </w:r>
    </w:p>
    <w:p w14:paraId="3F2C0B0D" w14:textId="77777777" w:rsidR="00DC715E" w:rsidRDefault="00DC715E" w:rsidP="00DC715E">
      <w:pPr>
        <w:ind w:firstLine="0"/>
      </w:pPr>
      <w:r>
        <w:tab/>
        <w:t>Berikut adalah daftar pertanyaan yang diberikan:</w:t>
      </w:r>
    </w:p>
    <w:p w14:paraId="17B0CF03" w14:textId="77777777" w:rsidR="00DC715E" w:rsidRDefault="00DC715E" w:rsidP="00DC715E">
      <w:pPr>
        <w:numPr>
          <w:ilvl w:val="0"/>
          <w:numId w:val="40"/>
        </w:numPr>
      </w:pPr>
      <w:r>
        <w:t>Apakah ada kebingungan atau ketidakjelasan dalam menggunakan fitur tertentu di aplikasi ini?</w:t>
      </w:r>
    </w:p>
    <w:p w14:paraId="75025F08" w14:textId="77777777" w:rsidR="00DC715E" w:rsidRDefault="00DC715E" w:rsidP="00DC715E">
      <w:pPr>
        <w:numPr>
          <w:ilvl w:val="0"/>
          <w:numId w:val="40"/>
        </w:numPr>
      </w:pPr>
      <w:r>
        <w:t>Kira-kira, apa fitur di program ini yang paling membantu Rodex Tours &amp; Travel dalam menganalisis data histori?</w:t>
      </w:r>
    </w:p>
    <w:p w14:paraId="7704B7E7" w14:textId="77777777" w:rsidR="00DC715E" w:rsidRDefault="00DC715E" w:rsidP="00DC715E">
      <w:pPr>
        <w:numPr>
          <w:ilvl w:val="0"/>
          <w:numId w:val="40"/>
        </w:numPr>
      </w:pPr>
      <w:r>
        <w:t xml:space="preserve">Apakah ada </w:t>
      </w:r>
      <w:r>
        <w:rPr>
          <w:i/>
        </w:rPr>
        <w:t xml:space="preserve">insight </w:t>
      </w:r>
      <w:r>
        <w:t xml:space="preserve">baru mengenai perilaku pelanggan dari dashboard ini, dan apakah </w:t>
      </w:r>
      <w:r>
        <w:rPr>
          <w:i/>
        </w:rPr>
        <w:t xml:space="preserve">insight </w:t>
      </w:r>
      <w:r>
        <w:t>tersebut sesuai dengan ekspektasi Ibu sebelumnya?</w:t>
      </w:r>
    </w:p>
    <w:p w14:paraId="0B101ED2" w14:textId="77777777" w:rsidR="00DC715E" w:rsidRDefault="00DC715E" w:rsidP="00DC715E">
      <w:pPr>
        <w:numPr>
          <w:ilvl w:val="0"/>
          <w:numId w:val="40"/>
        </w:numPr>
      </w:pPr>
      <w:r>
        <w:t>Apakah aplikasi ini sudah cukup relevan dan membantu menjawab kebutuhan Rodex Tours &amp; Travel sejauh ini?</w:t>
      </w:r>
    </w:p>
    <w:p w14:paraId="047B022F" w14:textId="77777777" w:rsidR="00DC715E" w:rsidRDefault="00DC715E" w:rsidP="00DC715E">
      <w:pPr>
        <w:numPr>
          <w:ilvl w:val="0"/>
          <w:numId w:val="40"/>
        </w:numPr>
      </w:pPr>
      <w:r>
        <w:t>Apakah mungkin aplikasi ini akan sering dimanfaatkan kedepannya untuk keperluan analisis di Rodex Tours &amp; Travel?</w:t>
      </w:r>
    </w:p>
    <w:p w14:paraId="7E0F78C5" w14:textId="77777777" w:rsidR="00DC715E" w:rsidRDefault="00DC715E" w:rsidP="00DC715E">
      <w:pPr>
        <w:ind w:firstLine="720"/>
      </w:pPr>
      <w:r>
        <w:t xml:space="preserve">Dari hasil wawancara yang dilakukan, </w:t>
      </w:r>
      <w:r>
        <w:rPr>
          <w:i/>
        </w:rPr>
        <w:t xml:space="preserve">user </w:t>
      </w:r>
      <w:r>
        <w:t>memberikan respons yang positif terhadap aplikasi. Berikut adalah rangkuman keseluruhan jawaban yang diberikan oleh pihak mitra:</w:t>
      </w:r>
    </w:p>
    <w:p w14:paraId="32992A82" w14:textId="77777777" w:rsidR="00DC715E" w:rsidRDefault="00DC715E" w:rsidP="00DC715E">
      <w:pPr>
        <w:numPr>
          <w:ilvl w:val="0"/>
          <w:numId w:val="59"/>
        </w:numPr>
      </w:pPr>
      <w:r>
        <w:t>Secara umum, tidak terdapat kendala maupun kesulitan dalam penggunaannya, dan aplikasi dinilai telah berjalan dengan baik.</w:t>
      </w:r>
    </w:p>
    <w:p w14:paraId="39008A54" w14:textId="77777777" w:rsidR="00DC715E" w:rsidRDefault="00DC715E" w:rsidP="00DC715E">
      <w:pPr>
        <w:numPr>
          <w:ilvl w:val="0"/>
          <w:numId w:val="58"/>
        </w:numPr>
      </w:pPr>
      <w:r>
        <w:t xml:space="preserve">Fitur yang dianggap paling berguna oleh </w:t>
      </w:r>
      <w:r>
        <w:rPr>
          <w:i/>
        </w:rPr>
        <w:t xml:space="preserve">user </w:t>
      </w:r>
      <w:r>
        <w:t xml:space="preserve">adalah bagian </w:t>
      </w:r>
      <w:r>
        <w:rPr>
          <w:i/>
        </w:rPr>
        <w:t xml:space="preserve">dashboard </w:t>
      </w:r>
      <w:r>
        <w:t xml:space="preserve">visualisasi data, </w:t>
      </w:r>
      <w:r>
        <w:rPr>
          <w:i/>
        </w:rPr>
        <w:t xml:space="preserve">user </w:t>
      </w:r>
      <w:r>
        <w:t>menilai fitur tersebut memberikan kemudahan dalam melakukan analisis perilaku pelanggan.</w:t>
      </w:r>
    </w:p>
    <w:p w14:paraId="64C78ED5" w14:textId="77777777" w:rsidR="00DC715E" w:rsidRDefault="00DC715E" w:rsidP="00DC715E">
      <w:pPr>
        <w:numPr>
          <w:ilvl w:val="0"/>
          <w:numId w:val="58"/>
        </w:numPr>
      </w:pPr>
      <w:r>
        <w:t xml:space="preserve">Terkait </w:t>
      </w:r>
      <w:r>
        <w:rPr>
          <w:i/>
        </w:rPr>
        <w:t xml:space="preserve">insight </w:t>
      </w:r>
      <w:r>
        <w:t xml:space="preserve">yang diperoleh, </w:t>
      </w:r>
      <w:r>
        <w:rPr>
          <w:i/>
        </w:rPr>
        <w:t xml:space="preserve">user </w:t>
      </w:r>
      <w:r>
        <w:t>menyampaikan bahwa belum terlihat secara jelas. Hal ini disebabkan karena pengujian yang dilakukan masih terbatas pada uji coba aplikasi dan belum melakukan eksplorasi data secara detail dan mendalam.</w:t>
      </w:r>
    </w:p>
    <w:p w14:paraId="56BF64CF" w14:textId="77777777" w:rsidR="00DC715E" w:rsidRDefault="00DC715E" w:rsidP="00DC715E">
      <w:pPr>
        <w:numPr>
          <w:ilvl w:val="0"/>
          <w:numId w:val="58"/>
        </w:numPr>
      </w:pPr>
      <w:r>
        <w:t>Dari segi relevansi, aplikasi dinilai sudah cukup relevan dan mampu membantu menjawab kebutuhan analisis data pihak mitra, terutama melalui fitur visualisasi data.</w:t>
      </w:r>
    </w:p>
    <w:p w14:paraId="078B3477" w14:textId="77777777" w:rsidR="00DC715E" w:rsidRDefault="00DC715E" w:rsidP="00DC715E">
      <w:pPr>
        <w:numPr>
          <w:ilvl w:val="0"/>
          <w:numId w:val="58"/>
        </w:numPr>
      </w:pPr>
      <w:r>
        <w:lastRenderedPageBreak/>
        <w:t>Ke depannya, pihak mitra menyatakan bahwa aplikasi ini memiliki potensi besar untuk digunakan secara rutin dalam proses analisis data internal mereka.</w:t>
      </w:r>
    </w:p>
    <w:p w14:paraId="026875DA" w14:textId="77777777" w:rsidR="00DC715E" w:rsidRDefault="00DC715E" w:rsidP="00DC715E">
      <w:pPr>
        <w:ind w:firstLine="0"/>
      </w:pPr>
    </w:p>
    <w:p w14:paraId="7C7DDDA5" w14:textId="77777777" w:rsidR="00DC715E" w:rsidRDefault="00DC715E" w:rsidP="00DC715E">
      <w:pPr>
        <w:pStyle w:val="Heading2"/>
        <w:numPr>
          <w:ilvl w:val="1"/>
          <w:numId w:val="48"/>
        </w:numPr>
        <w:ind w:left="720" w:hanging="720"/>
      </w:pPr>
      <w:bookmarkStart w:id="182" w:name="_Toc200374711"/>
      <w:bookmarkStart w:id="183" w:name="_Toc200376827"/>
      <w:r>
        <w:t>Hasil Penelitian</w:t>
      </w:r>
      <w:bookmarkEnd w:id="182"/>
      <w:bookmarkEnd w:id="183"/>
    </w:p>
    <w:p w14:paraId="03ACFEA8" w14:textId="77777777" w:rsidR="00DC715E" w:rsidRDefault="00DC715E" w:rsidP="00DC715E">
      <w:pPr>
        <w:pStyle w:val="Heading3"/>
        <w:numPr>
          <w:ilvl w:val="2"/>
          <w:numId w:val="48"/>
        </w:numPr>
        <w:tabs>
          <w:tab w:val="num" w:pos="2160"/>
        </w:tabs>
        <w:ind w:left="720" w:hanging="720"/>
      </w:pPr>
      <w:bookmarkStart w:id="184" w:name="_Toc200374712"/>
      <w:bookmarkStart w:id="185" w:name="_Toc200376828"/>
      <w:r>
        <w:t>Sales Dashboard</w:t>
      </w:r>
      <w:bookmarkEnd w:id="184"/>
      <w:bookmarkEnd w:id="185"/>
    </w:p>
    <w:p w14:paraId="1EB212E1" w14:textId="0A466BB5" w:rsidR="00DC715E" w:rsidRDefault="00DE69F1" w:rsidP="00DC715E">
      <w:pPr>
        <w:numPr>
          <w:ilvl w:val="0"/>
          <w:numId w:val="46"/>
        </w:numPr>
      </w:pPr>
      <w:r>
        <w:t>Dapat dilihat dari Gambar 4.1, p</w:t>
      </w:r>
      <w:r w:rsidR="00DC715E">
        <w:t xml:space="preserve">enjualan tiket selalu meningkat di bulan Februari dan Agustus, dimana kedua bulan tersebut merupakan bulan diadakannya acara </w:t>
      </w:r>
      <w:r w:rsidR="00DC715E">
        <w:rPr>
          <w:i/>
        </w:rPr>
        <w:t>Travel Fair</w:t>
      </w:r>
      <w:r w:rsidR="00DC715E">
        <w:t xml:space="preserve">, kecuali di tahun 2022, dimana masih terjadi </w:t>
      </w:r>
      <w:r w:rsidR="00DC715E">
        <w:rPr>
          <w:i/>
        </w:rPr>
        <w:t xml:space="preserve">recovery </w:t>
      </w:r>
      <w:r w:rsidR="00DC715E">
        <w:t>dari pandemi.</w:t>
      </w:r>
    </w:p>
    <w:p w14:paraId="308AFCC8" w14:textId="5641E332" w:rsidR="00DC715E" w:rsidRDefault="00DC715E" w:rsidP="00DC715E">
      <w:pPr>
        <w:numPr>
          <w:ilvl w:val="0"/>
          <w:numId w:val="46"/>
        </w:numPr>
      </w:pPr>
      <w:r>
        <w:rPr>
          <w:i/>
        </w:rPr>
        <w:t>Trend</w:t>
      </w:r>
      <w:r>
        <w:t xml:space="preserve"> penjualan tiket meningkat dari tahun ke tahun</w:t>
      </w:r>
      <w:r w:rsidR="00DE69F1">
        <w:t xml:space="preserve"> (dilihat dari gambar 4.2)</w:t>
      </w:r>
      <w:r>
        <w:t xml:space="preserve"> dengan kenaikan sekitar 20% tiap tahunnya.</w:t>
      </w:r>
    </w:p>
    <w:p w14:paraId="454773CA" w14:textId="77777777" w:rsidR="008F3F0A" w:rsidRDefault="00DC715E" w:rsidP="008F3F0A">
      <w:pPr>
        <w:keepNext/>
        <w:ind w:firstLine="0"/>
      </w:pPr>
      <w:r>
        <w:rPr>
          <w:noProof/>
        </w:rPr>
        <w:drawing>
          <wp:inline distT="114300" distB="114300" distL="114300" distR="114300" wp14:anchorId="0A2A0C3A" wp14:editId="0A23BFE0">
            <wp:extent cx="2952164" cy="2014969"/>
            <wp:effectExtent l="0" t="0" r="0" b="0"/>
            <wp:docPr id="207413130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4"/>
                    <a:srcRect/>
                    <a:stretch>
                      <a:fillRect/>
                    </a:stretch>
                  </pic:blipFill>
                  <pic:spPr>
                    <a:xfrm>
                      <a:off x="0" y="0"/>
                      <a:ext cx="2952164" cy="2014969"/>
                    </a:xfrm>
                    <a:prstGeom prst="rect">
                      <a:avLst/>
                    </a:prstGeom>
                    <a:ln/>
                  </pic:spPr>
                </pic:pic>
              </a:graphicData>
            </a:graphic>
          </wp:inline>
        </w:drawing>
      </w:r>
      <w:bookmarkStart w:id="186" w:name="_heading=h.wm5c8893nwc" w:colFirst="0" w:colLast="0"/>
      <w:bookmarkEnd w:id="186"/>
    </w:p>
    <w:p w14:paraId="12C97704" w14:textId="53A93474" w:rsidR="00DC715E" w:rsidRDefault="008F3F0A" w:rsidP="008F3F0A">
      <w:pPr>
        <w:pStyle w:val="Caption"/>
        <w:ind w:firstLine="0"/>
      </w:pPr>
      <w:bookmarkStart w:id="187" w:name="_Toc200379849"/>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1</w:t>
      </w:r>
      <w:r>
        <w:fldChar w:fldCharType="end"/>
      </w:r>
      <w:r w:rsidRPr="003A2C67">
        <w:t xml:space="preserve"> Grafik penjualan tiket berdasarkan jumlah pax</w:t>
      </w:r>
      <w:bookmarkEnd w:id="187"/>
    </w:p>
    <w:p w14:paraId="32DF7EAB" w14:textId="77777777" w:rsidR="008F3F0A" w:rsidRDefault="00DC715E" w:rsidP="008F3F0A">
      <w:pPr>
        <w:keepNext/>
        <w:ind w:firstLine="0"/>
      </w:pPr>
      <w:r>
        <w:rPr>
          <w:noProof/>
        </w:rPr>
        <w:drawing>
          <wp:inline distT="114300" distB="114300" distL="114300" distR="114300" wp14:anchorId="1884ADB3" wp14:editId="35085DC8">
            <wp:extent cx="2984707" cy="1773979"/>
            <wp:effectExtent l="0" t="0" r="0" b="0"/>
            <wp:docPr id="207413134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5"/>
                    <a:srcRect/>
                    <a:stretch>
                      <a:fillRect/>
                    </a:stretch>
                  </pic:blipFill>
                  <pic:spPr>
                    <a:xfrm>
                      <a:off x="0" y="0"/>
                      <a:ext cx="2984707" cy="1773979"/>
                    </a:xfrm>
                    <a:prstGeom prst="rect">
                      <a:avLst/>
                    </a:prstGeom>
                    <a:ln/>
                  </pic:spPr>
                </pic:pic>
              </a:graphicData>
            </a:graphic>
          </wp:inline>
        </w:drawing>
      </w:r>
      <w:bookmarkStart w:id="188" w:name="_heading=h.gahbnp6r6a08" w:colFirst="0" w:colLast="0"/>
      <w:bookmarkEnd w:id="188"/>
    </w:p>
    <w:p w14:paraId="0CCFC27A" w14:textId="38F19864" w:rsidR="00DC715E" w:rsidRDefault="008F3F0A" w:rsidP="008F3F0A">
      <w:pPr>
        <w:pStyle w:val="Caption"/>
        <w:ind w:firstLine="0"/>
      </w:pPr>
      <w:bookmarkStart w:id="189" w:name="_Toc200379850"/>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2</w:t>
      </w:r>
      <w:r>
        <w:fldChar w:fldCharType="end"/>
      </w:r>
      <w:r w:rsidRPr="006E6EB3">
        <w:t xml:space="preserve"> Trendline penjualan tiket berdasarkan jumlah pax</w:t>
      </w:r>
      <w:bookmarkEnd w:id="189"/>
    </w:p>
    <w:p w14:paraId="19647A38" w14:textId="77777777" w:rsidR="00DC715E" w:rsidRDefault="00DC715E" w:rsidP="00DC715E">
      <w:pPr>
        <w:pStyle w:val="Heading3"/>
        <w:numPr>
          <w:ilvl w:val="2"/>
          <w:numId w:val="48"/>
        </w:numPr>
        <w:tabs>
          <w:tab w:val="num" w:pos="2160"/>
        </w:tabs>
        <w:ind w:left="720" w:hanging="720"/>
      </w:pPr>
      <w:bookmarkStart w:id="190" w:name="_Toc200374713"/>
      <w:bookmarkStart w:id="191" w:name="_Toc200376829"/>
      <w:r>
        <w:t>Passengers Dashboard</w:t>
      </w:r>
      <w:bookmarkEnd w:id="190"/>
      <w:bookmarkEnd w:id="191"/>
    </w:p>
    <w:p w14:paraId="3EB17D27" w14:textId="77777777" w:rsidR="00DC715E" w:rsidRDefault="00DC715E" w:rsidP="00DC715E">
      <w:pPr>
        <w:numPr>
          <w:ilvl w:val="0"/>
          <w:numId w:val="47"/>
        </w:numPr>
      </w:pPr>
      <w:r>
        <w:t>Lebih dari 50% tiket terjual merupakan penumpang dari korporasi (bukan individual, dengan data bernama Rodex Darmo FPO), dapat dilihat dari gambar 4.3.</w:t>
      </w:r>
    </w:p>
    <w:p w14:paraId="3A1B0D98" w14:textId="112F0B21" w:rsidR="00DC715E" w:rsidRDefault="00DE69F1" w:rsidP="00DC715E">
      <w:pPr>
        <w:numPr>
          <w:ilvl w:val="0"/>
          <w:numId w:val="47"/>
        </w:numPr>
      </w:pPr>
      <w:r>
        <w:lastRenderedPageBreak/>
        <w:t>Dari gambar 4.4, k</w:t>
      </w:r>
      <w:r w:rsidR="00DC715E">
        <w:t>ategori usia yang paling tinggi tingkat penerbangannya adalah range umur 21 hingga 50, mendominasi dengan lebih dari 65% dari keseluruhan (32% usia 21-35, 34% usia 36-50).</w:t>
      </w:r>
    </w:p>
    <w:p w14:paraId="0D4F3105" w14:textId="501761BB" w:rsidR="00DC715E" w:rsidRDefault="00DC715E" w:rsidP="00DE69F1">
      <w:pPr>
        <w:numPr>
          <w:ilvl w:val="0"/>
          <w:numId w:val="47"/>
        </w:numPr>
      </w:pPr>
      <w:r>
        <w:t xml:space="preserve">Dari gambar 4.5, </w:t>
      </w:r>
      <w:r w:rsidR="00DE69F1">
        <w:t>p</w:t>
      </w:r>
      <w:r w:rsidR="00DE69F1">
        <w:t>ola fluktuasi jumlah penumpang memiliki kemiripan untuk tiap kategori, sehingga hampir tidak ada perbedaan per tahunnya</w:t>
      </w:r>
      <w:r w:rsidR="00DE69F1">
        <w:t xml:space="preserve">, selain itu, </w:t>
      </w:r>
      <w:r>
        <w:t>kelompok usia 21–35 menunjukkan pertumbuhan yang cukup tinggi, di mana jumlah penumpangnya pada tahun 2024 berhasil melampaui kelompok usia 36–50, yang tidak pernah terjadi pada tahun-tahun sebelumnya.</w:t>
      </w:r>
    </w:p>
    <w:p w14:paraId="103E9702" w14:textId="77777777" w:rsidR="008F3F0A" w:rsidRDefault="00DC715E" w:rsidP="008F3F0A">
      <w:pPr>
        <w:keepNext/>
        <w:ind w:firstLine="0"/>
      </w:pPr>
      <w:r>
        <w:rPr>
          <w:noProof/>
        </w:rPr>
        <w:drawing>
          <wp:inline distT="114300" distB="114300" distL="114300" distR="114300" wp14:anchorId="1D028C83" wp14:editId="05D542AD">
            <wp:extent cx="5399730" cy="1854200"/>
            <wp:effectExtent l="0" t="0" r="0" b="0"/>
            <wp:docPr id="207413132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6"/>
                    <a:srcRect/>
                    <a:stretch>
                      <a:fillRect/>
                    </a:stretch>
                  </pic:blipFill>
                  <pic:spPr>
                    <a:xfrm>
                      <a:off x="0" y="0"/>
                      <a:ext cx="5399730" cy="1854200"/>
                    </a:xfrm>
                    <a:prstGeom prst="rect">
                      <a:avLst/>
                    </a:prstGeom>
                    <a:ln/>
                  </pic:spPr>
                </pic:pic>
              </a:graphicData>
            </a:graphic>
          </wp:inline>
        </w:drawing>
      </w:r>
      <w:bookmarkStart w:id="192" w:name="_heading=h.m3pnerc86dl6" w:colFirst="0" w:colLast="0"/>
      <w:bookmarkEnd w:id="192"/>
    </w:p>
    <w:p w14:paraId="671C9247" w14:textId="2EFE4CC9" w:rsidR="00DC715E" w:rsidRDefault="008F3F0A" w:rsidP="008F3F0A">
      <w:pPr>
        <w:pStyle w:val="Caption"/>
        <w:ind w:firstLine="0"/>
      </w:pPr>
      <w:bookmarkStart w:id="193" w:name="_Toc200379851"/>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3</w:t>
      </w:r>
      <w:r>
        <w:fldChar w:fldCharType="end"/>
      </w:r>
      <w:r w:rsidRPr="003304AE">
        <w:t xml:space="preserve"> Data daftar customer dengan jumlah pax</w:t>
      </w:r>
      <w:bookmarkEnd w:id="193"/>
    </w:p>
    <w:p w14:paraId="098EF36B" w14:textId="77777777" w:rsidR="008F3F0A" w:rsidRDefault="00DC715E" w:rsidP="008F3F0A">
      <w:pPr>
        <w:keepNext/>
        <w:ind w:firstLine="0"/>
      </w:pPr>
      <w:r>
        <w:rPr>
          <w:noProof/>
        </w:rPr>
        <w:drawing>
          <wp:inline distT="114300" distB="114300" distL="114300" distR="114300" wp14:anchorId="616BAC74" wp14:editId="7AC3D486">
            <wp:extent cx="2382203" cy="2281782"/>
            <wp:effectExtent l="0" t="0" r="0" b="0"/>
            <wp:docPr id="207413130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7"/>
                    <a:srcRect/>
                    <a:stretch>
                      <a:fillRect/>
                    </a:stretch>
                  </pic:blipFill>
                  <pic:spPr>
                    <a:xfrm>
                      <a:off x="0" y="0"/>
                      <a:ext cx="2382203" cy="2281782"/>
                    </a:xfrm>
                    <a:prstGeom prst="rect">
                      <a:avLst/>
                    </a:prstGeom>
                    <a:ln/>
                  </pic:spPr>
                </pic:pic>
              </a:graphicData>
            </a:graphic>
          </wp:inline>
        </w:drawing>
      </w:r>
      <w:bookmarkStart w:id="194" w:name="_heading=h.cek4euzba4sn" w:colFirst="0" w:colLast="0"/>
      <w:bookmarkEnd w:id="194"/>
    </w:p>
    <w:p w14:paraId="6EF1EFCA" w14:textId="5D27390D" w:rsidR="00DC715E" w:rsidRDefault="008F3F0A" w:rsidP="008F3F0A">
      <w:pPr>
        <w:pStyle w:val="Caption"/>
        <w:ind w:firstLine="0"/>
      </w:pPr>
      <w:bookmarkStart w:id="195" w:name="_Toc200379852"/>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4</w:t>
      </w:r>
      <w:r>
        <w:fldChar w:fldCharType="end"/>
      </w:r>
      <w:r w:rsidRPr="007F351E">
        <w:t xml:space="preserve"> Distribusi penumpang berdasarkan kategori umur</w:t>
      </w:r>
      <w:bookmarkEnd w:id="195"/>
    </w:p>
    <w:p w14:paraId="1C335D79" w14:textId="77777777" w:rsidR="008F3F0A" w:rsidRDefault="00DC715E" w:rsidP="008F3F0A">
      <w:pPr>
        <w:keepNext/>
        <w:ind w:firstLine="0"/>
      </w:pPr>
      <w:r>
        <w:rPr>
          <w:noProof/>
        </w:rPr>
        <w:lastRenderedPageBreak/>
        <w:drawing>
          <wp:inline distT="114300" distB="114300" distL="114300" distR="114300" wp14:anchorId="45BD1895" wp14:editId="0264E85F">
            <wp:extent cx="4561074" cy="1669204"/>
            <wp:effectExtent l="0" t="0" r="0" b="0"/>
            <wp:docPr id="207413130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8"/>
                    <a:srcRect/>
                    <a:stretch>
                      <a:fillRect/>
                    </a:stretch>
                  </pic:blipFill>
                  <pic:spPr>
                    <a:xfrm>
                      <a:off x="0" y="0"/>
                      <a:ext cx="4561074" cy="1669204"/>
                    </a:xfrm>
                    <a:prstGeom prst="rect">
                      <a:avLst/>
                    </a:prstGeom>
                    <a:ln/>
                  </pic:spPr>
                </pic:pic>
              </a:graphicData>
            </a:graphic>
          </wp:inline>
        </w:drawing>
      </w:r>
      <w:bookmarkStart w:id="196" w:name="_heading=h.meep1f4ns6ia" w:colFirst="0" w:colLast="0"/>
      <w:bookmarkEnd w:id="196"/>
    </w:p>
    <w:p w14:paraId="709DC2F1" w14:textId="7EB374D5" w:rsidR="00DC715E" w:rsidRDefault="008F3F0A" w:rsidP="008F3F0A">
      <w:pPr>
        <w:pStyle w:val="Caption"/>
        <w:ind w:firstLine="0"/>
      </w:pPr>
      <w:bookmarkStart w:id="197" w:name="_Toc200379853"/>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5</w:t>
      </w:r>
      <w:r>
        <w:fldChar w:fldCharType="end"/>
      </w:r>
      <w:r w:rsidRPr="0028158D">
        <w:t xml:space="preserve"> Grafik pertumbuhan jumlah penumpang berdasarkan kategori umur</w:t>
      </w:r>
      <w:bookmarkEnd w:id="197"/>
    </w:p>
    <w:p w14:paraId="6F4C9B6C" w14:textId="77777777" w:rsidR="00DC715E" w:rsidRDefault="00DC715E" w:rsidP="00DC715E">
      <w:pPr>
        <w:ind w:firstLine="0"/>
      </w:pPr>
    </w:p>
    <w:p w14:paraId="68F37272" w14:textId="77777777" w:rsidR="00DC715E" w:rsidRDefault="00DC715E" w:rsidP="00DC715E">
      <w:pPr>
        <w:pStyle w:val="Heading3"/>
        <w:numPr>
          <w:ilvl w:val="2"/>
          <w:numId w:val="48"/>
        </w:numPr>
        <w:tabs>
          <w:tab w:val="num" w:pos="2160"/>
        </w:tabs>
        <w:ind w:left="720" w:hanging="720"/>
      </w:pPr>
      <w:bookmarkStart w:id="198" w:name="_Toc200374714"/>
      <w:bookmarkStart w:id="199" w:name="_Toc200376830"/>
      <w:r>
        <w:t>Flights Dashboard</w:t>
      </w:r>
      <w:bookmarkEnd w:id="198"/>
      <w:bookmarkEnd w:id="199"/>
    </w:p>
    <w:p w14:paraId="5E7A7520" w14:textId="4D4DC233" w:rsidR="00DC715E" w:rsidRDefault="00DC715E" w:rsidP="00DC715E">
      <w:pPr>
        <w:numPr>
          <w:ilvl w:val="0"/>
          <w:numId w:val="45"/>
        </w:numPr>
      </w:pPr>
      <w:r>
        <w:t>Tiga maskapai yang paling sering digunakan setiap tahunnya adalah Lion Air, Batik Air, dan Citilink</w:t>
      </w:r>
      <w:r w:rsidR="00DE69F1">
        <w:t xml:space="preserve"> (dilihat dari</w:t>
      </w:r>
      <w:r w:rsidR="00DE69F1">
        <w:rPr>
          <w:i/>
          <w:iCs/>
        </w:rPr>
        <w:t xml:space="preserve"> bar chart</w:t>
      </w:r>
      <w:r w:rsidR="00DE69F1">
        <w:t xml:space="preserve"> gambar 4.6)</w:t>
      </w:r>
      <w:r>
        <w:t xml:space="preserve">, yang semuanya merupakan </w:t>
      </w:r>
      <w:r>
        <w:rPr>
          <w:i/>
        </w:rPr>
        <w:t>low-cost carrier</w:t>
      </w:r>
      <w:r>
        <w:t xml:space="preserve"> dengan harga tiket yang relatif murah.</w:t>
      </w:r>
    </w:p>
    <w:p w14:paraId="1AEC342E" w14:textId="6E4158A5" w:rsidR="00DC715E" w:rsidRDefault="00DE69F1" w:rsidP="00DC715E">
      <w:pPr>
        <w:numPr>
          <w:ilvl w:val="0"/>
          <w:numId w:val="45"/>
        </w:numPr>
      </w:pPr>
      <w:r>
        <w:t>Dari gambar 4.7 dan 4.8, s</w:t>
      </w:r>
      <w:r w:rsidR="00DC715E">
        <w:t>ebagian besar pemesanan berasal dari sektor domestik (sekitar 73%). Namun, untuk data penerbangan tahun 2025 (yang berarti tiketnya telah dipesan sebelum tahun tersebut atau sejak lama), terlihat lebih signifikan ke sektor internasional, yang mencakup sekitar 80% dari total pemesanan. Artinya, pemesanan tiket untuk sektor internasional cenderung lebih tinggi apabila dipesan dari jauh hari, menunjukkan bahwa perjalanan internasional biasanya direncanakan lebih awal dibandingkan perjalanan domestik.</w:t>
      </w:r>
    </w:p>
    <w:p w14:paraId="729A7D3C" w14:textId="377C3A0D" w:rsidR="00DC715E" w:rsidRDefault="00DC715E" w:rsidP="00DC715E">
      <w:pPr>
        <w:numPr>
          <w:ilvl w:val="0"/>
          <w:numId w:val="45"/>
        </w:numPr>
      </w:pPr>
      <w:r>
        <w:t>Jam keberangkatan dengan persentase paling tinggi yaitu di pagi hari (pukul 5-12) dengan persentase lebih dari 60%</w:t>
      </w:r>
      <w:r w:rsidR="00DE69F1">
        <w:t xml:space="preserve"> (dilihat dari gambar 4.9)</w:t>
      </w:r>
      <w:r>
        <w:t>.</w:t>
      </w:r>
    </w:p>
    <w:p w14:paraId="2BC34D4D" w14:textId="70AA2C4E" w:rsidR="00DC715E" w:rsidRDefault="00DC715E" w:rsidP="00DC715E">
      <w:pPr>
        <w:numPr>
          <w:ilvl w:val="0"/>
          <w:numId w:val="45"/>
        </w:numPr>
      </w:pPr>
      <w:r>
        <w:t>Destinasi domestik yang paling tinggi untuk tahun ke tahun tetap sama, yaitu kota-kota besar (seperti Jakarta, Surabaya, dan Bali)</w:t>
      </w:r>
      <w:r w:rsidR="00DE69F1">
        <w:t xml:space="preserve"> (dilihat dari gambar 4.10)</w:t>
      </w:r>
      <w:r>
        <w:t>.</w:t>
      </w:r>
    </w:p>
    <w:p w14:paraId="7E794907" w14:textId="260081E9" w:rsidR="00DC715E" w:rsidRDefault="00DC715E" w:rsidP="00DC715E">
      <w:pPr>
        <w:numPr>
          <w:ilvl w:val="0"/>
          <w:numId w:val="45"/>
        </w:numPr>
      </w:pPr>
      <w:r>
        <w:t>Destinasi internasional yang paling tinggi adalah Singapura, Malaysia (Kuala Lumpur), dan Thailand</w:t>
      </w:r>
      <w:r w:rsidR="00DE69F1">
        <w:t xml:space="preserve"> (dilihat dari gambar 4.11)</w:t>
      </w:r>
      <w:r>
        <w:t>.</w:t>
      </w:r>
    </w:p>
    <w:p w14:paraId="0DF38B61" w14:textId="6D308411" w:rsidR="00DC715E" w:rsidRDefault="00DC715E" w:rsidP="00DC715E">
      <w:pPr>
        <w:numPr>
          <w:ilvl w:val="0"/>
          <w:numId w:val="45"/>
        </w:numPr>
      </w:pPr>
      <w:r>
        <w:t>Penerbangan cenderung lebih sering terjadi pada kuartal keempat setiap tahunnya. Hal ini dapat disebabkan oleh meningkatnya aktivitas seperti liburan akhir tahun dan perayaan hari besar</w:t>
      </w:r>
      <w:r w:rsidR="00DE69F1">
        <w:t xml:space="preserve"> (dilihat dari gambar 4.12)</w:t>
      </w:r>
      <w:r>
        <w:t>.</w:t>
      </w:r>
    </w:p>
    <w:p w14:paraId="73C94D1E" w14:textId="77777777" w:rsidR="008F3F0A" w:rsidRDefault="00DC715E" w:rsidP="008F3F0A">
      <w:pPr>
        <w:keepNext/>
        <w:ind w:firstLine="0"/>
      </w:pPr>
      <w:r>
        <w:rPr>
          <w:noProof/>
        </w:rPr>
        <w:lastRenderedPageBreak/>
        <w:drawing>
          <wp:inline distT="114300" distB="114300" distL="114300" distR="114300" wp14:anchorId="743328A0" wp14:editId="69AA7118">
            <wp:extent cx="5399730" cy="1485900"/>
            <wp:effectExtent l="0" t="0" r="0" b="0"/>
            <wp:docPr id="207413133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9"/>
                    <a:srcRect/>
                    <a:stretch>
                      <a:fillRect/>
                    </a:stretch>
                  </pic:blipFill>
                  <pic:spPr>
                    <a:xfrm>
                      <a:off x="0" y="0"/>
                      <a:ext cx="5399730" cy="1485900"/>
                    </a:xfrm>
                    <a:prstGeom prst="rect">
                      <a:avLst/>
                    </a:prstGeom>
                    <a:ln/>
                  </pic:spPr>
                </pic:pic>
              </a:graphicData>
            </a:graphic>
          </wp:inline>
        </w:drawing>
      </w:r>
      <w:bookmarkStart w:id="200" w:name="_heading=h.tliu8udprucx" w:colFirst="0" w:colLast="0"/>
      <w:bookmarkEnd w:id="200"/>
    </w:p>
    <w:p w14:paraId="77D195DF" w14:textId="06E5C55D" w:rsidR="00DC715E" w:rsidRDefault="008F3F0A" w:rsidP="008F3F0A">
      <w:pPr>
        <w:pStyle w:val="Caption"/>
        <w:ind w:firstLine="0"/>
      </w:pPr>
      <w:bookmarkStart w:id="201" w:name="_Toc200379854"/>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6</w:t>
      </w:r>
      <w:r>
        <w:fldChar w:fldCharType="end"/>
      </w:r>
      <w:r w:rsidRPr="00644FE4">
        <w:t xml:space="preserve"> Distribusi maskapai terpopuler</w:t>
      </w:r>
      <w:bookmarkEnd w:id="201"/>
    </w:p>
    <w:p w14:paraId="19B43557" w14:textId="77777777" w:rsidR="008F3F0A" w:rsidRDefault="00DC715E" w:rsidP="008F3F0A">
      <w:pPr>
        <w:keepNext/>
        <w:ind w:firstLine="0"/>
      </w:pPr>
      <w:r>
        <w:rPr>
          <w:noProof/>
        </w:rPr>
        <w:drawing>
          <wp:inline distT="114300" distB="114300" distL="114300" distR="114300" wp14:anchorId="4AC196EF" wp14:editId="7FC83A45">
            <wp:extent cx="5399730" cy="1816100"/>
            <wp:effectExtent l="0" t="0" r="0" b="0"/>
            <wp:docPr id="207413133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0"/>
                    <a:srcRect/>
                    <a:stretch>
                      <a:fillRect/>
                    </a:stretch>
                  </pic:blipFill>
                  <pic:spPr>
                    <a:xfrm>
                      <a:off x="0" y="0"/>
                      <a:ext cx="5399730" cy="1816100"/>
                    </a:xfrm>
                    <a:prstGeom prst="rect">
                      <a:avLst/>
                    </a:prstGeom>
                    <a:ln/>
                  </pic:spPr>
                </pic:pic>
              </a:graphicData>
            </a:graphic>
          </wp:inline>
        </w:drawing>
      </w:r>
      <w:bookmarkStart w:id="202" w:name="_heading=h.e1kihe73vbvh" w:colFirst="0" w:colLast="0"/>
      <w:bookmarkEnd w:id="202"/>
    </w:p>
    <w:p w14:paraId="566342BF" w14:textId="27F727DE" w:rsidR="00DC715E" w:rsidRDefault="008F3F0A" w:rsidP="008F3F0A">
      <w:pPr>
        <w:pStyle w:val="Caption"/>
        <w:ind w:firstLine="0"/>
      </w:pPr>
      <w:bookmarkStart w:id="203" w:name="_Toc200379855"/>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7</w:t>
      </w:r>
      <w:r>
        <w:fldChar w:fldCharType="end"/>
      </w:r>
      <w:r w:rsidRPr="00405073">
        <w:t xml:space="preserve"> Distribusi sektor penerbangan tahun 2022-2024</w:t>
      </w:r>
      <w:bookmarkEnd w:id="203"/>
    </w:p>
    <w:p w14:paraId="60B00099" w14:textId="77777777" w:rsidR="008F3F0A" w:rsidRDefault="00DC715E" w:rsidP="008F3F0A">
      <w:pPr>
        <w:keepNext/>
        <w:ind w:firstLine="0"/>
      </w:pPr>
      <w:r>
        <w:rPr>
          <w:noProof/>
        </w:rPr>
        <w:drawing>
          <wp:inline distT="114300" distB="114300" distL="114300" distR="114300" wp14:anchorId="3F70550A" wp14:editId="537B30BB">
            <wp:extent cx="5399730" cy="1663700"/>
            <wp:effectExtent l="0" t="0" r="0" b="0"/>
            <wp:docPr id="207413134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1"/>
                    <a:srcRect/>
                    <a:stretch>
                      <a:fillRect/>
                    </a:stretch>
                  </pic:blipFill>
                  <pic:spPr>
                    <a:xfrm>
                      <a:off x="0" y="0"/>
                      <a:ext cx="5399730" cy="1663700"/>
                    </a:xfrm>
                    <a:prstGeom prst="rect">
                      <a:avLst/>
                    </a:prstGeom>
                    <a:ln/>
                  </pic:spPr>
                </pic:pic>
              </a:graphicData>
            </a:graphic>
          </wp:inline>
        </w:drawing>
      </w:r>
      <w:bookmarkStart w:id="204" w:name="_heading=h.aboozi7527ow" w:colFirst="0" w:colLast="0"/>
      <w:bookmarkEnd w:id="204"/>
    </w:p>
    <w:p w14:paraId="7C719678" w14:textId="153C6A5D" w:rsidR="00DC715E" w:rsidRDefault="008F3F0A" w:rsidP="008F3F0A">
      <w:pPr>
        <w:pStyle w:val="Caption"/>
        <w:ind w:firstLine="0"/>
        <w:rPr>
          <w:i/>
        </w:rPr>
      </w:pPr>
      <w:bookmarkStart w:id="205" w:name="_Toc200379856"/>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8</w:t>
      </w:r>
      <w:r>
        <w:fldChar w:fldCharType="end"/>
      </w:r>
      <w:r w:rsidRPr="00BA26C6">
        <w:t xml:space="preserve"> Distribusi sektor penerbangan tahun 2025 dan all time</w:t>
      </w:r>
      <w:bookmarkEnd w:id="205"/>
    </w:p>
    <w:p w14:paraId="1A67AA48" w14:textId="77777777" w:rsidR="008F3F0A" w:rsidRDefault="00DC715E" w:rsidP="008F3F0A">
      <w:pPr>
        <w:keepNext/>
        <w:ind w:firstLine="0"/>
      </w:pPr>
      <w:r>
        <w:rPr>
          <w:noProof/>
        </w:rPr>
        <w:lastRenderedPageBreak/>
        <w:drawing>
          <wp:inline distT="114300" distB="114300" distL="114300" distR="114300" wp14:anchorId="38095671" wp14:editId="59460517">
            <wp:extent cx="3381273" cy="2164504"/>
            <wp:effectExtent l="0" t="0" r="0" b="0"/>
            <wp:docPr id="207413132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2"/>
                    <a:srcRect/>
                    <a:stretch>
                      <a:fillRect/>
                    </a:stretch>
                  </pic:blipFill>
                  <pic:spPr>
                    <a:xfrm>
                      <a:off x="0" y="0"/>
                      <a:ext cx="3381273" cy="2164504"/>
                    </a:xfrm>
                    <a:prstGeom prst="rect">
                      <a:avLst/>
                    </a:prstGeom>
                    <a:ln/>
                  </pic:spPr>
                </pic:pic>
              </a:graphicData>
            </a:graphic>
          </wp:inline>
        </w:drawing>
      </w:r>
      <w:bookmarkStart w:id="206" w:name="_heading=h.29t1qp9h321t" w:colFirst="0" w:colLast="0"/>
      <w:bookmarkEnd w:id="206"/>
    </w:p>
    <w:p w14:paraId="09817A19" w14:textId="62E87351" w:rsidR="00DC715E" w:rsidRDefault="008F3F0A" w:rsidP="008F3F0A">
      <w:pPr>
        <w:pStyle w:val="Caption"/>
        <w:ind w:firstLine="0"/>
      </w:pPr>
      <w:bookmarkStart w:id="207" w:name="_Toc200379857"/>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9</w:t>
      </w:r>
      <w:r>
        <w:fldChar w:fldCharType="end"/>
      </w:r>
      <w:r w:rsidRPr="00E03B9E">
        <w:t xml:space="preserve"> Distribusi jam keberangkatan</w:t>
      </w:r>
      <w:bookmarkEnd w:id="207"/>
    </w:p>
    <w:p w14:paraId="6DE6137E" w14:textId="77777777" w:rsidR="008F3F0A" w:rsidRDefault="00DC715E" w:rsidP="008F3F0A">
      <w:pPr>
        <w:keepNext/>
        <w:ind w:firstLine="0"/>
      </w:pPr>
      <w:r>
        <w:rPr>
          <w:noProof/>
        </w:rPr>
        <w:drawing>
          <wp:inline distT="114300" distB="114300" distL="114300" distR="114300" wp14:anchorId="6E3E2D9A" wp14:editId="62685C83">
            <wp:extent cx="4939721" cy="1350365"/>
            <wp:effectExtent l="0" t="0" r="0" b="0"/>
            <wp:docPr id="207413133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3"/>
                    <a:srcRect/>
                    <a:stretch>
                      <a:fillRect/>
                    </a:stretch>
                  </pic:blipFill>
                  <pic:spPr>
                    <a:xfrm>
                      <a:off x="0" y="0"/>
                      <a:ext cx="4939721" cy="1350365"/>
                    </a:xfrm>
                    <a:prstGeom prst="rect">
                      <a:avLst/>
                    </a:prstGeom>
                    <a:ln/>
                  </pic:spPr>
                </pic:pic>
              </a:graphicData>
            </a:graphic>
          </wp:inline>
        </w:drawing>
      </w:r>
      <w:bookmarkStart w:id="208" w:name="_heading=h.z9gwxtuqkrmp" w:colFirst="0" w:colLast="0"/>
      <w:bookmarkEnd w:id="208"/>
    </w:p>
    <w:p w14:paraId="7696FE8A" w14:textId="29DFBFA8" w:rsidR="00DC715E" w:rsidRDefault="008F3F0A" w:rsidP="008F3F0A">
      <w:pPr>
        <w:pStyle w:val="Caption"/>
        <w:ind w:firstLine="0"/>
      </w:pPr>
      <w:bookmarkStart w:id="209" w:name="_Toc200379858"/>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10</w:t>
      </w:r>
      <w:r>
        <w:fldChar w:fldCharType="end"/>
      </w:r>
      <w:r w:rsidRPr="007660B5">
        <w:t xml:space="preserve"> Distribusi rute dan destinasi domestik</w:t>
      </w:r>
      <w:bookmarkEnd w:id="209"/>
    </w:p>
    <w:p w14:paraId="624F363F" w14:textId="77777777" w:rsidR="008F3F0A" w:rsidRDefault="00DC715E" w:rsidP="008F3F0A">
      <w:pPr>
        <w:keepNext/>
        <w:ind w:firstLine="0"/>
      </w:pPr>
      <w:r>
        <w:rPr>
          <w:noProof/>
        </w:rPr>
        <w:drawing>
          <wp:inline distT="114300" distB="114300" distL="114300" distR="114300" wp14:anchorId="58B1F943" wp14:editId="3EB459DB">
            <wp:extent cx="4868228" cy="1382336"/>
            <wp:effectExtent l="0" t="0" r="0" b="0"/>
            <wp:docPr id="207413129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4"/>
                    <a:srcRect/>
                    <a:stretch>
                      <a:fillRect/>
                    </a:stretch>
                  </pic:blipFill>
                  <pic:spPr>
                    <a:xfrm>
                      <a:off x="0" y="0"/>
                      <a:ext cx="4868228" cy="1382336"/>
                    </a:xfrm>
                    <a:prstGeom prst="rect">
                      <a:avLst/>
                    </a:prstGeom>
                    <a:ln/>
                  </pic:spPr>
                </pic:pic>
              </a:graphicData>
            </a:graphic>
          </wp:inline>
        </w:drawing>
      </w:r>
      <w:bookmarkStart w:id="210" w:name="_heading=h.mjzg9bi4q5i1" w:colFirst="0" w:colLast="0"/>
      <w:bookmarkEnd w:id="210"/>
    </w:p>
    <w:p w14:paraId="0B3DDB73" w14:textId="5D49A7F8" w:rsidR="00DC715E" w:rsidRDefault="008F3F0A" w:rsidP="008F3F0A">
      <w:pPr>
        <w:pStyle w:val="Caption"/>
        <w:ind w:firstLine="0"/>
      </w:pPr>
      <w:bookmarkStart w:id="211" w:name="_Toc200379859"/>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11</w:t>
      </w:r>
      <w:r>
        <w:fldChar w:fldCharType="end"/>
      </w:r>
      <w:r w:rsidRPr="00A93464">
        <w:t xml:space="preserve"> Distribusi rute dan destinasi internasional</w:t>
      </w:r>
      <w:bookmarkEnd w:id="211"/>
    </w:p>
    <w:p w14:paraId="1A8BB212" w14:textId="77777777" w:rsidR="008F3F0A" w:rsidRDefault="00DC715E" w:rsidP="008F3F0A">
      <w:pPr>
        <w:keepNext/>
        <w:ind w:firstLine="0"/>
      </w:pPr>
      <w:r>
        <w:rPr>
          <w:noProof/>
        </w:rPr>
        <w:lastRenderedPageBreak/>
        <w:drawing>
          <wp:inline distT="114300" distB="114300" distL="114300" distR="114300" wp14:anchorId="27E7EA38" wp14:editId="07114103">
            <wp:extent cx="4217436" cy="2164504"/>
            <wp:effectExtent l="0" t="0" r="0" b="0"/>
            <wp:docPr id="207413131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5"/>
                    <a:srcRect/>
                    <a:stretch>
                      <a:fillRect/>
                    </a:stretch>
                  </pic:blipFill>
                  <pic:spPr>
                    <a:xfrm>
                      <a:off x="0" y="0"/>
                      <a:ext cx="4217436" cy="2164504"/>
                    </a:xfrm>
                    <a:prstGeom prst="rect">
                      <a:avLst/>
                    </a:prstGeom>
                    <a:ln/>
                  </pic:spPr>
                </pic:pic>
              </a:graphicData>
            </a:graphic>
          </wp:inline>
        </w:drawing>
      </w:r>
      <w:bookmarkStart w:id="212" w:name="_heading=h.ta2hhrkvgbsc" w:colFirst="0" w:colLast="0"/>
      <w:bookmarkEnd w:id="212"/>
    </w:p>
    <w:p w14:paraId="47CA8B24" w14:textId="3A41255A" w:rsidR="00DC715E" w:rsidRDefault="008F3F0A" w:rsidP="008F3F0A">
      <w:pPr>
        <w:pStyle w:val="Caption"/>
        <w:ind w:firstLine="0"/>
      </w:pPr>
      <w:bookmarkStart w:id="213" w:name="_Toc200379860"/>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12</w:t>
      </w:r>
      <w:r>
        <w:fldChar w:fldCharType="end"/>
      </w:r>
      <w:r w:rsidRPr="000D29A6">
        <w:t xml:space="preserve"> Grafik jumlah penumpang berdasarkan jadwal keberangkatan</w:t>
      </w:r>
      <w:bookmarkEnd w:id="213"/>
    </w:p>
    <w:p w14:paraId="4048C363" w14:textId="77777777" w:rsidR="00DC715E" w:rsidRDefault="00DC715E" w:rsidP="00DC715E">
      <w:pPr>
        <w:ind w:firstLine="0"/>
      </w:pPr>
    </w:p>
    <w:p w14:paraId="427C889A" w14:textId="77777777" w:rsidR="00DC715E" w:rsidRDefault="00DC715E" w:rsidP="00DC715E">
      <w:pPr>
        <w:pStyle w:val="Heading3"/>
        <w:numPr>
          <w:ilvl w:val="2"/>
          <w:numId w:val="48"/>
        </w:numPr>
        <w:tabs>
          <w:tab w:val="num" w:pos="2160"/>
        </w:tabs>
        <w:ind w:left="720" w:hanging="720"/>
      </w:pPr>
      <w:bookmarkStart w:id="214" w:name="_Toc200374715"/>
      <w:bookmarkStart w:id="215" w:name="_Toc200376831"/>
      <w:r>
        <w:t>Statistics</w:t>
      </w:r>
      <w:bookmarkEnd w:id="214"/>
      <w:bookmarkEnd w:id="215"/>
    </w:p>
    <w:p w14:paraId="7EDE527D" w14:textId="31E7ECB8" w:rsidR="00DC715E" w:rsidRDefault="00DE69F1" w:rsidP="00DE69F1">
      <w:pPr>
        <w:numPr>
          <w:ilvl w:val="0"/>
          <w:numId w:val="53"/>
        </w:numPr>
      </w:pPr>
      <w:r>
        <w:t>D</w:t>
      </w:r>
      <w:r>
        <w:t>ilihat dari gambar 4.1</w:t>
      </w:r>
      <w:r>
        <w:t>3 dan 4.14, u</w:t>
      </w:r>
      <w:r w:rsidR="00DC715E">
        <w:t xml:space="preserve">ntuk T-Test, didapati bahwa untuk data pembagian libur dan tidak libur dapat berbeda tiap tahunnya, tetapi dalam range perbedaan rata-rata yang besar (bisa sampai 70%, berbeda-beda untuk tiap filter </w:t>
      </w:r>
      <w:r w:rsidR="00DC715E">
        <w:rPr>
          <w:i/>
        </w:rPr>
        <w:t xml:space="preserve">buffer </w:t>
      </w:r>
      <w:r w:rsidR="00DC715E">
        <w:t xml:space="preserve">hari, </w:t>
      </w:r>
      <w:r w:rsidR="00DC715E">
        <w:rPr>
          <w:i/>
        </w:rPr>
        <w:t>customer</w:t>
      </w:r>
      <w:r w:rsidR="00DC715E">
        <w:t>, jenis libur, dan tahun).</w:t>
      </w:r>
      <w:r>
        <w:t xml:space="preserve"> Kemudian, s</w:t>
      </w:r>
      <w:r w:rsidR="00DC715E">
        <w:t xml:space="preserve">ecara umum, hasil T-Test menunjukkan bahwa jumlah penumpang yang berasal dari jenis </w:t>
      </w:r>
      <w:r w:rsidR="00DC715E" w:rsidRPr="00DE69F1">
        <w:rPr>
          <w:i/>
        </w:rPr>
        <w:t xml:space="preserve">customer </w:t>
      </w:r>
      <w:r w:rsidR="00DC715E">
        <w:t xml:space="preserve">korporasi, yang terbang saat hari libur cenderung lebih sedikit dibandingkan saat hari biasa. Yang artinya, kemungkinan besar untuk penjualan tiketnya sendiri lebih banyak digunakan untuk </w:t>
      </w:r>
      <w:r w:rsidR="00DC715E" w:rsidRPr="00DE69F1">
        <w:rPr>
          <w:i/>
        </w:rPr>
        <w:t>business trip</w:t>
      </w:r>
      <w:r w:rsidR="00DC715E">
        <w:t>, didukung juga dengan data penjualan yang lebih dari 50%nya berasal dari korporasi.</w:t>
      </w:r>
      <w:r>
        <w:t xml:space="preserve"> </w:t>
      </w:r>
      <w:r w:rsidR="00DC715E">
        <w:t xml:space="preserve">Sebaliknya, hasil T-Test untuk </w:t>
      </w:r>
      <w:r w:rsidR="00DC715E" w:rsidRPr="00DE69F1">
        <w:rPr>
          <w:i/>
        </w:rPr>
        <w:t xml:space="preserve">customer </w:t>
      </w:r>
      <w:r w:rsidR="00DC715E">
        <w:t xml:space="preserve">individual, memiliki hasil </w:t>
      </w:r>
      <w:r w:rsidR="00DC715E" w:rsidRPr="00DE69F1">
        <w:rPr>
          <w:i/>
        </w:rPr>
        <w:t>mean</w:t>
      </w:r>
      <w:r w:rsidR="00DC715E">
        <w:t xml:space="preserve"> yang lebih tinggi pada saat hari libur (tidak untuk hanya weekend) dengan perbedaan yang cukup signifikan (sampai sekitar 30%). Yang artinya, kemungkinan besar penjualan tiketnya lebih besar saat ada libur panjang digunakan untuk berlibur.</w:t>
      </w:r>
    </w:p>
    <w:p w14:paraId="320F6FBC" w14:textId="640C1176" w:rsidR="00DC715E" w:rsidRDefault="00DE69F1" w:rsidP="00DC715E">
      <w:pPr>
        <w:numPr>
          <w:ilvl w:val="0"/>
          <w:numId w:val="53"/>
        </w:numPr>
      </w:pPr>
      <w:r>
        <w:t>Dari gambar 4.15 dan 4.16, u</w:t>
      </w:r>
      <w:r w:rsidR="00DC715E">
        <w:t>ntuk Linear Regression, didapati bahwa beberapa variabel memiliki pengaruh signifikan terhadap jumlah penumpang harian, seperti Rata-rata 3 hari terakhir (rolling_mean_3), Jumlah penumpang kemarin (lag_1), dan Rata-rata 7 hari terakhir (rolling_mean_7).</w:t>
      </w:r>
    </w:p>
    <w:p w14:paraId="153E4F8C" w14:textId="77777777" w:rsidR="00DC715E" w:rsidRDefault="00DC715E" w:rsidP="00DC715E">
      <w:pPr>
        <w:ind w:left="720" w:firstLine="0"/>
      </w:pPr>
    </w:p>
    <w:p w14:paraId="05499D21" w14:textId="77777777" w:rsidR="008F3F0A" w:rsidRDefault="00DC715E" w:rsidP="008F3F0A">
      <w:pPr>
        <w:keepNext/>
        <w:ind w:firstLine="0"/>
      </w:pPr>
      <w:r>
        <w:rPr>
          <w:noProof/>
        </w:rPr>
        <w:drawing>
          <wp:inline distT="114300" distB="114300" distL="114300" distR="114300" wp14:anchorId="3BF7BB53" wp14:editId="29DA3193">
            <wp:extent cx="5399730" cy="571500"/>
            <wp:effectExtent l="0" t="0" r="0" b="0"/>
            <wp:docPr id="207413132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6"/>
                    <a:srcRect/>
                    <a:stretch>
                      <a:fillRect/>
                    </a:stretch>
                  </pic:blipFill>
                  <pic:spPr>
                    <a:xfrm>
                      <a:off x="0" y="0"/>
                      <a:ext cx="5399730" cy="571500"/>
                    </a:xfrm>
                    <a:prstGeom prst="rect">
                      <a:avLst/>
                    </a:prstGeom>
                    <a:ln/>
                  </pic:spPr>
                </pic:pic>
              </a:graphicData>
            </a:graphic>
          </wp:inline>
        </w:drawing>
      </w:r>
      <w:bookmarkStart w:id="216" w:name="_heading=h.u6wskef0huys" w:colFirst="0" w:colLast="0"/>
      <w:bookmarkEnd w:id="216"/>
    </w:p>
    <w:p w14:paraId="187F6E5A" w14:textId="4FAD6534" w:rsidR="00DC715E" w:rsidRDefault="008F3F0A" w:rsidP="008F3F0A">
      <w:pPr>
        <w:pStyle w:val="Caption"/>
        <w:ind w:firstLine="0"/>
      </w:pPr>
      <w:bookmarkStart w:id="217" w:name="_Toc200379861"/>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13</w:t>
      </w:r>
      <w:r>
        <w:fldChar w:fldCharType="end"/>
      </w:r>
      <w:r w:rsidRPr="008C68FD">
        <w:t xml:space="preserve"> Hasil T-Test customer individual dan long holiday (lebih dari 3 hari)</w:t>
      </w:r>
      <w:bookmarkEnd w:id="217"/>
    </w:p>
    <w:p w14:paraId="3B846621" w14:textId="77777777" w:rsidR="008F3F0A" w:rsidRDefault="00DC715E" w:rsidP="008F3F0A">
      <w:pPr>
        <w:keepNext/>
        <w:ind w:firstLine="0"/>
      </w:pPr>
      <w:r>
        <w:rPr>
          <w:noProof/>
        </w:rPr>
        <w:lastRenderedPageBreak/>
        <w:drawing>
          <wp:inline distT="114300" distB="114300" distL="114300" distR="114300" wp14:anchorId="32ACA6C0" wp14:editId="2485DF21">
            <wp:extent cx="5399730" cy="571500"/>
            <wp:effectExtent l="0" t="0" r="0" b="0"/>
            <wp:docPr id="20741313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7"/>
                    <a:srcRect/>
                    <a:stretch>
                      <a:fillRect/>
                    </a:stretch>
                  </pic:blipFill>
                  <pic:spPr>
                    <a:xfrm>
                      <a:off x="0" y="0"/>
                      <a:ext cx="5399730" cy="571500"/>
                    </a:xfrm>
                    <a:prstGeom prst="rect">
                      <a:avLst/>
                    </a:prstGeom>
                    <a:ln/>
                  </pic:spPr>
                </pic:pic>
              </a:graphicData>
            </a:graphic>
          </wp:inline>
        </w:drawing>
      </w:r>
      <w:bookmarkStart w:id="218" w:name="_heading=h.edhcgblp88vd" w:colFirst="0" w:colLast="0"/>
      <w:bookmarkEnd w:id="218"/>
    </w:p>
    <w:p w14:paraId="3B8C7A0B" w14:textId="1D39C6E6" w:rsidR="00DC715E" w:rsidRDefault="008F3F0A" w:rsidP="008F3F0A">
      <w:pPr>
        <w:pStyle w:val="Caption"/>
        <w:ind w:firstLine="0"/>
      </w:pPr>
      <w:bookmarkStart w:id="219" w:name="_Toc200379862"/>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14</w:t>
      </w:r>
      <w:r>
        <w:fldChar w:fldCharType="end"/>
      </w:r>
      <w:r w:rsidRPr="00033758">
        <w:t xml:space="preserve"> Hasil T-Test customer korporasi dan long holiday (lebih dari 3 hari)</w:t>
      </w:r>
      <w:bookmarkEnd w:id="219"/>
    </w:p>
    <w:p w14:paraId="76064C76" w14:textId="77777777" w:rsidR="008F3F0A" w:rsidRDefault="00DC715E" w:rsidP="008F3F0A">
      <w:pPr>
        <w:keepNext/>
        <w:ind w:firstLine="0"/>
      </w:pPr>
      <w:r>
        <w:rPr>
          <w:noProof/>
        </w:rPr>
        <w:drawing>
          <wp:inline distT="114300" distB="114300" distL="114300" distR="114300" wp14:anchorId="3ECDC47D" wp14:editId="76F7BE88">
            <wp:extent cx="5399730" cy="1689100"/>
            <wp:effectExtent l="0" t="0" r="0" b="0"/>
            <wp:docPr id="20741312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8"/>
                    <a:srcRect/>
                    <a:stretch>
                      <a:fillRect/>
                    </a:stretch>
                  </pic:blipFill>
                  <pic:spPr>
                    <a:xfrm>
                      <a:off x="0" y="0"/>
                      <a:ext cx="5399730" cy="1689100"/>
                    </a:xfrm>
                    <a:prstGeom prst="rect">
                      <a:avLst/>
                    </a:prstGeom>
                    <a:ln/>
                  </pic:spPr>
                </pic:pic>
              </a:graphicData>
            </a:graphic>
          </wp:inline>
        </w:drawing>
      </w:r>
      <w:bookmarkStart w:id="220" w:name="_heading=h.eua3isx89t1z" w:colFirst="0" w:colLast="0"/>
      <w:bookmarkEnd w:id="220"/>
    </w:p>
    <w:p w14:paraId="1027F8C4" w14:textId="7A8FDE58" w:rsidR="00DC715E" w:rsidRDefault="008F3F0A" w:rsidP="008F3F0A">
      <w:pPr>
        <w:pStyle w:val="Caption"/>
        <w:ind w:firstLine="0"/>
      </w:pPr>
      <w:bookmarkStart w:id="221" w:name="_Toc200379863"/>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15</w:t>
      </w:r>
      <w:r>
        <w:fldChar w:fldCharType="end"/>
      </w:r>
      <w:r w:rsidRPr="00477276">
        <w:t xml:space="preserve"> Fitur yang digunakan dalam Linear Regression</w:t>
      </w:r>
      <w:bookmarkEnd w:id="221"/>
    </w:p>
    <w:p w14:paraId="08738084" w14:textId="77777777" w:rsidR="008F3F0A" w:rsidRDefault="00DC715E" w:rsidP="008F3F0A">
      <w:pPr>
        <w:keepNext/>
        <w:ind w:firstLine="0"/>
      </w:pPr>
      <w:r>
        <w:rPr>
          <w:noProof/>
        </w:rPr>
        <w:drawing>
          <wp:inline distT="114300" distB="114300" distL="114300" distR="114300" wp14:anchorId="1955606B" wp14:editId="7B60A9D5">
            <wp:extent cx="5399730" cy="1549400"/>
            <wp:effectExtent l="0" t="0" r="0" b="0"/>
            <wp:docPr id="207413131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9"/>
                    <a:srcRect/>
                    <a:stretch>
                      <a:fillRect/>
                    </a:stretch>
                  </pic:blipFill>
                  <pic:spPr>
                    <a:xfrm>
                      <a:off x="0" y="0"/>
                      <a:ext cx="5399730" cy="1549400"/>
                    </a:xfrm>
                    <a:prstGeom prst="rect">
                      <a:avLst/>
                    </a:prstGeom>
                    <a:ln/>
                  </pic:spPr>
                </pic:pic>
              </a:graphicData>
            </a:graphic>
          </wp:inline>
        </w:drawing>
      </w:r>
      <w:bookmarkStart w:id="222" w:name="_heading=h.osuk1oo1wy6z" w:colFirst="0" w:colLast="0"/>
      <w:bookmarkEnd w:id="222"/>
    </w:p>
    <w:p w14:paraId="747AC584" w14:textId="6731E9BE" w:rsidR="00DC715E" w:rsidRDefault="008F3F0A" w:rsidP="008F3F0A">
      <w:pPr>
        <w:pStyle w:val="Caption"/>
        <w:ind w:firstLine="0"/>
      </w:pPr>
      <w:bookmarkStart w:id="223" w:name="_Toc200379864"/>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16</w:t>
      </w:r>
      <w:r>
        <w:fldChar w:fldCharType="end"/>
      </w:r>
      <w:r w:rsidRPr="009F559C">
        <w:t xml:space="preserve"> Hasil prediksi menggunakan Linear Regression</w:t>
      </w:r>
      <w:bookmarkEnd w:id="223"/>
    </w:p>
    <w:p w14:paraId="24F83D49" w14:textId="77777777" w:rsidR="00DC715E" w:rsidRDefault="00DC715E" w:rsidP="00DC715E">
      <w:pPr>
        <w:ind w:firstLine="0"/>
      </w:pPr>
    </w:p>
    <w:p w14:paraId="6253D563" w14:textId="77777777" w:rsidR="00DC715E" w:rsidRDefault="00DC715E" w:rsidP="00DC715E">
      <w:pPr>
        <w:pStyle w:val="Heading3"/>
        <w:numPr>
          <w:ilvl w:val="2"/>
          <w:numId w:val="48"/>
        </w:numPr>
        <w:tabs>
          <w:tab w:val="num" w:pos="2160"/>
        </w:tabs>
        <w:ind w:left="720" w:hanging="720"/>
      </w:pPr>
      <w:bookmarkStart w:id="224" w:name="_Toc200374716"/>
      <w:bookmarkStart w:id="225" w:name="_Toc200376832"/>
      <w:r>
        <w:t>Forecast</w:t>
      </w:r>
      <w:bookmarkEnd w:id="224"/>
      <w:bookmarkEnd w:id="225"/>
    </w:p>
    <w:p w14:paraId="452E15D3" w14:textId="1D7E713E" w:rsidR="00DC715E" w:rsidRDefault="00DE69F1" w:rsidP="00DC715E">
      <w:pPr>
        <w:numPr>
          <w:ilvl w:val="0"/>
          <w:numId w:val="44"/>
        </w:numPr>
      </w:pPr>
      <w:r>
        <w:t>Dilihat dari gambar 4.17-4.25, k</w:t>
      </w:r>
      <w:r w:rsidR="00DC715E">
        <w:t>edua model menunjukkan performa yang kurang baik, dengan nilai R-squared yang negatif. Hal ini menunjukan bahwa model tidak mampu menjelaskan variabilitas data dengan baik, bahkan lebih buruk dibandingkan dengan rata-rata sebagai prediksi. Hasil ini sejalan dengan visualisasi data yang menunjukkan tidak adanya pola yang jelas, sehingga menyulitkan model dalam melakukan prediksi secara akurat.</w:t>
      </w:r>
    </w:p>
    <w:p w14:paraId="00D166DF" w14:textId="77777777" w:rsidR="008F3F0A" w:rsidRDefault="00DC715E" w:rsidP="008F3F0A">
      <w:pPr>
        <w:keepNext/>
        <w:ind w:firstLine="0"/>
      </w:pPr>
      <w:r>
        <w:rPr>
          <w:noProof/>
        </w:rPr>
        <w:lastRenderedPageBreak/>
        <w:drawing>
          <wp:inline distT="114300" distB="114300" distL="114300" distR="114300" wp14:anchorId="46603CBA" wp14:editId="75067838">
            <wp:extent cx="5399730" cy="1625600"/>
            <wp:effectExtent l="0" t="0" r="0" b="0"/>
            <wp:docPr id="207413133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70"/>
                    <a:srcRect/>
                    <a:stretch>
                      <a:fillRect/>
                    </a:stretch>
                  </pic:blipFill>
                  <pic:spPr>
                    <a:xfrm>
                      <a:off x="0" y="0"/>
                      <a:ext cx="5399730" cy="1625600"/>
                    </a:xfrm>
                    <a:prstGeom prst="rect">
                      <a:avLst/>
                    </a:prstGeom>
                    <a:ln/>
                  </pic:spPr>
                </pic:pic>
              </a:graphicData>
            </a:graphic>
          </wp:inline>
        </w:drawing>
      </w:r>
      <w:bookmarkStart w:id="226" w:name="_heading=h.qtamwl7jme16" w:colFirst="0" w:colLast="0"/>
      <w:bookmarkEnd w:id="226"/>
    </w:p>
    <w:p w14:paraId="15878B4B" w14:textId="72FE594F" w:rsidR="00DC715E" w:rsidRDefault="008F3F0A" w:rsidP="008F3F0A">
      <w:pPr>
        <w:pStyle w:val="Caption"/>
        <w:ind w:firstLine="0"/>
      </w:pPr>
      <w:bookmarkStart w:id="227" w:name="_Toc200379865"/>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17</w:t>
      </w:r>
      <w:r>
        <w:fldChar w:fldCharType="end"/>
      </w:r>
      <w:r w:rsidRPr="006716A8">
        <w:t xml:space="preserve"> Grafik perbandingan hasil prediksi dan aktual GRU (3 hari)</w:t>
      </w:r>
      <w:bookmarkEnd w:id="227"/>
    </w:p>
    <w:p w14:paraId="7642F1A6" w14:textId="77777777" w:rsidR="008F3F0A" w:rsidRDefault="00DC715E" w:rsidP="008F3F0A">
      <w:pPr>
        <w:keepNext/>
        <w:ind w:firstLine="0"/>
      </w:pPr>
      <w:r>
        <w:rPr>
          <w:noProof/>
        </w:rPr>
        <w:drawing>
          <wp:inline distT="114300" distB="114300" distL="114300" distR="114300" wp14:anchorId="143EF595" wp14:editId="4E6004B5">
            <wp:extent cx="5399730" cy="2603500"/>
            <wp:effectExtent l="0" t="0" r="0" b="0"/>
            <wp:docPr id="207413130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1"/>
                    <a:srcRect/>
                    <a:stretch>
                      <a:fillRect/>
                    </a:stretch>
                  </pic:blipFill>
                  <pic:spPr>
                    <a:xfrm>
                      <a:off x="0" y="0"/>
                      <a:ext cx="5399730" cy="2603500"/>
                    </a:xfrm>
                    <a:prstGeom prst="rect">
                      <a:avLst/>
                    </a:prstGeom>
                    <a:ln/>
                  </pic:spPr>
                </pic:pic>
              </a:graphicData>
            </a:graphic>
          </wp:inline>
        </w:drawing>
      </w:r>
      <w:bookmarkStart w:id="228" w:name="_heading=h.lahsyz59eft5" w:colFirst="0" w:colLast="0"/>
      <w:bookmarkEnd w:id="228"/>
    </w:p>
    <w:p w14:paraId="308B469A" w14:textId="329F1F67" w:rsidR="00DC715E" w:rsidRDefault="008F3F0A" w:rsidP="008F3F0A">
      <w:pPr>
        <w:pStyle w:val="Caption"/>
        <w:ind w:firstLine="0"/>
      </w:pPr>
      <w:bookmarkStart w:id="229" w:name="_Toc200379866"/>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18</w:t>
      </w:r>
      <w:r>
        <w:fldChar w:fldCharType="end"/>
      </w:r>
      <w:r w:rsidRPr="000A4D25">
        <w:t xml:space="preserve"> Grafik hasil prediksi GRU (3 hari)</w:t>
      </w:r>
      <w:bookmarkEnd w:id="229"/>
    </w:p>
    <w:p w14:paraId="0005C0B7" w14:textId="77777777" w:rsidR="008F3F0A" w:rsidRDefault="00DC715E" w:rsidP="008F3F0A">
      <w:pPr>
        <w:keepNext/>
        <w:ind w:firstLine="0"/>
      </w:pPr>
      <w:r>
        <w:rPr>
          <w:noProof/>
        </w:rPr>
        <w:drawing>
          <wp:inline distT="114300" distB="114300" distL="114300" distR="114300" wp14:anchorId="54A17AB4" wp14:editId="51ED3B42">
            <wp:extent cx="5399730" cy="1587500"/>
            <wp:effectExtent l="0" t="0" r="0" b="0"/>
            <wp:docPr id="207413134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72"/>
                    <a:srcRect/>
                    <a:stretch>
                      <a:fillRect/>
                    </a:stretch>
                  </pic:blipFill>
                  <pic:spPr>
                    <a:xfrm>
                      <a:off x="0" y="0"/>
                      <a:ext cx="5399730" cy="1587500"/>
                    </a:xfrm>
                    <a:prstGeom prst="rect">
                      <a:avLst/>
                    </a:prstGeom>
                    <a:ln/>
                  </pic:spPr>
                </pic:pic>
              </a:graphicData>
            </a:graphic>
          </wp:inline>
        </w:drawing>
      </w:r>
      <w:bookmarkStart w:id="230" w:name="_heading=h.a2o44vqu3mb6" w:colFirst="0" w:colLast="0"/>
      <w:bookmarkEnd w:id="230"/>
    </w:p>
    <w:p w14:paraId="746E56B5" w14:textId="1EAA1423" w:rsidR="00DC715E" w:rsidRDefault="008F3F0A" w:rsidP="008F3F0A">
      <w:pPr>
        <w:pStyle w:val="Caption"/>
        <w:ind w:firstLine="0"/>
      </w:pPr>
      <w:bookmarkStart w:id="231" w:name="_Toc200379867"/>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19</w:t>
      </w:r>
      <w:r>
        <w:fldChar w:fldCharType="end"/>
      </w:r>
      <w:r w:rsidRPr="00152A69">
        <w:t xml:space="preserve"> Grafik perbandingan hasil prediksi dan aktual GRU (7 hari)</w:t>
      </w:r>
      <w:bookmarkEnd w:id="231"/>
    </w:p>
    <w:p w14:paraId="0A411587" w14:textId="77777777" w:rsidR="008F3F0A" w:rsidRDefault="00DC715E" w:rsidP="008F3F0A">
      <w:pPr>
        <w:keepNext/>
        <w:ind w:firstLine="0"/>
      </w:pPr>
      <w:r>
        <w:rPr>
          <w:noProof/>
        </w:rPr>
        <w:lastRenderedPageBreak/>
        <w:drawing>
          <wp:inline distT="114300" distB="114300" distL="114300" distR="114300" wp14:anchorId="15073416" wp14:editId="5065F30D">
            <wp:extent cx="5399730" cy="2654300"/>
            <wp:effectExtent l="0" t="0" r="0" b="0"/>
            <wp:docPr id="207413133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3"/>
                    <a:srcRect/>
                    <a:stretch>
                      <a:fillRect/>
                    </a:stretch>
                  </pic:blipFill>
                  <pic:spPr>
                    <a:xfrm>
                      <a:off x="0" y="0"/>
                      <a:ext cx="5399730" cy="2654300"/>
                    </a:xfrm>
                    <a:prstGeom prst="rect">
                      <a:avLst/>
                    </a:prstGeom>
                    <a:ln/>
                  </pic:spPr>
                </pic:pic>
              </a:graphicData>
            </a:graphic>
          </wp:inline>
        </w:drawing>
      </w:r>
      <w:bookmarkStart w:id="232" w:name="_heading=h.v05esaf68pnq" w:colFirst="0" w:colLast="0"/>
      <w:bookmarkEnd w:id="232"/>
    </w:p>
    <w:p w14:paraId="781F4A81" w14:textId="0FFD9DE2" w:rsidR="00DC715E" w:rsidRDefault="008F3F0A" w:rsidP="008F3F0A">
      <w:pPr>
        <w:pStyle w:val="Caption"/>
        <w:ind w:firstLine="0"/>
      </w:pPr>
      <w:bookmarkStart w:id="233" w:name="_Toc200379868"/>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20</w:t>
      </w:r>
      <w:r>
        <w:fldChar w:fldCharType="end"/>
      </w:r>
      <w:r w:rsidRPr="0040386D">
        <w:t xml:space="preserve"> Grafik perbandingan hasil prediksi GRU (7 hari)</w:t>
      </w:r>
      <w:bookmarkEnd w:id="233"/>
    </w:p>
    <w:p w14:paraId="04B0566A" w14:textId="77777777" w:rsidR="008F3F0A" w:rsidRDefault="00DC715E" w:rsidP="008F3F0A">
      <w:pPr>
        <w:keepNext/>
        <w:ind w:firstLine="0"/>
      </w:pPr>
      <w:r>
        <w:rPr>
          <w:noProof/>
        </w:rPr>
        <w:drawing>
          <wp:inline distT="114300" distB="114300" distL="114300" distR="114300" wp14:anchorId="722A295D" wp14:editId="5681C759">
            <wp:extent cx="5399730" cy="1562100"/>
            <wp:effectExtent l="0" t="0" r="0" b="0"/>
            <wp:docPr id="207413128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4"/>
                    <a:srcRect/>
                    <a:stretch>
                      <a:fillRect/>
                    </a:stretch>
                  </pic:blipFill>
                  <pic:spPr>
                    <a:xfrm>
                      <a:off x="0" y="0"/>
                      <a:ext cx="5399730" cy="1562100"/>
                    </a:xfrm>
                    <a:prstGeom prst="rect">
                      <a:avLst/>
                    </a:prstGeom>
                    <a:ln/>
                  </pic:spPr>
                </pic:pic>
              </a:graphicData>
            </a:graphic>
          </wp:inline>
        </w:drawing>
      </w:r>
      <w:bookmarkStart w:id="234" w:name="_heading=h.7oay3iedhfua" w:colFirst="0" w:colLast="0"/>
      <w:bookmarkEnd w:id="234"/>
    </w:p>
    <w:p w14:paraId="63826EC7" w14:textId="3E9B8455" w:rsidR="00DC715E" w:rsidRDefault="008F3F0A" w:rsidP="008F3F0A">
      <w:pPr>
        <w:pStyle w:val="Caption"/>
        <w:ind w:firstLine="0"/>
      </w:pPr>
      <w:bookmarkStart w:id="235" w:name="_Toc200379869"/>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21</w:t>
      </w:r>
      <w:r>
        <w:fldChar w:fldCharType="end"/>
      </w:r>
      <w:r w:rsidRPr="000C14B6">
        <w:t xml:space="preserve"> Grafik perbandingan hasil prediksi dan aktual GRU (30 hari)</w:t>
      </w:r>
      <w:bookmarkEnd w:id="235"/>
    </w:p>
    <w:p w14:paraId="1351AE65" w14:textId="77777777" w:rsidR="008F3F0A" w:rsidRDefault="00DC715E" w:rsidP="008F3F0A">
      <w:pPr>
        <w:keepNext/>
        <w:ind w:firstLine="0"/>
      </w:pPr>
      <w:r>
        <w:rPr>
          <w:noProof/>
        </w:rPr>
        <w:drawing>
          <wp:inline distT="114300" distB="114300" distL="114300" distR="114300" wp14:anchorId="4BC99732" wp14:editId="0FBA284B">
            <wp:extent cx="5399730" cy="2667000"/>
            <wp:effectExtent l="0" t="0" r="0" b="0"/>
            <wp:docPr id="207413128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5"/>
                    <a:srcRect/>
                    <a:stretch>
                      <a:fillRect/>
                    </a:stretch>
                  </pic:blipFill>
                  <pic:spPr>
                    <a:xfrm>
                      <a:off x="0" y="0"/>
                      <a:ext cx="5399730" cy="2667000"/>
                    </a:xfrm>
                    <a:prstGeom prst="rect">
                      <a:avLst/>
                    </a:prstGeom>
                    <a:ln/>
                  </pic:spPr>
                </pic:pic>
              </a:graphicData>
            </a:graphic>
          </wp:inline>
        </w:drawing>
      </w:r>
      <w:bookmarkStart w:id="236" w:name="_heading=h.c1jycnrl13sc" w:colFirst="0" w:colLast="0"/>
      <w:bookmarkEnd w:id="236"/>
    </w:p>
    <w:p w14:paraId="52B22ABB" w14:textId="2953DCF0" w:rsidR="00DC715E" w:rsidRDefault="008F3F0A" w:rsidP="008F3F0A">
      <w:pPr>
        <w:pStyle w:val="Caption"/>
        <w:ind w:firstLine="0"/>
      </w:pPr>
      <w:bookmarkStart w:id="237" w:name="_Toc200379870"/>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22</w:t>
      </w:r>
      <w:r>
        <w:fldChar w:fldCharType="end"/>
      </w:r>
      <w:r w:rsidRPr="00944040">
        <w:t xml:space="preserve"> Grafik hasil prediksi GRU (30 hari)</w:t>
      </w:r>
      <w:bookmarkEnd w:id="237"/>
    </w:p>
    <w:p w14:paraId="00128344" w14:textId="77777777" w:rsidR="008F3F0A" w:rsidRDefault="00DC715E" w:rsidP="008F3F0A">
      <w:pPr>
        <w:keepNext/>
        <w:ind w:firstLine="0"/>
      </w:pPr>
      <w:r>
        <w:rPr>
          <w:noProof/>
        </w:rPr>
        <w:lastRenderedPageBreak/>
        <w:drawing>
          <wp:inline distT="114300" distB="114300" distL="114300" distR="114300" wp14:anchorId="73A87187" wp14:editId="20182F4C">
            <wp:extent cx="5405375" cy="2678854"/>
            <wp:effectExtent l="0" t="0" r="0" b="0"/>
            <wp:docPr id="207413131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76"/>
                    <a:srcRect/>
                    <a:stretch>
                      <a:fillRect/>
                    </a:stretch>
                  </pic:blipFill>
                  <pic:spPr>
                    <a:xfrm>
                      <a:off x="0" y="0"/>
                      <a:ext cx="5405375" cy="2678854"/>
                    </a:xfrm>
                    <a:prstGeom prst="rect">
                      <a:avLst/>
                    </a:prstGeom>
                    <a:ln/>
                  </pic:spPr>
                </pic:pic>
              </a:graphicData>
            </a:graphic>
          </wp:inline>
        </w:drawing>
      </w:r>
      <w:bookmarkStart w:id="238" w:name="_heading=h.me9754qh2i0o" w:colFirst="0" w:colLast="0"/>
      <w:bookmarkEnd w:id="238"/>
    </w:p>
    <w:p w14:paraId="594FC017" w14:textId="740DBFE8" w:rsidR="00DC715E" w:rsidRDefault="008F3F0A" w:rsidP="008F3F0A">
      <w:pPr>
        <w:pStyle w:val="Caption"/>
        <w:ind w:firstLine="0"/>
      </w:pPr>
      <w:bookmarkStart w:id="239" w:name="_Toc200379871"/>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23</w:t>
      </w:r>
      <w:r>
        <w:fldChar w:fldCharType="end"/>
      </w:r>
      <w:r w:rsidRPr="009708A6">
        <w:t xml:space="preserve"> Grafik perbandingan hasil prediksi dan aktual SARIMAX (harian)</w:t>
      </w:r>
      <w:bookmarkEnd w:id="239"/>
    </w:p>
    <w:p w14:paraId="796AA9F7" w14:textId="77777777" w:rsidR="008F3F0A" w:rsidRDefault="00DC715E" w:rsidP="008F3F0A">
      <w:pPr>
        <w:keepNext/>
        <w:ind w:firstLine="0"/>
      </w:pPr>
      <w:r>
        <w:rPr>
          <w:noProof/>
        </w:rPr>
        <w:drawing>
          <wp:inline distT="114300" distB="114300" distL="114300" distR="114300" wp14:anchorId="5ADB35C6" wp14:editId="26AACB7E">
            <wp:extent cx="5399730" cy="2717800"/>
            <wp:effectExtent l="0" t="0" r="0" b="0"/>
            <wp:docPr id="207413132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7"/>
                    <a:srcRect/>
                    <a:stretch>
                      <a:fillRect/>
                    </a:stretch>
                  </pic:blipFill>
                  <pic:spPr>
                    <a:xfrm>
                      <a:off x="0" y="0"/>
                      <a:ext cx="5399730" cy="2717800"/>
                    </a:xfrm>
                    <a:prstGeom prst="rect">
                      <a:avLst/>
                    </a:prstGeom>
                    <a:ln/>
                  </pic:spPr>
                </pic:pic>
              </a:graphicData>
            </a:graphic>
          </wp:inline>
        </w:drawing>
      </w:r>
      <w:bookmarkStart w:id="240" w:name="_heading=h.qshp0fvhqj3x" w:colFirst="0" w:colLast="0"/>
      <w:bookmarkEnd w:id="240"/>
    </w:p>
    <w:p w14:paraId="1B74CE09" w14:textId="5C799BA1" w:rsidR="00DC715E" w:rsidRDefault="008F3F0A" w:rsidP="008F3F0A">
      <w:pPr>
        <w:pStyle w:val="Caption"/>
        <w:ind w:firstLine="0"/>
      </w:pPr>
      <w:bookmarkStart w:id="241" w:name="_Toc200379872"/>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24</w:t>
      </w:r>
      <w:r>
        <w:fldChar w:fldCharType="end"/>
      </w:r>
      <w:r w:rsidRPr="00716368">
        <w:t xml:space="preserve"> Grafik perbandingan hasil prediksi dan aktual SARIMAX (mingguan)</w:t>
      </w:r>
      <w:bookmarkEnd w:id="241"/>
    </w:p>
    <w:p w14:paraId="7CBF46E8" w14:textId="77777777" w:rsidR="008F3F0A" w:rsidRDefault="00DC715E" w:rsidP="008F3F0A">
      <w:pPr>
        <w:keepNext/>
        <w:ind w:firstLine="0"/>
      </w:pPr>
      <w:r>
        <w:rPr>
          <w:noProof/>
        </w:rPr>
        <w:lastRenderedPageBreak/>
        <w:drawing>
          <wp:inline distT="114300" distB="114300" distL="114300" distR="114300" wp14:anchorId="014D5D18" wp14:editId="0FF91DAA">
            <wp:extent cx="5399730" cy="2692400"/>
            <wp:effectExtent l="0" t="0" r="0" b="0"/>
            <wp:docPr id="207413128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78"/>
                    <a:srcRect/>
                    <a:stretch>
                      <a:fillRect/>
                    </a:stretch>
                  </pic:blipFill>
                  <pic:spPr>
                    <a:xfrm>
                      <a:off x="0" y="0"/>
                      <a:ext cx="5399730" cy="2692400"/>
                    </a:xfrm>
                    <a:prstGeom prst="rect">
                      <a:avLst/>
                    </a:prstGeom>
                    <a:ln/>
                  </pic:spPr>
                </pic:pic>
              </a:graphicData>
            </a:graphic>
          </wp:inline>
        </w:drawing>
      </w:r>
      <w:bookmarkStart w:id="242" w:name="_heading=h.f3g7iygubqza" w:colFirst="0" w:colLast="0"/>
      <w:bookmarkEnd w:id="242"/>
    </w:p>
    <w:p w14:paraId="5110381B" w14:textId="6F5B96F3" w:rsidR="008F3F0A" w:rsidRDefault="008F3F0A" w:rsidP="008F3F0A">
      <w:pPr>
        <w:pStyle w:val="Caption"/>
        <w:ind w:firstLine="0"/>
      </w:pPr>
      <w:bookmarkStart w:id="243" w:name="_Toc200379873"/>
      <w:r>
        <w:t xml:space="preserve">Gambar </w:t>
      </w:r>
      <w:r>
        <w:fldChar w:fldCharType="begin"/>
      </w:r>
      <w:r>
        <w:instrText xml:space="preserve"> STYLEREF 1 \s </w:instrText>
      </w:r>
      <w:r>
        <w:fldChar w:fldCharType="separate"/>
      </w:r>
      <w:r w:rsidR="008D3CFD">
        <w:rPr>
          <w:noProof/>
        </w:rPr>
        <w:t>4</w:t>
      </w:r>
      <w:r>
        <w:fldChar w:fldCharType="end"/>
      </w:r>
      <w:r>
        <w:t>.</w:t>
      </w:r>
      <w:r>
        <w:fldChar w:fldCharType="begin"/>
      </w:r>
      <w:r>
        <w:instrText xml:space="preserve"> SEQ Gambar \* ARABIC \s 1 </w:instrText>
      </w:r>
      <w:r>
        <w:fldChar w:fldCharType="separate"/>
      </w:r>
      <w:r w:rsidR="008D3CFD">
        <w:rPr>
          <w:noProof/>
        </w:rPr>
        <w:t>25</w:t>
      </w:r>
      <w:r>
        <w:fldChar w:fldCharType="end"/>
      </w:r>
      <w:r w:rsidRPr="003218B6">
        <w:t xml:space="preserve"> Grafik perbandingan hasil prediksi dan aktual SARIMAX (bulanan)</w:t>
      </w:r>
      <w:bookmarkEnd w:id="243"/>
    </w:p>
    <w:p w14:paraId="06863522" w14:textId="00E217FF" w:rsidR="00DC715E" w:rsidRDefault="00DC715E" w:rsidP="008F3F0A">
      <w:pPr>
        <w:ind w:firstLine="0"/>
      </w:pPr>
      <w:r>
        <w:br w:type="page"/>
      </w:r>
    </w:p>
    <w:p w14:paraId="65B11451" w14:textId="77777777" w:rsidR="00DC715E" w:rsidRDefault="00DC715E" w:rsidP="00DC715E">
      <w:pPr>
        <w:pStyle w:val="Heading1"/>
        <w:numPr>
          <w:ilvl w:val="0"/>
          <w:numId w:val="48"/>
        </w:numPr>
        <w:tabs>
          <w:tab w:val="num" w:pos="720"/>
        </w:tabs>
        <w:ind w:left="720" w:hanging="360"/>
      </w:pPr>
      <w:bookmarkStart w:id="244" w:name="_Toc200374717"/>
      <w:bookmarkStart w:id="245" w:name="_Toc200376833"/>
      <w:r>
        <w:lastRenderedPageBreak/>
        <w:t>KESIMPULAN</w:t>
      </w:r>
      <w:bookmarkEnd w:id="244"/>
      <w:bookmarkEnd w:id="245"/>
    </w:p>
    <w:p w14:paraId="556565C1" w14:textId="77777777" w:rsidR="00DC715E" w:rsidRDefault="00DC715E" w:rsidP="00DC715E">
      <w:pPr>
        <w:ind w:firstLine="0"/>
      </w:pPr>
    </w:p>
    <w:p w14:paraId="2DFD8065" w14:textId="77777777" w:rsidR="00DC715E" w:rsidRDefault="00DC715E" w:rsidP="00DC715E">
      <w:pPr>
        <w:pStyle w:val="Heading2"/>
        <w:numPr>
          <w:ilvl w:val="1"/>
          <w:numId w:val="48"/>
        </w:numPr>
        <w:ind w:left="720" w:hanging="720"/>
      </w:pPr>
      <w:bookmarkStart w:id="246" w:name="_Toc200374718"/>
      <w:bookmarkStart w:id="247" w:name="_Toc200376834"/>
      <w:r>
        <w:t>Kesimpulan</w:t>
      </w:r>
      <w:bookmarkEnd w:id="246"/>
      <w:bookmarkEnd w:id="247"/>
    </w:p>
    <w:p w14:paraId="71337004" w14:textId="77777777" w:rsidR="00DC715E" w:rsidRDefault="00DC715E" w:rsidP="00DC715E">
      <w:pPr>
        <w:numPr>
          <w:ilvl w:val="0"/>
          <w:numId w:val="55"/>
        </w:numPr>
      </w:pPr>
      <w:r>
        <w:t>Kuartal ke-4 memiliki frekuensi penerbangan tertinggi, terutama karena libur akhir tahun, mencerminkan preferensi pelanggan melakukan perjalanan di akhir tahun.</w:t>
      </w:r>
    </w:p>
    <w:p w14:paraId="5D5D34AD" w14:textId="77777777" w:rsidR="00DC715E" w:rsidRDefault="00DC715E" w:rsidP="00DC715E">
      <w:pPr>
        <w:numPr>
          <w:ilvl w:val="0"/>
          <w:numId w:val="55"/>
        </w:numPr>
      </w:pPr>
      <w:r>
        <w:t>Sebagian besar pelanggan adalah korporat (&gt;50%), yang cenderung bepergian untuk urusan bisnis, terutama di hari kerja (bukan saat libur).</w:t>
      </w:r>
    </w:p>
    <w:p w14:paraId="5BBAA7FD" w14:textId="77777777" w:rsidR="00DC715E" w:rsidRDefault="00DC715E" w:rsidP="00DC715E">
      <w:pPr>
        <w:numPr>
          <w:ilvl w:val="0"/>
          <w:numId w:val="55"/>
        </w:numPr>
      </w:pPr>
      <w:r>
        <w:t>Kelompok usia 21–50 mendominasi (&gt;65%), dengan pertumbuhan signifikan pada kelompok usia 21–35 sejak 2024.</w:t>
      </w:r>
    </w:p>
    <w:p w14:paraId="22CB7844" w14:textId="77777777" w:rsidR="00DC715E" w:rsidRDefault="00DC715E" w:rsidP="00DC715E">
      <w:pPr>
        <w:numPr>
          <w:ilvl w:val="0"/>
          <w:numId w:val="55"/>
        </w:numPr>
      </w:pPr>
      <w:r>
        <w:t>Destinasi domestik favorit tetap stabil di kota-kota besar seperti Jakarta, Surabaya, Balikpapan, dan Bali.</w:t>
      </w:r>
    </w:p>
    <w:p w14:paraId="72D19CFF" w14:textId="77777777" w:rsidR="00DC715E" w:rsidRDefault="00DC715E" w:rsidP="00DC715E">
      <w:pPr>
        <w:numPr>
          <w:ilvl w:val="0"/>
          <w:numId w:val="55"/>
        </w:numPr>
      </w:pPr>
      <w:r>
        <w:t>Destinasi internasional menunjukkan pergeseran, dengan Jepang, Korea, dan Hong Kong naik signifikan di 2024, menggeser dominasi negara Singapura, Malaysia, dan Thailand.</w:t>
      </w:r>
    </w:p>
    <w:p w14:paraId="6E80C9BC" w14:textId="77777777" w:rsidR="00DC715E" w:rsidRDefault="00DC715E" w:rsidP="00DC715E">
      <w:pPr>
        <w:numPr>
          <w:ilvl w:val="0"/>
          <w:numId w:val="55"/>
        </w:numPr>
      </w:pPr>
      <w:r>
        <w:t>Pemesanan tiket internasional umumnya dilakukan lebih awal, terlihat dari dominasi internasional pada data pemesanan 2025 (sekitar 80%), berbeda dengan tren domestik yang bersifat lebih mendadak.</w:t>
      </w:r>
    </w:p>
    <w:p w14:paraId="758F09A0" w14:textId="584AAF3C" w:rsidR="008859E8" w:rsidRDefault="00DC715E" w:rsidP="008859E8">
      <w:pPr>
        <w:numPr>
          <w:ilvl w:val="0"/>
          <w:numId w:val="55"/>
        </w:numPr>
      </w:pPr>
      <w:r>
        <w:t>Hari libur meningkatkan frekuensi penerbangan pelanggan individual (selisih hingga 30% lebih tinggi dibanding saat hari biasa), sebaliknya hari biasa yang justru meningkatkan frekuensi penerbangan pelanggan korporasi (selisih hingga 70% dibanding lebih tinggi dibanding pelanggan individual).</w:t>
      </w:r>
      <w:bookmarkStart w:id="248" w:name="_Toc200374719"/>
      <w:bookmarkStart w:id="249" w:name="_Toc200376835"/>
    </w:p>
    <w:p w14:paraId="360B89F1" w14:textId="52C53565" w:rsidR="008859E8" w:rsidRDefault="008859E8" w:rsidP="008859E8">
      <w:pPr>
        <w:numPr>
          <w:ilvl w:val="0"/>
          <w:numId w:val="55"/>
        </w:numPr>
      </w:pPr>
      <w:r w:rsidRPr="008859E8">
        <w:t xml:space="preserve">Aplikasi dinilai telah berjalan dengan baik dan relevan dalam mendukung analisis data, terutama melalui fitur </w:t>
      </w:r>
      <w:r w:rsidRPr="008859E8">
        <w:rPr>
          <w:i/>
          <w:iCs/>
        </w:rPr>
        <w:t>dashboard</w:t>
      </w:r>
      <w:r w:rsidRPr="008859E8">
        <w:t xml:space="preserve"> visualisasi yang memudahkan pemahaman perilaku pelanggan. </w:t>
      </w:r>
      <w:r w:rsidRPr="008859E8">
        <w:rPr>
          <w:i/>
          <w:iCs/>
        </w:rPr>
        <w:t>I</w:t>
      </w:r>
      <w:r w:rsidRPr="008859E8">
        <w:rPr>
          <w:i/>
          <w:iCs/>
        </w:rPr>
        <w:t>nsight</w:t>
      </w:r>
      <w:r w:rsidRPr="008859E8">
        <w:t xml:space="preserve"> </w:t>
      </w:r>
      <w:r>
        <w:t xml:space="preserve">tentang data </w:t>
      </w:r>
      <w:r w:rsidRPr="008859E8">
        <w:t xml:space="preserve">belum terlihat jelas karena </w:t>
      </w:r>
      <w:r>
        <w:t>keterbatasan pengujian</w:t>
      </w:r>
      <w:r w:rsidRPr="008859E8">
        <w:t>,</w:t>
      </w:r>
      <w:r>
        <w:t xml:space="preserve"> tetapi</w:t>
      </w:r>
      <w:r w:rsidRPr="008859E8">
        <w:t xml:space="preserve"> aplikasi dinilai memiliki </w:t>
      </w:r>
      <w:r>
        <w:t>kemungkinan</w:t>
      </w:r>
      <w:r w:rsidRPr="008859E8">
        <w:t xml:space="preserve"> besar untuk digunakan secara rutin oleh pihak mitra kedepannya.</w:t>
      </w:r>
    </w:p>
    <w:p w14:paraId="63C3D162" w14:textId="04BA2E4E" w:rsidR="00DC715E" w:rsidRDefault="00DC715E" w:rsidP="00DC715E">
      <w:pPr>
        <w:pStyle w:val="Heading2"/>
        <w:numPr>
          <w:ilvl w:val="1"/>
          <w:numId w:val="48"/>
        </w:numPr>
        <w:ind w:left="720" w:hanging="720"/>
      </w:pPr>
      <w:r>
        <w:t>Saran</w:t>
      </w:r>
      <w:bookmarkEnd w:id="248"/>
      <w:bookmarkEnd w:id="249"/>
    </w:p>
    <w:p w14:paraId="6A448DBE" w14:textId="77777777" w:rsidR="00DC715E" w:rsidRDefault="00DC715E" w:rsidP="00DC715E">
      <w:pPr>
        <w:numPr>
          <w:ilvl w:val="0"/>
          <w:numId w:val="42"/>
        </w:numPr>
      </w:pPr>
      <w:r>
        <w:t>Tambahan filter interaktif untuk visualisasi data yang dibutuhkan.</w:t>
      </w:r>
    </w:p>
    <w:p w14:paraId="62FE9680" w14:textId="77777777" w:rsidR="00DC715E" w:rsidRDefault="00DC715E" w:rsidP="00DC715E">
      <w:pPr>
        <w:numPr>
          <w:ilvl w:val="0"/>
          <w:numId w:val="42"/>
        </w:numPr>
      </w:pPr>
      <w:r>
        <w:t>Pengambilan data yang dari csv harus diupdate tiap waktu dijadikan melalui database langsung.</w:t>
      </w:r>
    </w:p>
    <w:p w14:paraId="5BE09C97" w14:textId="77777777" w:rsidR="00DC715E" w:rsidRDefault="00DC715E" w:rsidP="00DC715E">
      <w:pPr>
        <w:numPr>
          <w:ilvl w:val="0"/>
          <w:numId w:val="42"/>
        </w:numPr>
      </w:pPr>
      <w:r>
        <w:t>Lebih menekankan untuk evaluasi internal</w:t>
      </w:r>
      <w:r>
        <w:br w:type="page"/>
      </w:r>
    </w:p>
    <w:p w14:paraId="52E442DE" w14:textId="77777777" w:rsidR="00DC715E" w:rsidRDefault="00DC715E" w:rsidP="00DC715E">
      <w:pPr>
        <w:pStyle w:val="Heading1"/>
        <w:numPr>
          <w:ilvl w:val="0"/>
          <w:numId w:val="0"/>
        </w:numPr>
      </w:pPr>
      <w:bookmarkStart w:id="250" w:name="_Toc200374720"/>
      <w:bookmarkStart w:id="251" w:name="_Toc200376836"/>
      <w:r>
        <w:lastRenderedPageBreak/>
        <w:t>DAFTAR PUSTAKA</w:t>
      </w:r>
      <w:bookmarkEnd w:id="250"/>
      <w:bookmarkEnd w:id="251"/>
    </w:p>
    <w:p w14:paraId="19E61BB6" w14:textId="77777777" w:rsidR="00DC715E" w:rsidRDefault="00DC715E" w:rsidP="00DC715E"/>
    <w:p w14:paraId="2BC1DF86" w14:textId="77777777" w:rsidR="00DC715E" w:rsidRDefault="00DC715E" w:rsidP="00DC715E"/>
    <w:p w14:paraId="47A8D951" w14:textId="77777777" w:rsidR="00DC715E" w:rsidRDefault="00DC715E" w:rsidP="00DC715E">
      <w:pPr>
        <w:ind w:left="567" w:hanging="567"/>
      </w:pPr>
      <w:r>
        <w:t xml:space="preserve">About Rodextrip. (2024). Retrieved December 27, 2024, from </w:t>
      </w:r>
      <w:hyperlink r:id="rId79">
        <w:r>
          <w:rPr>
            <w:color w:val="1155CC"/>
            <w:u w:val="single"/>
          </w:rPr>
          <w:t>https://rodextrip.com/about_us</w:t>
        </w:r>
      </w:hyperlink>
      <w:r>
        <w:t xml:space="preserve">. </w:t>
      </w:r>
    </w:p>
    <w:p w14:paraId="33A5D6C3" w14:textId="77777777" w:rsidR="00DC715E" w:rsidRDefault="00DC715E" w:rsidP="00DC715E">
      <w:pPr>
        <w:ind w:left="567" w:hanging="567"/>
      </w:pPr>
      <w:r>
        <w:t xml:space="preserve">BIBI, I., ADNAN AKHUNZADA, A., MALIK, J., IQBAL, J., MUSADDIQ, A., &amp; WON, K. S. (2020, July 16). A Dynamic DL-driven architecture to Combat Sophisticated Android Malware. IEEE Access, 8. </w:t>
      </w:r>
      <w:hyperlink r:id="rId80">
        <w:r>
          <w:rPr>
            <w:color w:val="1155CC"/>
            <w:u w:val="single"/>
          </w:rPr>
          <w:t>https://doi.org/10.1109/ACCESS.2020.3009819</w:t>
        </w:r>
      </w:hyperlink>
      <w:r>
        <w:t xml:space="preserve"> </w:t>
      </w:r>
    </w:p>
    <w:p w14:paraId="7C2CC49D" w14:textId="77777777" w:rsidR="00DC715E" w:rsidRDefault="00DC715E" w:rsidP="00DC715E">
      <w:pPr>
        <w:ind w:left="567" w:hanging="567"/>
      </w:pPr>
      <w:r>
        <w:t xml:space="preserve">Buhl, N. (2024, November 4). Time Series Predictions with RNNs. Encord. Retrieved January 5, 2025, from </w:t>
      </w:r>
      <w:hyperlink r:id="rId81" w:anchor=":~:text=LSTM%20has%20three%20gates%20(input,used%20in%20time%20series%20tasks">
        <w:r>
          <w:rPr>
            <w:color w:val="1155CC"/>
            <w:u w:val="single"/>
          </w:rPr>
          <w:t>https://encord.com/blog/time-series-predictions-with-recurrent-neural-networks/#:~:text=LSTM%20has%20three%20gates%20(input,used%20in%20time%20series%20tasks</w:t>
        </w:r>
      </w:hyperlink>
      <w:r>
        <w:t xml:space="preserve">. </w:t>
      </w:r>
    </w:p>
    <w:p w14:paraId="5C7FA9B4" w14:textId="77777777" w:rsidR="00DC715E" w:rsidRDefault="00DC715E" w:rsidP="00DC715E">
      <w:pPr>
        <w:ind w:left="567" w:hanging="567"/>
      </w:pPr>
      <w:r>
        <w:t xml:space="preserve">Degife, W.A.; Lin, B.-S. Deep-Learning-Powered GRU Model for Flight Ticket Fare Forecasting. Appl. Sci. 2023, 13, 6032. https:// </w:t>
      </w:r>
      <w:hyperlink r:id="rId82">
        <w:r>
          <w:rPr>
            <w:color w:val="1155CC"/>
            <w:u w:val="single"/>
          </w:rPr>
          <w:t>doi.org/10.3390/app13106032</w:t>
        </w:r>
      </w:hyperlink>
      <w:r>
        <w:t xml:space="preserve">. </w:t>
      </w:r>
    </w:p>
    <w:p w14:paraId="289E432C" w14:textId="77777777" w:rsidR="00DC715E" w:rsidRDefault="00DC715E" w:rsidP="00DC715E">
      <w:pPr>
        <w:ind w:left="567" w:hanging="567"/>
      </w:pPr>
      <w:r>
        <w:t xml:space="preserve">EvalCommunity. (n.d.). Why evaluation is needed. EvalCommunity. Retrieved December 30, 2024, from </w:t>
      </w:r>
      <w:hyperlink r:id="rId83">
        <w:r>
          <w:rPr>
            <w:color w:val="1155CC"/>
            <w:u w:val="single"/>
          </w:rPr>
          <w:t>https://www.evalcommunity.com/career-center/why-evaluation-is-needed/</w:t>
        </w:r>
      </w:hyperlink>
      <w:r>
        <w:t xml:space="preserve">. </w:t>
      </w:r>
    </w:p>
    <w:p w14:paraId="5A83AE39" w14:textId="77777777" w:rsidR="00DC715E" w:rsidRDefault="00DC715E" w:rsidP="00DC715E">
      <w:pPr>
        <w:ind w:left="567" w:hanging="567"/>
      </w:pPr>
      <w:r>
        <w:t xml:space="preserve">Guide, S., &amp; Erboga, M. (2024, October 16). Time-Series Forecasting Using GRU: A Step-by-Step Guide. Sharmasaravanan. Retrieved January 5, 2025, from </w:t>
      </w:r>
      <w:hyperlink r:id="rId84">
        <w:r>
          <w:rPr>
            <w:color w:val="1155CC"/>
            <w:u w:val="single"/>
          </w:rPr>
          <w:t>https://sharmasaravanan.medium.com/time-series-forecasting-using-gru-a-step-by-step-guide-b537dc8dcfba</w:t>
        </w:r>
      </w:hyperlink>
      <w:r>
        <w:t xml:space="preserve">. </w:t>
      </w:r>
    </w:p>
    <w:p w14:paraId="08BFA63D" w14:textId="77777777" w:rsidR="00DC715E" w:rsidRDefault="00DC715E" w:rsidP="00DC715E">
      <w:pPr>
        <w:ind w:left="567" w:hanging="567"/>
      </w:pPr>
      <w:r>
        <w:t xml:space="preserve">He, H., Chen, L., &amp; Wang, S. (2023, December). Flight short-term booking demand forecasting based on a long short-term memory network. Computers &amp; Industrial Engineering, 186(109707). </w:t>
      </w:r>
      <w:hyperlink r:id="rId85">
        <w:r>
          <w:rPr>
            <w:color w:val="1155CC"/>
            <w:u w:val="single"/>
          </w:rPr>
          <w:t>https://doi.org/10.1016/j.cie.2023.109707</w:t>
        </w:r>
      </w:hyperlink>
      <w:r>
        <w:t xml:space="preserve">. </w:t>
      </w:r>
    </w:p>
    <w:p w14:paraId="3B592A5B" w14:textId="77777777" w:rsidR="00DC715E" w:rsidRDefault="00DC715E" w:rsidP="00DC715E">
      <w:pPr>
        <w:ind w:left="567" w:hanging="567"/>
      </w:pPr>
      <w:r>
        <w:t xml:space="preserve">Ibm. (2025, February 7). Data mining. What is data mining? </w:t>
      </w:r>
      <w:hyperlink r:id="rId86">
        <w:r>
          <w:rPr>
            <w:color w:val="1155CC"/>
            <w:u w:val="single"/>
          </w:rPr>
          <w:t>https://www.ibm.com/think/topics/data-mining</w:t>
        </w:r>
      </w:hyperlink>
      <w:r>
        <w:t xml:space="preserve">. </w:t>
      </w:r>
    </w:p>
    <w:p w14:paraId="66BAC7BD" w14:textId="77777777" w:rsidR="00DC715E" w:rsidRDefault="00DC715E" w:rsidP="00DC715E">
      <w:pPr>
        <w:ind w:left="567" w:hanging="567"/>
      </w:pPr>
      <w:r>
        <w:t xml:space="preserve">Ibm. (2024, December 19). Linear Regression. What is linear regression? </w:t>
      </w:r>
      <w:hyperlink r:id="rId87">
        <w:r>
          <w:rPr>
            <w:color w:val="1155CC"/>
            <w:u w:val="single"/>
          </w:rPr>
          <w:t>https://www.ibm.com/think/topics/linear-regression</w:t>
        </w:r>
      </w:hyperlink>
      <w:r>
        <w:t xml:space="preserve">. </w:t>
      </w:r>
    </w:p>
    <w:p w14:paraId="268D7FF8" w14:textId="77777777" w:rsidR="00DC715E" w:rsidRDefault="00DC715E" w:rsidP="00DC715E">
      <w:pPr>
        <w:ind w:left="567" w:hanging="567"/>
      </w:pPr>
      <w:r>
        <w:t xml:space="preserve">Imanaka, K., &amp; Sakama, C. (2022, January 13). Predicting Air Ticket Demand using Deep Neural Networks. 2021 IEEE International Conference on Big Data (Big Data), 2901-2908. </w:t>
      </w:r>
      <w:hyperlink r:id="rId88">
        <w:r>
          <w:rPr>
            <w:color w:val="1155CC"/>
            <w:u w:val="single"/>
          </w:rPr>
          <w:t>https://doi.org/10.1109/bigdata52589.2021.9671440</w:t>
        </w:r>
      </w:hyperlink>
      <w:r>
        <w:t xml:space="preserve">. </w:t>
      </w:r>
    </w:p>
    <w:p w14:paraId="1D730C8F" w14:textId="77777777" w:rsidR="00DC715E" w:rsidRDefault="00DC715E" w:rsidP="00DC715E">
      <w:pPr>
        <w:ind w:left="567" w:hanging="567"/>
      </w:pPr>
      <w:r>
        <w:t xml:space="preserve">Independent t-test in SPSS Statistics - Procedure, output and interpretation of the output using a relevant example | Laerd Statistics. (n.d.). </w:t>
      </w:r>
      <w:hyperlink r:id="rId89">
        <w:r>
          <w:rPr>
            <w:color w:val="1155CC"/>
            <w:u w:val="single"/>
          </w:rPr>
          <w:t>https://statistics.laerd.com/spss-tutorials/independent-t-test-using-spss-statistics.php</w:t>
        </w:r>
      </w:hyperlink>
      <w:r>
        <w:t xml:space="preserve">. </w:t>
      </w:r>
    </w:p>
    <w:p w14:paraId="61B59E04" w14:textId="77777777" w:rsidR="00DC715E" w:rsidRDefault="00DC715E" w:rsidP="00DC715E">
      <w:pPr>
        <w:ind w:left="567" w:hanging="567"/>
      </w:pPr>
      <w:r>
        <w:lastRenderedPageBreak/>
        <w:t xml:space="preserve">Ingle, C., Bakliwal, D., Jain, J., Singh, P., Kale, P., &amp; Chhajed, V. (2021, November 3). Demand Forecasting : Literature Review On Various Methodologies. 12th International Conference on Computing Communication and Networking Technologies (ICCCNT). </w:t>
      </w:r>
      <w:hyperlink r:id="rId90">
        <w:r>
          <w:rPr>
            <w:color w:val="1155CC"/>
            <w:u w:val="single"/>
          </w:rPr>
          <w:t>https://doi.org/10.1109/icccnt51525.2021.9580139</w:t>
        </w:r>
      </w:hyperlink>
      <w:r>
        <w:t xml:space="preserve">. </w:t>
      </w:r>
    </w:p>
    <w:p w14:paraId="0F7BF804" w14:textId="77777777" w:rsidR="00DC715E" w:rsidRDefault="00DC715E" w:rsidP="00DC715E">
      <w:pPr>
        <w:ind w:left="567" w:hanging="567"/>
      </w:pPr>
      <w:r>
        <w:t xml:space="preserve">Kobi, J. (2024, May). Developing Dashboard Analytics and Visualization Tools for Effective Performance Management and Continuous Process Improvement. International Journal of Innovative Science and Research Technology, 9(5), 1697-1709. </w:t>
      </w:r>
      <w:hyperlink r:id="rId91">
        <w:r>
          <w:rPr>
            <w:color w:val="1155CC"/>
            <w:u w:val="single"/>
          </w:rPr>
          <w:t>https://doi.org/10.38124/ijisrt/IJISRT24MAY1147</w:t>
        </w:r>
      </w:hyperlink>
      <w:r>
        <w:t xml:space="preserve">. </w:t>
      </w:r>
    </w:p>
    <w:p w14:paraId="21E66EE6" w14:textId="77777777" w:rsidR="00DC715E" w:rsidRDefault="00DC715E" w:rsidP="00DC715E">
      <w:pPr>
        <w:ind w:left="567" w:hanging="567"/>
      </w:pPr>
      <w:r>
        <w:t xml:space="preserve">Papers With Code. (n.d.). Long Short-Term Memory. LSTM Explained. Retrieved January 5, 2025, from </w:t>
      </w:r>
      <w:hyperlink r:id="rId92" w:anchor=":~:text=Long%20Short%2DTerm%20Memory&amp;text=An%20LSTM%20is%20a%20type,cells%2C%20input%20and%20output%20gates">
        <w:r>
          <w:rPr>
            <w:color w:val="1155CC"/>
            <w:u w:val="single"/>
          </w:rPr>
          <w:t>https://paperswithcode.com/method/lstm#:~:text=Long%20Short%2DTerm%20Memory&amp;text=An%20LSTM%20is%20a%20type,cells%2C%20input%20and%20output%20gates</w:t>
        </w:r>
      </w:hyperlink>
      <w:r>
        <w:t xml:space="preserve">. </w:t>
      </w:r>
    </w:p>
    <w:p w14:paraId="20391EEF" w14:textId="77777777" w:rsidR="00DC715E" w:rsidRDefault="00DC715E" w:rsidP="00DC715E">
      <w:pPr>
        <w:ind w:left="567" w:hanging="567"/>
      </w:pPr>
      <w:r>
        <w:t xml:space="preserve">Radu, V. (2024, December 16). What is Consumer Behavior: Types &amp; Examples. Omniconvert. Retrieved January 3, 2025, from </w:t>
      </w:r>
      <w:hyperlink r:id="rId93">
        <w:r>
          <w:rPr>
            <w:color w:val="1155CC"/>
            <w:u w:val="single"/>
          </w:rPr>
          <w:t>https://www.omniconvert.com/blog/consumer-behavior-in-marketing-patterns-types-segmentation/</w:t>
        </w:r>
      </w:hyperlink>
      <w:r>
        <w:t xml:space="preserve">. </w:t>
      </w:r>
    </w:p>
    <w:p w14:paraId="4A648533" w14:textId="77777777" w:rsidR="00DC715E" w:rsidRDefault="00DC715E" w:rsidP="00DC715E">
      <w:pPr>
        <w:ind w:left="567" w:hanging="567"/>
      </w:pPr>
      <w:r>
        <w:t xml:space="preserve">Salmi, A. (2022). The impact of COVID-19 on machine learning models in a commercial aviation use case. Theseus. </w:t>
      </w:r>
      <w:hyperlink r:id="rId94">
        <w:r>
          <w:rPr>
            <w:color w:val="1155CC"/>
            <w:u w:val="single"/>
          </w:rPr>
          <w:t>https://urn.fi/URN:NBN:fi:amk-202203223853</w:t>
        </w:r>
      </w:hyperlink>
      <w:r>
        <w:t xml:space="preserve">. </w:t>
      </w:r>
    </w:p>
    <w:p w14:paraId="0D56CF38" w14:textId="77777777" w:rsidR="00DC715E" w:rsidRDefault="00DC715E" w:rsidP="00DC715E">
      <w:pPr>
        <w:ind w:left="567" w:hanging="567"/>
      </w:pPr>
      <w:r>
        <w:t xml:space="preserve">Sharma, N. (2024, October 3). Use XGBoost for Time-Series Forecasting. Analytics Vidhya. Retrieved January 2, 2025, from </w:t>
      </w:r>
      <w:hyperlink r:id="rId95">
        <w:r>
          <w:rPr>
            <w:color w:val="1155CC"/>
            <w:u w:val="single"/>
          </w:rPr>
          <w:t>https://www.analyticsvidhya.com/blog/2024/01/xgboost-for-time-series-forecasting/</w:t>
        </w:r>
      </w:hyperlink>
      <w:r>
        <w:t xml:space="preserve">. </w:t>
      </w:r>
    </w:p>
    <w:p w14:paraId="56585B14" w14:textId="77777777" w:rsidR="00DC715E" w:rsidRDefault="00DC715E" w:rsidP="00DC715E">
      <w:pPr>
        <w:ind w:left="567" w:hanging="567"/>
      </w:pPr>
      <w:r>
        <w:t xml:space="preserve">Shreffler, J., &amp; Huecker, M. R. (2023, March 13). Hypothesis testing, p values, confidence intervals, and significance. StatPearls. StatPearls Publishing. Available from </w:t>
      </w:r>
      <w:hyperlink r:id="rId96">
        <w:r>
          <w:rPr>
            <w:color w:val="1155CC"/>
            <w:u w:val="single"/>
          </w:rPr>
          <w:t>https://www.ncbi.nlm.nih.gov/books/NBK557421/</w:t>
        </w:r>
      </w:hyperlink>
      <w:r>
        <w:t xml:space="preserve">. </w:t>
      </w:r>
    </w:p>
    <w:p w14:paraId="16AAEFE6" w14:textId="77777777" w:rsidR="00DC715E" w:rsidRDefault="00DC715E" w:rsidP="00DC715E">
      <w:pPr>
        <w:ind w:left="567" w:hanging="567"/>
      </w:pPr>
      <w:r>
        <w:t xml:space="preserve">StartX Simlations. (n.d.). How to Evaluate Your Sales Teams' Performance. StratX Simulations. Retrieved January 3, 2025, from </w:t>
      </w:r>
      <w:hyperlink r:id="rId97">
        <w:r>
          <w:rPr>
            <w:color w:val="1155CC"/>
            <w:u w:val="single"/>
          </w:rPr>
          <w:t>https://web.stratxsimulations.com/recent-posts/how-to-evaluate-your-sales-teams-performance</w:t>
        </w:r>
      </w:hyperlink>
      <w:r>
        <w:t xml:space="preserve">. </w:t>
      </w:r>
    </w:p>
    <w:p w14:paraId="36C21808" w14:textId="77777777" w:rsidR="00DC715E" w:rsidRDefault="00DC715E" w:rsidP="00DC715E">
      <w:pPr>
        <w:ind w:left="567" w:hanging="567"/>
      </w:pPr>
      <w:r>
        <w:t xml:space="preserve">Unwin, A. (2020, January 31). Why Is Data Visualization Important? What Is Important in Data Visualization? Harvard Data Science Review. Retrieved December 30, 2024, from </w:t>
      </w:r>
      <w:hyperlink r:id="rId98">
        <w:r>
          <w:rPr>
            <w:color w:val="1155CC"/>
            <w:u w:val="single"/>
          </w:rPr>
          <w:t>https://hdsr.mitpress.mit.edu/pub/zok97i7p/release/4</w:t>
        </w:r>
      </w:hyperlink>
      <w:r>
        <w:t xml:space="preserve">. </w:t>
      </w:r>
    </w:p>
    <w:p w14:paraId="4F20BDB4" w14:textId="77777777" w:rsidR="00DC715E" w:rsidRDefault="00DC715E" w:rsidP="00DC715E">
      <w:pPr>
        <w:ind w:left="567" w:hanging="567"/>
      </w:pPr>
      <w:r>
        <w:t xml:space="preserve">Wibawa, A. P., Triono, A. P. P., Paramarta, A. K. I., Setyaputri, F. U., Akbari, A. K. G., Fadhilla, A. F., Utama, A. B. P., &amp; Hernandez, L. (2023, January 1). Gated Recurrent Unit (GRU) for Forecasting Hourly Energy Fluctuations. Frontier Energy System and Power Engineering, 5(1), 15-25. </w:t>
      </w:r>
      <w:hyperlink r:id="rId99">
        <w:r>
          <w:rPr>
            <w:color w:val="1155CC"/>
            <w:u w:val="single"/>
          </w:rPr>
          <w:t>https://dx.doi.org/10.17977/um049v5i1p%25p</w:t>
        </w:r>
      </w:hyperlink>
      <w:r>
        <w:t xml:space="preserve">. </w:t>
      </w:r>
    </w:p>
    <w:p w14:paraId="361A7137" w14:textId="77777777" w:rsidR="00DC715E" w:rsidRDefault="00DC715E" w:rsidP="00DC715E">
      <w:pPr>
        <w:ind w:left="567" w:hanging="567"/>
      </w:pPr>
      <w:r>
        <w:lastRenderedPageBreak/>
        <w:t xml:space="preserve">Zeinawaqi, Z., &amp; Dzikrullah, A. A. (2024). Factors affecting the number of domestic flights in Indonesia during COVId-19 pandemic using SARIMAX method. Jurnal Matematika Statistika Dan Komputasi, 21(1), 1–9. </w:t>
      </w:r>
      <w:hyperlink r:id="rId100">
        <w:r>
          <w:rPr>
            <w:color w:val="1155CC"/>
            <w:u w:val="single"/>
          </w:rPr>
          <w:t>https://doi.org/10.20956/j.v21i1.34557</w:t>
        </w:r>
      </w:hyperlink>
      <w:r>
        <w:t xml:space="preserve">. </w:t>
      </w:r>
    </w:p>
    <w:p w14:paraId="2F76281E" w14:textId="77777777" w:rsidR="00DC715E" w:rsidRDefault="00DC715E" w:rsidP="00DC715E">
      <w:pPr>
        <w:pStyle w:val="Heading1"/>
      </w:pPr>
      <w:bookmarkStart w:id="252" w:name="_heading=h.3v79j9x0upmk" w:colFirst="0" w:colLast="0"/>
      <w:bookmarkEnd w:id="252"/>
      <w:r>
        <w:br w:type="page"/>
      </w:r>
    </w:p>
    <w:p w14:paraId="4F313FE4" w14:textId="47F2DE5E" w:rsidR="00AD0901" w:rsidRDefault="00DC715E" w:rsidP="00DC715E">
      <w:pPr>
        <w:pStyle w:val="Heading1"/>
        <w:numPr>
          <w:ilvl w:val="0"/>
          <w:numId w:val="0"/>
        </w:numPr>
      </w:pPr>
      <w:bookmarkStart w:id="253" w:name="_Toc200374721"/>
      <w:bookmarkStart w:id="254" w:name="_Toc200376837"/>
      <w:r>
        <w:lastRenderedPageBreak/>
        <w:t>LAMPIRAN</w:t>
      </w:r>
      <w:bookmarkEnd w:id="253"/>
      <w:bookmarkEnd w:id="254"/>
    </w:p>
    <w:p w14:paraId="2EC0D300" w14:textId="77777777" w:rsidR="008D7B1A" w:rsidRDefault="008D7B1A" w:rsidP="008D7B1A">
      <w:pPr>
        <w:ind w:firstLine="0"/>
        <w:rPr>
          <w:lang w:eastAsia="zh-CN"/>
        </w:rPr>
      </w:pPr>
    </w:p>
    <w:p w14:paraId="5297082B" w14:textId="77777777" w:rsidR="008D7B1A" w:rsidRDefault="008D7B1A" w:rsidP="008D7B1A">
      <w:pPr>
        <w:ind w:firstLine="0"/>
        <w:rPr>
          <w:lang w:eastAsia="zh-CN"/>
        </w:rPr>
      </w:pPr>
    </w:p>
    <w:p w14:paraId="6AE7DEF0" w14:textId="1168DF6C" w:rsidR="002749BB" w:rsidRPr="008D3CFD" w:rsidRDefault="002749BB" w:rsidP="002749BB">
      <w:pPr>
        <w:pStyle w:val="Caption"/>
        <w:keepNext/>
        <w:ind w:firstLine="0"/>
        <w:rPr>
          <w:b/>
          <w:bCs/>
        </w:rPr>
      </w:pPr>
      <w:r w:rsidRPr="008D3CFD">
        <w:rPr>
          <w:b/>
          <w:bCs/>
        </w:rPr>
        <w:fldChar w:fldCharType="begin"/>
      </w:r>
      <w:r w:rsidRPr="008D3CFD">
        <w:rPr>
          <w:b/>
          <w:bCs/>
        </w:rPr>
        <w:instrText xml:space="preserve"> SEQ Lampiran \* ARABIC </w:instrText>
      </w:r>
      <w:r w:rsidRPr="008D3CFD">
        <w:rPr>
          <w:b/>
          <w:bCs/>
        </w:rPr>
        <w:fldChar w:fldCharType="separate"/>
      </w:r>
      <w:r w:rsidR="008D3CFD" w:rsidRPr="008D3CFD">
        <w:rPr>
          <w:b/>
          <w:bCs/>
          <w:noProof/>
        </w:rPr>
        <w:t>1</w:t>
      </w:r>
      <w:r w:rsidRPr="008D3CFD">
        <w:rPr>
          <w:b/>
          <w:bCs/>
        </w:rPr>
        <w:fldChar w:fldCharType="end"/>
      </w:r>
      <w:r w:rsidRPr="008D3CFD">
        <w:rPr>
          <w:b/>
          <w:bCs/>
        </w:rPr>
        <w:t>. Link Github Wawancara</w:t>
      </w:r>
    </w:p>
    <w:p w14:paraId="6DF43E41" w14:textId="1BB81AB3" w:rsidR="002749BB" w:rsidRDefault="002749BB" w:rsidP="002749BB">
      <w:pPr>
        <w:pStyle w:val="Caption"/>
        <w:keepNext/>
        <w:ind w:firstLine="0"/>
        <w:rPr>
          <w:lang w:eastAsia="zh-CN"/>
        </w:rPr>
      </w:pPr>
      <w:hyperlink r:id="rId101" w:history="1">
        <w:r w:rsidRPr="00040116">
          <w:rPr>
            <w:rStyle w:val="Hyperlink"/>
            <w:lang w:eastAsia="zh-CN"/>
          </w:rPr>
          <w:t>petra.id/G</w:t>
        </w:r>
        <w:r w:rsidRPr="00040116">
          <w:rPr>
            <w:rStyle w:val="Hyperlink"/>
            <w:lang w:eastAsia="zh-CN"/>
          </w:rPr>
          <w:t>i</w:t>
        </w:r>
        <w:r w:rsidRPr="00040116">
          <w:rPr>
            <w:rStyle w:val="Hyperlink"/>
            <w:lang w:eastAsia="zh-CN"/>
          </w:rPr>
          <w:t>thub</w:t>
        </w:r>
        <w:r w:rsidRPr="00040116">
          <w:rPr>
            <w:rStyle w:val="Hyperlink"/>
            <w:lang w:eastAsia="zh-CN"/>
          </w:rPr>
          <w:t>S</w:t>
        </w:r>
        <w:r w:rsidRPr="00040116">
          <w:rPr>
            <w:rStyle w:val="Hyperlink"/>
            <w:lang w:eastAsia="zh-CN"/>
          </w:rPr>
          <w:t>kripsi</w:t>
        </w:r>
      </w:hyperlink>
    </w:p>
    <w:p w14:paraId="08B01F8C" w14:textId="77777777" w:rsidR="002749BB" w:rsidRPr="002749BB" w:rsidRDefault="002749BB" w:rsidP="002749BB">
      <w:pPr>
        <w:ind w:firstLine="0"/>
        <w:rPr>
          <w:lang w:eastAsia="zh-CN"/>
        </w:rPr>
      </w:pPr>
    </w:p>
    <w:p w14:paraId="3FA0891F" w14:textId="4D7ECB82" w:rsidR="00C85C8A" w:rsidRPr="008D3CFD" w:rsidRDefault="00C85C8A" w:rsidP="00C85C8A">
      <w:pPr>
        <w:pStyle w:val="ListParagraph"/>
        <w:ind w:left="0" w:firstLine="0"/>
        <w:rPr>
          <w:b/>
          <w:bCs/>
        </w:rPr>
      </w:pPr>
      <w:r w:rsidRPr="008D3CFD">
        <w:rPr>
          <w:b/>
          <w:bCs/>
        </w:rPr>
        <w:fldChar w:fldCharType="begin"/>
      </w:r>
      <w:r w:rsidRPr="008D3CFD">
        <w:rPr>
          <w:b/>
          <w:bCs/>
        </w:rPr>
        <w:instrText xml:space="preserve"> SEQ Lampiran \* ARABIC </w:instrText>
      </w:r>
      <w:r w:rsidRPr="008D3CFD">
        <w:rPr>
          <w:b/>
          <w:bCs/>
        </w:rPr>
        <w:fldChar w:fldCharType="separate"/>
      </w:r>
      <w:bookmarkStart w:id="255" w:name="_Toc200383037"/>
      <w:r w:rsidR="008D3CFD" w:rsidRPr="008D3CFD">
        <w:rPr>
          <w:b/>
          <w:bCs/>
          <w:noProof/>
        </w:rPr>
        <w:t>2</w:t>
      </w:r>
      <w:r w:rsidRPr="008D3CFD">
        <w:rPr>
          <w:b/>
          <w:bCs/>
        </w:rPr>
        <w:fldChar w:fldCharType="end"/>
      </w:r>
      <w:r w:rsidRPr="008D3CFD">
        <w:rPr>
          <w:b/>
          <w:bCs/>
        </w:rPr>
        <w:t>. Link Video Wawancara</w:t>
      </w:r>
      <w:bookmarkEnd w:id="255"/>
    </w:p>
    <w:p w14:paraId="564C14BE" w14:textId="510F3A98" w:rsidR="00C420E9" w:rsidRPr="00C420E9" w:rsidRDefault="00C420E9" w:rsidP="00C85C8A">
      <w:pPr>
        <w:pStyle w:val="ListParagraph"/>
        <w:ind w:left="0" w:firstLine="0"/>
        <w:rPr>
          <w:lang w:eastAsia="zh-CN"/>
        </w:rPr>
      </w:pPr>
      <w:hyperlink r:id="rId102" w:history="1">
        <w:r w:rsidRPr="00C420E9">
          <w:rPr>
            <w:rStyle w:val="Hyperlink"/>
            <w:lang w:eastAsia="zh-CN"/>
          </w:rPr>
          <w:t>petra.id/VideoWawancar</w:t>
        </w:r>
        <w:r w:rsidRPr="00C420E9">
          <w:rPr>
            <w:rStyle w:val="Hyperlink"/>
            <w:lang w:eastAsia="zh-CN"/>
          </w:rPr>
          <w:t>a</w:t>
        </w:r>
        <w:r w:rsidRPr="00C420E9">
          <w:rPr>
            <w:rStyle w:val="Hyperlink"/>
            <w:lang w:eastAsia="zh-CN"/>
          </w:rPr>
          <w:t>UserRodex</w:t>
        </w:r>
      </w:hyperlink>
    </w:p>
    <w:sectPr w:rsidR="00C420E9" w:rsidRPr="00C420E9" w:rsidSect="001022CA">
      <w:pgSz w:w="11907" w:h="16840" w:code="9"/>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10E6B" w14:textId="77777777" w:rsidR="005E1C01" w:rsidRPr="006127CE" w:rsidRDefault="005E1C01" w:rsidP="002D31D7">
      <w:r w:rsidRPr="006127CE">
        <w:separator/>
      </w:r>
    </w:p>
    <w:p w14:paraId="0372DAF8" w14:textId="77777777" w:rsidR="005E1C01" w:rsidRPr="006127CE" w:rsidRDefault="005E1C01" w:rsidP="002D31D7"/>
  </w:endnote>
  <w:endnote w:type="continuationSeparator" w:id="0">
    <w:p w14:paraId="075006AE" w14:textId="77777777" w:rsidR="005E1C01" w:rsidRPr="006127CE" w:rsidRDefault="005E1C01" w:rsidP="002D31D7">
      <w:r w:rsidRPr="006127CE">
        <w:continuationSeparator/>
      </w:r>
    </w:p>
    <w:p w14:paraId="241CF4D7" w14:textId="77777777" w:rsidR="005E1C01" w:rsidRPr="006127CE" w:rsidRDefault="005E1C01" w:rsidP="002D31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6883" w14:textId="77777777" w:rsidR="002D31D7" w:rsidRPr="006127CE" w:rsidRDefault="002D31D7">
    <w:pPr>
      <w:pStyle w:val="Footer"/>
      <w:framePr w:wrap="around" w:vAnchor="text" w:hAnchor="margin" w:xAlign="center" w:y="1"/>
      <w:rPr>
        <w:rStyle w:val="PageNumber"/>
      </w:rPr>
    </w:pPr>
    <w:r w:rsidRPr="006127CE">
      <w:rPr>
        <w:rStyle w:val="PageNumber"/>
      </w:rPr>
      <w:fldChar w:fldCharType="begin"/>
    </w:r>
    <w:r w:rsidRPr="006127CE">
      <w:rPr>
        <w:rStyle w:val="PageNumber"/>
      </w:rPr>
      <w:instrText xml:space="preserve">PAGE  </w:instrText>
    </w:r>
    <w:r w:rsidRPr="006127CE">
      <w:rPr>
        <w:rStyle w:val="PageNumber"/>
      </w:rPr>
      <w:fldChar w:fldCharType="separate"/>
    </w:r>
    <w:r w:rsidRPr="006127CE">
      <w:rPr>
        <w:rStyle w:val="PageNumber"/>
      </w:rPr>
      <w:t>ii</w:t>
    </w:r>
    <w:r w:rsidRPr="006127CE">
      <w:rPr>
        <w:rStyle w:val="PageNumber"/>
      </w:rPr>
      <w:fldChar w:fldCharType="end"/>
    </w:r>
  </w:p>
  <w:p w14:paraId="12D32323" w14:textId="77777777" w:rsidR="002D31D7" w:rsidRPr="006127CE" w:rsidRDefault="002D31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ED67E" w14:textId="79F9B0F2" w:rsidR="00877F1A" w:rsidRDefault="00877F1A">
    <w:pPr>
      <w:pStyle w:val="Footer"/>
      <w:jc w:val="center"/>
    </w:pPr>
  </w:p>
  <w:p w14:paraId="34E86394" w14:textId="6112B18C" w:rsidR="00E8222C" w:rsidRPr="001022CA" w:rsidRDefault="00877F1A" w:rsidP="001022CA">
    <w:pPr>
      <w:pStyle w:val="Footer"/>
      <w:jc w:val="right"/>
      <w:rPr>
        <w:rFonts w:ascii="Calibri" w:hAnsi="Calibri"/>
        <w:b/>
      </w:rPr>
    </w:pPr>
    <w:r>
      <w:rPr>
        <w:rFonts w:ascii="Calibri" w:hAnsi="Calibri"/>
        <w:b/>
      </w:rPr>
      <w:t xml:space="preserve">Universitas </w:t>
    </w:r>
    <w:r>
      <w:rPr>
        <w:rFonts w:ascii="Calibri" w:hAnsi="Calibri"/>
        <w:b/>
      </w:rPr>
      <w:t>Kristen Petra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D5207" w14:textId="1A1C9367" w:rsidR="001022CA" w:rsidRPr="001022CA" w:rsidRDefault="001022CA">
    <w:pPr>
      <w:pStyle w:val="Footer"/>
      <w:rPr>
        <w:b/>
        <w:bCs/>
      </w:rPr>
    </w:pPr>
    <w:r>
      <w:tab/>
    </w:r>
    <w:r>
      <w:tab/>
    </w:r>
    <w:r>
      <w:rPr>
        <w:b/>
        <w:bCs/>
      </w:rPr>
      <w:t xml:space="preserve">Universitas </w:t>
    </w:r>
    <w:r>
      <w:rPr>
        <w:b/>
        <w:bCs/>
      </w:rPr>
      <w:t>Krsiten Petra</w:t>
    </w:r>
  </w:p>
  <w:p w14:paraId="63026D5D" w14:textId="0A838C83" w:rsidR="002D31D7" w:rsidRPr="006127CE" w:rsidRDefault="002D31D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59EA9" w14:textId="34D78A73" w:rsidR="00877F1A" w:rsidRDefault="00262550" w:rsidP="00262550">
    <w:pPr>
      <w:pStyle w:val="Footer"/>
      <w:ind w:firstLine="0"/>
    </w:pPr>
    <w:r>
      <w:tab/>
    </w:r>
    <w:sdt>
      <w:sdtPr>
        <w:id w:val="-1196236689"/>
        <w:docPartObj>
          <w:docPartGallery w:val="Page Numbers (Bottom of Page)"/>
          <w:docPartUnique/>
        </w:docPartObj>
      </w:sdtPr>
      <w:sdtEndPr>
        <w:rPr>
          <w:noProof/>
        </w:rPr>
      </w:sdtEndPr>
      <w:sdtContent>
        <w:r w:rsidR="00877F1A">
          <w:fldChar w:fldCharType="begin"/>
        </w:r>
        <w:r w:rsidR="00877F1A">
          <w:instrText xml:space="preserve"> PAGE   \* MERGEFORMAT </w:instrText>
        </w:r>
        <w:r w:rsidR="00877F1A">
          <w:fldChar w:fldCharType="separate"/>
        </w:r>
        <w:r w:rsidR="00877F1A">
          <w:rPr>
            <w:noProof/>
          </w:rPr>
          <w:t>2</w:t>
        </w:r>
        <w:r w:rsidR="00877F1A">
          <w:rPr>
            <w:noProof/>
          </w:rPr>
          <w:fldChar w:fldCharType="end"/>
        </w:r>
      </w:sdtContent>
    </w:sdt>
  </w:p>
  <w:p w14:paraId="67448A3D" w14:textId="0F606069" w:rsidR="00877F1A" w:rsidRPr="001022CA" w:rsidRDefault="00877F1A" w:rsidP="001022CA">
    <w:pPr>
      <w:pStyle w:val="Footer"/>
      <w:jc w:val="right"/>
      <w:rPr>
        <w:rFonts w:ascii="Calibri" w:hAnsi="Calibri"/>
        <w:b/>
      </w:rPr>
    </w:pPr>
    <w:r>
      <w:rPr>
        <w:rFonts w:ascii="Calibri" w:hAnsi="Calibri"/>
        <w:b/>
      </w:rPr>
      <w:t xml:space="preserve">Universitas </w:t>
    </w:r>
    <w:r>
      <w:rPr>
        <w:rFonts w:ascii="Calibri" w:hAnsi="Calibri"/>
        <w:b/>
      </w:rPr>
      <w:t>Kristen Petra</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214441"/>
      <w:docPartObj>
        <w:docPartGallery w:val="Page Numbers (Bottom of Page)"/>
        <w:docPartUnique/>
      </w:docPartObj>
    </w:sdtPr>
    <w:sdtEndPr>
      <w:rPr>
        <w:noProof/>
      </w:rPr>
    </w:sdtEndPr>
    <w:sdtContent>
      <w:p w14:paraId="07240549" w14:textId="35E39F29" w:rsidR="00333C2E" w:rsidRDefault="00333C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E52BA6" w14:textId="2B5AC6B0" w:rsidR="002D31D7" w:rsidRPr="006127CE" w:rsidRDefault="001022CA" w:rsidP="00E4414A">
    <w:pPr>
      <w:pStyle w:val="Footer"/>
      <w:jc w:val="right"/>
      <w:rPr>
        <w:rFonts w:ascii="Calibri" w:hAnsi="Calibri"/>
        <w:b/>
      </w:rPr>
    </w:pPr>
    <w:r>
      <w:rPr>
        <w:b/>
        <w:bCs/>
      </w:rPr>
      <w:t>Universitas Krsiten Petra</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9EEEE" w14:textId="75F96751" w:rsidR="001022CA" w:rsidRDefault="00DC715E" w:rsidP="00DC715E">
    <w:pPr>
      <w:pStyle w:val="Footer"/>
      <w:ind w:firstLine="0"/>
    </w:pPr>
    <w:r>
      <w:tab/>
    </w:r>
    <w:sdt>
      <w:sdtPr>
        <w:id w:val="1088266321"/>
        <w:docPartObj>
          <w:docPartGallery w:val="Page Numbers (Bottom of Page)"/>
          <w:docPartUnique/>
        </w:docPartObj>
      </w:sdtPr>
      <w:sdtEndPr>
        <w:rPr>
          <w:noProof/>
        </w:rPr>
      </w:sdtEndPr>
      <w:sdtContent>
        <w:r w:rsidR="001022CA">
          <w:fldChar w:fldCharType="begin"/>
        </w:r>
        <w:r w:rsidR="001022CA">
          <w:instrText xml:space="preserve"> PAGE   \* MERGEFORMAT </w:instrText>
        </w:r>
        <w:r w:rsidR="001022CA">
          <w:fldChar w:fldCharType="separate"/>
        </w:r>
        <w:r w:rsidR="001022CA">
          <w:rPr>
            <w:noProof/>
          </w:rPr>
          <w:t>2</w:t>
        </w:r>
        <w:r w:rsidR="001022CA">
          <w:rPr>
            <w:noProof/>
          </w:rPr>
          <w:fldChar w:fldCharType="end"/>
        </w:r>
      </w:sdtContent>
    </w:sdt>
  </w:p>
  <w:p w14:paraId="62A00BC2" w14:textId="0AF5C362" w:rsidR="001022CA" w:rsidRPr="001022CA" w:rsidRDefault="001022CA" w:rsidP="001022CA">
    <w:pPr>
      <w:pStyle w:val="Footer"/>
      <w:jc w:val="right"/>
      <w:rPr>
        <w:rFonts w:ascii="Calibri" w:hAnsi="Calibri"/>
        <w:b/>
      </w:rPr>
    </w:pPr>
    <w:r>
      <w:rPr>
        <w:b/>
        <w:bCs/>
      </w:rPr>
      <w:tab/>
    </w:r>
    <w:r>
      <w:rPr>
        <w:b/>
        <w:bCs/>
      </w:rPr>
      <w:tab/>
      <w:t xml:space="preserve">Universitas </w:t>
    </w:r>
    <w:r>
      <w:rPr>
        <w:b/>
        <w:bCs/>
      </w:rPr>
      <w:t>Kr</w:t>
    </w:r>
    <w:r w:rsidR="00297292">
      <w:rPr>
        <w:b/>
        <w:bCs/>
      </w:rPr>
      <w:t>i</w:t>
    </w:r>
    <w:r>
      <w:rPr>
        <w:b/>
        <w:bCs/>
      </w:rPr>
      <w:t>sten Petra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DB2CE" w14:textId="77777777" w:rsidR="005E1C01" w:rsidRPr="006127CE" w:rsidRDefault="005E1C01" w:rsidP="002D31D7">
      <w:r w:rsidRPr="006127CE">
        <w:separator/>
      </w:r>
    </w:p>
    <w:p w14:paraId="06C13426" w14:textId="77777777" w:rsidR="005E1C01" w:rsidRPr="006127CE" w:rsidRDefault="005E1C01" w:rsidP="002D31D7"/>
  </w:footnote>
  <w:footnote w:type="continuationSeparator" w:id="0">
    <w:p w14:paraId="68C8E19A" w14:textId="77777777" w:rsidR="005E1C01" w:rsidRPr="006127CE" w:rsidRDefault="005E1C01" w:rsidP="002D31D7">
      <w:r w:rsidRPr="006127CE">
        <w:continuationSeparator/>
      </w:r>
    </w:p>
    <w:p w14:paraId="7D83C30F" w14:textId="77777777" w:rsidR="005E1C01" w:rsidRPr="006127CE" w:rsidRDefault="005E1C01" w:rsidP="002D31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C507C" w14:textId="77777777" w:rsidR="002D31D7" w:rsidRPr="006127CE" w:rsidRDefault="002D31D7">
    <w:pPr>
      <w:pStyle w:val="Head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1"/>
    <w:lvl w:ilvl="0">
      <w:start w:val="1"/>
      <w:numFmt w:val="lowerLetter"/>
      <w:lvlText w:val="%1."/>
      <w:lvlJc w:val="left"/>
      <w:pPr>
        <w:tabs>
          <w:tab w:val="num" w:pos="720"/>
        </w:tabs>
      </w:pPr>
    </w:lvl>
  </w:abstractNum>
  <w:abstractNum w:abstractNumId="1" w15:restartNumberingAfterBreak="0">
    <w:nsid w:val="00000003"/>
    <w:multiLevelType w:val="singleLevel"/>
    <w:tmpl w:val="00000003"/>
    <w:name w:val="WW8Num2"/>
    <w:lvl w:ilvl="0">
      <w:start w:val="1"/>
      <w:numFmt w:val="lowerLetter"/>
      <w:lvlText w:val="%1."/>
      <w:lvlJc w:val="left"/>
      <w:pPr>
        <w:tabs>
          <w:tab w:val="num" w:pos="1140"/>
        </w:tabs>
      </w:pPr>
    </w:lvl>
  </w:abstractNum>
  <w:abstractNum w:abstractNumId="2" w15:restartNumberingAfterBreak="0">
    <w:nsid w:val="00000006"/>
    <w:multiLevelType w:val="multilevel"/>
    <w:tmpl w:val="00000006"/>
    <w:name w:val="WW8Num5"/>
    <w:lvl w:ilvl="0">
      <w:start w:val="1"/>
      <w:numFmt w:val="decimal"/>
      <w:lvlText w:val="%1."/>
      <w:lvlJc w:val="left"/>
      <w:pPr>
        <w:tabs>
          <w:tab w:val="num" w:pos="1080"/>
        </w:tabs>
      </w:pPr>
    </w:lvl>
    <w:lvl w:ilvl="1">
      <w:start w:val="1"/>
      <w:numFmt w:val="lowerLetter"/>
      <w:lvlText w:val="%2."/>
      <w:lvlJc w:val="left"/>
      <w:pPr>
        <w:tabs>
          <w:tab w:val="num" w:pos="360"/>
        </w:tabs>
      </w:pPr>
      <w:rPr>
        <w:sz w:val="24"/>
        <w:szCs w:val="24"/>
      </w:rPr>
    </w:lvl>
    <w:lvl w:ilvl="2">
      <w:start w:val="1"/>
      <w:numFmt w:val="lowerRoman"/>
      <w:lvlText w:val="%3."/>
      <w:lvlJc w:val="right"/>
      <w:pPr>
        <w:tabs>
          <w:tab w:val="num" w:pos="2520"/>
        </w:tabs>
      </w:pPr>
    </w:lvl>
    <w:lvl w:ilvl="3">
      <w:start w:val="1"/>
      <w:numFmt w:val="decimal"/>
      <w:lvlText w:val="%4."/>
      <w:lvlJc w:val="left"/>
      <w:pPr>
        <w:tabs>
          <w:tab w:val="num" w:pos="360"/>
        </w:tabs>
      </w:pPr>
      <w:rPr>
        <w:rFonts w:ascii="Times New Roman" w:eastAsia="Times New Roman" w:hAnsi="Times New Roman"/>
      </w:rPr>
    </w:lvl>
    <w:lvl w:ilvl="4">
      <w:start w:val="1"/>
      <w:numFmt w:val="decimal"/>
      <w:lvlText w:val="%5"/>
      <w:lvlJc w:val="left"/>
      <w:pPr>
        <w:tabs>
          <w:tab w:val="num" w:pos="3960"/>
        </w:tabs>
      </w:pPr>
    </w:lvl>
    <w:lvl w:ilvl="5">
      <w:start w:val="3"/>
      <w:numFmt w:val="bullet"/>
      <w:lvlText w:val="-"/>
      <w:lvlJc w:val="left"/>
      <w:pPr>
        <w:tabs>
          <w:tab w:val="num" w:pos="4860"/>
        </w:tabs>
      </w:pPr>
      <w:rPr>
        <w:rFonts w:ascii="Times New Roman" w:hAnsi="Times New Roman"/>
      </w:rPr>
    </w:lvl>
    <w:lvl w:ilvl="6">
      <w:start w:val="1"/>
      <w:numFmt w:val="decimal"/>
      <w:lvlText w:val="%7."/>
      <w:lvlJc w:val="left"/>
      <w:pPr>
        <w:tabs>
          <w:tab w:val="num" w:pos="5400"/>
        </w:tabs>
      </w:pPr>
    </w:lvl>
    <w:lvl w:ilvl="7">
      <w:start w:val="1"/>
      <w:numFmt w:val="lowerLetter"/>
      <w:lvlText w:val="%8."/>
      <w:lvlJc w:val="left"/>
      <w:pPr>
        <w:tabs>
          <w:tab w:val="num" w:pos="6120"/>
        </w:tabs>
      </w:pPr>
    </w:lvl>
    <w:lvl w:ilvl="8">
      <w:start w:val="1"/>
      <w:numFmt w:val="lowerRoman"/>
      <w:lvlText w:val="%9."/>
      <w:lvlJc w:val="right"/>
      <w:pPr>
        <w:tabs>
          <w:tab w:val="num" w:pos="6840"/>
        </w:tabs>
      </w:pPr>
    </w:lvl>
  </w:abstractNum>
  <w:abstractNum w:abstractNumId="3" w15:restartNumberingAfterBreak="0">
    <w:nsid w:val="00000007"/>
    <w:multiLevelType w:val="multilevel"/>
    <w:tmpl w:val="00000007"/>
    <w:name w:val="WW8Num6"/>
    <w:lvl w:ilvl="0">
      <w:start w:val="3"/>
      <w:numFmt w:val="decimal"/>
      <w:lvlText w:val="%1"/>
      <w:lvlJc w:val="left"/>
      <w:pPr>
        <w:tabs>
          <w:tab w:val="num" w:pos="360"/>
        </w:tabs>
      </w:pPr>
      <w:rPr>
        <w:b/>
        <w:bCs/>
      </w:rPr>
    </w:lvl>
    <w:lvl w:ilvl="1">
      <w:start w:val="3"/>
      <w:numFmt w:val="decimal"/>
      <w:lvlText w:val="%1.%2"/>
      <w:lvlJc w:val="left"/>
      <w:pPr>
        <w:tabs>
          <w:tab w:val="num" w:pos="720"/>
        </w:tabs>
      </w:pPr>
      <w:rPr>
        <w:b/>
        <w:bCs/>
      </w:rPr>
    </w:lvl>
    <w:lvl w:ilvl="2">
      <w:start w:val="1"/>
      <w:numFmt w:val="decimal"/>
      <w:lvlText w:val="%1.%2.%3"/>
      <w:lvlJc w:val="left"/>
      <w:pPr>
        <w:tabs>
          <w:tab w:val="num" w:pos="720"/>
        </w:tabs>
      </w:pPr>
      <w:rPr>
        <w:b/>
        <w:bCs/>
      </w:rPr>
    </w:lvl>
    <w:lvl w:ilvl="3">
      <w:start w:val="1"/>
      <w:numFmt w:val="decimal"/>
      <w:lvlText w:val="%1.%2.%3.%4"/>
      <w:lvlJc w:val="left"/>
      <w:pPr>
        <w:tabs>
          <w:tab w:val="num" w:pos="720"/>
        </w:tabs>
      </w:pPr>
      <w:rPr>
        <w:b w:val="0"/>
        <w:bCs w:val="0"/>
      </w:rPr>
    </w:lvl>
    <w:lvl w:ilvl="4">
      <w:start w:val="1"/>
      <w:numFmt w:val="decimal"/>
      <w:lvlText w:val="%1.%2.%3.%4.%5"/>
      <w:lvlJc w:val="left"/>
      <w:pPr>
        <w:tabs>
          <w:tab w:val="num" w:pos="2520"/>
        </w:tabs>
      </w:pPr>
      <w:rPr>
        <w:b/>
        <w:bCs/>
      </w:rPr>
    </w:lvl>
    <w:lvl w:ilvl="5">
      <w:start w:val="1"/>
      <w:numFmt w:val="decimal"/>
      <w:lvlText w:val="%1.%2.%3.%4.%5.%6"/>
      <w:lvlJc w:val="left"/>
      <w:pPr>
        <w:tabs>
          <w:tab w:val="num" w:pos="2880"/>
        </w:tabs>
      </w:pPr>
      <w:rPr>
        <w:b/>
        <w:bCs/>
      </w:rPr>
    </w:lvl>
    <w:lvl w:ilvl="6">
      <w:start w:val="1"/>
      <w:numFmt w:val="decimal"/>
      <w:lvlText w:val="%1.%2.%3.%4.%5.%6.%7"/>
      <w:lvlJc w:val="left"/>
      <w:pPr>
        <w:tabs>
          <w:tab w:val="num" w:pos="3600"/>
        </w:tabs>
      </w:pPr>
      <w:rPr>
        <w:b/>
        <w:bCs/>
      </w:rPr>
    </w:lvl>
    <w:lvl w:ilvl="7">
      <w:start w:val="1"/>
      <w:numFmt w:val="decimal"/>
      <w:lvlText w:val="%1.%2.%3.%4.%5.%6.%7.%8"/>
      <w:lvlJc w:val="left"/>
      <w:pPr>
        <w:tabs>
          <w:tab w:val="num" w:pos="3960"/>
        </w:tabs>
      </w:pPr>
      <w:rPr>
        <w:b/>
        <w:bCs/>
      </w:rPr>
    </w:lvl>
    <w:lvl w:ilvl="8">
      <w:start w:val="1"/>
      <w:numFmt w:val="decimal"/>
      <w:lvlText w:val="%1.%2.%3.%4.%5.%6.%7.%8.%9"/>
      <w:lvlJc w:val="left"/>
      <w:pPr>
        <w:tabs>
          <w:tab w:val="num" w:pos="4680"/>
        </w:tabs>
      </w:pPr>
      <w:rPr>
        <w:b/>
        <w:bCs/>
      </w:rPr>
    </w:lvl>
  </w:abstractNum>
  <w:abstractNum w:abstractNumId="4" w15:restartNumberingAfterBreak="0">
    <w:nsid w:val="0000000A"/>
    <w:multiLevelType w:val="multilevel"/>
    <w:tmpl w:val="2D86D7A8"/>
    <w:name w:val="WW8Num10"/>
    <w:lvl w:ilvl="0">
      <w:start w:val="1"/>
      <w:numFmt w:val="decimal"/>
      <w:lvlText w:val="%1."/>
      <w:lvlJc w:val="left"/>
      <w:pPr>
        <w:tabs>
          <w:tab w:val="num" w:pos="420"/>
        </w:tabs>
      </w:pPr>
      <w:rPr>
        <w:rFonts w:asciiTheme="minorHAnsi" w:eastAsia="Times New Roman" w:hAnsiTheme="minorHAnsi" w:cstheme="minorHAnsi" w:hint="default"/>
      </w:rPr>
    </w:lvl>
    <w:lvl w:ilvl="1">
      <w:start w:val="1"/>
      <w:numFmt w:val="decimal"/>
      <w:lvlText w:val="%1.%2"/>
      <w:lvlJc w:val="left"/>
      <w:pPr>
        <w:tabs>
          <w:tab w:val="num" w:pos="780"/>
        </w:tabs>
      </w:pPr>
    </w:lvl>
    <w:lvl w:ilvl="2">
      <w:start w:val="1"/>
      <w:numFmt w:val="decimal"/>
      <w:lvlText w:val="%1.%2.%3"/>
      <w:lvlJc w:val="left"/>
      <w:pPr>
        <w:tabs>
          <w:tab w:val="num" w:pos="1500"/>
        </w:tabs>
      </w:pPr>
    </w:lvl>
    <w:lvl w:ilvl="3">
      <w:start w:val="1"/>
      <w:numFmt w:val="decimal"/>
      <w:lvlText w:val="%1.%2.%3.%4"/>
      <w:lvlJc w:val="left"/>
      <w:pPr>
        <w:tabs>
          <w:tab w:val="num" w:pos="1860"/>
        </w:tabs>
      </w:pPr>
    </w:lvl>
    <w:lvl w:ilvl="4">
      <w:start w:val="1"/>
      <w:numFmt w:val="decimal"/>
      <w:lvlText w:val="%1.%2.%3.%4.%5"/>
      <w:lvlJc w:val="left"/>
      <w:pPr>
        <w:tabs>
          <w:tab w:val="num" w:pos="2580"/>
        </w:tabs>
      </w:pPr>
    </w:lvl>
    <w:lvl w:ilvl="5">
      <w:start w:val="1"/>
      <w:numFmt w:val="decimal"/>
      <w:lvlText w:val="%1.%2.%3.%4.%5.%6"/>
      <w:lvlJc w:val="left"/>
      <w:pPr>
        <w:tabs>
          <w:tab w:val="num" w:pos="2940"/>
        </w:tabs>
      </w:pPr>
    </w:lvl>
    <w:lvl w:ilvl="6">
      <w:start w:val="1"/>
      <w:numFmt w:val="decimal"/>
      <w:lvlText w:val="%1.%2.%3.%4.%5.%6.%7"/>
      <w:lvlJc w:val="left"/>
      <w:pPr>
        <w:tabs>
          <w:tab w:val="num" w:pos="3660"/>
        </w:tabs>
      </w:pPr>
    </w:lvl>
    <w:lvl w:ilvl="7">
      <w:start w:val="1"/>
      <w:numFmt w:val="decimal"/>
      <w:lvlText w:val="%1.%2.%3.%4.%5.%6.%7.%8"/>
      <w:lvlJc w:val="left"/>
      <w:pPr>
        <w:tabs>
          <w:tab w:val="num" w:pos="4020"/>
        </w:tabs>
      </w:pPr>
    </w:lvl>
    <w:lvl w:ilvl="8">
      <w:start w:val="1"/>
      <w:numFmt w:val="decimal"/>
      <w:lvlText w:val="%1.%2.%3.%4.%5.%6.%7.%8.%9"/>
      <w:lvlJc w:val="left"/>
      <w:pPr>
        <w:tabs>
          <w:tab w:val="num" w:pos="4740"/>
        </w:tabs>
      </w:pPr>
    </w:lvl>
  </w:abstractNum>
  <w:abstractNum w:abstractNumId="5" w15:restartNumberingAfterBreak="0">
    <w:nsid w:val="0000000C"/>
    <w:multiLevelType w:val="multilevel"/>
    <w:tmpl w:val="0000000C"/>
    <w:name w:val="WW8Num12"/>
    <w:lvl w:ilvl="0">
      <w:start w:val="1"/>
      <w:numFmt w:val="decimal"/>
      <w:lvlText w:val="%1."/>
      <w:lvlJc w:val="left"/>
      <w:pPr>
        <w:tabs>
          <w:tab w:val="num" w:pos="720"/>
        </w:tabs>
      </w:pPr>
    </w:lvl>
    <w:lvl w:ilvl="1">
      <w:start w:val="1"/>
      <w:numFmt w:val="decimal"/>
      <w:lvlText w:val="%1.%2"/>
      <w:lvlJc w:val="left"/>
      <w:pPr>
        <w:tabs>
          <w:tab w:val="num" w:pos="720"/>
        </w:tabs>
      </w:pPr>
      <w:rPr>
        <w:b/>
        <w:bCs/>
        <w:i w:val="0"/>
        <w:iCs w:val="0"/>
      </w:rPr>
    </w:lvl>
    <w:lvl w:ilvl="2">
      <w:start w:val="1"/>
      <w:numFmt w:val="decimal"/>
      <w:lvlText w:val="%1.%2.%3"/>
      <w:lvlJc w:val="left"/>
      <w:pPr>
        <w:tabs>
          <w:tab w:val="num" w:pos="1080"/>
        </w:tabs>
      </w:pPr>
      <w:rPr>
        <w:b/>
        <w:bCs/>
      </w:rPr>
    </w:lvl>
    <w:lvl w:ilvl="3">
      <w:start w:val="1"/>
      <w:numFmt w:val="decimal"/>
      <w:lvlText w:val="%1.%2.%3.%4"/>
      <w:lvlJc w:val="left"/>
      <w:pPr>
        <w:tabs>
          <w:tab w:val="num" w:pos="1080"/>
        </w:tabs>
      </w:pPr>
      <w:rPr>
        <w:b/>
        <w:bCs/>
      </w:rPr>
    </w:lvl>
    <w:lvl w:ilvl="4">
      <w:start w:val="1"/>
      <w:numFmt w:val="decimal"/>
      <w:lvlText w:val="%1.%2.%3.%4.%5"/>
      <w:lvlJc w:val="left"/>
      <w:pPr>
        <w:tabs>
          <w:tab w:val="num" w:pos="1440"/>
        </w:tabs>
      </w:pPr>
      <w:rPr>
        <w:b/>
        <w:bCs/>
      </w:rPr>
    </w:lvl>
    <w:lvl w:ilvl="5">
      <w:start w:val="1"/>
      <w:numFmt w:val="decimal"/>
      <w:lvlText w:val="%1.%2.%3.%4.%5.%6"/>
      <w:lvlJc w:val="left"/>
      <w:pPr>
        <w:tabs>
          <w:tab w:val="num" w:pos="1440"/>
        </w:tabs>
      </w:pPr>
      <w:rPr>
        <w:b/>
        <w:bCs/>
      </w:rPr>
    </w:lvl>
    <w:lvl w:ilvl="6">
      <w:start w:val="1"/>
      <w:numFmt w:val="decimal"/>
      <w:lvlText w:val="%1.%2.%3.%4.%5.%6.%7"/>
      <w:lvlJc w:val="left"/>
      <w:pPr>
        <w:tabs>
          <w:tab w:val="num" w:pos="1800"/>
        </w:tabs>
      </w:pPr>
      <w:rPr>
        <w:b/>
        <w:bCs/>
      </w:rPr>
    </w:lvl>
    <w:lvl w:ilvl="7">
      <w:start w:val="1"/>
      <w:numFmt w:val="decimal"/>
      <w:lvlText w:val="%1.%2.%3.%4.%5.%6.%7.%8"/>
      <w:lvlJc w:val="left"/>
      <w:pPr>
        <w:tabs>
          <w:tab w:val="num" w:pos="1800"/>
        </w:tabs>
      </w:pPr>
      <w:rPr>
        <w:b/>
        <w:bCs/>
      </w:rPr>
    </w:lvl>
    <w:lvl w:ilvl="8">
      <w:start w:val="1"/>
      <w:numFmt w:val="decimal"/>
      <w:lvlText w:val="%1.%2.%3.%4.%5.%6.%7.%8.%9"/>
      <w:lvlJc w:val="left"/>
      <w:pPr>
        <w:tabs>
          <w:tab w:val="num" w:pos="2160"/>
        </w:tabs>
      </w:pPr>
      <w:rPr>
        <w:b/>
        <w:bCs/>
      </w:rPr>
    </w:lvl>
  </w:abstractNum>
  <w:abstractNum w:abstractNumId="6" w15:restartNumberingAfterBreak="0">
    <w:nsid w:val="049F0A1D"/>
    <w:multiLevelType w:val="hybridMultilevel"/>
    <w:tmpl w:val="579A01C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7" w15:restartNumberingAfterBreak="0">
    <w:nsid w:val="06423EE1"/>
    <w:multiLevelType w:val="hybridMultilevel"/>
    <w:tmpl w:val="13C24284"/>
    <w:lvl w:ilvl="0" w:tplc="4C9C647E">
      <w:start w:val="1"/>
      <w:numFmt w:val="decimal"/>
      <w:lvlText w:val="%1."/>
      <w:lvlJc w:val="left"/>
      <w:pPr>
        <w:ind w:left="1797" w:hanging="360"/>
      </w:pPr>
      <w:rPr>
        <w:rFonts w:asciiTheme="minorHAnsi" w:eastAsia="Batang" w:hAnsiTheme="minorHAnsi" w:cstheme="minorHAnsi"/>
      </w:r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8" w15:restartNumberingAfterBreak="0">
    <w:nsid w:val="08B8231F"/>
    <w:multiLevelType w:val="hybridMultilevel"/>
    <w:tmpl w:val="2B060A9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9" w15:restartNumberingAfterBreak="0">
    <w:nsid w:val="114B212F"/>
    <w:multiLevelType w:val="multilevel"/>
    <w:tmpl w:val="2D569F2A"/>
    <w:lvl w:ilvl="0">
      <w:start w:val="1"/>
      <w:numFmt w:val="decimal"/>
      <w:pStyle w:val="Heading1"/>
      <w:lvlText w:val="%1."/>
      <w:lvlJc w:val="left"/>
      <w:pPr>
        <w:tabs>
          <w:tab w:val="num" w:pos="454"/>
        </w:tabs>
        <w:ind w:left="357" w:hanging="357"/>
      </w:pPr>
      <w:rPr>
        <w:rFonts w:ascii="Calibri" w:hAnsi="Calibri" w:hint="default"/>
        <w:b/>
        <w:i w:val="0"/>
        <w:sz w:val="22"/>
      </w:rPr>
    </w:lvl>
    <w:lvl w:ilvl="1">
      <w:start w:val="1"/>
      <w:numFmt w:val="decimal"/>
      <w:pStyle w:val="Heading2"/>
      <w:lvlText w:val="%1.%2"/>
      <w:lvlJc w:val="left"/>
      <w:pPr>
        <w:tabs>
          <w:tab w:val="num" w:pos="1134"/>
        </w:tabs>
        <w:ind w:left="567" w:hanging="210"/>
      </w:pPr>
      <w:rPr>
        <w:rFonts w:ascii="Calibri" w:hAnsi="Calibri" w:hint="default"/>
        <w:b/>
        <w:i w:val="0"/>
        <w:sz w:val="22"/>
      </w:rPr>
    </w:lvl>
    <w:lvl w:ilvl="2">
      <w:start w:val="1"/>
      <w:numFmt w:val="decimal"/>
      <w:pStyle w:val="Heading3"/>
      <w:lvlText w:val="%1.%2.%3"/>
      <w:lvlJc w:val="left"/>
      <w:pPr>
        <w:tabs>
          <w:tab w:val="num" w:pos="1701"/>
        </w:tabs>
        <w:ind w:left="794" w:hanging="74"/>
      </w:pPr>
      <w:rPr>
        <w:rFonts w:ascii="Calibri" w:hAnsi="Calibri" w:hint="default"/>
        <w:b/>
        <w:i w:val="0"/>
        <w:sz w:val="22"/>
      </w:rPr>
    </w:lvl>
    <w:lvl w:ilvl="3">
      <w:start w:val="1"/>
      <w:numFmt w:val="decimal"/>
      <w:pStyle w:val="Heading4"/>
      <w:lvlText w:val="%1.%2.%3.%4"/>
      <w:lvlJc w:val="left"/>
      <w:pPr>
        <w:tabs>
          <w:tab w:val="num" w:pos="2268"/>
        </w:tabs>
        <w:ind w:left="1435" w:hanging="358"/>
      </w:pPr>
      <w:rPr>
        <w:rFonts w:ascii="Calibri" w:hAnsi="Calibri" w:hint="default"/>
        <w:b/>
        <w:i w:val="0"/>
        <w:sz w:val="22"/>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5371A97"/>
    <w:multiLevelType w:val="hybridMultilevel"/>
    <w:tmpl w:val="A192FD6E"/>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1" w15:restartNumberingAfterBreak="0">
    <w:nsid w:val="17BA6C29"/>
    <w:multiLevelType w:val="multilevel"/>
    <w:tmpl w:val="48683B80"/>
    <w:lvl w:ilvl="0">
      <w:start w:val="1"/>
      <w:numFmt w:val="decimal"/>
      <w:lvlText w:val="%1."/>
      <w:lvlJc w:val="left"/>
      <w:pPr>
        <w:ind w:left="927" w:hanging="360"/>
      </w:pPr>
      <w:rPr>
        <w:u w:val="none"/>
      </w:rPr>
    </w:lvl>
    <w:lvl w:ilvl="1">
      <w:start w:val="1"/>
      <w:numFmt w:val="lowerLetter"/>
      <w:lvlText w:val="%2."/>
      <w:lvlJc w:val="left"/>
      <w:pPr>
        <w:ind w:left="1647" w:hanging="360"/>
      </w:pPr>
      <w:rPr>
        <w:u w:val="none"/>
      </w:rPr>
    </w:lvl>
    <w:lvl w:ilvl="2">
      <w:start w:val="1"/>
      <w:numFmt w:val="lowerRoman"/>
      <w:lvlText w:val="%3."/>
      <w:lvlJc w:val="right"/>
      <w:pPr>
        <w:ind w:left="2367" w:hanging="360"/>
      </w:pPr>
      <w:rPr>
        <w:u w:val="none"/>
      </w:rPr>
    </w:lvl>
    <w:lvl w:ilvl="3">
      <w:start w:val="1"/>
      <w:numFmt w:val="decimal"/>
      <w:lvlText w:val="%4."/>
      <w:lvlJc w:val="left"/>
      <w:pPr>
        <w:ind w:left="3087" w:hanging="360"/>
      </w:pPr>
      <w:rPr>
        <w:u w:val="none"/>
      </w:rPr>
    </w:lvl>
    <w:lvl w:ilvl="4">
      <w:start w:val="1"/>
      <w:numFmt w:val="lowerLetter"/>
      <w:lvlText w:val="%5."/>
      <w:lvlJc w:val="left"/>
      <w:pPr>
        <w:ind w:left="3807" w:hanging="360"/>
      </w:pPr>
      <w:rPr>
        <w:u w:val="none"/>
      </w:rPr>
    </w:lvl>
    <w:lvl w:ilvl="5">
      <w:start w:val="1"/>
      <w:numFmt w:val="lowerRoman"/>
      <w:lvlText w:val="%6."/>
      <w:lvlJc w:val="right"/>
      <w:pPr>
        <w:ind w:left="4527" w:hanging="360"/>
      </w:pPr>
      <w:rPr>
        <w:u w:val="none"/>
      </w:rPr>
    </w:lvl>
    <w:lvl w:ilvl="6">
      <w:start w:val="1"/>
      <w:numFmt w:val="decimal"/>
      <w:lvlText w:val="%7."/>
      <w:lvlJc w:val="left"/>
      <w:pPr>
        <w:ind w:left="5247" w:hanging="360"/>
      </w:pPr>
      <w:rPr>
        <w:u w:val="none"/>
      </w:rPr>
    </w:lvl>
    <w:lvl w:ilvl="7">
      <w:start w:val="1"/>
      <w:numFmt w:val="lowerLetter"/>
      <w:lvlText w:val="%8."/>
      <w:lvlJc w:val="left"/>
      <w:pPr>
        <w:ind w:left="5967" w:hanging="360"/>
      </w:pPr>
      <w:rPr>
        <w:u w:val="none"/>
      </w:rPr>
    </w:lvl>
    <w:lvl w:ilvl="8">
      <w:start w:val="1"/>
      <w:numFmt w:val="lowerRoman"/>
      <w:lvlText w:val="%9."/>
      <w:lvlJc w:val="right"/>
      <w:pPr>
        <w:ind w:left="6687" w:hanging="360"/>
      </w:pPr>
      <w:rPr>
        <w:u w:val="none"/>
      </w:rPr>
    </w:lvl>
  </w:abstractNum>
  <w:abstractNum w:abstractNumId="12" w15:restartNumberingAfterBreak="0">
    <w:nsid w:val="19E514BD"/>
    <w:multiLevelType w:val="multilevel"/>
    <w:tmpl w:val="8C6EC7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1E5E2B8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5D81392"/>
    <w:multiLevelType w:val="multilevel"/>
    <w:tmpl w:val="D32A8540"/>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5" w15:restartNumberingAfterBreak="0">
    <w:nsid w:val="2A8A289C"/>
    <w:multiLevelType w:val="multilevel"/>
    <w:tmpl w:val="66E861F6"/>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D5A1B10"/>
    <w:multiLevelType w:val="multilevel"/>
    <w:tmpl w:val="D6EA8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7619C4"/>
    <w:multiLevelType w:val="multilevel"/>
    <w:tmpl w:val="4A6CA3E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32EC4876"/>
    <w:multiLevelType w:val="hybridMultilevel"/>
    <w:tmpl w:val="2C762E0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31C728B"/>
    <w:multiLevelType w:val="multilevel"/>
    <w:tmpl w:val="41D27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47246B2"/>
    <w:multiLevelType w:val="multilevel"/>
    <w:tmpl w:val="AC409C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369543CD"/>
    <w:multiLevelType w:val="hybridMultilevel"/>
    <w:tmpl w:val="816687E8"/>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2" w15:restartNumberingAfterBreak="0">
    <w:nsid w:val="373C42AC"/>
    <w:multiLevelType w:val="hybridMultilevel"/>
    <w:tmpl w:val="FE18A55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38BB25C3"/>
    <w:multiLevelType w:val="multilevel"/>
    <w:tmpl w:val="A13C2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B7E2127"/>
    <w:multiLevelType w:val="multilevel"/>
    <w:tmpl w:val="11B82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15E65C0"/>
    <w:multiLevelType w:val="multilevel"/>
    <w:tmpl w:val="62FE3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2933CDB"/>
    <w:multiLevelType w:val="multilevel"/>
    <w:tmpl w:val="A126D092"/>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434D1FEA"/>
    <w:multiLevelType w:val="hybridMultilevel"/>
    <w:tmpl w:val="2D0A5332"/>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28" w15:restartNumberingAfterBreak="0">
    <w:nsid w:val="44830C66"/>
    <w:multiLevelType w:val="multilevel"/>
    <w:tmpl w:val="91D89B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4AF724D1"/>
    <w:multiLevelType w:val="multilevel"/>
    <w:tmpl w:val="641287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0F4236"/>
    <w:multiLevelType w:val="hybridMultilevel"/>
    <w:tmpl w:val="95FA44D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4D806057"/>
    <w:multiLevelType w:val="multilevel"/>
    <w:tmpl w:val="4C828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DA21580"/>
    <w:multiLevelType w:val="hybridMultilevel"/>
    <w:tmpl w:val="F1E6B2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506861A6"/>
    <w:multiLevelType w:val="multilevel"/>
    <w:tmpl w:val="F2C060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0687293"/>
    <w:multiLevelType w:val="multilevel"/>
    <w:tmpl w:val="7D8CE88C"/>
    <w:lvl w:ilvl="0">
      <w:start w:val="1"/>
      <w:numFmt w:val="decimal"/>
      <w:lvlText w:val="%1."/>
      <w:lvlJc w:val="left"/>
      <w:pPr>
        <w:ind w:left="357" w:hanging="357"/>
      </w:pPr>
      <w:rPr>
        <w:rFonts w:ascii="Calibri" w:eastAsia="Calibri" w:hAnsi="Calibri" w:cs="Calibri"/>
        <w:b/>
        <w:i w:val="0"/>
        <w:sz w:val="22"/>
        <w:szCs w:val="22"/>
      </w:rPr>
    </w:lvl>
    <w:lvl w:ilvl="1">
      <w:start w:val="1"/>
      <w:numFmt w:val="decimal"/>
      <w:lvlText w:val="%1.%2"/>
      <w:lvlJc w:val="left"/>
      <w:pPr>
        <w:ind w:left="567" w:hanging="210"/>
      </w:pPr>
      <w:rPr>
        <w:rFonts w:ascii="Calibri" w:eastAsia="Calibri" w:hAnsi="Calibri" w:cs="Calibri"/>
        <w:b/>
        <w:i w:val="0"/>
        <w:sz w:val="22"/>
        <w:szCs w:val="22"/>
      </w:rPr>
    </w:lvl>
    <w:lvl w:ilvl="2">
      <w:start w:val="1"/>
      <w:numFmt w:val="decimal"/>
      <w:lvlText w:val="%1.%2.%3"/>
      <w:lvlJc w:val="left"/>
      <w:pPr>
        <w:ind w:left="794" w:hanging="794"/>
      </w:pPr>
      <w:rPr>
        <w:rFonts w:ascii="Calibri" w:eastAsia="Calibri" w:hAnsi="Calibri" w:cs="Calibri"/>
        <w:b/>
        <w:i w:val="0"/>
        <w:sz w:val="22"/>
        <w:szCs w:val="22"/>
      </w:rPr>
    </w:lvl>
    <w:lvl w:ilvl="3">
      <w:start w:val="1"/>
      <w:numFmt w:val="decimal"/>
      <w:lvlText w:val="%1.%2.%3.%4"/>
      <w:lvlJc w:val="left"/>
      <w:pPr>
        <w:ind w:left="720" w:hanging="720"/>
      </w:pPr>
      <w:rPr>
        <w:rFonts w:ascii="Calibri" w:eastAsia="Calibri" w:hAnsi="Calibri" w:cs="Calibri"/>
        <w:b/>
        <w:i w:val="0"/>
        <w:sz w:val="22"/>
        <w:szCs w:val="22"/>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5" w15:restartNumberingAfterBreak="0">
    <w:nsid w:val="512B140A"/>
    <w:multiLevelType w:val="multilevel"/>
    <w:tmpl w:val="FB9E5EC2"/>
    <w:lvl w:ilvl="0">
      <w:start w:val="1"/>
      <w:numFmt w:val="decimal"/>
      <w:lvlText w:val="%1."/>
      <w:lvlJc w:val="left"/>
      <w:pPr>
        <w:ind w:left="1797" w:hanging="360"/>
      </w:pPr>
      <w:rPr>
        <w:u w:val="none"/>
      </w:rPr>
    </w:lvl>
    <w:lvl w:ilvl="1">
      <w:start w:val="1"/>
      <w:numFmt w:val="lowerLetter"/>
      <w:lvlText w:val="%2."/>
      <w:lvlJc w:val="left"/>
      <w:pPr>
        <w:ind w:left="2517" w:hanging="360"/>
      </w:pPr>
      <w:rPr>
        <w:u w:val="none"/>
      </w:rPr>
    </w:lvl>
    <w:lvl w:ilvl="2">
      <w:start w:val="1"/>
      <w:numFmt w:val="lowerRoman"/>
      <w:lvlText w:val="%3."/>
      <w:lvlJc w:val="right"/>
      <w:pPr>
        <w:ind w:left="3237" w:hanging="180"/>
      </w:pPr>
      <w:rPr>
        <w:u w:val="none"/>
      </w:rPr>
    </w:lvl>
    <w:lvl w:ilvl="3">
      <w:start w:val="1"/>
      <w:numFmt w:val="decimal"/>
      <w:lvlText w:val="%4."/>
      <w:lvlJc w:val="left"/>
      <w:pPr>
        <w:ind w:left="3957" w:hanging="360"/>
      </w:pPr>
      <w:rPr>
        <w:u w:val="none"/>
      </w:rPr>
    </w:lvl>
    <w:lvl w:ilvl="4">
      <w:start w:val="1"/>
      <w:numFmt w:val="lowerLetter"/>
      <w:lvlText w:val="%5."/>
      <w:lvlJc w:val="left"/>
      <w:pPr>
        <w:ind w:left="4677" w:hanging="360"/>
      </w:pPr>
      <w:rPr>
        <w:u w:val="none"/>
      </w:rPr>
    </w:lvl>
    <w:lvl w:ilvl="5">
      <w:start w:val="1"/>
      <w:numFmt w:val="lowerRoman"/>
      <w:lvlText w:val="%6."/>
      <w:lvlJc w:val="right"/>
      <w:pPr>
        <w:ind w:left="5397" w:hanging="180"/>
      </w:pPr>
      <w:rPr>
        <w:u w:val="none"/>
      </w:rPr>
    </w:lvl>
    <w:lvl w:ilvl="6">
      <w:start w:val="1"/>
      <w:numFmt w:val="decimal"/>
      <w:lvlText w:val="%7."/>
      <w:lvlJc w:val="left"/>
      <w:pPr>
        <w:ind w:left="6117" w:hanging="360"/>
      </w:pPr>
      <w:rPr>
        <w:u w:val="none"/>
      </w:rPr>
    </w:lvl>
    <w:lvl w:ilvl="7">
      <w:start w:val="1"/>
      <w:numFmt w:val="lowerLetter"/>
      <w:lvlText w:val="%8."/>
      <w:lvlJc w:val="left"/>
      <w:pPr>
        <w:ind w:left="6837" w:hanging="360"/>
      </w:pPr>
      <w:rPr>
        <w:u w:val="none"/>
      </w:rPr>
    </w:lvl>
    <w:lvl w:ilvl="8">
      <w:start w:val="1"/>
      <w:numFmt w:val="lowerRoman"/>
      <w:lvlText w:val="%9."/>
      <w:lvlJc w:val="right"/>
      <w:pPr>
        <w:ind w:left="7557" w:hanging="180"/>
      </w:pPr>
      <w:rPr>
        <w:u w:val="none"/>
      </w:rPr>
    </w:lvl>
  </w:abstractNum>
  <w:abstractNum w:abstractNumId="36" w15:restartNumberingAfterBreak="0">
    <w:nsid w:val="521F3301"/>
    <w:multiLevelType w:val="multilevel"/>
    <w:tmpl w:val="EB4083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53BE5FEA"/>
    <w:multiLevelType w:val="hybridMultilevel"/>
    <w:tmpl w:val="AA74D97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8" w15:restartNumberingAfterBreak="0">
    <w:nsid w:val="5405162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6467DEF"/>
    <w:multiLevelType w:val="multilevel"/>
    <w:tmpl w:val="102CE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B2C7F28"/>
    <w:multiLevelType w:val="hybridMultilevel"/>
    <w:tmpl w:val="FC92206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5B3C5541"/>
    <w:multiLevelType w:val="multilevel"/>
    <w:tmpl w:val="B9FEF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D781B57"/>
    <w:multiLevelType w:val="multilevel"/>
    <w:tmpl w:val="3E8E4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DE56E5F"/>
    <w:multiLevelType w:val="hybridMultilevel"/>
    <w:tmpl w:val="ED92792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44" w15:restartNumberingAfterBreak="0">
    <w:nsid w:val="5E1C3246"/>
    <w:multiLevelType w:val="multilevel"/>
    <w:tmpl w:val="AC163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1862268"/>
    <w:multiLevelType w:val="hybridMultilevel"/>
    <w:tmpl w:val="69C8855E"/>
    <w:lvl w:ilvl="0" w:tplc="38090001">
      <w:start w:val="1"/>
      <w:numFmt w:val="bullet"/>
      <w:lvlText w:val=""/>
      <w:lvlJc w:val="left"/>
      <w:pPr>
        <w:ind w:left="1287" w:hanging="360"/>
      </w:pPr>
      <w:rPr>
        <w:rFonts w:ascii="Symbol" w:hAnsi="Symbol"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6" w15:restartNumberingAfterBreak="0">
    <w:nsid w:val="61AD6F23"/>
    <w:multiLevelType w:val="hybridMultilevel"/>
    <w:tmpl w:val="B726B4F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47" w15:restartNumberingAfterBreak="0">
    <w:nsid w:val="64C937E1"/>
    <w:multiLevelType w:val="hybridMultilevel"/>
    <w:tmpl w:val="C14C2E7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48" w15:restartNumberingAfterBreak="0">
    <w:nsid w:val="65152CEC"/>
    <w:multiLevelType w:val="hybridMultilevel"/>
    <w:tmpl w:val="30C673DE"/>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49" w15:restartNumberingAfterBreak="0">
    <w:nsid w:val="67A91E4A"/>
    <w:multiLevelType w:val="hybridMultilevel"/>
    <w:tmpl w:val="0BA4143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50" w15:restartNumberingAfterBreak="0">
    <w:nsid w:val="6EC55747"/>
    <w:multiLevelType w:val="hybridMultilevel"/>
    <w:tmpl w:val="0DC2496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51" w15:restartNumberingAfterBreak="0">
    <w:nsid w:val="6F556DDF"/>
    <w:multiLevelType w:val="multilevel"/>
    <w:tmpl w:val="C854CA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70E42A68"/>
    <w:multiLevelType w:val="multilevel"/>
    <w:tmpl w:val="110A2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2E17887"/>
    <w:multiLevelType w:val="multilevel"/>
    <w:tmpl w:val="63D668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15:restartNumberingAfterBreak="0">
    <w:nsid w:val="72E57F79"/>
    <w:multiLevelType w:val="multilevel"/>
    <w:tmpl w:val="514E9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4B521D8"/>
    <w:multiLevelType w:val="hybridMultilevel"/>
    <w:tmpl w:val="3AB464C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6" w15:restartNumberingAfterBreak="0">
    <w:nsid w:val="7E8B5FD9"/>
    <w:multiLevelType w:val="multilevel"/>
    <w:tmpl w:val="A4CE0C7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951743228">
    <w:abstractNumId w:val="30"/>
  </w:num>
  <w:num w:numId="2" w16cid:durableId="38289395">
    <w:abstractNumId w:val="9"/>
  </w:num>
  <w:num w:numId="3" w16cid:durableId="166360592">
    <w:abstractNumId w:val="7"/>
  </w:num>
  <w:num w:numId="4" w16cid:durableId="24718807">
    <w:abstractNumId w:val="38"/>
  </w:num>
  <w:num w:numId="5" w16cid:durableId="679627128">
    <w:abstractNumId w:val="45"/>
  </w:num>
  <w:num w:numId="6" w16cid:durableId="997147110">
    <w:abstractNumId w:val="32"/>
  </w:num>
  <w:num w:numId="7" w16cid:durableId="800267159">
    <w:abstractNumId w:val="18"/>
  </w:num>
  <w:num w:numId="8" w16cid:durableId="1892115051">
    <w:abstractNumId w:val="55"/>
  </w:num>
  <w:num w:numId="9" w16cid:durableId="1693144903">
    <w:abstractNumId w:val="29"/>
  </w:num>
  <w:num w:numId="10" w16cid:durableId="1214199288">
    <w:abstractNumId w:val="29"/>
    <w:lvlOverride w:ilvl="1">
      <w:lvl w:ilvl="1">
        <w:numFmt w:val="lowerLetter"/>
        <w:lvlText w:val="%2."/>
        <w:lvlJc w:val="left"/>
      </w:lvl>
    </w:lvlOverride>
  </w:num>
  <w:num w:numId="11" w16cid:durableId="1842086137">
    <w:abstractNumId w:val="29"/>
    <w:lvlOverride w:ilvl="1">
      <w:lvl w:ilvl="1">
        <w:numFmt w:val="lowerLetter"/>
        <w:lvlText w:val="%2."/>
        <w:lvlJc w:val="left"/>
      </w:lvl>
    </w:lvlOverride>
  </w:num>
  <w:num w:numId="12" w16cid:durableId="686950235">
    <w:abstractNumId w:val="29"/>
    <w:lvlOverride w:ilvl="1">
      <w:lvl w:ilvl="1">
        <w:numFmt w:val="lowerLetter"/>
        <w:lvlText w:val="%2."/>
        <w:lvlJc w:val="left"/>
      </w:lvl>
    </w:lvlOverride>
  </w:num>
  <w:num w:numId="13" w16cid:durableId="969212646">
    <w:abstractNumId w:val="29"/>
    <w:lvlOverride w:ilvl="1">
      <w:lvl w:ilvl="1">
        <w:numFmt w:val="lowerLetter"/>
        <w:lvlText w:val="%2."/>
        <w:lvlJc w:val="left"/>
      </w:lvl>
    </w:lvlOverride>
  </w:num>
  <w:num w:numId="14" w16cid:durableId="287904881">
    <w:abstractNumId w:val="29"/>
    <w:lvlOverride w:ilvl="1">
      <w:lvl w:ilvl="1">
        <w:numFmt w:val="lowerLetter"/>
        <w:lvlText w:val="%2."/>
        <w:lvlJc w:val="left"/>
      </w:lvl>
    </w:lvlOverride>
  </w:num>
  <w:num w:numId="15" w16cid:durableId="2139644722">
    <w:abstractNumId w:val="56"/>
  </w:num>
  <w:num w:numId="16" w16cid:durableId="1226255300">
    <w:abstractNumId w:val="11"/>
  </w:num>
  <w:num w:numId="17" w16cid:durableId="671614764">
    <w:abstractNumId w:val="43"/>
  </w:num>
  <w:num w:numId="18" w16cid:durableId="931622895">
    <w:abstractNumId w:val="49"/>
  </w:num>
  <w:num w:numId="19" w16cid:durableId="1897744154">
    <w:abstractNumId w:val="48"/>
  </w:num>
  <w:num w:numId="20" w16cid:durableId="1122074460">
    <w:abstractNumId w:val="27"/>
  </w:num>
  <w:num w:numId="21" w16cid:durableId="169570361">
    <w:abstractNumId w:val="6"/>
  </w:num>
  <w:num w:numId="22" w16cid:durableId="2081513864">
    <w:abstractNumId w:val="47"/>
  </w:num>
  <w:num w:numId="23" w16cid:durableId="1521966608">
    <w:abstractNumId w:val="37"/>
  </w:num>
  <w:num w:numId="24" w16cid:durableId="5308697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483444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59953949">
    <w:abstractNumId w:val="21"/>
  </w:num>
  <w:num w:numId="27" w16cid:durableId="229538747">
    <w:abstractNumId w:val="8"/>
  </w:num>
  <w:num w:numId="28" w16cid:durableId="1368290791">
    <w:abstractNumId w:val="46"/>
  </w:num>
  <w:num w:numId="29" w16cid:durableId="107427906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15778610">
    <w:abstractNumId w:val="50"/>
  </w:num>
  <w:num w:numId="31" w16cid:durableId="13311751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007379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7284679">
    <w:abstractNumId w:val="10"/>
  </w:num>
  <w:num w:numId="34" w16cid:durableId="1054157668">
    <w:abstractNumId w:val="40"/>
  </w:num>
  <w:num w:numId="35" w16cid:durableId="1366248771">
    <w:abstractNumId w:val="22"/>
  </w:num>
  <w:num w:numId="36" w16cid:durableId="1149977061">
    <w:abstractNumId w:val="13"/>
  </w:num>
  <w:num w:numId="37" w16cid:durableId="1017391905">
    <w:abstractNumId w:val="51"/>
  </w:num>
  <w:num w:numId="38" w16cid:durableId="23214849">
    <w:abstractNumId w:val="35"/>
  </w:num>
  <w:num w:numId="39" w16cid:durableId="755050812">
    <w:abstractNumId w:val="28"/>
  </w:num>
  <w:num w:numId="40" w16cid:durableId="744498384">
    <w:abstractNumId w:val="25"/>
  </w:num>
  <w:num w:numId="41" w16cid:durableId="1942451536">
    <w:abstractNumId w:val="36"/>
  </w:num>
  <w:num w:numId="42" w16cid:durableId="651570277">
    <w:abstractNumId w:val="42"/>
  </w:num>
  <w:num w:numId="43" w16cid:durableId="660306830">
    <w:abstractNumId w:val="33"/>
  </w:num>
  <w:num w:numId="44" w16cid:durableId="666831164">
    <w:abstractNumId w:val="41"/>
  </w:num>
  <w:num w:numId="45" w16cid:durableId="93987472">
    <w:abstractNumId w:val="52"/>
  </w:num>
  <w:num w:numId="46" w16cid:durableId="754592754">
    <w:abstractNumId w:val="19"/>
  </w:num>
  <w:num w:numId="47" w16cid:durableId="2056536848">
    <w:abstractNumId w:val="23"/>
  </w:num>
  <w:num w:numId="48" w16cid:durableId="1007712392">
    <w:abstractNumId w:val="34"/>
  </w:num>
  <w:num w:numId="49" w16cid:durableId="457604310">
    <w:abstractNumId w:val="15"/>
  </w:num>
  <w:num w:numId="50" w16cid:durableId="1176652784">
    <w:abstractNumId w:val="26"/>
  </w:num>
  <w:num w:numId="51" w16cid:durableId="1734818374">
    <w:abstractNumId w:val="53"/>
  </w:num>
  <w:num w:numId="52" w16cid:durableId="358046734">
    <w:abstractNumId w:val="12"/>
  </w:num>
  <w:num w:numId="53" w16cid:durableId="402073344">
    <w:abstractNumId w:val="16"/>
  </w:num>
  <w:num w:numId="54" w16cid:durableId="328679697">
    <w:abstractNumId w:val="14"/>
  </w:num>
  <w:num w:numId="55" w16cid:durableId="1853058572">
    <w:abstractNumId w:val="24"/>
  </w:num>
  <w:num w:numId="56" w16cid:durableId="2043245963">
    <w:abstractNumId w:val="20"/>
  </w:num>
  <w:num w:numId="57" w16cid:durableId="70741942">
    <w:abstractNumId w:val="17"/>
  </w:num>
  <w:num w:numId="58" w16cid:durableId="456921768">
    <w:abstractNumId w:val="31"/>
  </w:num>
  <w:num w:numId="59" w16cid:durableId="1181314615">
    <w:abstractNumId w:val="39"/>
  </w:num>
  <w:num w:numId="60" w16cid:durableId="1471248233">
    <w:abstractNumId w:val="44"/>
  </w:num>
  <w:num w:numId="61" w16cid:durableId="824781755">
    <w:abstractNumId w:val="5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339"/>
    <w:rsid w:val="0000043E"/>
    <w:rsid w:val="00000C0B"/>
    <w:rsid w:val="00001A5D"/>
    <w:rsid w:val="000028CA"/>
    <w:rsid w:val="00002CF4"/>
    <w:rsid w:val="000030F0"/>
    <w:rsid w:val="00004551"/>
    <w:rsid w:val="00005D22"/>
    <w:rsid w:val="00007DD8"/>
    <w:rsid w:val="00013654"/>
    <w:rsid w:val="00013DBB"/>
    <w:rsid w:val="0001701B"/>
    <w:rsid w:val="000217D4"/>
    <w:rsid w:val="00022464"/>
    <w:rsid w:val="000224AE"/>
    <w:rsid w:val="00024BE7"/>
    <w:rsid w:val="0002570E"/>
    <w:rsid w:val="00026864"/>
    <w:rsid w:val="0002706E"/>
    <w:rsid w:val="000276DB"/>
    <w:rsid w:val="00027B41"/>
    <w:rsid w:val="0003325F"/>
    <w:rsid w:val="00034378"/>
    <w:rsid w:val="00034C91"/>
    <w:rsid w:val="00037990"/>
    <w:rsid w:val="00037AB7"/>
    <w:rsid w:val="00037E7D"/>
    <w:rsid w:val="00040116"/>
    <w:rsid w:val="0004018F"/>
    <w:rsid w:val="0004041E"/>
    <w:rsid w:val="00040C6F"/>
    <w:rsid w:val="0004145D"/>
    <w:rsid w:val="00043354"/>
    <w:rsid w:val="00043AB0"/>
    <w:rsid w:val="00044C0A"/>
    <w:rsid w:val="000458C4"/>
    <w:rsid w:val="0004703E"/>
    <w:rsid w:val="00047417"/>
    <w:rsid w:val="00047A3D"/>
    <w:rsid w:val="0005117D"/>
    <w:rsid w:val="0005130C"/>
    <w:rsid w:val="00051EEF"/>
    <w:rsid w:val="00053616"/>
    <w:rsid w:val="000560A8"/>
    <w:rsid w:val="000577A8"/>
    <w:rsid w:val="00057D9B"/>
    <w:rsid w:val="000600AF"/>
    <w:rsid w:val="00063C82"/>
    <w:rsid w:val="00065BF2"/>
    <w:rsid w:val="00067CB1"/>
    <w:rsid w:val="00072339"/>
    <w:rsid w:val="00072C6A"/>
    <w:rsid w:val="000737C1"/>
    <w:rsid w:val="00076B99"/>
    <w:rsid w:val="0007706D"/>
    <w:rsid w:val="00077324"/>
    <w:rsid w:val="0007740B"/>
    <w:rsid w:val="00077940"/>
    <w:rsid w:val="0008246D"/>
    <w:rsid w:val="00085BF4"/>
    <w:rsid w:val="000878E0"/>
    <w:rsid w:val="0009155E"/>
    <w:rsid w:val="000918D6"/>
    <w:rsid w:val="00091CF9"/>
    <w:rsid w:val="000930C5"/>
    <w:rsid w:val="00093C16"/>
    <w:rsid w:val="00095BE4"/>
    <w:rsid w:val="000A0E30"/>
    <w:rsid w:val="000A1B03"/>
    <w:rsid w:val="000A5465"/>
    <w:rsid w:val="000A58B3"/>
    <w:rsid w:val="000A60BC"/>
    <w:rsid w:val="000A68B5"/>
    <w:rsid w:val="000A6FAF"/>
    <w:rsid w:val="000B0027"/>
    <w:rsid w:val="000B27D9"/>
    <w:rsid w:val="000B4575"/>
    <w:rsid w:val="000B4B4E"/>
    <w:rsid w:val="000B7E50"/>
    <w:rsid w:val="000C0067"/>
    <w:rsid w:val="000C00DD"/>
    <w:rsid w:val="000C0EC0"/>
    <w:rsid w:val="000C22BC"/>
    <w:rsid w:val="000C432B"/>
    <w:rsid w:val="000C48AF"/>
    <w:rsid w:val="000C5374"/>
    <w:rsid w:val="000C5511"/>
    <w:rsid w:val="000C571E"/>
    <w:rsid w:val="000C5BA9"/>
    <w:rsid w:val="000C6122"/>
    <w:rsid w:val="000C71C8"/>
    <w:rsid w:val="000D3D85"/>
    <w:rsid w:val="000D40B5"/>
    <w:rsid w:val="000D614B"/>
    <w:rsid w:val="000D6E71"/>
    <w:rsid w:val="000E08B8"/>
    <w:rsid w:val="000E16F2"/>
    <w:rsid w:val="000E2A4C"/>
    <w:rsid w:val="000E3776"/>
    <w:rsid w:val="000E4192"/>
    <w:rsid w:val="000E608A"/>
    <w:rsid w:val="000E65BA"/>
    <w:rsid w:val="000F06B9"/>
    <w:rsid w:val="000F477F"/>
    <w:rsid w:val="000F70CA"/>
    <w:rsid w:val="000F72EC"/>
    <w:rsid w:val="00100468"/>
    <w:rsid w:val="001016D9"/>
    <w:rsid w:val="00102107"/>
    <w:rsid w:val="001022CA"/>
    <w:rsid w:val="00102495"/>
    <w:rsid w:val="00103316"/>
    <w:rsid w:val="0010481C"/>
    <w:rsid w:val="00105AA3"/>
    <w:rsid w:val="0010618F"/>
    <w:rsid w:val="00106914"/>
    <w:rsid w:val="001074B2"/>
    <w:rsid w:val="001074B8"/>
    <w:rsid w:val="00111306"/>
    <w:rsid w:val="001130F7"/>
    <w:rsid w:val="00114C25"/>
    <w:rsid w:val="00120B04"/>
    <w:rsid w:val="00121CDB"/>
    <w:rsid w:val="0012201C"/>
    <w:rsid w:val="00123322"/>
    <w:rsid w:val="001236E9"/>
    <w:rsid w:val="001277DE"/>
    <w:rsid w:val="00132D14"/>
    <w:rsid w:val="00135AF6"/>
    <w:rsid w:val="001378C9"/>
    <w:rsid w:val="00143D38"/>
    <w:rsid w:val="00143DC8"/>
    <w:rsid w:val="00143F23"/>
    <w:rsid w:val="0014592F"/>
    <w:rsid w:val="00145933"/>
    <w:rsid w:val="001459AA"/>
    <w:rsid w:val="0014616D"/>
    <w:rsid w:val="001536C3"/>
    <w:rsid w:val="00154D16"/>
    <w:rsid w:val="00154D46"/>
    <w:rsid w:val="00155A35"/>
    <w:rsid w:val="001603EF"/>
    <w:rsid w:val="0016265F"/>
    <w:rsid w:val="00167E00"/>
    <w:rsid w:val="001704CC"/>
    <w:rsid w:val="00177EC3"/>
    <w:rsid w:val="00181C57"/>
    <w:rsid w:val="00181DB0"/>
    <w:rsid w:val="00185604"/>
    <w:rsid w:val="001868DD"/>
    <w:rsid w:val="001870AF"/>
    <w:rsid w:val="00187122"/>
    <w:rsid w:val="00191E06"/>
    <w:rsid w:val="00193CB8"/>
    <w:rsid w:val="001952FB"/>
    <w:rsid w:val="00195705"/>
    <w:rsid w:val="00196EB7"/>
    <w:rsid w:val="001A3998"/>
    <w:rsid w:val="001A3E9C"/>
    <w:rsid w:val="001A4418"/>
    <w:rsid w:val="001A4BB9"/>
    <w:rsid w:val="001A52BB"/>
    <w:rsid w:val="001A68A2"/>
    <w:rsid w:val="001B2AA6"/>
    <w:rsid w:val="001B6C61"/>
    <w:rsid w:val="001C0432"/>
    <w:rsid w:val="001C060C"/>
    <w:rsid w:val="001C3DB9"/>
    <w:rsid w:val="001C4D81"/>
    <w:rsid w:val="001C6B78"/>
    <w:rsid w:val="001C75A7"/>
    <w:rsid w:val="001D0004"/>
    <w:rsid w:val="001D0F92"/>
    <w:rsid w:val="001D12C7"/>
    <w:rsid w:val="001D1E26"/>
    <w:rsid w:val="001D66E1"/>
    <w:rsid w:val="001D770F"/>
    <w:rsid w:val="001E1540"/>
    <w:rsid w:val="001E15C7"/>
    <w:rsid w:val="001E1EE1"/>
    <w:rsid w:val="001E3296"/>
    <w:rsid w:val="001E467F"/>
    <w:rsid w:val="001E6F77"/>
    <w:rsid w:val="001E7788"/>
    <w:rsid w:val="001F0BCB"/>
    <w:rsid w:val="001F1912"/>
    <w:rsid w:val="001F1B1D"/>
    <w:rsid w:val="001F33FE"/>
    <w:rsid w:val="001F400B"/>
    <w:rsid w:val="001F56F6"/>
    <w:rsid w:val="001F7EE7"/>
    <w:rsid w:val="00200A20"/>
    <w:rsid w:val="002010B7"/>
    <w:rsid w:val="00201BD9"/>
    <w:rsid w:val="00202C95"/>
    <w:rsid w:val="00203419"/>
    <w:rsid w:val="002052A5"/>
    <w:rsid w:val="00205493"/>
    <w:rsid w:val="00205C23"/>
    <w:rsid w:val="00205D11"/>
    <w:rsid w:val="00206221"/>
    <w:rsid w:val="00206CD1"/>
    <w:rsid w:val="00212499"/>
    <w:rsid w:val="00215193"/>
    <w:rsid w:val="002153A6"/>
    <w:rsid w:val="00215D82"/>
    <w:rsid w:val="00222850"/>
    <w:rsid w:val="00222887"/>
    <w:rsid w:val="00223163"/>
    <w:rsid w:val="00227925"/>
    <w:rsid w:val="00227933"/>
    <w:rsid w:val="00230725"/>
    <w:rsid w:val="002310F3"/>
    <w:rsid w:val="00233309"/>
    <w:rsid w:val="002334E0"/>
    <w:rsid w:val="00235BCB"/>
    <w:rsid w:val="00236F50"/>
    <w:rsid w:val="0024132F"/>
    <w:rsid w:val="00242677"/>
    <w:rsid w:val="002427EF"/>
    <w:rsid w:val="0024327A"/>
    <w:rsid w:val="00243A88"/>
    <w:rsid w:val="002532DB"/>
    <w:rsid w:val="00256C94"/>
    <w:rsid w:val="00257A78"/>
    <w:rsid w:val="00257D60"/>
    <w:rsid w:val="002618D1"/>
    <w:rsid w:val="00261970"/>
    <w:rsid w:val="00262550"/>
    <w:rsid w:val="00263345"/>
    <w:rsid w:val="00263CF8"/>
    <w:rsid w:val="00263EFC"/>
    <w:rsid w:val="002645AC"/>
    <w:rsid w:val="00265457"/>
    <w:rsid w:val="00266D7A"/>
    <w:rsid w:val="002710F7"/>
    <w:rsid w:val="00272459"/>
    <w:rsid w:val="002749BB"/>
    <w:rsid w:val="00274ADC"/>
    <w:rsid w:val="00275604"/>
    <w:rsid w:val="00276D5A"/>
    <w:rsid w:val="00276F4C"/>
    <w:rsid w:val="00277C22"/>
    <w:rsid w:val="0028376A"/>
    <w:rsid w:val="00283895"/>
    <w:rsid w:val="00284155"/>
    <w:rsid w:val="00284BC2"/>
    <w:rsid w:val="00284EEB"/>
    <w:rsid w:val="00285853"/>
    <w:rsid w:val="002862E1"/>
    <w:rsid w:val="00286E3F"/>
    <w:rsid w:val="00292089"/>
    <w:rsid w:val="00293E51"/>
    <w:rsid w:val="00296D00"/>
    <w:rsid w:val="00297292"/>
    <w:rsid w:val="0029732D"/>
    <w:rsid w:val="00297B40"/>
    <w:rsid w:val="002A09A9"/>
    <w:rsid w:val="002A2BE1"/>
    <w:rsid w:val="002A66D6"/>
    <w:rsid w:val="002A7660"/>
    <w:rsid w:val="002B09CD"/>
    <w:rsid w:val="002B352E"/>
    <w:rsid w:val="002B7CD2"/>
    <w:rsid w:val="002B7E16"/>
    <w:rsid w:val="002B7F18"/>
    <w:rsid w:val="002C0F18"/>
    <w:rsid w:val="002C3F7D"/>
    <w:rsid w:val="002C4894"/>
    <w:rsid w:val="002C56E5"/>
    <w:rsid w:val="002C5A98"/>
    <w:rsid w:val="002C6120"/>
    <w:rsid w:val="002D249C"/>
    <w:rsid w:val="002D31D7"/>
    <w:rsid w:val="002D5D36"/>
    <w:rsid w:val="002D6C3E"/>
    <w:rsid w:val="002E47CF"/>
    <w:rsid w:val="002E7105"/>
    <w:rsid w:val="002F08E7"/>
    <w:rsid w:val="002F0A6B"/>
    <w:rsid w:val="002F19D1"/>
    <w:rsid w:val="002F2F75"/>
    <w:rsid w:val="002F434A"/>
    <w:rsid w:val="002F6654"/>
    <w:rsid w:val="002F72BF"/>
    <w:rsid w:val="002F7506"/>
    <w:rsid w:val="002F75BD"/>
    <w:rsid w:val="00300653"/>
    <w:rsid w:val="00301014"/>
    <w:rsid w:val="00301CCD"/>
    <w:rsid w:val="0030517D"/>
    <w:rsid w:val="003066D4"/>
    <w:rsid w:val="00307B92"/>
    <w:rsid w:val="00312441"/>
    <w:rsid w:val="0031275C"/>
    <w:rsid w:val="00313627"/>
    <w:rsid w:val="00313C06"/>
    <w:rsid w:val="003141A4"/>
    <w:rsid w:val="003148F6"/>
    <w:rsid w:val="0031526A"/>
    <w:rsid w:val="0032042A"/>
    <w:rsid w:val="0032162B"/>
    <w:rsid w:val="00327994"/>
    <w:rsid w:val="00327FA1"/>
    <w:rsid w:val="00331305"/>
    <w:rsid w:val="00331578"/>
    <w:rsid w:val="0033213B"/>
    <w:rsid w:val="0033397F"/>
    <w:rsid w:val="00333C2E"/>
    <w:rsid w:val="003373A0"/>
    <w:rsid w:val="00337E67"/>
    <w:rsid w:val="0034124E"/>
    <w:rsid w:val="003429CF"/>
    <w:rsid w:val="00342ACA"/>
    <w:rsid w:val="00344415"/>
    <w:rsid w:val="00352843"/>
    <w:rsid w:val="003530D6"/>
    <w:rsid w:val="00355715"/>
    <w:rsid w:val="00356BF5"/>
    <w:rsid w:val="00357390"/>
    <w:rsid w:val="00363249"/>
    <w:rsid w:val="003673F3"/>
    <w:rsid w:val="003709DF"/>
    <w:rsid w:val="00370BAC"/>
    <w:rsid w:val="003712BE"/>
    <w:rsid w:val="003724A0"/>
    <w:rsid w:val="00372807"/>
    <w:rsid w:val="003756A2"/>
    <w:rsid w:val="00377315"/>
    <w:rsid w:val="0038023D"/>
    <w:rsid w:val="003822FF"/>
    <w:rsid w:val="00384BA9"/>
    <w:rsid w:val="00385E42"/>
    <w:rsid w:val="00386D8D"/>
    <w:rsid w:val="00390DB0"/>
    <w:rsid w:val="00394737"/>
    <w:rsid w:val="003947AE"/>
    <w:rsid w:val="00394F8E"/>
    <w:rsid w:val="003A0291"/>
    <w:rsid w:val="003A21B8"/>
    <w:rsid w:val="003A2B8A"/>
    <w:rsid w:val="003A395C"/>
    <w:rsid w:val="003A50F0"/>
    <w:rsid w:val="003A5738"/>
    <w:rsid w:val="003A58AC"/>
    <w:rsid w:val="003A5B7E"/>
    <w:rsid w:val="003A7CBA"/>
    <w:rsid w:val="003B1F71"/>
    <w:rsid w:val="003B76AA"/>
    <w:rsid w:val="003B7B6B"/>
    <w:rsid w:val="003C1DCE"/>
    <w:rsid w:val="003C4686"/>
    <w:rsid w:val="003C49D3"/>
    <w:rsid w:val="003C561A"/>
    <w:rsid w:val="003C7FEE"/>
    <w:rsid w:val="003D2444"/>
    <w:rsid w:val="003D3B4D"/>
    <w:rsid w:val="003E0453"/>
    <w:rsid w:val="003E0483"/>
    <w:rsid w:val="003E1565"/>
    <w:rsid w:val="003E191F"/>
    <w:rsid w:val="003E1C9D"/>
    <w:rsid w:val="003E3518"/>
    <w:rsid w:val="003E4A3C"/>
    <w:rsid w:val="003E60F4"/>
    <w:rsid w:val="003E6FAB"/>
    <w:rsid w:val="003F2755"/>
    <w:rsid w:val="003F49A0"/>
    <w:rsid w:val="003F5B27"/>
    <w:rsid w:val="003F646A"/>
    <w:rsid w:val="003F7847"/>
    <w:rsid w:val="0040195C"/>
    <w:rsid w:val="00402B55"/>
    <w:rsid w:val="00404184"/>
    <w:rsid w:val="0040418C"/>
    <w:rsid w:val="00406446"/>
    <w:rsid w:val="004070B1"/>
    <w:rsid w:val="0041038E"/>
    <w:rsid w:val="004103FA"/>
    <w:rsid w:val="0041196C"/>
    <w:rsid w:val="00411A4B"/>
    <w:rsid w:val="00411CCE"/>
    <w:rsid w:val="00412408"/>
    <w:rsid w:val="0041602B"/>
    <w:rsid w:val="00416CA5"/>
    <w:rsid w:val="00417A0E"/>
    <w:rsid w:val="00425161"/>
    <w:rsid w:val="00425A99"/>
    <w:rsid w:val="004268B2"/>
    <w:rsid w:val="00426FFE"/>
    <w:rsid w:val="0043029F"/>
    <w:rsid w:val="00430863"/>
    <w:rsid w:val="0043147F"/>
    <w:rsid w:val="004334F7"/>
    <w:rsid w:val="004341FB"/>
    <w:rsid w:val="00434A0D"/>
    <w:rsid w:val="00435378"/>
    <w:rsid w:val="00436FE9"/>
    <w:rsid w:val="004370BB"/>
    <w:rsid w:val="00441688"/>
    <w:rsid w:val="00442AFD"/>
    <w:rsid w:val="004430D4"/>
    <w:rsid w:val="0044504B"/>
    <w:rsid w:val="00445A28"/>
    <w:rsid w:val="0045365E"/>
    <w:rsid w:val="00453994"/>
    <w:rsid w:val="0045554E"/>
    <w:rsid w:val="00456D21"/>
    <w:rsid w:val="00462E59"/>
    <w:rsid w:val="00465F9C"/>
    <w:rsid w:val="00472DD2"/>
    <w:rsid w:val="004753C7"/>
    <w:rsid w:val="00476CB7"/>
    <w:rsid w:val="00476E19"/>
    <w:rsid w:val="00477771"/>
    <w:rsid w:val="00477B14"/>
    <w:rsid w:val="004831FE"/>
    <w:rsid w:val="00484754"/>
    <w:rsid w:val="004859ED"/>
    <w:rsid w:val="00486108"/>
    <w:rsid w:val="0048662E"/>
    <w:rsid w:val="0049154A"/>
    <w:rsid w:val="00491A39"/>
    <w:rsid w:val="004921AF"/>
    <w:rsid w:val="004949A7"/>
    <w:rsid w:val="004A0A3E"/>
    <w:rsid w:val="004A2186"/>
    <w:rsid w:val="004A219C"/>
    <w:rsid w:val="004A35B1"/>
    <w:rsid w:val="004A4007"/>
    <w:rsid w:val="004A454F"/>
    <w:rsid w:val="004A4572"/>
    <w:rsid w:val="004A608A"/>
    <w:rsid w:val="004A6DB7"/>
    <w:rsid w:val="004A72C8"/>
    <w:rsid w:val="004B1008"/>
    <w:rsid w:val="004B257B"/>
    <w:rsid w:val="004B2805"/>
    <w:rsid w:val="004B4745"/>
    <w:rsid w:val="004B4DAB"/>
    <w:rsid w:val="004B5E74"/>
    <w:rsid w:val="004B67E9"/>
    <w:rsid w:val="004C139F"/>
    <w:rsid w:val="004C2811"/>
    <w:rsid w:val="004C28C0"/>
    <w:rsid w:val="004C2D77"/>
    <w:rsid w:val="004C3AE3"/>
    <w:rsid w:val="004C60A8"/>
    <w:rsid w:val="004C7C7B"/>
    <w:rsid w:val="004D1931"/>
    <w:rsid w:val="004D22D4"/>
    <w:rsid w:val="004D28B5"/>
    <w:rsid w:val="004D3276"/>
    <w:rsid w:val="004D690F"/>
    <w:rsid w:val="004D7482"/>
    <w:rsid w:val="004D7570"/>
    <w:rsid w:val="004E040F"/>
    <w:rsid w:val="004E1117"/>
    <w:rsid w:val="004E60AD"/>
    <w:rsid w:val="004E6295"/>
    <w:rsid w:val="004E7B73"/>
    <w:rsid w:val="004F0ADA"/>
    <w:rsid w:val="004F32C1"/>
    <w:rsid w:val="004F32E0"/>
    <w:rsid w:val="004F3748"/>
    <w:rsid w:val="004F469D"/>
    <w:rsid w:val="004F4CE8"/>
    <w:rsid w:val="004F79DB"/>
    <w:rsid w:val="005021F3"/>
    <w:rsid w:val="00502878"/>
    <w:rsid w:val="0050346D"/>
    <w:rsid w:val="0050392B"/>
    <w:rsid w:val="0051086B"/>
    <w:rsid w:val="005146D6"/>
    <w:rsid w:val="00514D1B"/>
    <w:rsid w:val="00517F6F"/>
    <w:rsid w:val="0052356A"/>
    <w:rsid w:val="00526917"/>
    <w:rsid w:val="00527450"/>
    <w:rsid w:val="00531681"/>
    <w:rsid w:val="0053232D"/>
    <w:rsid w:val="0053570F"/>
    <w:rsid w:val="005360AD"/>
    <w:rsid w:val="00536270"/>
    <w:rsid w:val="005409A3"/>
    <w:rsid w:val="0054125B"/>
    <w:rsid w:val="0054267E"/>
    <w:rsid w:val="0054300A"/>
    <w:rsid w:val="005459FC"/>
    <w:rsid w:val="0055003E"/>
    <w:rsid w:val="00553269"/>
    <w:rsid w:val="005540CF"/>
    <w:rsid w:val="0055472D"/>
    <w:rsid w:val="00554B46"/>
    <w:rsid w:val="00555941"/>
    <w:rsid w:val="00557625"/>
    <w:rsid w:val="00557C33"/>
    <w:rsid w:val="00563A98"/>
    <w:rsid w:val="00563B81"/>
    <w:rsid w:val="00567972"/>
    <w:rsid w:val="005716C4"/>
    <w:rsid w:val="00574DFA"/>
    <w:rsid w:val="0058087A"/>
    <w:rsid w:val="00581443"/>
    <w:rsid w:val="00584029"/>
    <w:rsid w:val="00584B5E"/>
    <w:rsid w:val="0058615B"/>
    <w:rsid w:val="00586163"/>
    <w:rsid w:val="00586233"/>
    <w:rsid w:val="00586C3F"/>
    <w:rsid w:val="00587DA6"/>
    <w:rsid w:val="005915A8"/>
    <w:rsid w:val="00591854"/>
    <w:rsid w:val="005934B6"/>
    <w:rsid w:val="00593CBE"/>
    <w:rsid w:val="00595FC3"/>
    <w:rsid w:val="005975F0"/>
    <w:rsid w:val="005A3069"/>
    <w:rsid w:val="005A378D"/>
    <w:rsid w:val="005A65BA"/>
    <w:rsid w:val="005A7076"/>
    <w:rsid w:val="005A7E56"/>
    <w:rsid w:val="005B3E90"/>
    <w:rsid w:val="005B46E3"/>
    <w:rsid w:val="005B4D39"/>
    <w:rsid w:val="005B5D25"/>
    <w:rsid w:val="005B68EE"/>
    <w:rsid w:val="005B6C35"/>
    <w:rsid w:val="005C2D53"/>
    <w:rsid w:val="005C3434"/>
    <w:rsid w:val="005C45AA"/>
    <w:rsid w:val="005C514A"/>
    <w:rsid w:val="005C55AB"/>
    <w:rsid w:val="005C5A9A"/>
    <w:rsid w:val="005C611B"/>
    <w:rsid w:val="005C624C"/>
    <w:rsid w:val="005C7C3A"/>
    <w:rsid w:val="005D2797"/>
    <w:rsid w:val="005D2BC4"/>
    <w:rsid w:val="005D3D90"/>
    <w:rsid w:val="005D49D5"/>
    <w:rsid w:val="005D5D73"/>
    <w:rsid w:val="005E1C01"/>
    <w:rsid w:val="005E1DBC"/>
    <w:rsid w:val="005E3A34"/>
    <w:rsid w:val="005E5ED8"/>
    <w:rsid w:val="005F29BC"/>
    <w:rsid w:val="005F2C64"/>
    <w:rsid w:val="005F3976"/>
    <w:rsid w:val="005F481A"/>
    <w:rsid w:val="005F5A22"/>
    <w:rsid w:val="005F6818"/>
    <w:rsid w:val="005F7908"/>
    <w:rsid w:val="00600C63"/>
    <w:rsid w:val="006016A8"/>
    <w:rsid w:val="00611B49"/>
    <w:rsid w:val="006127CE"/>
    <w:rsid w:val="00612C12"/>
    <w:rsid w:val="00613DB8"/>
    <w:rsid w:val="00615E6F"/>
    <w:rsid w:val="006160BA"/>
    <w:rsid w:val="00616DC8"/>
    <w:rsid w:val="0062097C"/>
    <w:rsid w:val="00621DCD"/>
    <w:rsid w:val="006232FF"/>
    <w:rsid w:val="00627260"/>
    <w:rsid w:val="00627754"/>
    <w:rsid w:val="0062799B"/>
    <w:rsid w:val="0063124F"/>
    <w:rsid w:val="006324AA"/>
    <w:rsid w:val="00633A5F"/>
    <w:rsid w:val="00636AA1"/>
    <w:rsid w:val="006416FC"/>
    <w:rsid w:val="00641978"/>
    <w:rsid w:val="006446CF"/>
    <w:rsid w:val="0064542B"/>
    <w:rsid w:val="006458E3"/>
    <w:rsid w:val="00646422"/>
    <w:rsid w:val="00650A6B"/>
    <w:rsid w:val="006523B3"/>
    <w:rsid w:val="00652820"/>
    <w:rsid w:val="00652A77"/>
    <w:rsid w:val="00654284"/>
    <w:rsid w:val="0065710C"/>
    <w:rsid w:val="00657326"/>
    <w:rsid w:val="00660CB4"/>
    <w:rsid w:val="00660EF3"/>
    <w:rsid w:val="00661AE3"/>
    <w:rsid w:val="0066439C"/>
    <w:rsid w:val="00666E46"/>
    <w:rsid w:val="006674B3"/>
    <w:rsid w:val="0066767E"/>
    <w:rsid w:val="00670582"/>
    <w:rsid w:val="006715D4"/>
    <w:rsid w:val="00673330"/>
    <w:rsid w:val="00677BCF"/>
    <w:rsid w:val="006815B2"/>
    <w:rsid w:val="00681971"/>
    <w:rsid w:val="00682B7C"/>
    <w:rsid w:val="006834FD"/>
    <w:rsid w:val="00684232"/>
    <w:rsid w:val="0068521A"/>
    <w:rsid w:val="00685870"/>
    <w:rsid w:val="006879A9"/>
    <w:rsid w:val="006903CB"/>
    <w:rsid w:val="006918EF"/>
    <w:rsid w:val="006935C9"/>
    <w:rsid w:val="006969B0"/>
    <w:rsid w:val="00696FE1"/>
    <w:rsid w:val="00697FB6"/>
    <w:rsid w:val="006A1D71"/>
    <w:rsid w:val="006A1F14"/>
    <w:rsid w:val="006A21A3"/>
    <w:rsid w:val="006A348C"/>
    <w:rsid w:val="006A3F8C"/>
    <w:rsid w:val="006A4A90"/>
    <w:rsid w:val="006A60B4"/>
    <w:rsid w:val="006B05FB"/>
    <w:rsid w:val="006B0F9C"/>
    <w:rsid w:val="006C0E29"/>
    <w:rsid w:val="006C1DC2"/>
    <w:rsid w:val="006C30A5"/>
    <w:rsid w:val="006C42FE"/>
    <w:rsid w:val="006C6F12"/>
    <w:rsid w:val="006D1321"/>
    <w:rsid w:val="006D28C9"/>
    <w:rsid w:val="006D2BBF"/>
    <w:rsid w:val="006D6440"/>
    <w:rsid w:val="006D67E3"/>
    <w:rsid w:val="006D67EB"/>
    <w:rsid w:val="006D73AC"/>
    <w:rsid w:val="006D7FE7"/>
    <w:rsid w:val="006E09CB"/>
    <w:rsid w:val="006E1641"/>
    <w:rsid w:val="006E75BB"/>
    <w:rsid w:val="006F0FF3"/>
    <w:rsid w:val="006F1C13"/>
    <w:rsid w:val="006F6AB8"/>
    <w:rsid w:val="006F758A"/>
    <w:rsid w:val="00700A14"/>
    <w:rsid w:val="007039B3"/>
    <w:rsid w:val="00706505"/>
    <w:rsid w:val="007078CC"/>
    <w:rsid w:val="00710FE5"/>
    <w:rsid w:val="00711002"/>
    <w:rsid w:val="007130AF"/>
    <w:rsid w:val="00713B0B"/>
    <w:rsid w:val="00713E24"/>
    <w:rsid w:val="0071470E"/>
    <w:rsid w:val="00714A5E"/>
    <w:rsid w:val="007151B0"/>
    <w:rsid w:val="0071767E"/>
    <w:rsid w:val="007204FF"/>
    <w:rsid w:val="00723800"/>
    <w:rsid w:val="00723AC9"/>
    <w:rsid w:val="00723C22"/>
    <w:rsid w:val="007244D7"/>
    <w:rsid w:val="007274DB"/>
    <w:rsid w:val="0072755B"/>
    <w:rsid w:val="00731397"/>
    <w:rsid w:val="00731691"/>
    <w:rsid w:val="00733688"/>
    <w:rsid w:val="00733807"/>
    <w:rsid w:val="007354E3"/>
    <w:rsid w:val="00735B38"/>
    <w:rsid w:val="00736032"/>
    <w:rsid w:val="007402A0"/>
    <w:rsid w:val="00740998"/>
    <w:rsid w:val="00740C74"/>
    <w:rsid w:val="007434D8"/>
    <w:rsid w:val="007462A6"/>
    <w:rsid w:val="0074747C"/>
    <w:rsid w:val="007518F7"/>
    <w:rsid w:val="00751EF9"/>
    <w:rsid w:val="00752C78"/>
    <w:rsid w:val="00754137"/>
    <w:rsid w:val="0075510B"/>
    <w:rsid w:val="007559A1"/>
    <w:rsid w:val="00755B07"/>
    <w:rsid w:val="00755BC3"/>
    <w:rsid w:val="00756E08"/>
    <w:rsid w:val="007600C2"/>
    <w:rsid w:val="00761E4A"/>
    <w:rsid w:val="00765A21"/>
    <w:rsid w:val="00767084"/>
    <w:rsid w:val="00770ADB"/>
    <w:rsid w:val="00771245"/>
    <w:rsid w:val="007725AC"/>
    <w:rsid w:val="00774235"/>
    <w:rsid w:val="0077476C"/>
    <w:rsid w:val="007752D3"/>
    <w:rsid w:val="00775435"/>
    <w:rsid w:val="0077755C"/>
    <w:rsid w:val="00780585"/>
    <w:rsid w:val="00780957"/>
    <w:rsid w:val="00780DD2"/>
    <w:rsid w:val="00785360"/>
    <w:rsid w:val="007869FB"/>
    <w:rsid w:val="0078723B"/>
    <w:rsid w:val="0078756E"/>
    <w:rsid w:val="0078798F"/>
    <w:rsid w:val="007907F0"/>
    <w:rsid w:val="00792C49"/>
    <w:rsid w:val="00792DF7"/>
    <w:rsid w:val="007953FE"/>
    <w:rsid w:val="00795458"/>
    <w:rsid w:val="007955AC"/>
    <w:rsid w:val="0079565D"/>
    <w:rsid w:val="00795BD3"/>
    <w:rsid w:val="00797358"/>
    <w:rsid w:val="007A0416"/>
    <w:rsid w:val="007A049C"/>
    <w:rsid w:val="007A130C"/>
    <w:rsid w:val="007A2E37"/>
    <w:rsid w:val="007A4695"/>
    <w:rsid w:val="007A6AB3"/>
    <w:rsid w:val="007A78B1"/>
    <w:rsid w:val="007B00A8"/>
    <w:rsid w:val="007B0D76"/>
    <w:rsid w:val="007B0FD2"/>
    <w:rsid w:val="007B1F68"/>
    <w:rsid w:val="007B3D7E"/>
    <w:rsid w:val="007B563A"/>
    <w:rsid w:val="007B6347"/>
    <w:rsid w:val="007C41C2"/>
    <w:rsid w:val="007C5B13"/>
    <w:rsid w:val="007C65FE"/>
    <w:rsid w:val="007C6ED5"/>
    <w:rsid w:val="007D0D54"/>
    <w:rsid w:val="007E1D3F"/>
    <w:rsid w:val="007E208D"/>
    <w:rsid w:val="007E2F25"/>
    <w:rsid w:val="007E4E0D"/>
    <w:rsid w:val="007E73D7"/>
    <w:rsid w:val="007F02AB"/>
    <w:rsid w:val="007F09F1"/>
    <w:rsid w:val="007F1340"/>
    <w:rsid w:val="007F417F"/>
    <w:rsid w:val="007F5E76"/>
    <w:rsid w:val="008032EC"/>
    <w:rsid w:val="00805C62"/>
    <w:rsid w:val="00805D97"/>
    <w:rsid w:val="00812494"/>
    <w:rsid w:val="00814872"/>
    <w:rsid w:val="0081548E"/>
    <w:rsid w:val="00820258"/>
    <w:rsid w:val="008210F9"/>
    <w:rsid w:val="00821FEB"/>
    <w:rsid w:val="00823627"/>
    <w:rsid w:val="00823B47"/>
    <w:rsid w:val="00825BAA"/>
    <w:rsid w:val="00825BE7"/>
    <w:rsid w:val="00826297"/>
    <w:rsid w:val="00826F44"/>
    <w:rsid w:val="00827954"/>
    <w:rsid w:val="00827F37"/>
    <w:rsid w:val="0083398E"/>
    <w:rsid w:val="00833C3B"/>
    <w:rsid w:val="008369FC"/>
    <w:rsid w:val="008376DB"/>
    <w:rsid w:val="00840732"/>
    <w:rsid w:val="0084347E"/>
    <w:rsid w:val="00843DE1"/>
    <w:rsid w:val="00843FBA"/>
    <w:rsid w:val="00844589"/>
    <w:rsid w:val="00845482"/>
    <w:rsid w:val="008473E4"/>
    <w:rsid w:val="00847708"/>
    <w:rsid w:val="00850B56"/>
    <w:rsid w:val="0085171F"/>
    <w:rsid w:val="00852CEC"/>
    <w:rsid w:val="008536A7"/>
    <w:rsid w:val="008563C7"/>
    <w:rsid w:val="00857581"/>
    <w:rsid w:val="00857745"/>
    <w:rsid w:val="00857B62"/>
    <w:rsid w:val="00857E7F"/>
    <w:rsid w:val="00862182"/>
    <w:rsid w:val="008624E9"/>
    <w:rsid w:val="008666FE"/>
    <w:rsid w:val="008714D9"/>
    <w:rsid w:val="00871A8E"/>
    <w:rsid w:val="00871FD4"/>
    <w:rsid w:val="00873801"/>
    <w:rsid w:val="00873843"/>
    <w:rsid w:val="00876E42"/>
    <w:rsid w:val="00877A4F"/>
    <w:rsid w:val="00877F1A"/>
    <w:rsid w:val="00881DC9"/>
    <w:rsid w:val="00882010"/>
    <w:rsid w:val="0088215A"/>
    <w:rsid w:val="008838A6"/>
    <w:rsid w:val="00883901"/>
    <w:rsid w:val="00883AD3"/>
    <w:rsid w:val="00883B4C"/>
    <w:rsid w:val="00885902"/>
    <w:rsid w:val="00885990"/>
    <w:rsid w:val="008859E8"/>
    <w:rsid w:val="00885DFC"/>
    <w:rsid w:val="00886966"/>
    <w:rsid w:val="008877A5"/>
    <w:rsid w:val="0089045A"/>
    <w:rsid w:val="008905D1"/>
    <w:rsid w:val="0089198E"/>
    <w:rsid w:val="00892EF0"/>
    <w:rsid w:val="00893913"/>
    <w:rsid w:val="0089409A"/>
    <w:rsid w:val="008972FE"/>
    <w:rsid w:val="00897972"/>
    <w:rsid w:val="008979E3"/>
    <w:rsid w:val="008A1050"/>
    <w:rsid w:val="008A1F4B"/>
    <w:rsid w:val="008A43C7"/>
    <w:rsid w:val="008A5AA2"/>
    <w:rsid w:val="008B04F6"/>
    <w:rsid w:val="008B3684"/>
    <w:rsid w:val="008B4795"/>
    <w:rsid w:val="008B4EE5"/>
    <w:rsid w:val="008B5175"/>
    <w:rsid w:val="008B57E2"/>
    <w:rsid w:val="008B6E31"/>
    <w:rsid w:val="008B70F0"/>
    <w:rsid w:val="008C01BC"/>
    <w:rsid w:val="008C076E"/>
    <w:rsid w:val="008C0C59"/>
    <w:rsid w:val="008C0F86"/>
    <w:rsid w:val="008C2164"/>
    <w:rsid w:val="008D0E7E"/>
    <w:rsid w:val="008D23CB"/>
    <w:rsid w:val="008D3CFD"/>
    <w:rsid w:val="008D4EF3"/>
    <w:rsid w:val="008D5955"/>
    <w:rsid w:val="008D6728"/>
    <w:rsid w:val="008D7B1A"/>
    <w:rsid w:val="008E0531"/>
    <w:rsid w:val="008E10A1"/>
    <w:rsid w:val="008E138E"/>
    <w:rsid w:val="008E1685"/>
    <w:rsid w:val="008E20FE"/>
    <w:rsid w:val="008E39EA"/>
    <w:rsid w:val="008E485E"/>
    <w:rsid w:val="008E5735"/>
    <w:rsid w:val="008E76C3"/>
    <w:rsid w:val="008E7901"/>
    <w:rsid w:val="008F1D5F"/>
    <w:rsid w:val="008F2A75"/>
    <w:rsid w:val="008F3F0A"/>
    <w:rsid w:val="008F5060"/>
    <w:rsid w:val="008F6E9B"/>
    <w:rsid w:val="008F7DFD"/>
    <w:rsid w:val="00900C2A"/>
    <w:rsid w:val="00901DD7"/>
    <w:rsid w:val="00902413"/>
    <w:rsid w:val="00903436"/>
    <w:rsid w:val="00905E06"/>
    <w:rsid w:val="00910318"/>
    <w:rsid w:val="00912048"/>
    <w:rsid w:val="00915C5F"/>
    <w:rsid w:val="009169CC"/>
    <w:rsid w:val="00917780"/>
    <w:rsid w:val="00923F2B"/>
    <w:rsid w:val="009241B8"/>
    <w:rsid w:val="00925903"/>
    <w:rsid w:val="00932309"/>
    <w:rsid w:val="00933E48"/>
    <w:rsid w:val="00935587"/>
    <w:rsid w:val="0093592E"/>
    <w:rsid w:val="00936148"/>
    <w:rsid w:val="00936313"/>
    <w:rsid w:val="00936B8C"/>
    <w:rsid w:val="00937B40"/>
    <w:rsid w:val="009408F2"/>
    <w:rsid w:val="009436C2"/>
    <w:rsid w:val="00943B76"/>
    <w:rsid w:val="00946156"/>
    <w:rsid w:val="009461EE"/>
    <w:rsid w:val="0094630F"/>
    <w:rsid w:val="00946D94"/>
    <w:rsid w:val="00950728"/>
    <w:rsid w:val="009524E1"/>
    <w:rsid w:val="00955B5D"/>
    <w:rsid w:val="009573BE"/>
    <w:rsid w:val="0096293A"/>
    <w:rsid w:val="00962A5A"/>
    <w:rsid w:val="009640BC"/>
    <w:rsid w:val="00974827"/>
    <w:rsid w:val="009754AA"/>
    <w:rsid w:val="00980A7C"/>
    <w:rsid w:val="00980D37"/>
    <w:rsid w:val="00982A20"/>
    <w:rsid w:val="009833B7"/>
    <w:rsid w:val="009839D5"/>
    <w:rsid w:val="009850C4"/>
    <w:rsid w:val="00985496"/>
    <w:rsid w:val="00991321"/>
    <w:rsid w:val="00991E54"/>
    <w:rsid w:val="00993415"/>
    <w:rsid w:val="009942E7"/>
    <w:rsid w:val="00994723"/>
    <w:rsid w:val="00995D79"/>
    <w:rsid w:val="009A159A"/>
    <w:rsid w:val="009A2D84"/>
    <w:rsid w:val="009A585E"/>
    <w:rsid w:val="009A59F5"/>
    <w:rsid w:val="009A60A8"/>
    <w:rsid w:val="009A7E84"/>
    <w:rsid w:val="009B0298"/>
    <w:rsid w:val="009B1E9F"/>
    <w:rsid w:val="009B261A"/>
    <w:rsid w:val="009B27FB"/>
    <w:rsid w:val="009B2879"/>
    <w:rsid w:val="009B458D"/>
    <w:rsid w:val="009B4EC6"/>
    <w:rsid w:val="009C06E6"/>
    <w:rsid w:val="009C12F8"/>
    <w:rsid w:val="009C3E1F"/>
    <w:rsid w:val="009C48EE"/>
    <w:rsid w:val="009C4AC2"/>
    <w:rsid w:val="009D0F61"/>
    <w:rsid w:val="009D1903"/>
    <w:rsid w:val="009D1F5A"/>
    <w:rsid w:val="009D39EF"/>
    <w:rsid w:val="009D5D55"/>
    <w:rsid w:val="009D73AA"/>
    <w:rsid w:val="009D7EEB"/>
    <w:rsid w:val="009E1C9B"/>
    <w:rsid w:val="009E5145"/>
    <w:rsid w:val="009E71B5"/>
    <w:rsid w:val="009F09D9"/>
    <w:rsid w:val="009F6F56"/>
    <w:rsid w:val="009F7396"/>
    <w:rsid w:val="009F7FBC"/>
    <w:rsid w:val="00A007B6"/>
    <w:rsid w:val="00A029B5"/>
    <w:rsid w:val="00A04632"/>
    <w:rsid w:val="00A04E40"/>
    <w:rsid w:val="00A0616D"/>
    <w:rsid w:val="00A06B60"/>
    <w:rsid w:val="00A06F21"/>
    <w:rsid w:val="00A103C1"/>
    <w:rsid w:val="00A10497"/>
    <w:rsid w:val="00A10E04"/>
    <w:rsid w:val="00A15CEB"/>
    <w:rsid w:val="00A17140"/>
    <w:rsid w:val="00A17FA8"/>
    <w:rsid w:val="00A20BCC"/>
    <w:rsid w:val="00A212C8"/>
    <w:rsid w:val="00A214AC"/>
    <w:rsid w:val="00A21737"/>
    <w:rsid w:val="00A22931"/>
    <w:rsid w:val="00A22C6E"/>
    <w:rsid w:val="00A22DDD"/>
    <w:rsid w:val="00A23249"/>
    <w:rsid w:val="00A25095"/>
    <w:rsid w:val="00A263D3"/>
    <w:rsid w:val="00A305FE"/>
    <w:rsid w:val="00A31282"/>
    <w:rsid w:val="00A31B84"/>
    <w:rsid w:val="00A32036"/>
    <w:rsid w:val="00A35A23"/>
    <w:rsid w:val="00A35CD6"/>
    <w:rsid w:val="00A37CC6"/>
    <w:rsid w:val="00A40637"/>
    <w:rsid w:val="00A41C7E"/>
    <w:rsid w:val="00A443FB"/>
    <w:rsid w:val="00A47AE2"/>
    <w:rsid w:val="00A536F0"/>
    <w:rsid w:val="00A539A1"/>
    <w:rsid w:val="00A53A0A"/>
    <w:rsid w:val="00A563A7"/>
    <w:rsid w:val="00A56A5C"/>
    <w:rsid w:val="00A57268"/>
    <w:rsid w:val="00A61E93"/>
    <w:rsid w:val="00A70402"/>
    <w:rsid w:val="00A71726"/>
    <w:rsid w:val="00A72335"/>
    <w:rsid w:val="00A74946"/>
    <w:rsid w:val="00A74FE0"/>
    <w:rsid w:val="00A75A86"/>
    <w:rsid w:val="00A76001"/>
    <w:rsid w:val="00A77B73"/>
    <w:rsid w:val="00A804C0"/>
    <w:rsid w:val="00A80875"/>
    <w:rsid w:val="00A84911"/>
    <w:rsid w:val="00A850D4"/>
    <w:rsid w:val="00A8556F"/>
    <w:rsid w:val="00A8566B"/>
    <w:rsid w:val="00A85B0C"/>
    <w:rsid w:val="00A85D86"/>
    <w:rsid w:val="00A872C3"/>
    <w:rsid w:val="00A94986"/>
    <w:rsid w:val="00A949D9"/>
    <w:rsid w:val="00A962A6"/>
    <w:rsid w:val="00A97CD9"/>
    <w:rsid w:val="00AA0263"/>
    <w:rsid w:val="00AA12A9"/>
    <w:rsid w:val="00AA4447"/>
    <w:rsid w:val="00AA4C9F"/>
    <w:rsid w:val="00AB209E"/>
    <w:rsid w:val="00AB2D79"/>
    <w:rsid w:val="00AB3F74"/>
    <w:rsid w:val="00AB4997"/>
    <w:rsid w:val="00AB5F04"/>
    <w:rsid w:val="00AC1887"/>
    <w:rsid w:val="00AC1DD5"/>
    <w:rsid w:val="00AC42EB"/>
    <w:rsid w:val="00AC4E7C"/>
    <w:rsid w:val="00AC61A2"/>
    <w:rsid w:val="00AC76F3"/>
    <w:rsid w:val="00AD0901"/>
    <w:rsid w:val="00AD4880"/>
    <w:rsid w:val="00AD676D"/>
    <w:rsid w:val="00AE03E3"/>
    <w:rsid w:val="00AE0C37"/>
    <w:rsid w:val="00AE18CB"/>
    <w:rsid w:val="00AE1D70"/>
    <w:rsid w:val="00AE3629"/>
    <w:rsid w:val="00AE3B32"/>
    <w:rsid w:val="00AE3BC6"/>
    <w:rsid w:val="00AE4426"/>
    <w:rsid w:val="00AE4D15"/>
    <w:rsid w:val="00AE6EF8"/>
    <w:rsid w:val="00AE7350"/>
    <w:rsid w:val="00AE744C"/>
    <w:rsid w:val="00AF1AA5"/>
    <w:rsid w:val="00AF32E7"/>
    <w:rsid w:val="00AF3519"/>
    <w:rsid w:val="00AF5C75"/>
    <w:rsid w:val="00AF6372"/>
    <w:rsid w:val="00AF6F95"/>
    <w:rsid w:val="00AF7198"/>
    <w:rsid w:val="00AF7352"/>
    <w:rsid w:val="00AF7FC4"/>
    <w:rsid w:val="00B00E68"/>
    <w:rsid w:val="00B0125D"/>
    <w:rsid w:val="00B0267F"/>
    <w:rsid w:val="00B038BA"/>
    <w:rsid w:val="00B059AF"/>
    <w:rsid w:val="00B068DD"/>
    <w:rsid w:val="00B133A5"/>
    <w:rsid w:val="00B1739A"/>
    <w:rsid w:val="00B2198A"/>
    <w:rsid w:val="00B222C7"/>
    <w:rsid w:val="00B22F83"/>
    <w:rsid w:val="00B2317D"/>
    <w:rsid w:val="00B23CFF"/>
    <w:rsid w:val="00B315E1"/>
    <w:rsid w:val="00B359FB"/>
    <w:rsid w:val="00B365F8"/>
    <w:rsid w:val="00B4232A"/>
    <w:rsid w:val="00B44988"/>
    <w:rsid w:val="00B54065"/>
    <w:rsid w:val="00B54DF2"/>
    <w:rsid w:val="00B5648B"/>
    <w:rsid w:val="00B62612"/>
    <w:rsid w:val="00B62E93"/>
    <w:rsid w:val="00B63276"/>
    <w:rsid w:val="00B65C37"/>
    <w:rsid w:val="00B66174"/>
    <w:rsid w:val="00B676A4"/>
    <w:rsid w:val="00B732C7"/>
    <w:rsid w:val="00B73C45"/>
    <w:rsid w:val="00B74151"/>
    <w:rsid w:val="00B74EB8"/>
    <w:rsid w:val="00B752E4"/>
    <w:rsid w:val="00B7570B"/>
    <w:rsid w:val="00B81CB1"/>
    <w:rsid w:val="00B8212E"/>
    <w:rsid w:val="00B86803"/>
    <w:rsid w:val="00B875CB"/>
    <w:rsid w:val="00B87EE0"/>
    <w:rsid w:val="00B910D8"/>
    <w:rsid w:val="00B92B75"/>
    <w:rsid w:val="00B935A8"/>
    <w:rsid w:val="00B94084"/>
    <w:rsid w:val="00B94928"/>
    <w:rsid w:val="00B94D29"/>
    <w:rsid w:val="00B95DBE"/>
    <w:rsid w:val="00BA11BC"/>
    <w:rsid w:val="00BA2AEC"/>
    <w:rsid w:val="00BA405F"/>
    <w:rsid w:val="00BA4D7C"/>
    <w:rsid w:val="00BA5423"/>
    <w:rsid w:val="00BA5477"/>
    <w:rsid w:val="00BA7533"/>
    <w:rsid w:val="00BA7E54"/>
    <w:rsid w:val="00BB0A9C"/>
    <w:rsid w:val="00BB30BA"/>
    <w:rsid w:val="00BB3146"/>
    <w:rsid w:val="00BB56DC"/>
    <w:rsid w:val="00BB5EE4"/>
    <w:rsid w:val="00BB7DF1"/>
    <w:rsid w:val="00BC22D9"/>
    <w:rsid w:val="00BC2B84"/>
    <w:rsid w:val="00BC4E27"/>
    <w:rsid w:val="00BC5451"/>
    <w:rsid w:val="00BC77AC"/>
    <w:rsid w:val="00BD0AA1"/>
    <w:rsid w:val="00BD2D6D"/>
    <w:rsid w:val="00BD61BA"/>
    <w:rsid w:val="00BE15AA"/>
    <w:rsid w:val="00BE44FD"/>
    <w:rsid w:val="00BE465F"/>
    <w:rsid w:val="00BE4BFB"/>
    <w:rsid w:val="00BE75F4"/>
    <w:rsid w:val="00BE761D"/>
    <w:rsid w:val="00BF10E4"/>
    <w:rsid w:val="00BF3027"/>
    <w:rsid w:val="00BF5B87"/>
    <w:rsid w:val="00BF5BFA"/>
    <w:rsid w:val="00BF7608"/>
    <w:rsid w:val="00C0030F"/>
    <w:rsid w:val="00C019C6"/>
    <w:rsid w:val="00C03892"/>
    <w:rsid w:val="00C03BAF"/>
    <w:rsid w:val="00C04717"/>
    <w:rsid w:val="00C06BCB"/>
    <w:rsid w:val="00C07850"/>
    <w:rsid w:val="00C10878"/>
    <w:rsid w:val="00C10F66"/>
    <w:rsid w:val="00C11631"/>
    <w:rsid w:val="00C11C7C"/>
    <w:rsid w:val="00C12F4C"/>
    <w:rsid w:val="00C1536A"/>
    <w:rsid w:val="00C17E3A"/>
    <w:rsid w:val="00C21622"/>
    <w:rsid w:val="00C24721"/>
    <w:rsid w:val="00C2480D"/>
    <w:rsid w:val="00C25B9B"/>
    <w:rsid w:val="00C31608"/>
    <w:rsid w:val="00C32901"/>
    <w:rsid w:val="00C333B7"/>
    <w:rsid w:val="00C359C6"/>
    <w:rsid w:val="00C37958"/>
    <w:rsid w:val="00C37EC9"/>
    <w:rsid w:val="00C406A8"/>
    <w:rsid w:val="00C420E9"/>
    <w:rsid w:val="00C4417B"/>
    <w:rsid w:val="00C45199"/>
    <w:rsid w:val="00C500B1"/>
    <w:rsid w:val="00C5078E"/>
    <w:rsid w:val="00C50CFB"/>
    <w:rsid w:val="00C528C0"/>
    <w:rsid w:val="00C541E5"/>
    <w:rsid w:val="00C55040"/>
    <w:rsid w:val="00C567E2"/>
    <w:rsid w:val="00C574EE"/>
    <w:rsid w:val="00C57971"/>
    <w:rsid w:val="00C57B5F"/>
    <w:rsid w:val="00C60955"/>
    <w:rsid w:val="00C61EB7"/>
    <w:rsid w:val="00C62F26"/>
    <w:rsid w:val="00C650B2"/>
    <w:rsid w:val="00C65B19"/>
    <w:rsid w:val="00C65E0D"/>
    <w:rsid w:val="00C66716"/>
    <w:rsid w:val="00C67053"/>
    <w:rsid w:val="00C7069E"/>
    <w:rsid w:val="00C762E5"/>
    <w:rsid w:val="00C77EBE"/>
    <w:rsid w:val="00C85C8A"/>
    <w:rsid w:val="00C868ED"/>
    <w:rsid w:val="00C86BB0"/>
    <w:rsid w:val="00C877D5"/>
    <w:rsid w:val="00C902B6"/>
    <w:rsid w:val="00C9222C"/>
    <w:rsid w:val="00C92962"/>
    <w:rsid w:val="00C9552C"/>
    <w:rsid w:val="00C95F3C"/>
    <w:rsid w:val="00C97774"/>
    <w:rsid w:val="00C9790A"/>
    <w:rsid w:val="00CA025C"/>
    <w:rsid w:val="00CA276F"/>
    <w:rsid w:val="00CA4102"/>
    <w:rsid w:val="00CA4B36"/>
    <w:rsid w:val="00CA53CE"/>
    <w:rsid w:val="00CA5BCF"/>
    <w:rsid w:val="00CA652A"/>
    <w:rsid w:val="00CB63AA"/>
    <w:rsid w:val="00CB6B8C"/>
    <w:rsid w:val="00CB7E78"/>
    <w:rsid w:val="00CC01B1"/>
    <w:rsid w:val="00CC29FC"/>
    <w:rsid w:val="00CC3989"/>
    <w:rsid w:val="00CC46FF"/>
    <w:rsid w:val="00CC513F"/>
    <w:rsid w:val="00CC7F1C"/>
    <w:rsid w:val="00CD0F1E"/>
    <w:rsid w:val="00CD2948"/>
    <w:rsid w:val="00CD305F"/>
    <w:rsid w:val="00CD3BEF"/>
    <w:rsid w:val="00CD4882"/>
    <w:rsid w:val="00CD5796"/>
    <w:rsid w:val="00CD604F"/>
    <w:rsid w:val="00CE0062"/>
    <w:rsid w:val="00CE11E7"/>
    <w:rsid w:val="00CE24BA"/>
    <w:rsid w:val="00CE39A3"/>
    <w:rsid w:val="00CE4A12"/>
    <w:rsid w:val="00CE5ACC"/>
    <w:rsid w:val="00CE669C"/>
    <w:rsid w:val="00CF092C"/>
    <w:rsid w:val="00CF0EE4"/>
    <w:rsid w:val="00CF332F"/>
    <w:rsid w:val="00CF35BE"/>
    <w:rsid w:val="00CF5C86"/>
    <w:rsid w:val="00CF6B98"/>
    <w:rsid w:val="00CF6F0C"/>
    <w:rsid w:val="00CF7C41"/>
    <w:rsid w:val="00D03679"/>
    <w:rsid w:val="00D04803"/>
    <w:rsid w:val="00D05102"/>
    <w:rsid w:val="00D105F9"/>
    <w:rsid w:val="00D10B13"/>
    <w:rsid w:val="00D1261A"/>
    <w:rsid w:val="00D12DFF"/>
    <w:rsid w:val="00D15F65"/>
    <w:rsid w:val="00D1625A"/>
    <w:rsid w:val="00D21B8F"/>
    <w:rsid w:val="00D238E9"/>
    <w:rsid w:val="00D23D2A"/>
    <w:rsid w:val="00D263B9"/>
    <w:rsid w:val="00D26F38"/>
    <w:rsid w:val="00D27613"/>
    <w:rsid w:val="00D276C4"/>
    <w:rsid w:val="00D3284F"/>
    <w:rsid w:val="00D340A9"/>
    <w:rsid w:val="00D366A8"/>
    <w:rsid w:val="00D3786E"/>
    <w:rsid w:val="00D37FE2"/>
    <w:rsid w:val="00D40DB8"/>
    <w:rsid w:val="00D42846"/>
    <w:rsid w:val="00D42F89"/>
    <w:rsid w:val="00D444CD"/>
    <w:rsid w:val="00D4571B"/>
    <w:rsid w:val="00D47E8B"/>
    <w:rsid w:val="00D528E4"/>
    <w:rsid w:val="00D56FDC"/>
    <w:rsid w:val="00D6062F"/>
    <w:rsid w:val="00D6196C"/>
    <w:rsid w:val="00D62028"/>
    <w:rsid w:val="00D63518"/>
    <w:rsid w:val="00D64511"/>
    <w:rsid w:val="00D64B72"/>
    <w:rsid w:val="00D65445"/>
    <w:rsid w:val="00D67850"/>
    <w:rsid w:val="00D67C03"/>
    <w:rsid w:val="00D7040D"/>
    <w:rsid w:val="00D70452"/>
    <w:rsid w:val="00D70852"/>
    <w:rsid w:val="00D711F9"/>
    <w:rsid w:val="00D725FC"/>
    <w:rsid w:val="00D73C53"/>
    <w:rsid w:val="00D73DD2"/>
    <w:rsid w:val="00D741A2"/>
    <w:rsid w:val="00D7587A"/>
    <w:rsid w:val="00D8100B"/>
    <w:rsid w:val="00D813D9"/>
    <w:rsid w:val="00D82DC3"/>
    <w:rsid w:val="00D82F0D"/>
    <w:rsid w:val="00D849EB"/>
    <w:rsid w:val="00D8730C"/>
    <w:rsid w:val="00D87CA5"/>
    <w:rsid w:val="00D90126"/>
    <w:rsid w:val="00D901AE"/>
    <w:rsid w:val="00D90F55"/>
    <w:rsid w:val="00D91007"/>
    <w:rsid w:val="00D940DD"/>
    <w:rsid w:val="00D95F98"/>
    <w:rsid w:val="00D96389"/>
    <w:rsid w:val="00DA0A89"/>
    <w:rsid w:val="00DA27B6"/>
    <w:rsid w:val="00DA2C0F"/>
    <w:rsid w:val="00DA36E1"/>
    <w:rsid w:val="00DA5B3F"/>
    <w:rsid w:val="00DB012F"/>
    <w:rsid w:val="00DB04DB"/>
    <w:rsid w:val="00DB09CF"/>
    <w:rsid w:val="00DB6F51"/>
    <w:rsid w:val="00DB73E3"/>
    <w:rsid w:val="00DC009B"/>
    <w:rsid w:val="00DC152C"/>
    <w:rsid w:val="00DC32E1"/>
    <w:rsid w:val="00DC715E"/>
    <w:rsid w:val="00DD01F5"/>
    <w:rsid w:val="00DD04EB"/>
    <w:rsid w:val="00DD124A"/>
    <w:rsid w:val="00DD1554"/>
    <w:rsid w:val="00DD1B8F"/>
    <w:rsid w:val="00DD28FD"/>
    <w:rsid w:val="00DD3ECE"/>
    <w:rsid w:val="00DD4004"/>
    <w:rsid w:val="00DD5297"/>
    <w:rsid w:val="00DD55AB"/>
    <w:rsid w:val="00DD716A"/>
    <w:rsid w:val="00DE0D80"/>
    <w:rsid w:val="00DE32A4"/>
    <w:rsid w:val="00DE4CE5"/>
    <w:rsid w:val="00DE69F1"/>
    <w:rsid w:val="00DE6ADE"/>
    <w:rsid w:val="00DF03E3"/>
    <w:rsid w:val="00DF0420"/>
    <w:rsid w:val="00DF402A"/>
    <w:rsid w:val="00DF4D12"/>
    <w:rsid w:val="00DF7E1E"/>
    <w:rsid w:val="00E02319"/>
    <w:rsid w:val="00E03004"/>
    <w:rsid w:val="00E04E00"/>
    <w:rsid w:val="00E0799E"/>
    <w:rsid w:val="00E11D02"/>
    <w:rsid w:val="00E12418"/>
    <w:rsid w:val="00E12CA7"/>
    <w:rsid w:val="00E16663"/>
    <w:rsid w:val="00E17C1B"/>
    <w:rsid w:val="00E205CA"/>
    <w:rsid w:val="00E222B4"/>
    <w:rsid w:val="00E22836"/>
    <w:rsid w:val="00E24AAE"/>
    <w:rsid w:val="00E25DB4"/>
    <w:rsid w:val="00E268F9"/>
    <w:rsid w:val="00E278C5"/>
    <w:rsid w:val="00E356D7"/>
    <w:rsid w:val="00E36F91"/>
    <w:rsid w:val="00E37CB7"/>
    <w:rsid w:val="00E41E7A"/>
    <w:rsid w:val="00E423DB"/>
    <w:rsid w:val="00E42D00"/>
    <w:rsid w:val="00E4414A"/>
    <w:rsid w:val="00E46524"/>
    <w:rsid w:val="00E46A76"/>
    <w:rsid w:val="00E503AA"/>
    <w:rsid w:val="00E55A81"/>
    <w:rsid w:val="00E60EDF"/>
    <w:rsid w:val="00E61377"/>
    <w:rsid w:val="00E6197E"/>
    <w:rsid w:val="00E62056"/>
    <w:rsid w:val="00E646A4"/>
    <w:rsid w:val="00E6615C"/>
    <w:rsid w:val="00E667C4"/>
    <w:rsid w:val="00E74F8B"/>
    <w:rsid w:val="00E7686B"/>
    <w:rsid w:val="00E76E2A"/>
    <w:rsid w:val="00E80BBE"/>
    <w:rsid w:val="00E8191A"/>
    <w:rsid w:val="00E8222C"/>
    <w:rsid w:val="00E84B8E"/>
    <w:rsid w:val="00E86B33"/>
    <w:rsid w:val="00E93682"/>
    <w:rsid w:val="00EA0D34"/>
    <w:rsid w:val="00EA32A0"/>
    <w:rsid w:val="00EA3AF6"/>
    <w:rsid w:val="00EA446A"/>
    <w:rsid w:val="00EA635F"/>
    <w:rsid w:val="00EB056A"/>
    <w:rsid w:val="00EB0635"/>
    <w:rsid w:val="00EB13DC"/>
    <w:rsid w:val="00EB5EBC"/>
    <w:rsid w:val="00EB743A"/>
    <w:rsid w:val="00EC04B8"/>
    <w:rsid w:val="00EC51F9"/>
    <w:rsid w:val="00EC6398"/>
    <w:rsid w:val="00EC6F25"/>
    <w:rsid w:val="00EC6FCE"/>
    <w:rsid w:val="00EC76C8"/>
    <w:rsid w:val="00EC7A06"/>
    <w:rsid w:val="00ED0D7C"/>
    <w:rsid w:val="00ED3465"/>
    <w:rsid w:val="00ED449A"/>
    <w:rsid w:val="00ED4589"/>
    <w:rsid w:val="00ED663E"/>
    <w:rsid w:val="00EE0A5B"/>
    <w:rsid w:val="00EE1D5A"/>
    <w:rsid w:val="00EE2110"/>
    <w:rsid w:val="00EE2BA5"/>
    <w:rsid w:val="00EE58B3"/>
    <w:rsid w:val="00EE5EE9"/>
    <w:rsid w:val="00EE76F2"/>
    <w:rsid w:val="00EE7DBF"/>
    <w:rsid w:val="00EF082B"/>
    <w:rsid w:val="00EF2279"/>
    <w:rsid w:val="00EF252F"/>
    <w:rsid w:val="00EF370E"/>
    <w:rsid w:val="00EF3A1A"/>
    <w:rsid w:val="00EF4792"/>
    <w:rsid w:val="00EF53A0"/>
    <w:rsid w:val="00EF5616"/>
    <w:rsid w:val="00F002DD"/>
    <w:rsid w:val="00F01F1A"/>
    <w:rsid w:val="00F02019"/>
    <w:rsid w:val="00F030DB"/>
    <w:rsid w:val="00F033A5"/>
    <w:rsid w:val="00F04A44"/>
    <w:rsid w:val="00F04A63"/>
    <w:rsid w:val="00F06C73"/>
    <w:rsid w:val="00F11E4B"/>
    <w:rsid w:val="00F120DC"/>
    <w:rsid w:val="00F132DF"/>
    <w:rsid w:val="00F22B46"/>
    <w:rsid w:val="00F23AE6"/>
    <w:rsid w:val="00F24258"/>
    <w:rsid w:val="00F30AEA"/>
    <w:rsid w:val="00F324D4"/>
    <w:rsid w:val="00F32DD3"/>
    <w:rsid w:val="00F3311B"/>
    <w:rsid w:val="00F33B38"/>
    <w:rsid w:val="00F35222"/>
    <w:rsid w:val="00F36B9E"/>
    <w:rsid w:val="00F36ECD"/>
    <w:rsid w:val="00F41A5E"/>
    <w:rsid w:val="00F428C1"/>
    <w:rsid w:val="00F42A68"/>
    <w:rsid w:val="00F43EA8"/>
    <w:rsid w:val="00F446BC"/>
    <w:rsid w:val="00F46212"/>
    <w:rsid w:val="00F52AC1"/>
    <w:rsid w:val="00F54929"/>
    <w:rsid w:val="00F55204"/>
    <w:rsid w:val="00F56221"/>
    <w:rsid w:val="00F56991"/>
    <w:rsid w:val="00F615E6"/>
    <w:rsid w:val="00F62886"/>
    <w:rsid w:val="00F62AFB"/>
    <w:rsid w:val="00F634E1"/>
    <w:rsid w:val="00F63860"/>
    <w:rsid w:val="00F64CB8"/>
    <w:rsid w:val="00F65507"/>
    <w:rsid w:val="00F656C0"/>
    <w:rsid w:val="00F711C4"/>
    <w:rsid w:val="00F71A90"/>
    <w:rsid w:val="00F72F3B"/>
    <w:rsid w:val="00F73A64"/>
    <w:rsid w:val="00F75448"/>
    <w:rsid w:val="00F75BF9"/>
    <w:rsid w:val="00F802EE"/>
    <w:rsid w:val="00F8035E"/>
    <w:rsid w:val="00F811A4"/>
    <w:rsid w:val="00F8171A"/>
    <w:rsid w:val="00F8522C"/>
    <w:rsid w:val="00F87A39"/>
    <w:rsid w:val="00F90C0B"/>
    <w:rsid w:val="00F91273"/>
    <w:rsid w:val="00F91A4E"/>
    <w:rsid w:val="00F925C5"/>
    <w:rsid w:val="00F95D6C"/>
    <w:rsid w:val="00F9611C"/>
    <w:rsid w:val="00F96551"/>
    <w:rsid w:val="00F97515"/>
    <w:rsid w:val="00F97A3B"/>
    <w:rsid w:val="00FA5010"/>
    <w:rsid w:val="00FA5BBC"/>
    <w:rsid w:val="00FA6083"/>
    <w:rsid w:val="00FA6F0B"/>
    <w:rsid w:val="00FA7104"/>
    <w:rsid w:val="00FA7638"/>
    <w:rsid w:val="00FA7F97"/>
    <w:rsid w:val="00FB076D"/>
    <w:rsid w:val="00FB0E54"/>
    <w:rsid w:val="00FB1730"/>
    <w:rsid w:val="00FB17C3"/>
    <w:rsid w:val="00FB2C34"/>
    <w:rsid w:val="00FB52D4"/>
    <w:rsid w:val="00FB54B9"/>
    <w:rsid w:val="00FB6F2A"/>
    <w:rsid w:val="00FB7014"/>
    <w:rsid w:val="00FB75D3"/>
    <w:rsid w:val="00FC0B26"/>
    <w:rsid w:val="00FC0C78"/>
    <w:rsid w:val="00FC39B3"/>
    <w:rsid w:val="00FC555C"/>
    <w:rsid w:val="00FC7473"/>
    <w:rsid w:val="00FD15FA"/>
    <w:rsid w:val="00FD24BE"/>
    <w:rsid w:val="00FD26AA"/>
    <w:rsid w:val="00FD693F"/>
    <w:rsid w:val="00FE0634"/>
    <w:rsid w:val="00FE1AA6"/>
    <w:rsid w:val="00FE412E"/>
    <w:rsid w:val="00FE601F"/>
    <w:rsid w:val="00FE7C12"/>
    <w:rsid w:val="00FF0F23"/>
    <w:rsid w:val="00FF2C7E"/>
    <w:rsid w:val="00FF4296"/>
    <w:rsid w:val="00FF5C59"/>
    <w:rsid w:val="00FF5E88"/>
    <w:rsid w:val="00FF6032"/>
    <w:rsid w:val="00FF69E8"/>
    <w:rsid w:val="00FF7D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8ECB3"/>
  <w15:chartTrackingRefBased/>
  <w15:docId w15:val="{2CE0A535-2391-4D3A-870B-7E58F2FD3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901"/>
    <w:pPr>
      <w:spacing w:line="360" w:lineRule="auto"/>
      <w:ind w:firstLine="567"/>
      <w:jc w:val="both"/>
    </w:pPr>
    <w:rPr>
      <w:rFonts w:asciiTheme="minorHAnsi" w:eastAsia="Times New Roman" w:hAnsiTheme="minorHAnsi" w:cstheme="minorHAnsi"/>
      <w:color w:val="000000"/>
      <w:sz w:val="22"/>
      <w:szCs w:val="22"/>
      <w:lang w:val="id-ID"/>
    </w:rPr>
  </w:style>
  <w:style w:type="paragraph" w:styleId="Heading1">
    <w:name w:val="heading 1"/>
    <w:basedOn w:val="Normal"/>
    <w:next w:val="Normal"/>
    <w:link w:val="Heading1Char"/>
    <w:uiPriority w:val="9"/>
    <w:qFormat/>
    <w:rsid w:val="00284155"/>
    <w:pPr>
      <w:keepNext/>
      <w:numPr>
        <w:numId w:val="2"/>
      </w:numPr>
      <w:jc w:val="center"/>
      <w:outlineLvl w:val="0"/>
    </w:pPr>
    <w:rPr>
      <w:rFonts w:ascii="Calibri" w:eastAsia="SimSun" w:hAnsi="Calibri"/>
      <w:b/>
      <w:bCs/>
      <w:szCs w:val="20"/>
      <w:lang w:eastAsia="zh-CN"/>
    </w:rPr>
  </w:style>
  <w:style w:type="paragraph" w:styleId="Heading2">
    <w:name w:val="heading 2"/>
    <w:basedOn w:val="Normal"/>
    <w:next w:val="Normal"/>
    <w:link w:val="Heading2Char"/>
    <w:uiPriority w:val="9"/>
    <w:unhideWhenUsed/>
    <w:qFormat/>
    <w:rsid w:val="002D31D7"/>
    <w:pPr>
      <w:numPr>
        <w:ilvl w:val="1"/>
        <w:numId w:val="2"/>
      </w:numPr>
      <w:suppressAutoHyphens/>
      <w:ind w:hanging="567"/>
      <w:outlineLvl w:val="1"/>
    </w:pPr>
    <w:rPr>
      <w:rFonts w:ascii="Calibri" w:hAnsi="Calibri" w:cs="Calibri"/>
      <w:b/>
      <w:bCs/>
      <w:lang w:eastAsia="zh-CN"/>
    </w:rPr>
  </w:style>
  <w:style w:type="paragraph" w:styleId="Heading3">
    <w:name w:val="heading 3"/>
    <w:basedOn w:val="Heading2"/>
    <w:next w:val="Normal"/>
    <w:link w:val="Heading3Char"/>
    <w:uiPriority w:val="9"/>
    <w:unhideWhenUsed/>
    <w:qFormat/>
    <w:rsid w:val="002D31D7"/>
    <w:pPr>
      <w:numPr>
        <w:ilvl w:val="2"/>
      </w:numPr>
      <w:ind w:left="567" w:hanging="567"/>
      <w:outlineLvl w:val="2"/>
    </w:pPr>
  </w:style>
  <w:style w:type="paragraph" w:styleId="Heading4">
    <w:name w:val="heading 4"/>
    <w:basedOn w:val="Normal"/>
    <w:next w:val="Normal"/>
    <w:link w:val="Heading4Char"/>
    <w:uiPriority w:val="9"/>
    <w:unhideWhenUsed/>
    <w:qFormat/>
    <w:rsid w:val="002D31D7"/>
    <w:pPr>
      <w:keepNext/>
      <w:keepLines/>
      <w:numPr>
        <w:ilvl w:val="3"/>
        <w:numId w:val="2"/>
      </w:numPr>
      <w:spacing w:before="40"/>
      <w:ind w:left="709" w:hanging="709"/>
      <w:outlineLvl w:val="3"/>
    </w:pPr>
    <w:rPr>
      <w:rFonts w:eastAsiaTheme="majorEastAsia"/>
      <w:b/>
      <w:bCs/>
      <w:color w:val="auto"/>
      <w:lang w:eastAsia="zh-CN"/>
    </w:rPr>
  </w:style>
  <w:style w:type="paragraph" w:styleId="Heading5">
    <w:name w:val="heading 5"/>
    <w:basedOn w:val="Normal"/>
    <w:next w:val="Normal"/>
    <w:link w:val="Heading5Char"/>
    <w:uiPriority w:val="9"/>
    <w:unhideWhenUsed/>
    <w:qFormat/>
    <w:rsid w:val="00DC715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C715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72339"/>
    <w:pPr>
      <w:tabs>
        <w:tab w:val="center" w:pos="4320"/>
        <w:tab w:val="right" w:pos="8640"/>
      </w:tabs>
    </w:pPr>
  </w:style>
  <w:style w:type="character" w:customStyle="1" w:styleId="FooterChar">
    <w:name w:val="Footer Char"/>
    <w:link w:val="Footer"/>
    <w:uiPriority w:val="99"/>
    <w:rsid w:val="00072339"/>
    <w:rPr>
      <w:rFonts w:ascii="Times New Roman" w:eastAsia="Batang" w:hAnsi="Times New Roman" w:cs="Times New Roman"/>
      <w:sz w:val="24"/>
      <w:szCs w:val="24"/>
      <w:lang w:val="en-US" w:eastAsia="ko-KR"/>
    </w:rPr>
  </w:style>
  <w:style w:type="character" w:styleId="PageNumber">
    <w:name w:val="page number"/>
    <w:basedOn w:val="DefaultParagraphFont"/>
    <w:rsid w:val="00072339"/>
  </w:style>
  <w:style w:type="paragraph" w:styleId="Header">
    <w:name w:val="header"/>
    <w:basedOn w:val="Normal"/>
    <w:link w:val="HeaderChar"/>
    <w:uiPriority w:val="99"/>
    <w:unhideWhenUsed/>
    <w:rsid w:val="00072339"/>
    <w:pPr>
      <w:tabs>
        <w:tab w:val="center" w:pos="4513"/>
        <w:tab w:val="right" w:pos="9026"/>
      </w:tabs>
    </w:pPr>
  </w:style>
  <w:style w:type="character" w:customStyle="1" w:styleId="HeaderChar">
    <w:name w:val="Header Char"/>
    <w:link w:val="Header"/>
    <w:uiPriority w:val="99"/>
    <w:rsid w:val="00072339"/>
    <w:rPr>
      <w:rFonts w:ascii="Times New Roman" w:eastAsia="Batang" w:hAnsi="Times New Roman" w:cs="Times New Roman"/>
      <w:sz w:val="24"/>
      <w:szCs w:val="24"/>
      <w:lang w:val="en-US" w:eastAsia="ko-KR"/>
    </w:rPr>
  </w:style>
  <w:style w:type="character" w:customStyle="1" w:styleId="Heading1Char">
    <w:name w:val="Heading 1 Char"/>
    <w:link w:val="Heading1"/>
    <w:uiPriority w:val="9"/>
    <w:rsid w:val="00284155"/>
    <w:rPr>
      <w:rFonts w:eastAsia="SimSun" w:cstheme="minorHAnsi"/>
      <w:b/>
      <w:bCs/>
      <w:color w:val="000000"/>
      <w:sz w:val="22"/>
      <w:lang w:val="id-ID" w:eastAsia="zh-CN"/>
    </w:rPr>
  </w:style>
  <w:style w:type="character" w:styleId="CommentReference">
    <w:name w:val="annotation reference"/>
    <w:uiPriority w:val="99"/>
    <w:unhideWhenUsed/>
    <w:rsid w:val="001B6C61"/>
    <w:rPr>
      <w:sz w:val="16"/>
      <w:szCs w:val="16"/>
    </w:rPr>
  </w:style>
  <w:style w:type="paragraph" w:styleId="CommentText">
    <w:name w:val="annotation text"/>
    <w:basedOn w:val="Normal"/>
    <w:link w:val="CommentTextChar"/>
    <w:unhideWhenUsed/>
    <w:rsid w:val="001B6C61"/>
    <w:rPr>
      <w:sz w:val="20"/>
      <w:szCs w:val="20"/>
    </w:rPr>
  </w:style>
  <w:style w:type="character" w:customStyle="1" w:styleId="CommentTextChar">
    <w:name w:val="Comment Text Char"/>
    <w:link w:val="CommentText"/>
    <w:rsid w:val="001B6C61"/>
    <w:rPr>
      <w:rFonts w:ascii="Times New Roman" w:eastAsia="Batang" w:hAnsi="Times New Roman"/>
      <w:lang w:val="en-US" w:eastAsia="ko-KR"/>
    </w:rPr>
  </w:style>
  <w:style w:type="paragraph" w:styleId="CommentSubject">
    <w:name w:val="annotation subject"/>
    <w:basedOn w:val="CommentText"/>
    <w:next w:val="CommentText"/>
    <w:link w:val="CommentSubjectChar"/>
    <w:uiPriority w:val="99"/>
    <w:semiHidden/>
    <w:unhideWhenUsed/>
    <w:rsid w:val="001B6C61"/>
    <w:rPr>
      <w:b/>
      <w:bCs/>
    </w:rPr>
  </w:style>
  <w:style w:type="character" w:customStyle="1" w:styleId="CommentSubjectChar">
    <w:name w:val="Comment Subject Char"/>
    <w:link w:val="CommentSubject"/>
    <w:uiPriority w:val="99"/>
    <w:semiHidden/>
    <w:rsid w:val="001B6C61"/>
    <w:rPr>
      <w:rFonts w:ascii="Times New Roman" w:eastAsia="Batang" w:hAnsi="Times New Roman"/>
      <w:b/>
      <w:bCs/>
      <w:lang w:val="en-US" w:eastAsia="ko-KR"/>
    </w:rPr>
  </w:style>
  <w:style w:type="paragraph" w:styleId="BalloonText">
    <w:name w:val="Balloon Text"/>
    <w:basedOn w:val="Normal"/>
    <w:link w:val="BalloonTextChar"/>
    <w:uiPriority w:val="99"/>
    <w:semiHidden/>
    <w:unhideWhenUsed/>
    <w:rsid w:val="00D4571B"/>
    <w:rPr>
      <w:rFonts w:ascii="Segoe UI" w:hAnsi="Segoe UI" w:cs="Segoe UI"/>
      <w:sz w:val="18"/>
      <w:szCs w:val="18"/>
    </w:rPr>
  </w:style>
  <w:style w:type="character" w:customStyle="1" w:styleId="BalloonTextChar">
    <w:name w:val="Balloon Text Char"/>
    <w:link w:val="BalloonText"/>
    <w:uiPriority w:val="99"/>
    <w:semiHidden/>
    <w:rsid w:val="00D4571B"/>
    <w:rPr>
      <w:rFonts w:ascii="Segoe UI" w:eastAsia="Batang" w:hAnsi="Segoe UI" w:cs="Segoe UI"/>
      <w:sz w:val="18"/>
      <w:szCs w:val="18"/>
      <w:lang w:val="en-US" w:eastAsia="ko-KR"/>
    </w:rPr>
  </w:style>
  <w:style w:type="paragraph" w:styleId="Title">
    <w:name w:val="Title"/>
    <w:basedOn w:val="Normal"/>
    <w:link w:val="TitleChar"/>
    <w:qFormat/>
    <w:rsid w:val="00E4414A"/>
    <w:pPr>
      <w:jc w:val="center"/>
    </w:pPr>
    <w:rPr>
      <w:b/>
      <w:szCs w:val="20"/>
    </w:rPr>
  </w:style>
  <w:style w:type="character" w:customStyle="1" w:styleId="TitleChar">
    <w:name w:val="Title Char"/>
    <w:link w:val="Title"/>
    <w:rsid w:val="00E4414A"/>
    <w:rPr>
      <w:rFonts w:ascii="Times New Roman" w:eastAsia="Times New Roman" w:hAnsi="Times New Roman"/>
      <w:b/>
      <w:sz w:val="24"/>
    </w:rPr>
  </w:style>
  <w:style w:type="paragraph" w:styleId="BodyText">
    <w:name w:val="Body Text"/>
    <w:basedOn w:val="Normal"/>
    <w:link w:val="BodyTextChar"/>
    <w:rsid w:val="00E4414A"/>
    <w:rPr>
      <w:szCs w:val="20"/>
    </w:rPr>
  </w:style>
  <w:style w:type="character" w:customStyle="1" w:styleId="BodyTextChar">
    <w:name w:val="Body Text Char"/>
    <w:link w:val="BodyText"/>
    <w:rsid w:val="00E4414A"/>
    <w:rPr>
      <w:rFonts w:ascii="Times New Roman" w:eastAsia="Times New Roman" w:hAnsi="Times New Roman"/>
      <w:sz w:val="24"/>
    </w:rPr>
  </w:style>
  <w:style w:type="paragraph" w:styleId="PlainText">
    <w:name w:val="Plain Text"/>
    <w:basedOn w:val="Normal"/>
    <w:link w:val="PlainTextChar"/>
    <w:uiPriority w:val="99"/>
    <w:unhideWhenUsed/>
    <w:rsid w:val="00E4414A"/>
    <w:rPr>
      <w:rFonts w:ascii="Consolas" w:eastAsia="Calibri" w:hAnsi="Consolas"/>
      <w:sz w:val="21"/>
      <w:szCs w:val="21"/>
    </w:rPr>
  </w:style>
  <w:style w:type="character" w:customStyle="1" w:styleId="PlainTextChar">
    <w:name w:val="Plain Text Char"/>
    <w:link w:val="PlainText"/>
    <w:uiPriority w:val="99"/>
    <w:rsid w:val="00E4414A"/>
    <w:rPr>
      <w:rFonts w:ascii="Consolas" w:hAnsi="Consolas"/>
      <w:sz w:val="21"/>
      <w:szCs w:val="21"/>
    </w:rPr>
  </w:style>
  <w:style w:type="paragraph" w:styleId="ListParagraph">
    <w:name w:val="List Paragraph"/>
    <w:basedOn w:val="Normal"/>
    <w:qFormat/>
    <w:rsid w:val="000E3776"/>
    <w:pPr>
      <w:suppressAutoHyphens/>
      <w:ind w:left="720"/>
    </w:pPr>
    <w:rPr>
      <w:lang w:eastAsia="ar-SA"/>
    </w:rPr>
  </w:style>
  <w:style w:type="character" w:styleId="Hyperlink">
    <w:name w:val="Hyperlink"/>
    <w:uiPriority w:val="99"/>
    <w:rsid w:val="00DB04DB"/>
    <w:rPr>
      <w:color w:val="0000FF"/>
      <w:u w:val="single"/>
    </w:rPr>
  </w:style>
  <w:style w:type="paragraph" w:styleId="BodyText2">
    <w:name w:val="Body Text 2"/>
    <w:basedOn w:val="Normal"/>
    <w:link w:val="BodyText2Char"/>
    <w:rsid w:val="00FD693F"/>
    <w:pPr>
      <w:spacing w:after="120" w:line="480" w:lineRule="auto"/>
    </w:pPr>
    <w:rPr>
      <w:lang w:val="en-GB" w:eastAsia="en-GB"/>
    </w:rPr>
  </w:style>
  <w:style w:type="character" w:customStyle="1" w:styleId="BodyText2Char">
    <w:name w:val="Body Text 2 Char"/>
    <w:basedOn w:val="DefaultParagraphFont"/>
    <w:link w:val="BodyText2"/>
    <w:rsid w:val="00FD693F"/>
    <w:rPr>
      <w:rFonts w:ascii="Times New Roman" w:eastAsia="Times New Roman" w:hAnsi="Times New Roman"/>
      <w:sz w:val="24"/>
      <w:szCs w:val="24"/>
      <w:lang w:val="en-GB" w:eastAsia="en-GB"/>
    </w:rPr>
  </w:style>
  <w:style w:type="character" w:styleId="UnresolvedMention">
    <w:name w:val="Unresolved Mention"/>
    <w:basedOn w:val="DefaultParagraphFont"/>
    <w:uiPriority w:val="99"/>
    <w:semiHidden/>
    <w:unhideWhenUsed/>
    <w:rsid w:val="00F9611C"/>
    <w:rPr>
      <w:color w:val="605E5C"/>
      <w:shd w:val="clear" w:color="auto" w:fill="E1DFDD"/>
    </w:rPr>
  </w:style>
  <w:style w:type="paragraph" w:styleId="NormalWeb">
    <w:name w:val="Normal (Web)"/>
    <w:basedOn w:val="Normal"/>
    <w:uiPriority w:val="99"/>
    <w:semiHidden/>
    <w:unhideWhenUsed/>
    <w:rsid w:val="005D2797"/>
  </w:style>
  <w:style w:type="character" w:customStyle="1" w:styleId="Heading2Char">
    <w:name w:val="Heading 2 Char"/>
    <w:basedOn w:val="DefaultParagraphFont"/>
    <w:link w:val="Heading2"/>
    <w:uiPriority w:val="9"/>
    <w:rsid w:val="002D31D7"/>
    <w:rPr>
      <w:rFonts w:eastAsia="Times New Roman" w:cs="Calibri"/>
      <w:b/>
      <w:bCs/>
      <w:color w:val="000000"/>
      <w:sz w:val="22"/>
      <w:szCs w:val="22"/>
      <w:lang w:val="id-ID" w:eastAsia="zh-CN"/>
    </w:rPr>
  </w:style>
  <w:style w:type="paragraph" w:styleId="NoSpacing">
    <w:name w:val="No Spacing"/>
    <w:uiPriority w:val="1"/>
    <w:qFormat/>
    <w:rsid w:val="000A68B5"/>
    <w:rPr>
      <w:rFonts w:ascii="Times New Roman" w:eastAsia="Batang" w:hAnsi="Times New Roman"/>
      <w:sz w:val="24"/>
      <w:szCs w:val="24"/>
      <w:lang w:eastAsia="ko-KR"/>
    </w:rPr>
  </w:style>
  <w:style w:type="character" w:customStyle="1" w:styleId="Heading3Char">
    <w:name w:val="Heading 3 Char"/>
    <w:basedOn w:val="DefaultParagraphFont"/>
    <w:link w:val="Heading3"/>
    <w:uiPriority w:val="9"/>
    <w:rsid w:val="002D31D7"/>
    <w:rPr>
      <w:rFonts w:eastAsia="Times New Roman" w:cs="Calibri"/>
      <w:b/>
      <w:bCs/>
      <w:color w:val="000000"/>
      <w:sz w:val="22"/>
      <w:szCs w:val="22"/>
      <w:lang w:val="id-ID" w:eastAsia="zh-CN"/>
    </w:rPr>
  </w:style>
  <w:style w:type="character" w:customStyle="1" w:styleId="Heading4Char">
    <w:name w:val="Heading 4 Char"/>
    <w:basedOn w:val="DefaultParagraphFont"/>
    <w:link w:val="Heading4"/>
    <w:uiPriority w:val="9"/>
    <w:rsid w:val="002D31D7"/>
    <w:rPr>
      <w:rFonts w:asciiTheme="minorHAnsi" w:eastAsiaTheme="majorEastAsia" w:hAnsiTheme="minorHAnsi" w:cstheme="minorHAnsi"/>
      <w:b/>
      <w:bCs/>
      <w:sz w:val="22"/>
      <w:szCs w:val="22"/>
      <w:lang w:val="id-ID" w:eastAsia="zh-CN"/>
    </w:rPr>
  </w:style>
  <w:style w:type="paragraph" w:customStyle="1" w:styleId="Style1">
    <w:name w:val="Style1"/>
    <w:basedOn w:val="Heading3"/>
    <w:link w:val="Style1Char"/>
    <w:qFormat/>
    <w:rsid w:val="00FB6F2A"/>
  </w:style>
  <w:style w:type="character" w:customStyle="1" w:styleId="Style1Char">
    <w:name w:val="Style1 Char"/>
    <w:basedOn w:val="Heading3Char"/>
    <w:link w:val="Style1"/>
    <w:rsid w:val="00FB6F2A"/>
    <w:rPr>
      <w:rFonts w:eastAsia="Times New Roman" w:cs="Calibri"/>
      <w:b/>
      <w:bCs/>
      <w:color w:val="000000"/>
      <w:sz w:val="22"/>
      <w:szCs w:val="22"/>
      <w:lang w:val="id-ID" w:eastAsia="zh-CN"/>
    </w:rPr>
  </w:style>
  <w:style w:type="table" w:styleId="TableGrid">
    <w:name w:val="Table Grid"/>
    <w:basedOn w:val="TableNormal"/>
    <w:uiPriority w:val="59"/>
    <w:rsid w:val="00E6615C"/>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Snippet">
    <w:name w:val="Code Snippet"/>
    <w:basedOn w:val="Normal"/>
    <w:qFormat/>
    <w:rsid w:val="00191E06"/>
    <w:pPr>
      <w:pBdr>
        <w:top w:val="single" w:sz="4" w:space="1" w:color="auto"/>
        <w:left w:val="single" w:sz="4" w:space="4" w:color="auto"/>
        <w:bottom w:val="single" w:sz="4" w:space="1" w:color="auto"/>
        <w:right w:val="single" w:sz="4" w:space="4" w:color="auto"/>
      </w:pBdr>
      <w:shd w:val="clear" w:color="auto" w:fill="FFFFFF" w:themeFill="background1"/>
    </w:pPr>
    <w:rPr>
      <w:rFonts w:ascii="Courier New" w:hAnsi="Courier New" w:cs="Courier New"/>
      <w:color w:val="000000" w:themeColor="text1"/>
      <w:lang w:val="en-ID"/>
    </w:rPr>
  </w:style>
  <w:style w:type="character" w:styleId="PlaceholderText">
    <w:name w:val="Placeholder Text"/>
    <w:basedOn w:val="DefaultParagraphFont"/>
    <w:uiPriority w:val="99"/>
    <w:semiHidden/>
    <w:rsid w:val="0005130C"/>
    <w:rPr>
      <w:color w:val="666666"/>
    </w:rPr>
  </w:style>
  <w:style w:type="paragraph" w:customStyle="1" w:styleId="msonormal0">
    <w:name w:val="msonormal"/>
    <w:basedOn w:val="Normal"/>
    <w:rsid w:val="00BE761D"/>
    <w:pPr>
      <w:spacing w:before="100" w:beforeAutospacing="1" w:after="100" w:afterAutospacing="1"/>
    </w:pPr>
    <w:rPr>
      <w:lang w:val="en-ID" w:eastAsia="en-ID"/>
    </w:rPr>
  </w:style>
  <w:style w:type="paragraph" w:styleId="TOCHeading">
    <w:name w:val="TOC Heading"/>
    <w:basedOn w:val="Heading1"/>
    <w:next w:val="Normal"/>
    <w:uiPriority w:val="39"/>
    <w:unhideWhenUsed/>
    <w:qFormat/>
    <w:rsid w:val="00D67C03"/>
    <w:pPr>
      <w:keepLines/>
      <w:numPr>
        <w:numId w:val="0"/>
      </w:num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TOC1">
    <w:name w:val="toc 1"/>
    <w:basedOn w:val="Normal"/>
    <w:next w:val="Normal"/>
    <w:autoRedefine/>
    <w:uiPriority w:val="39"/>
    <w:unhideWhenUsed/>
    <w:rsid w:val="00FF2C7E"/>
    <w:pPr>
      <w:tabs>
        <w:tab w:val="left" w:pos="567"/>
        <w:tab w:val="right" w:leader="dot" w:pos="8495"/>
      </w:tabs>
      <w:spacing w:after="100" w:line="276" w:lineRule="auto"/>
      <w:ind w:firstLine="0"/>
    </w:pPr>
  </w:style>
  <w:style w:type="paragraph" w:styleId="TOC2">
    <w:name w:val="toc 2"/>
    <w:basedOn w:val="Normal"/>
    <w:next w:val="Normal"/>
    <w:autoRedefine/>
    <w:uiPriority w:val="39"/>
    <w:unhideWhenUsed/>
    <w:rsid w:val="00FF2C7E"/>
    <w:pPr>
      <w:tabs>
        <w:tab w:val="left" w:pos="1134"/>
        <w:tab w:val="right" w:leader="dot" w:pos="8495"/>
      </w:tabs>
      <w:spacing w:after="100" w:line="276" w:lineRule="auto"/>
      <w:ind w:left="240" w:firstLine="0"/>
    </w:pPr>
  </w:style>
  <w:style w:type="paragraph" w:styleId="TOC3">
    <w:name w:val="toc 3"/>
    <w:basedOn w:val="Normal"/>
    <w:next w:val="Normal"/>
    <w:autoRedefine/>
    <w:uiPriority w:val="39"/>
    <w:unhideWhenUsed/>
    <w:rsid w:val="00FF2C7E"/>
    <w:pPr>
      <w:tabs>
        <w:tab w:val="left" w:pos="1701"/>
        <w:tab w:val="right" w:leader="dot" w:pos="8495"/>
      </w:tabs>
      <w:spacing w:after="100" w:line="276" w:lineRule="auto"/>
      <w:ind w:left="480" w:firstLine="0"/>
    </w:pPr>
  </w:style>
  <w:style w:type="paragraph" w:styleId="Caption">
    <w:name w:val="caption"/>
    <w:basedOn w:val="Normal"/>
    <w:next w:val="Normal"/>
    <w:uiPriority w:val="35"/>
    <w:unhideWhenUsed/>
    <w:qFormat/>
    <w:rsid w:val="002D31D7"/>
    <w:pPr>
      <w:spacing w:after="200"/>
    </w:pPr>
  </w:style>
  <w:style w:type="paragraph" w:styleId="TableofFigures">
    <w:name w:val="table of figures"/>
    <w:basedOn w:val="Normal"/>
    <w:next w:val="Normal"/>
    <w:uiPriority w:val="99"/>
    <w:unhideWhenUsed/>
    <w:rsid w:val="00FF2C7E"/>
  </w:style>
  <w:style w:type="character" w:styleId="FollowedHyperlink">
    <w:name w:val="FollowedHyperlink"/>
    <w:basedOn w:val="DefaultParagraphFont"/>
    <w:uiPriority w:val="99"/>
    <w:semiHidden/>
    <w:unhideWhenUsed/>
    <w:rsid w:val="008E10A1"/>
    <w:rPr>
      <w:color w:val="954F72" w:themeColor="followedHyperlink"/>
      <w:u w:val="single"/>
    </w:rPr>
  </w:style>
  <w:style w:type="paragraph" w:styleId="Revision">
    <w:name w:val="Revision"/>
    <w:hidden/>
    <w:uiPriority w:val="99"/>
    <w:semiHidden/>
    <w:rsid w:val="00857581"/>
    <w:rPr>
      <w:rFonts w:asciiTheme="minorHAnsi" w:eastAsia="Times New Roman" w:hAnsiTheme="minorHAnsi" w:cstheme="minorHAnsi"/>
      <w:color w:val="000000"/>
      <w:sz w:val="22"/>
      <w:szCs w:val="22"/>
      <w:lang w:val="id-ID"/>
    </w:rPr>
  </w:style>
  <w:style w:type="paragraph" w:styleId="FootnoteText">
    <w:name w:val="footnote text"/>
    <w:basedOn w:val="Normal"/>
    <w:link w:val="FootnoteTextChar"/>
    <w:uiPriority w:val="99"/>
    <w:semiHidden/>
    <w:unhideWhenUsed/>
    <w:rsid w:val="002F7506"/>
    <w:pPr>
      <w:spacing w:line="240" w:lineRule="auto"/>
    </w:pPr>
    <w:rPr>
      <w:sz w:val="20"/>
      <w:szCs w:val="20"/>
    </w:rPr>
  </w:style>
  <w:style w:type="character" w:customStyle="1" w:styleId="FootnoteTextChar">
    <w:name w:val="Footnote Text Char"/>
    <w:basedOn w:val="DefaultParagraphFont"/>
    <w:link w:val="FootnoteText"/>
    <w:uiPriority w:val="99"/>
    <w:semiHidden/>
    <w:rsid w:val="002F7506"/>
    <w:rPr>
      <w:rFonts w:asciiTheme="minorHAnsi" w:eastAsia="Times New Roman" w:hAnsiTheme="minorHAnsi" w:cstheme="minorHAnsi"/>
      <w:color w:val="000000"/>
      <w:lang w:val="id-ID"/>
    </w:rPr>
  </w:style>
  <w:style w:type="character" w:styleId="FootnoteReference">
    <w:name w:val="footnote reference"/>
    <w:basedOn w:val="DefaultParagraphFont"/>
    <w:uiPriority w:val="99"/>
    <w:semiHidden/>
    <w:unhideWhenUsed/>
    <w:rsid w:val="002F7506"/>
    <w:rPr>
      <w:vertAlign w:val="superscript"/>
    </w:rPr>
  </w:style>
  <w:style w:type="character" w:customStyle="1" w:styleId="Heading5Char">
    <w:name w:val="Heading 5 Char"/>
    <w:basedOn w:val="DefaultParagraphFont"/>
    <w:link w:val="Heading5"/>
    <w:uiPriority w:val="9"/>
    <w:rsid w:val="00DC715E"/>
    <w:rPr>
      <w:rFonts w:asciiTheme="majorHAnsi" w:eastAsiaTheme="majorEastAsia" w:hAnsiTheme="majorHAnsi" w:cstheme="majorBidi"/>
      <w:color w:val="2F5496" w:themeColor="accent1" w:themeShade="BF"/>
      <w:sz w:val="22"/>
      <w:szCs w:val="22"/>
      <w:lang w:val="id-ID"/>
    </w:rPr>
  </w:style>
  <w:style w:type="character" w:customStyle="1" w:styleId="Heading6Char">
    <w:name w:val="Heading 6 Char"/>
    <w:basedOn w:val="DefaultParagraphFont"/>
    <w:link w:val="Heading6"/>
    <w:uiPriority w:val="9"/>
    <w:rsid w:val="00DC715E"/>
    <w:rPr>
      <w:rFonts w:asciiTheme="majorHAnsi" w:eastAsiaTheme="majorEastAsia" w:hAnsiTheme="majorHAnsi" w:cstheme="majorBidi"/>
      <w:color w:val="1F3763" w:themeColor="accent1" w:themeShade="7F"/>
      <w:sz w:val="22"/>
      <w:szCs w:val="22"/>
      <w:lang w:val="id-ID"/>
    </w:rPr>
  </w:style>
  <w:style w:type="paragraph" w:styleId="Subtitle">
    <w:name w:val="Subtitle"/>
    <w:basedOn w:val="Normal"/>
    <w:next w:val="Normal"/>
    <w:link w:val="SubtitleChar"/>
    <w:uiPriority w:val="11"/>
    <w:qFormat/>
    <w:rsid w:val="00DC715E"/>
    <w:pPr>
      <w:keepNext/>
      <w:keepLines/>
      <w:spacing w:before="360" w:after="80"/>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uiPriority w:val="11"/>
    <w:rsid w:val="00DC715E"/>
    <w:rPr>
      <w:rFonts w:ascii="Georgia" w:eastAsia="Georgia" w:hAnsi="Georgia" w:cs="Georgia"/>
      <w:i/>
      <w:color w:val="666666"/>
      <w:sz w:val="48"/>
      <w:szCs w:val="48"/>
    </w:rPr>
  </w:style>
  <w:style w:type="paragraph" w:styleId="TOC4">
    <w:name w:val="toc 4"/>
    <w:basedOn w:val="Normal"/>
    <w:next w:val="Normal"/>
    <w:autoRedefine/>
    <w:uiPriority w:val="39"/>
    <w:unhideWhenUsed/>
    <w:rsid w:val="00DC715E"/>
    <w:pPr>
      <w:spacing w:after="100"/>
      <w:ind w:left="660"/>
    </w:pPr>
    <w:rPr>
      <w:lang w:val="en-US"/>
    </w:rPr>
  </w:style>
  <w:style w:type="paragraph" w:styleId="TOC5">
    <w:name w:val="toc 5"/>
    <w:basedOn w:val="Normal"/>
    <w:next w:val="Normal"/>
    <w:autoRedefine/>
    <w:uiPriority w:val="39"/>
    <w:unhideWhenUsed/>
    <w:rsid w:val="00DC715E"/>
    <w:pPr>
      <w:spacing w:after="100" w:line="278" w:lineRule="auto"/>
      <w:ind w:left="960" w:firstLine="0"/>
      <w:jc w:val="left"/>
    </w:pPr>
    <w:rPr>
      <w:rFonts w:eastAsiaTheme="minorEastAsia"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DC715E"/>
    <w:pPr>
      <w:spacing w:after="100" w:line="278" w:lineRule="auto"/>
      <w:ind w:left="1200" w:firstLine="0"/>
      <w:jc w:val="left"/>
    </w:pPr>
    <w:rPr>
      <w:rFonts w:eastAsiaTheme="minorEastAsia"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DC715E"/>
    <w:pPr>
      <w:spacing w:after="100" w:line="278" w:lineRule="auto"/>
      <w:ind w:left="1440" w:firstLine="0"/>
      <w:jc w:val="left"/>
    </w:pPr>
    <w:rPr>
      <w:rFonts w:eastAsiaTheme="minorEastAsia"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DC715E"/>
    <w:pPr>
      <w:spacing w:after="100" w:line="278" w:lineRule="auto"/>
      <w:ind w:left="1680" w:firstLine="0"/>
      <w:jc w:val="left"/>
    </w:pPr>
    <w:rPr>
      <w:rFonts w:eastAsiaTheme="minorEastAsia"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DC715E"/>
    <w:pPr>
      <w:spacing w:after="100" w:line="278" w:lineRule="auto"/>
      <w:ind w:left="1920" w:firstLine="0"/>
      <w:jc w:val="left"/>
    </w:pPr>
    <w:rPr>
      <w:rFonts w:eastAsiaTheme="minorEastAsia" w:cstheme="minorBidi"/>
      <w:color w:val="auto"/>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3470">
      <w:bodyDiv w:val="1"/>
      <w:marLeft w:val="0"/>
      <w:marRight w:val="0"/>
      <w:marTop w:val="0"/>
      <w:marBottom w:val="0"/>
      <w:divBdr>
        <w:top w:val="none" w:sz="0" w:space="0" w:color="auto"/>
        <w:left w:val="none" w:sz="0" w:space="0" w:color="auto"/>
        <w:bottom w:val="none" w:sz="0" w:space="0" w:color="auto"/>
        <w:right w:val="none" w:sz="0" w:space="0" w:color="auto"/>
      </w:divBdr>
      <w:divsChild>
        <w:div w:id="1103110680">
          <w:marLeft w:val="0"/>
          <w:marRight w:val="0"/>
          <w:marTop w:val="0"/>
          <w:marBottom w:val="0"/>
          <w:divBdr>
            <w:top w:val="none" w:sz="0" w:space="0" w:color="auto"/>
            <w:left w:val="none" w:sz="0" w:space="0" w:color="auto"/>
            <w:bottom w:val="none" w:sz="0" w:space="0" w:color="auto"/>
            <w:right w:val="none" w:sz="0" w:space="0" w:color="auto"/>
          </w:divBdr>
          <w:divsChild>
            <w:div w:id="130289687">
              <w:marLeft w:val="0"/>
              <w:marRight w:val="0"/>
              <w:marTop w:val="0"/>
              <w:marBottom w:val="0"/>
              <w:divBdr>
                <w:top w:val="none" w:sz="0" w:space="0" w:color="auto"/>
                <w:left w:val="none" w:sz="0" w:space="0" w:color="auto"/>
                <w:bottom w:val="none" w:sz="0" w:space="0" w:color="auto"/>
                <w:right w:val="none" w:sz="0" w:space="0" w:color="auto"/>
              </w:divBdr>
            </w:div>
            <w:div w:id="108687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068">
      <w:bodyDiv w:val="1"/>
      <w:marLeft w:val="0"/>
      <w:marRight w:val="0"/>
      <w:marTop w:val="0"/>
      <w:marBottom w:val="0"/>
      <w:divBdr>
        <w:top w:val="none" w:sz="0" w:space="0" w:color="auto"/>
        <w:left w:val="none" w:sz="0" w:space="0" w:color="auto"/>
        <w:bottom w:val="none" w:sz="0" w:space="0" w:color="auto"/>
        <w:right w:val="none" w:sz="0" w:space="0" w:color="auto"/>
      </w:divBdr>
    </w:div>
    <w:div w:id="20669284">
      <w:bodyDiv w:val="1"/>
      <w:marLeft w:val="0"/>
      <w:marRight w:val="0"/>
      <w:marTop w:val="0"/>
      <w:marBottom w:val="0"/>
      <w:divBdr>
        <w:top w:val="none" w:sz="0" w:space="0" w:color="auto"/>
        <w:left w:val="none" w:sz="0" w:space="0" w:color="auto"/>
        <w:bottom w:val="none" w:sz="0" w:space="0" w:color="auto"/>
        <w:right w:val="none" w:sz="0" w:space="0" w:color="auto"/>
      </w:divBdr>
    </w:div>
    <w:div w:id="25177615">
      <w:bodyDiv w:val="1"/>
      <w:marLeft w:val="0"/>
      <w:marRight w:val="0"/>
      <w:marTop w:val="0"/>
      <w:marBottom w:val="0"/>
      <w:divBdr>
        <w:top w:val="none" w:sz="0" w:space="0" w:color="auto"/>
        <w:left w:val="none" w:sz="0" w:space="0" w:color="auto"/>
        <w:bottom w:val="none" w:sz="0" w:space="0" w:color="auto"/>
        <w:right w:val="none" w:sz="0" w:space="0" w:color="auto"/>
      </w:divBdr>
    </w:div>
    <w:div w:id="27491454">
      <w:bodyDiv w:val="1"/>
      <w:marLeft w:val="0"/>
      <w:marRight w:val="0"/>
      <w:marTop w:val="0"/>
      <w:marBottom w:val="0"/>
      <w:divBdr>
        <w:top w:val="none" w:sz="0" w:space="0" w:color="auto"/>
        <w:left w:val="none" w:sz="0" w:space="0" w:color="auto"/>
        <w:bottom w:val="none" w:sz="0" w:space="0" w:color="auto"/>
        <w:right w:val="none" w:sz="0" w:space="0" w:color="auto"/>
      </w:divBdr>
    </w:div>
    <w:div w:id="43022516">
      <w:bodyDiv w:val="1"/>
      <w:marLeft w:val="0"/>
      <w:marRight w:val="0"/>
      <w:marTop w:val="0"/>
      <w:marBottom w:val="0"/>
      <w:divBdr>
        <w:top w:val="none" w:sz="0" w:space="0" w:color="auto"/>
        <w:left w:val="none" w:sz="0" w:space="0" w:color="auto"/>
        <w:bottom w:val="none" w:sz="0" w:space="0" w:color="auto"/>
        <w:right w:val="none" w:sz="0" w:space="0" w:color="auto"/>
      </w:divBdr>
      <w:divsChild>
        <w:div w:id="723717081">
          <w:marLeft w:val="0"/>
          <w:marRight w:val="0"/>
          <w:marTop w:val="0"/>
          <w:marBottom w:val="0"/>
          <w:divBdr>
            <w:top w:val="none" w:sz="0" w:space="0" w:color="auto"/>
            <w:left w:val="none" w:sz="0" w:space="0" w:color="auto"/>
            <w:bottom w:val="none" w:sz="0" w:space="0" w:color="auto"/>
            <w:right w:val="none" w:sz="0" w:space="0" w:color="auto"/>
          </w:divBdr>
          <w:divsChild>
            <w:div w:id="1510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4813">
      <w:bodyDiv w:val="1"/>
      <w:marLeft w:val="0"/>
      <w:marRight w:val="0"/>
      <w:marTop w:val="0"/>
      <w:marBottom w:val="0"/>
      <w:divBdr>
        <w:top w:val="none" w:sz="0" w:space="0" w:color="auto"/>
        <w:left w:val="none" w:sz="0" w:space="0" w:color="auto"/>
        <w:bottom w:val="none" w:sz="0" w:space="0" w:color="auto"/>
        <w:right w:val="none" w:sz="0" w:space="0" w:color="auto"/>
      </w:divBdr>
      <w:divsChild>
        <w:div w:id="1670980360">
          <w:marLeft w:val="0"/>
          <w:marRight w:val="0"/>
          <w:marTop w:val="0"/>
          <w:marBottom w:val="0"/>
          <w:divBdr>
            <w:top w:val="none" w:sz="0" w:space="0" w:color="auto"/>
            <w:left w:val="none" w:sz="0" w:space="0" w:color="auto"/>
            <w:bottom w:val="none" w:sz="0" w:space="0" w:color="auto"/>
            <w:right w:val="none" w:sz="0" w:space="0" w:color="auto"/>
          </w:divBdr>
          <w:divsChild>
            <w:div w:id="189870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1662">
      <w:bodyDiv w:val="1"/>
      <w:marLeft w:val="0"/>
      <w:marRight w:val="0"/>
      <w:marTop w:val="0"/>
      <w:marBottom w:val="0"/>
      <w:divBdr>
        <w:top w:val="none" w:sz="0" w:space="0" w:color="auto"/>
        <w:left w:val="none" w:sz="0" w:space="0" w:color="auto"/>
        <w:bottom w:val="none" w:sz="0" w:space="0" w:color="auto"/>
        <w:right w:val="none" w:sz="0" w:space="0" w:color="auto"/>
      </w:divBdr>
    </w:div>
    <w:div w:id="79065094">
      <w:bodyDiv w:val="1"/>
      <w:marLeft w:val="0"/>
      <w:marRight w:val="0"/>
      <w:marTop w:val="0"/>
      <w:marBottom w:val="0"/>
      <w:divBdr>
        <w:top w:val="none" w:sz="0" w:space="0" w:color="auto"/>
        <w:left w:val="none" w:sz="0" w:space="0" w:color="auto"/>
        <w:bottom w:val="none" w:sz="0" w:space="0" w:color="auto"/>
        <w:right w:val="none" w:sz="0" w:space="0" w:color="auto"/>
      </w:divBdr>
    </w:div>
    <w:div w:id="79067165">
      <w:bodyDiv w:val="1"/>
      <w:marLeft w:val="0"/>
      <w:marRight w:val="0"/>
      <w:marTop w:val="0"/>
      <w:marBottom w:val="0"/>
      <w:divBdr>
        <w:top w:val="none" w:sz="0" w:space="0" w:color="auto"/>
        <w:left w:val="none" w:sz="0" w:space="0" w:color="auto"/>
        <w:bottom w:val="none" w:sz="0" w:space="0" w:color="auto"/>
        <w:right w:val="none" w:sz="0" w:space="0" w:color="auto"/>
      </w:divBdr>
    </w:div>
    <w:div w:id="81532535">
      <w:bodyDiv w:val="1"/>
      <w:marLeft w:val="0"/>
      <w:marRight w:val="0"/>
      <w:marTop w:val="0"/>
      <w:marBottom w:val="0"/>
      <w:divBdr>
        <w:top w:val="none" w:sz="0" w:space="0" w:color="auto"/>
        <w:left w:val="none" w:sz="0" w:space="0" w:color="auto"/>
        <w:bottom w:val="none" w:sz="0" w:space="0" w:color="auto"/>
        <w:right w:val="none" w:sz="0" w:space="0" w:color="auto"/>
      </w:divBdr>
    </w:div>
    <w:div w:id="101464998">
      <w:bodyDiv w:val="1"/>
      <w:marLeft w:val="0"/>
      <w:marRight w:val="0"/>
      <w:marTop w:val="0"/>
      <w:marBottom w:val="0"/>
      <w:divBdr>
        <w:top w:val="none" w:sz="0" w:space="0" w:color="auto"/>
        <w:left w:val="none" w:sz="0" w:space="0" w:color="auto"/>
        <w:bottom w:val="none" w:sz="0" w:space="0" w:color="auto"/>
        <w:right w:val="none" w:sz="0" w:space="0" w:color="auto"/>
      </w:divBdr>
    </w:div>
    <w:div w:id="103115566">
      <w:bodyDiv w:val="1"/>
      <w:marLeft w:val="0"/>
      <w:marRight w:val="0"/>
      <w:marTop w:val="0"/>
      <w:marBottom w:val="0"/>
      <w:divBdr>
        <w:top w:val="none" w:sz="0" w:space="0" w:color="auto"/>
        <w:left w:val="none" w:sz="0" w:space="0" w:color="auto"/>
        <w:bottom w:val="none" w:sz="0" w:space="0" w:color="auto"/>
        <w:right w:val="none" w:sz="0" w:space="0" w:color="auto"/>
      </w:divBdr>
    </w:div>
    <w:div w:id="132069699">
      <w:bodyDiv w:val="1"/>
      <w:marLeft w:val="0"/>
      <w:marRight w:val="0"/>
      <w:marTop w:val="0"/>
      <w:marBottom w:val="0"/>
      <w:divBdr>
        <w:top w:val="none" w:sz="0" w:space="0" w:color="auto"/>
        <w:left w:val="none" w:sz="0" w:space="0" w:color="auto"/>
        <w:bottom w:val="none" w:sz="0" w:space="0" w:color="auto"/>
        <w:right w:val="none" w:sz="0" w:space="0" w:color="auto"/>
      </w:divBdr>
      <w:divsChild>
        <w:div w:id="2064253812">
          <w:marLeft w:val="0"/>
          <w:marRight w:val="0"/>
          <w:marTop w:val="0"/>
          <w:marBottom w:val="0"/>
          <w:divBdr>
            <w:top w:val="none" w:sz="0" w:space="0" w:color="auto"/>
            <w:left w:val="none" w:sz="0" w:space="0" w:color="auto"/>
            <w:bottom w:val="none" w:sz="0" w:space="0" w:color="auto"/>
            <w:right w:val="none" w:sz="0" w:space="0" w:color="auto"/>
          </w:divBdr>
          <w:divsChild>
            <w:div w:id="15277958">
              <w:marLeft w:val="0"/>
              <w:marRight w:val="0"/>
              <w:marTop w:val="0"/>
              <w:marBottom w:val="0"/>
              <w:divBdr>
                <w:top w:val="none" w:sz="0" w:space="0" w:color="auto"/>
                <w:left w:val="none" w:sz="0" w:space="0" w:color="auto"/>
                <w:bottom w:val="none" w:sz="0" w:space="0" w:color="auto"/>
                <w:right w:val="none" w:sz="0" w:space="0" w:color="auto"/>
              </w:divBdr>
            </w:div>
            <w:div w:id="116527903">
              <w:marLeft w:val="0"/>
              <w:marRight w:val="0"/>
              <w:marTop w:val="0"/>
              <w:marBottom w:val="0"/>
              <w:divBdr>
                <w:top w:val="none" w:sz="0" w:space="0" w:color="auto"/>
                <w:left w:val="none" w:sz="0" w:space="0" w:color="auto"/>
                <w:bottom w:val="none" w:sz="0" w:space="0" w:color="auto"/>
                <w:right w:val="none" w:sz="0" w:space="0" w:color="auto"/>
              </w:divBdr>
            </w:div>
            <w:div w:id="180820280">
              <w:marLeft w:val="0"/>
              <w:marRight w:val="0"/>
              <w:marTop w:val="0"/>
              <w:marBottom w:val="0"/>
              <w:divBdr>
                <w:top w:val="none" w:sz="0" w:space="0" w:color="auto"/>
                <w:left w:val="none" w:sz="0" w:space="0" w:color="auto"/>
                <w:bottom w:val="none" w:sz="0" w:space="0" w:color="auto"/>
                <w:right w:val="none" w:sz="0" w:space="0" w:color="auto"/>
              </w:divBdr>
            </w:div>
            <w:div w:id="301082670">
              <w:marLeft w:val="0"/>
              <w:marRight w:val="0"/>
              <w:marTop w:val="0"/>
              <w:marBottom w:val="0"/>
              <w:divBdr>
                <w:top w:val="none" w:sz="0" w:space="0" w:color="auto"/>
                <w:left w:val="none" w:sz="0" w:space="0" w:color="auto"/>
                <w:bottom w:val="none" w:sz="0" w:space="0" w:color="auto"/>
                <w:right w:val="none" w:sz="0" w:space="0" w:color="auto"/>
              </w:divBdr>
            </w:div>
            <w:div w:id="309334915">
              <w:marLeft w:val="0"/>
              <w:marRight w:val="0"/>
              <w:marTop w:val="0"/>
              <w:marBottom w:val="0"/>
              <w:divBdr>
                <w:top w:val="none" w:sz="0" w:space="0" w:color="auto"/>
                <w:left w:val="none" w:sz="0" w:space="0" w:color="auto"/>
                <w:bottom w:val="none" w:sz="0" w:space="0" w:color="auto"/>
                <w:right w:val="none" w:sz="0" w:space="0" w:color="auto"/>
              </w:divBdr>
            </w:div>
            <w:div w:id="382170971">
              <w:marLeft w:val="0"/>
              <w:marRight w:val="0"/>
              <w:marTop w:val="0"/>
              <w:marBottom w:val="0"/>
              <w:divBdr>
                <w:top w:val="none" w:sz="0" w:space="0" w:color="auto"/>
                <w:left w:val="none" w:sz="0" w:space="0" w:color="auto"/>
                <w:bottom w:val="none" w:sz="0" w:space="0" w:color="auto"/>
                <w:right w:val="none" w:sz="0" w:space="0" w:color="auto"/>
              </w:divBdr>
            </w:div>
            <w:div w:id="430128580">
              <w:marLeft w:val="0"/>
              <w:marRight w:val="0"/>
              <w:marTop w:val="0"/>
              <w:marBottom w:val="0"/>
              <w:divBdr>
                <w:top w:val="none" w:sz="0" w:space="0" w:color="auto"/>
                <w:left w:val="none" w:sz="0" w:space="0" w:color="auto"/>
                <w:bottom w:val="none" w:sz="0" w:space="0" w:color="auto"/>
                <w:right w:val="none" w:sz="0" w:space="0" w:color="auto"/>
              </w:divBdr>
            </w:div>
            <w:div w:id="493491595">
              <w:marLeft w:val="0"/>
              <w:marRight w:val="0"/>
              <w:marTop w:val="0"/>
              <w:marBottom w:val="0"/>
              <w:divBdr>
                <w:top w:val="none" w:sz="0" w:space="0" w:color="auto"/>
                <w:left w:val="none" w:sz="0" w:space="0" w:color="auto"/>
                <w:bottom w:val="none" w:sz="0" w:space="0" w:color="auto"/>
                <w:right w:val="none" w:sz="0" w:space="0" w:color="auto"/>
              </w:divBdr>
            </w:div>
            <w:div w:id="616831981">
              <w:marLeft w:val="0"/>
              <w:marRight w:val="0"/>
              <w:marTop w:val="0"/>
              <w:marBottom w:val="0"/>
              <w:divBdr>
                <w:top w:val="none" w:sz="0" w:space="0" w:color="auto"/>
                <w:left w:val="none" w:sz="0" w:space="0" w:color="auto"/>
                <w:bottom w:val="none" w:sz="0" w:space="0" w:color="auto"/>
                <w:right w:val="none" w:sz="0" w:space="0" w:color="auto"/>
              </w:divBdr>
            </w:div>
            <w:div w:id="618335346">
              <w:marLeft w:val="0"/>
              <w:marRight w:val="0"/>
              <w:marTop w:val="0"/>
              <w:marBottom w:val="0"/>
              <w:divBdr>
                <w:top w:val="none" w:sz="0" w:space="0" w:color="auto"/>
                <w:left w:val="none" w:sz="0" w:space="0" w:color="auto"/>
                <w:bottom w:val="none" w:sz="0" w:space="0" w:color="auto"/>
                <w:right w:val="none" w:sz="0" w:space="0" w:color="auto"/>
              </w:divBdr>
            </w:div>
            <w:div w:id="915096273">
              <w:marLeft w:val="0"/>
              <w:marRight w:val="0"/>
              <w:marTop w:val="0"/>
              <w:marBottom w:val="0"/>
              <w:divBdr>
                <w:top w:val="none" w:sz="0" w:space="0" w:color="auto"/>
                <w:left w:val="none" w:sz="0" w:space="0" w:color="auto"/>
                <w:bottom w:val="none" w:sz="0" w:space="0" w:color="auto"/>
                <w:right w:val="none" w:sz="0" w:space="0" w:color="auto"/>
              </w:divBdr>
            </w:div>
            <w:div w:id="1097096219">
              <w:marLeft w:val="0"/>
              <w:marRight w:val="0"/>
              <w:marTop w:val="0"/>
              <w:marBottom w:val="0"/>
              <w:divBdr>
                <w:top w:val="none" w:sz="0" w:space="0" w:color="auto"/>
                <w:left w:val="none" w:sz="0" w:space="0" w:color="auto"/>
                <w:bottom w:val="none" w:sz="0" w:space="0" w:color="auto"/>
                <w:right w:val="none" w:sz="0" w:space="0" w:color="auto"/>
              </w:divBdr>
            </w:div>
            <w:div w:id="1432387392">
              <w:marLeft w:val="0"/>
              <w:marRight w:val="0"/>
              <w:marTop w:val="0"/>
              <w:marBottom w:val="0"/>
              <w:divBdr>
                <w:top w:val="none" w:sz="0" w:space="0" w:color="auto"/>
                <w:left w:val="none" w:sz="0" w:space="0" w:color="auto"/>
                <w:bottom w:val="none" w:sz="0" w:space="0" w:color="auto"/>
                <w:right w:val="none" w:sz="0" w:space="0" w:color="auto"/>
              </w:divBdr>
            </w:div>
            <w:div w:id="1768038116">
              <w:marLeft w:val="0"/>
              <w:marRight w:val="0"/>
              <w:marTop w:val="0"/>
              <w:marBottom w:val="0"/>
              <w:divBdr>
                <w:top w:val="none" w:sz="0" w:space="0" w:color="auto"/>
                <w:left w:val="none" w:sz="0" w:space="0" w:color="auto"/>
                <w:bottom w:val="none" w:sz="0" w:space="0" w:color="auto"/>
                <w:right w:val="none" w:sz="0" w:space="0" w:color="auto"/>
              </w:divBdr>
            </w:div>
            <w:div w:id="1822185626">
              <w:marLeft w:val="0"/>
              <w:marRight w:val="0"/>
              <w:marTop w:val="0"/>
              <w:marBottom w:val="0"/>
              <w:divBdr>
                <w:top w:val="none" w:sz="0" w:space="0" w:color="auto"/>
                <w:left w:val="none" w:sz="0" w:space="0" w:color="auto"/>
                <w:bottom w:val="none" w:sz="0" w:space="0" w:color="auto"/>
                <w:right w:val="none" w:sz="0" w:space="0" w:color="auto"/>
              </w:divBdr>
            </w:div>
            <w:div w:id="1872107052">
              <w:marLeft w:val="0"/>
              <w:marRight w:val="0"/>
              <w:marTop w:val="0"/>
              <w:marBottom w:val="0"/>
              <w:divBdr>
                <w:top w:val="none" w:sz="0" w:space="0" w:color="auto"/>
                <w:left w:val="none" w:sz="0" w:space="0" w:color="auto"/>
                <w:bottom w:val="none" w:sz="0" w:space="0" w:color="auto"/>
                <w:right w:val="none" w:sz="0" w:space="0" w:color="auto"/>
              </w:divBdr>
            </w:div>
            <w:div w:id="204081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1231">
      <w:bodyDiv w:val="1"/>
      <w:marLeft w:val="0"/>
      <w:marRight w:val="0"/>
      <w:marTop w:val="0"/>
      <w:marBottom w:val="0"/>
      <w:divBdr>
        <w:top w:val="none" w:sz="0" w:space="0" w:color="auto"/>
        <w:left w:val="none" w:sz="0" w:space="0" w:color="auto"/>
        <w:bottom w:val="none" w:sz="0" w:space="0" w:color="auto"/>
        <w:right w:val="none" w:sz="0" w:space="0" w:color="auto"/>
      </w:divBdr>
    </w:div>
    <w:div w:id="186985683">
      <w:bodyDiv w:val="1"/>
      <w:marLeft w:val="0"/>
      <w:marRight w:val="0"/>
      <w:marTop w:val="0"/>
      <w:marBottom w:val="0"/>
      <w:divBdr>
        <w:top w:val="none" w:sz="0" w:space="0" w:color="auto"/>
        <w:left w:val="none" w:sz="0" w:space="0" w:color="auto"/>
        <w:bottom w:val="none" w:sz="0" w:space="0" w:color="auto"/>
        <w:right w:val="none" w:sz="0" w:space="0" w:color="auto"/>
      </w:divBdr>
    </w:div>
    <w:div w:id="188691005">
      <w:bodyDiv w:val="1"/>
      <w:marLeft w:val="0"/>
      <w:marRight w:val="0"/>
      <w:marTop w:val="0"/>
      <w:marBottom w:val="0"/>
      <w:divBdr>
        <w:top w:val="none" w:sz="0" w:space="0" w:color="auto"/>
        <w:left w:val="none" w:sz="0" w:space="0" w:color="auto"/>
        <w:bottom w:val="none" w:sz="0" w:space="0" w:color="auto"/>
        <w:right w:val="none" w:sz="0" w:space="0" w:color="auto"/>
      </w:divBdr>
      <w:divsChild>
        <w:div w:id="1708215061">
          <w:marLeft w:val="0"/>
          <w:marRight w:val="0"/>
          <w:marTop w:val="0"/>
          <w:marBottom w:val="0"/>
          <w:divBdr>
            <w:top w:val="none" w:sz="0" w:space="0" w:color="auto"/>
            <w:left w:val="none" w:sz="0" w:space="0" w:color="auto"/>
            <w:bottom w:val="none" w:sz="0" w:space="0" w:color="auto"/>
            <w:right w:val="none" w:sz="0" w:space="0" w:color="auto"/>
          </w:divBdr>
          <w:divsChild>
            <w:div w:id="11759688">
              <w:marLeft w:val="0"/>
              <w:marRight w:val="0"/>
              <w:marTop w:val="0"/>
              <w:marBottom w:val="0"/>
              <w:divBdr>
                <w:top w:val="none" w:sz="0" w:space="0" w:color="auto"/>
                <w:left w:val="none" w:sz="0" w:space="0" w:color="auto"/>
                <w:bottom w:val="none" w:sz="0" w:space="0" w:color="auto"/>
                <w:right w:val="none" w:sz="0" w:space="0" w:color="auto"/>
              </w:divBdr>
            </w:div>
            <w:div w:id="13701538">
              <w:marLeft w:val="0"/>
              <w:marRight w:val="0"/>
              <w:marTop w:val="0"/>
              <w:marBottom w:val="0"/>
              <w:divBdr>
                <w:top w:val="none" w:sz="0" w:space="0" w:color="auto"/>
                <w:left w:val="none" w:sz="0" w:space="0" w:color="auto"/>
                <w:bottom w:val="none" w:sz="0" w:space="0" w:color="auto"/>
                <w:right w:val="none" w:sz="0" w:space="0" w:color="auto"/>
              </w:divBdr>
            </w:div>
            <w:div w:id="15733575">
              <w:marLeft w:val="0"/>
              <w:marRight w:val="0"/>
              <w:marTop w:val="0"/>
              <w:marBottom w:val="0"/>
              <w:divBdr>
                <w:top w:val="none" w:sz="0" w:space="0" w:color="auto"/>
                <w:left w:val="none" w:sz="0" w:space="0" w:color="auto"/>
                <w:bottom w:val="none" w:sz="0" w:space="0" w:color="auto"/>
                <w:right w:val="none" w:sz="0" w:space="0" w:color="auto"/>
              </w:divBdr>
            </w:div>
            <w:div w:id="30152574">
              <w:marLeft w:val="0"/>
              <w:marRight w:val="0"/>
              <w:marTop w:val="0"/>
              <w:marBottom w:val="0"/>
              <w:divBdr>
                <w:top w:val="none" w:sz="0" w:space="0" w:color="auto"/>
                <w:left w:val="none" w:sz="0" w:space="0" w:color="auto"/>
                <w:bottom w:val="none" w:sz="0" w:space="0" w:color="auto"/>
                <w:right w:val="none" w:sz="0" w:space="0" w:color="auto"/>
              </w:divBdr>
            </w:div>
            <w:div w:id="36662938">
              <w:marLeft w:val="0"/>
              <w:marRight w:val="0"/>
              <w:marTop w:val="0"/>
              <w:marBottom w:val="0"/>
              <w:divBdr>
                <w:top w:val="none" w:sz="0" w:space="0" w:color="auto"/>
                <w:left w:val="none" w:sz="0" w:space="0" w:color="auto"/>
                <w:bottom w:val="none" w:sz="0" w:space="0" w:color="auto"/>
                <w:right w:val="none" w:sz="0" w:space="0" w:color="auto"/>
              </w:divBdr>
            </w:div>
            <w:div w:id="39865006">
              <w:marLeft w:val="0"/>
              <w:marRight w:val="0"/>
              <w:marTop w:val="0"/>
              <w:marBottom w:val="0"/>
              <w:divBdr>
                <w:top w:val="none" w:sz="0" w:space="0" w:color="auto"/>
                <w:left w:val="none" w:sz="0" w:space="0" w:color="auto"/>
                <w:bottom w:val="none" w:sz="0" w:space="0" w:color="auto"/>
                <w:right w:val="none" w:sz="0" w:space="0" w:color="auto"/>
              </w:divBdr>
            </w:div>
            <w:div w:id="44836120">
              <w:marLeft w:val="0"/>
              <w:marRight w:val="0"/>
              <w:marTop w:val="0"/>
              <w:marBottom w:val="0"/>
              <w:divBdr>
                <w:top w:val="none" w:sz="0" w:space="0" w:color="auto"/>
                <w:left w:val="none" w:sz="0" w:space="0" w:color="auto"/>
                <w:bottom w:val="none" w:sz="0" w:space="0" w:color="auto"/>
                <w:right w:val="none" w:sz="0" w:space="0" w:color="auto"/>
              </w:divBdr>
            </w:div>
            <w:div w:id="64647285">
              <w:marLeft w:val="0"/>
              <w:marRight w:val="0"/>
              <w:marTop w:val="0"/>
              <w:marBottom w:val="0"/>
              <w:divBdr>
                <w:top w:val="none" w:sz="0" w:space="0" w:color="auto"/>
                <w:left w:val="none" w:sz="0" w:space="0" w:color="auto"/>
                <w:bottom w:val="none" w:sz="0" w:space="0" w:color="auto"/>
                <w:right w:val="none" w:sz="0" w:space="0" w:color="auto"/>
              </w:divBdr>
            </w:div>
            <w:div w:id="65956476">
              <w:marLeft w:val="0"/>
              <w:marRight w:val="0"/>
              <w:marTop w:val="0"/>
              <w:marBottom w:val="0"/>
              <w:divBdr>
                <w:top w:val="none" w:sz="0" w:space="0" w:color="auto"/>
                <w:left w:val="none" w:sz="0" w:space="0" w:color="auto"/>
                <w:bottom w:val="none" w:sz="0" w:space="0" w:color="auto"/>
                <w:right w:val="none" w:sz="0" w:space="0" w:color="auto"/>
              </w:divBdr>
            </w:div>
            <w:div w:id="70584131">
              <w:marLeft w:val="0"/>
              <w:marRight w:val="0"/>
              <w:marTop w:val="0"/>
              <w:marBottom w:val="0"/>
              <w:divBdr>
                <w:top w:val="none" w:sz="0" w:space="0" w:color="auto"/>
                <w:left w:val="none" w:sz="0" w:space="0" w:color="auto"/>
                <w:bottom w:val="none" w:sz="0" w:space="0" w:color="auto"/>
                <w:right w:val="none" w:sz="0" w:space="0" w:color="auto"/>
              </w:divBdr>
            </w:div>
            <w:div w:id="74399537">
              <w:marLeft w:val="0"/>
              <w:marRight w:val="0"/>
              <w:marTop w:val="0"/>
              <w:marBottom w:val="0"/>
              <w:divBdr>
                <w:top w:val="none" w:sz="0" w:space="0" w:color="auto"/>
                <w:left w:val="none" w:sz="0" w:space="0" w:color="auto"/>
                <w:bottom w:val="none" w:sz="0" w:space="0" w:color="auto"/>
                <w:right w:val="none" w:sz="0" w:space="0" w:color="auto"/>
              </w:divBdr>
            </w:div>
            <w:div w:id="100221602">
              <w:marLeft w:val="0"/>
              <w:marRight w:val="0"/>
              <w:marTop w:val="0"/>
              <w:marBottom w:val="0"/>
              <w:divBdr>
                <w:top w:val="none" w:sz="0" w:space="0" w:color="auto"/>
                <w:left w:val="none" w:sz="0" w:space="0" w:color="auto"/>
                <w:bottom w:val="none" w:sz="0" w:space="0" w:color="auto"/>
                <w:right w:val="none" w:sz="0" w:space="0" w:color="auto"/>
              </w:divBdr>
            </w:div>
            <w:div w:id="102846250">
              <w:marLeft w:val="0"/>
              <w:marRight w:val="0"/>
              <w:marTop w:val="0"/>
              <w:marBottom w:val="0"/>
              <w:divBdr>
                <w:top w:val="none" w:sz="0" w:space="0" w:color="auto"/>
                <w:left w:val="none" w:sz="0" w:space="0" w:color="auto"/>
                <w:bottom w:val="none" w:sz="0" w:space="0" w:color="auto"/>
                <w:right w:val="none" w:sz="0" w:space="0" w:color="auto"/>
              </w:divBdr>
            </w:div>
            <w:div w:id="121534819">
              <w:marLeft w:val="0"/>
              <w:marRight w:val="0"/>
              <w:marTop w:val="0"/>
              <w:marBottom w:val="0"/>
              <w:divBdr>
                <w:top w:val="none" w:sz="0" w:space="0" w:color="auto"/>
                <w:left w:val="none" w:sz="0" w:space="0" w:color="auto"/>
                <w:bottom w:val="none" w:sz="0" w:space="0" w:color="auto"/>
                <w:right w:val="none" w:sz="0" w:space="0" w:color="auto"/>
              </w:divBdr>
            </w:div>
            <w:div w:id="129634543">
              <w:marLeft w:val="0"/>
              <w:marRight w:val="0"/>
              <w:marTop w:val="0"/>
              <w:marBottom w:val="0"/>
              <w:divBdr>
                <w:top w:val="none" w:sz="0" w:space="0" w:color="auto"/>
                <w:left w:val="none" w:sz="0" w:space="0" w:color="auto"/>
                <w:bottom w:val="none" w:sz="0" w:space="0" w:color="auto"/>
                <w:right w:val="none" w:sz="0" w:space="0" w:color="auto"/>
              </w:divBdr>
            </w:div>
            <w:div w:id="131018292">
              <w:marLeft w:val="0"/>
              <w:marRight w:val="0"/>
              <w:marTop w:val="0"/>
              <w:marBottom w:val="0"/>
              <w:divBdr>
                <w:top w:val="none" w:sz="0" w:space="0" w:color="auto"/>
                <w:left w:val="none" w:sz="0" w:space="0" w:color="auto"/>
                <w:bottom w:val="none" w:sz="0" w:space="0" w:color="auto"/>
                <w:right w:val="none" w:sz="0" w:space="0" w:color="auto"/>
              </w:divBdr>
            </w:div>
            <w:div w:id="148180688">
              <w:marLeft w:val="0"/>
              <w:marRight w:val="0"/>
              <w:marTop w:val="0"/>
              <w:marBottom w:val="0"/>
              <w:divBdr>
                <w:top w:val="none" w:sz="0" w:space="0" w:color="auto"/>
                <w:left w:val="none" w:sz="0" w:space="0" w:color="auto"/>
                <w:bottom w:val="none" w:sz="0" w:space="0" w:color="auto"/>
                <w:right w:val="none" w:sz="0" w:space="0" w:color="auto"/>
              </w:divBdr>
            </w:div>
            <w:div w:id="152917146">
              <w:marLeft w:val="0"/>
              <w:marRight w:val="0"/>
              <w:marTop w:val="0"/>
              <w:marBottom w:val="0"/>
              <w:divBdr>
                <w:top w:val="none" w:sz="0" w:space="0" w:color="auto"/>
                <w:left w:val="none" w:sz="0" w:space="0" w:color="auto"/>
                <w:bottom w:val="none" w:sz="0" w:space="0" w:color="auto"/>
                <w:right w:val="none" w:sz="0" w:space="0" w:color="auto"/>
              </w:divBdr>
            </w:div>
            <w:div w:id="156459395">
              <w:marLeft w:val="0"/>
              <w:marRight w:val="0"/>
              <w:marTop w:val="0"/>
              <w:marBottom w:val="0"/>
              <w:divBdr>
                <w:top w:val="none" w:sz="0" w:space="0" w:color="auto"/>
                <w:left w:val="none" w:sz="0" w:space="0" w:color="auto"/>
                <w:bottom w:val="none" w:sz="0" w:space="0" w:color="auto"/>
                <w:right w:val="none" w:sz="0" w:space="0" w:color="auto"/>
              </w:divBdr>
            </w:div>
            <w:div w:id="176845139">
              <w:marLeft w:val="0"/>
              <w:marRight w:val="0"/>
              <w:marTop w:val="0"/>
              <w:marBottom w:val="0"/>
              <w:divBdr>
                <w:top w:val="none" w:sz="0" w:space="0" w:color="auto"/>
                <w:left w:val="none" w:sz="0" w:space="0" w:color="auto"/>
                <w:bottom w:val="none" w:sz="0" w:space="0" w:color="auto"/>
                <w:right w:val="none" w:sz="0" w:space="0" w:color="auto"/>
              </w:divBdr>
            </w:div>
            <w:div w:id="178198620">
              <w:marLeft w:val="0"/>
              <w:marRight w:val="0"/>
              <w:marTop w:val="0"/>
              <w:marBottom w:val="0"/>
              <w:divBdr>
                <w:top w:val="none" w:sz="0" w:space="0" w:color="auto"/>
                <w:left w:val="none" w:sz="0" w:space="0" w:color="auto"/>
                <w:bottom w:val="none" w:sz="0" w:space="0" w:color="auto"/>
                <w:right w:val="none" w:sz="0" w:space="0" w:color="auto"/>
              </w:divBdr>
            </w:div>
            <w:div w:id="184559134">
              <w:marLeft w:val="0"/>
              <w:marRight w:val="0"/>
              <w:marTop w:val="0"/>
              <w:marBottom w:val="0"/>
              <w:divBdr>
                <w:top w:val="none" w:sz="0" w:space="0" w:color="auto"/>
                <w:left w:val="none" w:sz="0" w:space="0" w:color="auto"/>
                <w:bottom w:val="none" w:sz="0" w:space="0" w:color="auto"/>
                <w:right w:val="none" w:sz="0" w:space="0" w:color="auto"/>
              </w:divBdr>
            </w:div>
            <w:div w:id="185288132">
              <w:marLeft w:val="0"/>
              <w:marRight w:val="0"/>
              <w:marTop w:val="0"/>
              <w:marBottom w:val="0"/>
              <w:divBdr>
                <w:top w:val="none" w:sz="0" w:space="0" w:color="auto"/>
                <w:left w:val="none" w:sz="0" w:space="0" w:color="auto"/>
                <w:bottom w:val="none" w:sz="0" w:space="0" w:color="auto"/>
                <w:right w:val="none" w:sz="0" w:space="0" w:color="auto"/>
              </w:divBdr>
            </w:div>
            <w:div w:id="188955643">
              <w:marLeft w:val="0"/>
              <w:marRight w:val="0"/>
              <w:marTop w:val="0"/>
              <w:marBottom w:val="0"/>
              <w:divBdr>
                <w:top w:val="none" w:sz="0" w:space="0" w:color="auto"/>
                <w:left w:val="none" w:sz="0" w:space="0" w:color="auto"/>
                <w:bottom w:val="none" w:sz="0" w:space="0" w:color="auto"/>
                <w:right w:val="none" w:sz="0" w:space="0" w:color="auto"/>
              </w:divBdr>
            </w:div>
            <w:div w:id="198204065">
              <w:marLeft w:val="0"/>
              <w:marRight w:val="0"/>
              <w:marTop w:val="0"/>
              <w:marBottom w:val="0"/>
              <w:divBdr>
                <w:top w:val="none" w:sz="0" w:space="0" w:color="auto"/>
                <w:left w:val="none" w:sz="0" w:space="0" w:color="auto"/>
                <w:bottom w:val="none" w:sz="0" w:space="0" w:color="auto"/>
                <w:right w:val="none" w:sz="0" w:space="0" w:color="auto"/>
              </w:divBdr>
            </w:div>
            <w:div w:id="210574512">
              <w:marLeft w:val="0"/>
              <w:marRight w:val="0"/>
              <w:marTop w:val="0"/>
              <w:marBottom w:val="0"/>
              <w:divBdr>
                <w:top w:val="none" w:sz="0" w:space="0" w:color="auto"/>
                <w:left w:val="none" w:sz="0" w:space="0" w:color="auto"/>
                <w:bottom w:val="none" w:sz="0" w:space="0" w:color="auto"/>
                <w:right w:val="none" w:sz="0" w:space="0" w:color="auto"/>
              </w:divBdr>
            </w:div>
            <w:div w:id="217985301">
              <w:marLeft w:val="0"/>
              <w:marRight w:val="0"/>
              <w:marTop w:val="0"/>
              <w:marBottom w:val="0"/>
              <w:divBdr>
                <w:top w:val="none" w:sz="0" w:space="0" w:color="auto"/>
                <w:left w:val="none" w:sz="0" w:space="0" w:color="auto"/>
                <w:bottom w:val="none" w:sz="0" w:space="0" w:color="auto"/>
                <w:right w:val="none" w:sz="0" w:space="0" w:color="auto"/>
              </w:divBdr>
            </w:div>
            <w:div w:id="228155856">
              <w:marLeft w:val="0"/>
              <w:marRight w:val="0"/>
              <w:marTop w:val="0"/>
              <w:marBottom w:val="0"/>
              <w:divBdr>
                <w:top w:val="none" w:sz="0" w:space="0" w:color="auto"/>
                <w:left w:val="none" w:sz="0" w:space="0" w:color="auto"/>
                <w:bottom w:val="none" w:sz="0" w:space="0" w:color="auto"/>
                <w:right w:val="none" w:sz="0" w:space="0" w:color="auto"/>
              </w:divBdr>
            </w:div>
            <w:div w:id="233592759">
              <w:marLeft w:val="0"/>
              <w:marRight w:val="0"/>
              <w:marTop w:val="0"/>
              <w:marBottom w:val="0"/>
              <w:divBdr>
                <w:top w:val="none" w:sz="0" w:space="0" w:color="auto"/>
                <w:left w:val="none" w:sz="0" w:space="0" w:color="auto"/>
                <w:bottom w:val="none" w:sz="0" w:space="0" w:color="auto"/>
                <w:right w:val="none" w:sz="0" w:space="0" w:color="auto"/>
              </w:divBdr>
            </w:div>
            <w:div w:id="241763707">
              <w:marLeft w:val="0"/>
              <w:marRight w:val="0"/>
              <w:marTop w:val="0"/>
              <w:marBottom w:val="0"/>
              <w:divBdr>
                <w:top w:val="none" w:sz="0" w:space="0" w:color="auto"/>
                <w:left w:val="none" w:sz="0" w:space="0" w:color="auto"/>
                <w:bottom w:val="none" w:sz="0" w:space="0" w:color="auto"/>
                <w:right w:val="none" w:sz="0" w:space="0" w:color="auto"/>
              </w:divBdr>
            </w:div>
            <w:div w:id="251470595">
              <w:marLeft w:val="0"/>
              <w:marRight w:val="0"/>
              <w:marTop w:val="0"/>
              <w:marBottom w:val="0"/>
              <w:divBdr>
                <w:top w:val="none" w:sz="0" w:space="0" w:color="auto"/>
                <w:left w:val="none" w:sz="0" w:space="0" w:color="auto"/>
                <w:bottom w:val="none" w:sz="0" w:space="0" w:color="auto"/>
                <w:right w:val="none" w:sz="0" w:space="0" w:color="auto"/>
              </w:divBdr>
            </w:div>
            <w:div w:id="276957636">
              <w:marLeft w:val="0"/>
              <w:marRight w:val="0"/>
              <w:marTop w:val="0"/>
              <w:marBottom w:val="0"/>
              <w:divBdr>
                <w:top w:val="none" w:sz="0" w:space="0" w:color="auto"/>
                <w:left w:val="none" w:sz="0" w:space="0" w:color="auto"/>
                <w:bottom w:val="none" w:sz="0" w:space="0" w:color="auto"/>
                <w:right w:val="none" w:sz="0" w:space="0" w:color="auto"/>
              </w:divBdr>
            </w:div>
            <w:div w:id="278071602">
              <w:marLeft w:val="0"/>
              <w:marRight w:val="0"/>
              <w:marTop w:val="0"/>
              <w:marBottom w:val="0"/>
              <w:divBdr>
                <w:top w:val="none" w:sz="0" w:space="0" w:color="auto"/>
                <w:left w:val="none" w:sz="0" w:space="0" w:color="auto"/>
                <w:bottom w:val="none" w:sz="0" w:space="0" w:color="auto"/>
                <w:right w:val="none" w:sz="0" w:space="0" w:color="auto"/>
              </w:divBdr>
            </w:div>
            <w:div w:id="282464538">
              <w:marLeft w:val="0"/>
              <w:marRight w:val="0"/>
              <w:marTop w:val="0"/>
              <w:marBottom w:val="0"/>
              <w:divBdr>
                <w:top w:val="none" w:sz="0" w:space="0" w:color="auto"/>
                <w:left w:val="none" w:sz="0" w:space="0" w:color="auto"/>
                <w:bottom w:val="none" w:sz="0" w:space="0" w:color="auto"/>
                <w:right w:val="none" w:sz="0" w:space="0" w:color="auto"/>
              </w:divBdr>
            </w:div>
            <w:div w:id="283125627">
              <w:marLeft w:val="0"/>
              <w:marRight w:val="0"/>
              <w:marTop w:val="0"/>
              <w:marBottom w:val="0"/>
              <w:divBdr>
                <w:top w:val="none" w:sz="0" w:space="0" w:color="auto"/>
                <w:left w:val="none" w:sz="0" w:space="0" w:color="auto"/>
                <w:bottom w:val="none" w:sz="0" w:space="0" w:color="auto"/>
                <w:right w:val="none" w:sz="0" w:space="0" w:color="auto"/>
              </w:divBdr>
            </w:div>
            <w:div w:id="329020949">
              <w:marLeft w:val="0"/>
              <w:marRight w:val="0"/>
              <w:marTop w:val="0"/>
              <w:marBottom w:val="0"/>
              <w:divBdr>
                <w:top w:val="none" w:sz="0" w:space="0" w:color="auto"/>
                <w:left w:val="none" w:sz="0" w:space="0" w:color="auto"/>
                <w:bottom w:val="none" w:sz="0" w:space="0" w:color="auto"/>
                <w:right w:val="none" w:sz="0" w:space="0" w:color="auto"/>
              </w:divBdr>
            </w:div>
            <w:div w:id="347561212">
              <w:marLeft w:val="0"/>
              <w:marRight w:val="0"/>
              <w:marTop w:val="0"/>
              <w:marBottom w:val="0"/>
              <w:divBdr>
                <w:top w:val="none" w:sz="0" w:space="0" w:color="auto"/>
                <w:left w:val="none" w:sz="0" w:space="0" w:color="auto"/>
                <w:bottom w:val="none" w:sz="0" w:space="0" w:color="auto"/>
                <w:right w:val="none" w:sz="0" w:space="0" w:color="auto"/>
              </w:divBdr>
            </w:div>
            <w:div w:id="364527630">
              <w:marLeft w:val="0"/>
              <w:marRight w:val="0"/>
              <w:marTop w:val="0"/>
              <w:marBottom w:val="0"/>
              <w:divBdr>
                <w:top w:val="none" w:sz="0" w:space="0" w:color="auto"/>
                <w:left w:val="none" w:sz="0" w:space="0" w:color="auto"/>
                <w:bottom w:val="none" w:sz="0" w:space="0" w:color="auto"/>
                <w:right w:val="none" w:sz="0" w:space="0" w:color="auto"/>
              </w:divBdr>
            </w:div>
            <w:div w:id="368409337">
              <w:marLeft w:val="0"/>
              <w:marRight w:val="0"/>
              <w:marTop w:val="0"/>
              <w:marBottom w:val="0"/>
              <w:divBdr>
                <w:top w:val="none" w:sz="0" w:space="0" w:color="auto"/>
                <w:left w:val="none" w:sz="0" w:space="0" w:color="auto"/>
                <w:bottom w:val="none" w:sz="0" w:space="0" w:color="auto"/>
                <w:right w:val="none" w:sz="0" w:space="0" w:color="auto"/>
              </w:divBdr>
            </w:div>
            <w:div w:id="373389021">
              <w:marLeft w:val="0"/>
              <w:marRight w:val="0"/>
              <w:marTop w:val="0"/>
              <w:marBottom w:val="0"/>
              <w:divBdr>
                <w:top w:val="none" w:sz="0" w:space="0" w:color="auto"/>
                <w:left w:val="none" w:sz="0" w:space="0" w:color="auto"/>
                <w:bottom w:val="none" w:sz="0" w:space="0" w:color="auto"/>
                <w:right w:val="none" w:sz="0" w:space="0" w:color="auto"/>
              </w:divBdr>
            </w:div>
            <w:div w:id="398290453">
              <w:marLeft w:val="0"/>
              <w:marRight w:val="0"/>
              <w:marTop w:val="0"/>
              <w:marBottom w:val="0"/>
              <w:divBdr>
                <w:top w:val="none" w:sz="0" w:space="0" w:color="auto"/>
                <w:left w:val="none" w:sz="0" w:space="0" w:color="auto"/>
                <w:bottom w:val="none" w:sz="0" w:space="0" w:color="auto"/>
                <w:right w:val="none" w:sz="0" w:space="0" w:color="auto"/>
              </w:divBdr>
            </w:div>
            <w:div w:id="406808995">
              <w:marLeft w:val="0"/>
              <w:marRight w:val="0"/>
              <w:marTop w:val="0"/>
              <w:marBottom w:val="0"/>
              <w:divBdr>
                <w:top w:val="none" w:sz="0" w:space="0" w:color="auto"/>
                <w:left w:val="none" w:sz="0" w:space="0" w:color="auto"/>
                <w:bottom w:val="none" w:sz="0" w:space="0" w:color="auto"/>
                <w:right w:val="none" w:sz="0" w:space="0" w:color="auto"/>
              </w:divBdr>
            </w:div>
            <w:div w:id="421493892">
              <w:marLeft w:val="0"/>
              <w:marRight w:val="0"/>
              <w:marTop w:val="0"/>
              <w:marBottom w:val="0"/>
              <w:divBdr>
                <w:top w:val="none" w:sz="0" w:space="0" w:color="auto"/>
                <w:left w:val="none" w:sz="0" w:space="0" w:color="auto"/>
                <w:bottom w:val="none" w:sz="0" w:space="0" w:color="auto"/>
                <w:right w:val="none" w:sz="0" w:space="0" w:color="auto"/>
              </w:divBdr>
            </w:div>
            <w:div w:id="421949878">
              <w:marLeft w:val="0"/>
              <w:marRight w:val="0"/>
              <w:marTop w:val="0"/>
              <w:marBottom w:val="0"/>
              <w:divBdr>
                <w:top w:val="none" w:sz="0" w:space="0" w:color="auto"/>
                <w:left w:val="none" w:sz="0" w:space="0" w:color="auto"/>
                <w:bottom w:val="none" w:sz="0" w:space="0" w:color="auto"/>
                <w:right w:val="none" w:sz="0" w:space="0" w:color="auto"/>
              </w:divBdr>
            </w:div>
            <w:div w:id="431971419">
              <w:marLeft w:val="0"/>
              <w:marRight w:val="0"/>
              <w:marTop w:val="0"/>
              <w:marBottom w:val="0"/>
              <w:divBdr>
                <w:top w:val="none" w:sz="0" w:space="0" w:color="auto"/>
                <w:left w:val="none" w:sz="0" w:space="0" w:color="auto"/>
                <w:bottom w:val="none" w:sz="0" w:space="0" w:color="auto"/>
                <w:right w:val="none" w:sz="0" w:space="0" w:color="auto"/>
              </w:divBdr>
            </w:div>
            <w:div w:id="447622237">
              <w:marLeft w:val="0"/>
              <w:marRight w:val="0"/>
              <w:marTop w:val="0"/>
              <w:marBottom w:val="0"/>
              <w:divBdr>
                <w:top w:val="none" w:sz="0" w:space="0" w:color="auto"/>
                <w:left w:val="none" w:sz="0" w:space="0" w:color="auto"/>
                <w:bottom w:val="none" w:sz="0" w:space="0" w:color="auto"/>
                <w:right w:val="none" w:sz="0" w:space="0" w:color="auto"/>
              </w:divBdr>
            </w:div>
            <w:div w:id="449983061">
              <w:marLeft w:val="0"/>
              <w:marRight w:val="0"/>
              <w:marTop w:val="0"/>
              <w:marBottom w:val="0"/>
              <w:divBdr>
                <w:top w:val="none" w:sz="0" w:space="0" w:color="auto"/>
                <w:left w:val="none" w:sz="0" w:space="0" w:color="auto"/>
                <w:bottom w:val="none" w:sz="0" w:space="0" w:color="auto"/>
                <w:right w:val="none" w:sz="0" w:space="0" w:color="auto"/>
              </w:divBdr>
            </w:div>
            <w:div w:id="465927327">
              <w:marLeft w:val="0"/>
              <w:marRight w:val="0"/>
              <w:marTop w:val="0"/>
              <w:marBottom w:val="0"/>
              <w:divBdr>
                <w:top w:val="none" w:sz="0" w:space="0" w:color="auto"/>
                <w:left w:val="none" w:sz="0" w:space="0" w:color="auto"/>
                <w:bottom w:val="none" w:sz="0" w:space="0" w:color="auto"/>
                <w:right w:val="none" w:sz="0" w:space="0" w:color="auto"/>
              </w:divBdr>
            </w:div>
            <w:div w:id="469713397">
              <w:marLeft w:val="0"/>
              <w:marRight w:val="0"/>
              <w:marTop w:val="0"/>
              <w:marBottom w:val="0"/>
              <w:divBdr>
                <w:top w:val="none" w:sz="0" w:space="0" w:color="auto"/>
                <w:left w:val="none" w:sz="0" w:space="0" w:color="auto"/>
                <w:bottom w:val="none" w:sz="0" w:space="0" w:color="auto"/>
                <w:right w:val="none" w:sz="0" w:space="0" w:color="auto"/>
              </w:divBdr>
            </w:div>
            <w:div w:id="490028468">
              <w:marLeft w:val="0"/>
              <w:marRight w:val="0"/>
              <w:marTop w:val="0"/>
              <w:marBottom w:val="0"/>
              <w:divBdr>
                <w:top w:val="none" w:sz="0" w:space="0" w:color="auto"/>
                <w:left w:val="none" w:sz="0" w:space="0" w:color="auto"/>
                <w:bottom w:val="none" w:sz="0" w:space="0" w:color="auto"/>
                <w:right w:val="none" w:sz="0" w:space="0" w:color="auto"/>
              </w:divBdr>
            </w:div>
            <w:div w:id="492529596">
              <w:marLeft w:val="0"/>
              <w:marRight w:val="0"/>
              <w:marTop w:val="0"/>
              <w:marBottom w:val="0"/>
              <w:divBdr>
                <w:top w:val="none" w:sz="0" w:space="0" w:color="auto"/>
                <w:left w:val="none" w:sz="0" w:space="0" w:color="auto"/>
                <w:bottom w:val="none" w:sz="0" w:space="0" w:color="auto"/>
                <w:right w:val="none" w:sz="0" w:space="0" w:color="auto"/>
              </w:divBdr>
            </w:div>
            <w:div w:id="516894297">
              <w:marLeft w:val="0"/>
              <w:marRight w:val="0"/>
              <w:marTop w:val="0"/>
              <w:marBottom w:val="0"/>
              <w:divBdr>
                <w:top w:val="none" w:sz="0" w:space="0" w:color="auto"/>
                <w:left w:val="none" w:sz="0" w:space="0" w:color="auto"/>
                <w:bottom w:val="none" w:sz="0" w:space="0" w:color="auto"/>
                <w:right w:val="none" w:sz="0" w:space="0" w:color="auto"/>
              </w:divBdr>
            </w:div>
            <w:div w:id="525604666">
              <w:marLeft w:val="0"/>
              <w:marRight w:val="0"/>
              <w:marTop w:val="0"/>
              <w:marBottom w:val="0"/>
              <w:divBdr>
                <w:top w:val="none" w:sz="0" w:space="0" w:color="auto"/>
                <w:left w:val="none" w:sz="0" w:space="0" w:color="auto"/>
                <w:bottom w:val="none" w:sz="0" w:space="0" w:color="auto"/>
                <w:right w:val="none" w:sz="0" w:space="0" w:color="auto"/>
              </w:divBdr>
            </w:div>
            <w:div w:id="543059055">
              <w:marLeft w:val="0"/>
              <w:marRight w:val="0"/>
              <w:marTop w:val="0"/>
              <w:marBottom w:val="0"/>
              <w:divBdr>
                <w:top w:val="none" w:sz="0" w:space="0" w:color="auto"/>
                <w:left w:val="none" w:sz="0" w:space="0" w:color="auto"/>
                <w:bottom w:val="none" w:sz="0" w:space="0" w:color="auto"/>
                <w:right w:val="none" w:sz="0" w:space="0" w:color="auto"/>
              </w:divBdr>
            </w:div>
            <w:div w:id="555816641">
              <w:marLeft w:val="0"/>
              <w:marRight w:val="0"/>
              <w:marTop w:val="0"/>
              <w:marBottom w:val="0"/>
              <w:divBdr>
                <w:top w:val="none" w:sz="0" w:space="0" w:color="auto"/>
                <w:left w:val="none" w:sz="0" w:space="0" w:color="auto"/>
                <w:bottom w:val="none" w:sz="0" w:space="0" w:color="auto"/>
                <w:right w:val="none" w:sz="0" w:space="0" w:color="auto"/>
              </w:divBdr>
            </w:div>
            <w:div w:id="569272921">
              <w:marLeft w:val="0"/>
              <w:marRight w:val="0"/>
              <w:marTop w:val="0"/>
              <w:marBottom w:val="0"/>
              <w:divBdr>
                <w:top w:val="none" w:sz="0" w:space="0" w:color="auto"/>
                <w:left w:val="none" w:sz="0" w:space="0" w:color="auto"/>
                <w:bottom w:val="none" w:sz="0" w:space="0" w:color="auto"/>
                <w:right w:val="none" w:sz="0" w:space="0" w:color="auto"/>
              </w:divBdr>
            </w:div>
            <w:div w:id="585648931">
              <w:marLeft w:val="0"/>
              <w:marRight w:val="0"/>
              <w:marTop w:val="0"/>
              <w:marBottom w:val="0"/>
              <w:divBdr>
                <w:top w:val="none" w:sz="0" w:space="0" w:color="auto"/>
                <w:left w:val="none" w:sz="0" w:space="0" w:color="auto"/>
                <w:bottom w:val="none" w:sz="0" w:space="0" w:color="auto"/>
                <w:right w:val="none" w:sz="0" w:space="0" w:color="auto"/>
              </w:divBdr>
            </w:div>
            <w:div w:id="585726803">
              <w:marLeft w:val="0"/>
              <w:marRight w:val="0"/>
              <w:marTop w:val="0"/>
              <w:marBottom w:val="0"/>
              <w:divBdr>
                <w:top w:val="none" w:sz="0" w:space="0" w:color="auto"/>
                <w:left w:val="none" w:sz="0" w:space="0" w:color="auto"/>
                <w:bottom w:val="none" w:sz="0" w:space="0" w:color="auto"/>
                <w:right w:val="none" w:sz="0" w:space="0" w:color="auto"/>
              </w:divBdr>
            </w:div>
            <w:div w:id="596719516">
              <w:marLeft w:val="0"/>
              <w:marRight w:val="0"/>
              <w:marTop w:val="0"/>
              <w:marBottom w:val="0"/>
              <w:divBdr>
                <w:top w:val="none" w:sz="0" w:space="0" w:color="auto"/>
                <w:left w:val="none" w:sz="0" w:space="0" w:color="auto"/>
                <w:bottom w:val="none" w:sz="0" w:space="0" w:color="auto"/>
                <w:right w:val="none" w:sz="0" w:space="0" w:color="auto"/>
              </w:divBdr>
            </w:div>
            <w:div w:id="604966621">
              <w:marLeft w:val="0"/>
              <w:marRight w:val="0"/>
              <w:marTop w:val="0"/>
              <w:marBottom w:val="0"/>
              <w:divBdr>
                <w:top w:val="none" w:sz="0" w:space="0" w:color="auto"/>
                <w:left w:val="none" w:sz="0" w:space="0" w:color="auto"/>
                <w:bottom w:val="none" w:sz="0" w:space="0" w:color="auto"/>
                <w:right w:val="none" w:sz="0" w:space="0" w:color="auto"/>
              </w:divBdr>
            </w:div>
            <w:div w:id="605620825">
              <w:marLeft w:val="0"/>
              <w:marRight w:val="0"/>
              <w:marTop w:val="0"/>
              <w:marBottom w:val="0"/>
              <w:divBdr>
                <w:top w:val="none" w:sz="0" w:space="0" w:color="auto"/>
                <w:left w:val="none" w:sz="0" w:space="0" w:color="auto"/>
                <w:bottom w:val="none" w:sz="0" w:space="0" w:color="auto"/>
                <w:right w:val="none" w:sz="0" w:space="0" w:color="auto"/>
              </w:divBdr>
            </w:div>
            <w:div w:id="612827300">
              <w:marLeft w:val="0"/>
              <w:marRight w:val="0"/>
              <w:marTop w:val="0"/>
              <w:marBottom w:val="0"/>
              <w:divBdr>
                <w:top w:val="none" w:sz="0" w:space="0" w:color="auto"/>
                <w:left w:val="none" w:sz="0" w:space="0" w:color="auto"/>
                <w:bottom w:val="none" w:sz="0" w:space="0" w:color="auto"/>
                <w:right w:val="none" w:sz="0" w:space="0" w:color="auto"/>
              </w:divBdr>
            </w:div>
            <w:div w:id="619806083">
              <w:marLeft w:val="0"/>
              <w:marRight w:val="0"/>
              <w:marTop w:val="0"/>
              <w:marBottom w:val="0"/>
              <w:divBdr>
                <w:top w:val="none" w:sz="0" w:space="0" w:color="auto"/>
                <w:left w:val="none" w:sz="0" w:space="0" w:color="auto"/>
                <w:bottom w:val="none" w:sz="0" w:space="0" w:color="auto"/>
                <w:right w:val="none" w:sz="0" w:space="0" w:color="auto"/>
              </w:divBdr>
            </w:div>
            <w:div w:id="623852470">
              <w:marLeft w:val="0"/>
              <w:marRight w:val="0"/>
              <w:marTop w:val="0"/>
              <w:marBottom w:val="0"/>
              <w:divBdr>
                <w:top w:val="none" w:sz="0" w:space="0" w:color="auto"/>
                <w:left w:val="none" w:sz="0" w:space="0" w:color="auto"/>
                <w:bottom w:val="none" w:sz="0" w:space="0" w:color="auto"/>
                <w:right w:val="none" w:sz="0" w:space="0" w:color="auto"/>
              </w:divBdr>
            </w:div>
            <w:div w:id="625434965">
              <w:marLeft w:val="0"/>
              <w:marRight w:val="0"/>
              <w:marTop w:val="0"/>
              <w:marBottom w:val="0"/>
              <w:divBdr>
                <w:top w:val="none" w:sz="0" w:space="0" w:color="auto"/>
                <w:left w:val="none" w:sz="0" w:space="0" w:color="auto"/>
                <w:bottom w:val="none" w:sz="0" w:space="0" w:color="auto"/>
                <w:right w:val="none" w:sz="0" w:space="0" w:color="auto"/>
              </w:divBdr>
            </w:div>
            <w:div w:id="631056901">
              <w:marLeft w:val="0"/>
              <w:marRight w:val="0"/>
              <w:marTop w:val="0"/>
              <w:marBottom w:val="0"/>
              <w:divBdr>
                <w:top w:val="none" w:sz="0" w:space="0" w:color="auto"/>
                <w:left w:val="none" w:sz="0" w:space="0" w:color="auto"/>
                <w:bottom w:val="none" w:sz="0" w:space="0" w:color="auto"/>
                <w:right w:val="none" w:sz="0" w:space="0" w:color="auto"/>
              </w:divBdr>
            </w:div>
            <w:div w:id="635598596">
              <w:marLeft w:val="0"/>
              <w:marRight w:val="0"/>
              <w:marTop w:val="0"/>
              <w:marBottom w:val="0"/>
              <w:divBdr>
                <w:top w:val="none" w:sz="0" w:space="0" w:color="auto"/>
                <w:left w:val="none" w:sz="0" w:space="0" w:color="auto"/>
                <w:bottom w:val="none" w:sz="0" w:space="0" w:color="auto"/>
                <w:right w:val="none" w:sz="0" w:space="0" w:color="auto"/>
              </w:divBdr>
            </w:div>
            <w:div w:id="641008507">
              <w:marLeft w:val="0"/>
              <w:marRight w:val="0"/>
              <w:marTop w:val="0"/>
              <w:marBottom w:val="0"/>
              <w:divBdr>
                <w:top w:val="none" w:sz="0" w:space="0" w:color="auto"/>
                <w:left w:val="none" w:sz="0" w:space="0" w:color="auto"/>
                <w:bottom w:val="none" w:sz="0" w:space="0" w:color="auto"/>
                <w:right w:val="none" w:sz="0" w:space="0" w:color="auto"/>
              </w:divBdr>
            </w:div>
            <w:div w:id="642809232">
              <w:marLeft w:val="0"/>
              <w:marRight w:val="0"/>
              <w:marTop w:val="0"/>
              <w:marBottom w:val="0"/>
              <w:divBdr>
                <w:top w:val="none" w:sz="0" w:space="0" w:color="auto"/>
                <w:left w:val="none" w:sz="0" w:space="0" w:color="auto"/>
                <w:bottom w:val="none" w:sz="0" w:space="0" w:color="auto"/>
                <w:right w:val="none" w:sz="0" w:space="0" w:color="auto"/>
              </w:divBdr>
            </w:div>
            <w:div w:id="645400158">
              <w:marLeft w:val="0"/>
              <w:marRight w:val="0"/>
              <w:marTop w:val="0"/>
              <w:marBottom w:val="0"/>
              <w:divBdr>
                <w:top w:val="none" w:sz="0" w:space="0" w:color="auto"/>
                <w:left w:val="none" w:sz="0" w:space="0" w:color="auto"/>
                <w:bottom w:val="none" w:sz="0" w:space="0" w:color="auto"/>
                <w:right w:val="none" w:sz="0" w:space="0" w:color="auto"/>
              </w:divBdr>
            </w:div>
            <w:div w:id="666441466">
              <w:marLeft w:val="0"/>
              <w:marRight w:val="0"/>
              <w:marTop w:val="0"/>
              <w:marBottom w:val="0"/>
              <w:divBdr>
                <w:top w:val="none" w:sz="0" w:space="0" w:color="auto"/>
                <w:left w:val="none" w:sz="0" w:space="0" w:color="auto"/>
                <w:bottom w:val="none" w:sz="0" w:space="0" w:color="auto"/>
                <w:right w:val="none" w:sz="0" w:space="0" w:color="auto"/>
              </w:divBdr>
            </w:div>
            <w:div w:id="674698053">
              <w:marLeft w:val="0"/>
              <w:marRight w:val="0"/>
              <w:marTop w:val="0"/>
              <w:marBottom w:val="0"/>
              <w:divBdr>
                <w:top w:val="none" w:sz="0" w:space="0" w:color="auto"/>
                <w:left w:val="none" w:sz="0" w:space="0" w:color="auto"/>
                <w:bottom w:val="none" w:sz="0" w:space="0" w:color="auto"/>
                <w:right w:val="none" w:sz="0" w:space="0" w:color="auto"/>
              </w:divBdr>
            </w:div>
            <w:div w:id="700206586">
              <w:marLeft w:val="0"/>
              <w:marRight w:val="0"/>
              <w:marTop w:val="0"/>
              <w:marBottom w:val="0"/>
              <w:divBdr>
                <w:top w:val="none" w:sz="0" w:space="0" w:color="auto"/>
                <w:left w:val="none" w:sz="0" w:space="0" w:color="auto"/>
                <w:bottom w:val="none" w:sz="0" w:space="0" w:color="auto"/>
                <w:right w:val="none" w:sz="0" w:space="0" w:color="auto"/>
              </w:divBdr>
            </w:div>
            <w:div w:id="703137361">
              <w:marLeft w:val="0"/>
              <w:marRight w:val="0"/>
              <w:marTop w:val="0"/>
              <w:marBottom w:val="0"/>
              <w:divBdr>
                <w:top w:val="none" w:sz="0" w:space="0" w:color="auto"/>
                <w:left w:val="none" w:sz="0" w:space="0" w:color="auto"/>
                <w:bottom w:val="none" w:sz="0" w:space="0" w:color="auto"/>
                <w:right w:val="none" w:sz="0" w:space="0" w:color="auto"/>
              </w:divBdr>
            </w:div>
            <w:div w:id="704257772">
              <w:marLeft w:val="0"/>
              <w:marRight w:val="0"/>
              <w:marTop w:val="0"/>
              <w:marBottom w:val="0"/>
              <w:divBdr>
                <w:top w:val="none" w:sz="0" w:space="0" w:color="auto"/>
                <w:left w:val="none" w:sz="0" w:space="0" w:color="auto"/>
                <w:bottom w:val="none" w:sz="0" w:space="0" w:color="auto"/>
                <w:right w:val="none" w:sz="0" w:space="0" w:color="auto"/>
              </w:divBdr>
            </w:div>
            <w:div w:id="730273527">
              <w:marLeft w:val="0"/>
              <w:marRight w:val="0"/>
              <w:marTop w:val="0"/>
              <w:marBottom w:val="0"/>
              <w:divBdr>
                <w:top w:val="none" w:sz="0" w:space="0" w:color="auto"/>
                <w:left w:val="none" w:sz="0" w:space="0" w:color="auto"/>
                <w:bottom w:val="none" w:sz="0" w:space="0" w:color="auto"/>
                <w:right w:val="none" w:sz="0" w:space="0" w:color="auto"/>
              </w:divBdr>
            </w:div>
            <w:div w:id="740248545">
              <w:marLeft w:val="0"/>
              <w:marRight w:val="0"/>
              <w:marTop w:val="0"/>
              <w:marBottom w:val="0"/>
              <w:divBdr>
                <w:top w:val="none" w:sz="0" w:space="0" w:color="auto"/>
                <w:left w:val="none" w:sz="0" w:space="0" w:color="auto"/>
                <w:bottom w:val="none" w:sz="0" w:space="0" w:color="auto"/>
                <w:right w:val="none" w:sz="0" w:space="0" w:color="auto"/>
              </w:divBdr>
            </w:div>
            <w:div w:id="748618074">
              <w:marLeft w:val="0"/>
              <w:marRight w:val="0"/>
              <w:marTop w:val="0"/>
              <w:marBottom w:val="0"/>
              <w:divBdr>
                <w:top w:val="none" w:sz="0" w:space="0" w:color="auto"/>
                <w:left w:val="none" w:sz="0" w:space="0" w:color="auto"/>
                <w:bottom w:val="none" w:sz="0" w:space="0" w:color="auto"/>
                <w:right w:val="none" w:sz="0" w:space="0" w:color="auto"/>
              </w:divBdr>
            </w:div>
            <w:div w:id="753091931">
              <w:marLeft w:val="0"/>
              <w:marRight w:val="0"/>
              <w:marTop w:val="0"/>
              <w:marBottom w:val="0"/>
              <w:divBdr>
                <w:top w:val="none" w:sz="0" w:space="0" w:color="auto"/>
                <w:left w:val="none" w:sz="0" w:space="0" w:color="auto"/>
                <w:bottom w:val="none" w:sz="0" w:space="0" w:color="auto"/>
                <w:right w:val="none" w:sz="0" w:space="0" w:color="auto"/>
              </w:divBdr>
            </w:div>
            <w:div w:id="757092141">
              <w:marLeft w:val="0"/>
              <w:marRight w:val="0"/>
              <w:marTop w:val="0"/>
              <w:marBottom w:val="0"/>
              <w:divBdr>
                <w:top w:val="none" w:sz="0" w:space="0" w:color="auto"/>
                <w:left w:val="none" w:sz="0" w:space="0" w:color="auto"/>
                <w:bottom w:val="none" w:sz="0" w:space="0" w:color="auto"/>
                <w:right w:val="none" w:sz="0" w:space="0" w:color="auto"/>
              </w:divBdr>
            </w:div>
            <w:div w:id="757360376">
              <w:marLeft w:val="0"/>
              <w:marRight w:val="0"/>
              <w:marTop w:val="0"/>
              <w:marBottom w:val="0"/>
              <w:divBdr>
                <w:top w:val="none" w:sz="0" w:space="0" w:color="auto"/>
                <w:left w:val="none" w:sz="0" w:space="0" w:color="auto"/>
                <w:bottom w:val="none" w:sz="0" w:space="0" w:color="auto"/>
                <w:right w:val="none" w:sz="0" w:space="0" w:color="auto"/>
              </w:divBdr>
            </w:div>
            <w:div w:id="777676933">
              <w:marLeft w:val="0"/>
              <w:marRight w:val="0"/>
              <w:marTop w:val="0"/>
              <w:marBottom w:val="0"/>
              <w:divBdr>
                <w:top w:val="none" w:sz="0" w:space="0" w:color="auto"/>
                <w:left w:val="none" w:sz="0" w:space="0" w:color="auto"/>
                <w:bottom w:val="none" w:sz="0" w:space="0" w:color="auto"/>
                <w:right w:val="none" w:sz="0" w:space="0" w:color="auto"/>
              </w:divBdr>
            </w:div>
            <w:div w:id="787814641">
              <w:marLeft w:val="0"/>
              <w:marRight w:val="0"/>
              <w:marTop w:val="0"/>
              <w:marBottom w:val="0"/>
              <w:divBdr>
                <w:top w:val="none" w:sz="0" w:space="0" w:color="auto"/>
                <w:left w:val="none" w:sz="0" w:space="0" w:color="auto"/>
                <w:bottom w:val="none" w:sz="0" w:space="0" w:color="auto"/>
                <w:right w:val="none" w:sz="0" w:space="0" w:color="auto"/>
              </w:divBdr>
            </w:div>
            <w:div w:id="799765924">
              <w:marLeft w:val="0"/>
              <w:marRight w:val="0"/>
              <w:marTop w:val="0"/>
              <w:marBottom w:val="0"/>
              <w:divBdr>
                <w:top w:val="none" w:sz="0" w:space="0" w:color="auto"/>
                <w:left w:val="none" w:sz="0" w:space="0" w:color="auto"/>
                <w:bottom w:val="none" w:sz="0" w:space="0" w:color="auto"/>
                <w:right w:val="none" w:sz="0" w:space="0" w:color="auto"/>
              </w:divBdr>
            </w:div>
            <w:div w:id="806900172">
              <w:marLeft w:val="0"/>
              <w:marRight w:val="0"/>
              <w:marTop w:val="0"/>
              <w:marBottom w:val="0"/>
              <w:divBdr>
                <w:top w:val="none" w:sz="0" w:space="0" w:color="auto"/>
                <w:left w:val="none" w:sz="0" w:space="0" w:color="auto"/>
                <w:bottom w:val="none" w:sz="0" w:space="0" w:color="auto"/>
                <w:right w:val="none" w:sz="0" w:space="0" w:color="auto"/>
              </w:divBdr>
            </w:div>
            <w:div w:id="819034203">
              <w:marLeft w:val="0"/>
              <w:marRight w:val="0"/>
              <w:marTop w:val="0"/>
              <w:marBottom w:val="0"/>
              <w:divBdr>
                <w:top w:val="none" w:sz="0" w:space="0" w:color="auto"/>
                <w:left w:val="none" w:sz="0" w:space="0" w:color="auto"/>
                <w:bottom w:val="none" w:sz="0" w:space="0" w:color="auto"/>
                <w:right w:val="none" w:sz="0" w:space="0" w:color="auto"/>
              </w:divBdr>
            </w:div>
            <w:div w:id="828207244">
              <w:marLeft w:val="0"/>
              <w:marRight w:val="0"/>
              <w:marTop w:val="0"/>
              <w:marBottom w:val="0"/>
              <w:divBdr>
                <w:top w:val="none" w:sz="0" w:space="0" w:color="auto"/>
                <w:left w:val="none" w:sz="0" w:space="0" w:color="auto"/>
                <w:bottom w:val="none" w:sz="0" w:space="0" w:color="auto"/>
                <w:right w:val="none" w:sz="0" w:space="0" w:color="auto"/>
              </w:divBdr>
            </w:div>
            <w:div w:id="854617616">
              <w:marLeft w:val="0"/>
              <w:marRight w:val="0"/>
              <w:marTop w:val="0"/>
              <w:marBottom w:val="0"/>
              <w:divBdr>
                <w:top w:val="none" w:sz="0" w:space="0" w:color="auto"/>
                <w:left w:val="none" w:sz="0" w:space="0" w:color="auto"/>
                <w:bottom w:val="none" w:sz="0" w:space="0" w:color="auto"/>
                <w:right w:val="none" w:sz="0" w:space="0" w:color="auto"/>
              </w:divBdr>
            </w:div>
            <w:div w:id="855726618">
              <w:marLeft w:val="0"/>
              <w:marRight w:val="0"/>
              <w:marTop w:val="0"/>
              <w:marBottom w:val="0"/>
              <w:divBdr>
                <w:top w:val="none" w:sz="0" w:space="0" w:color="auto"/>
                <w:left w:val="none" w:sz="0" w:space="0" w:color="auto"/>
                <w:bottom w:val="none" w:sz="0" w:space="0" w:color="auto"/>
                <w:right w:val="none" w:sz="0" w:space="0" w:color="auto"/>
              </w:divBdr>
            </w:div>
            <w:div w:id="867185841">
              <w:marLeft w:val="0"/>
              <w:marRight w:val="0"/>
              <w:marTop w:val="0"/>
              <w:marBottom w:val="0"/>
              <w:divBdr>
                <w:top w:val="none" w:sz="0" w:space="0" w:color="auto"/>
                <w:left w:val="none" w:sz="0" w:space="0" w:color="auto"/>
                <w:bottom w:val="none" w:sz="0" w:space="0" w:color="auto"/>
                <w:right w:val="none" w:sz="0" w:space="0" w:color="auto"/>
              </w:divBdr>
            </w:div>
            <w:div w:id="881788607">
              <w:marLeft w:val="0"/>
              <w:marRight w:val="0"/>
              <w:marTop w:val="0"/>
              <w:marBottom w:val="0"/>
              <w:divBdr>
                <w:top w:val="none" w:sz="0" w:space="0" w:color="auto"/>
                <w:left w:val="none" w:sz="0" w:space="0" w:color="auto"/>
                <w:bottom w:val="none" w:sz="0" w:space="0" w:color="auto"/>
                <w:right w:val="none" w:sz="0" w:space="0" w:color="auto"/>
              </w:divBdr>
            </w:div>
            <w:div w:id="895706924">
              <w:marLeft w:val="0"/>
              <w:marRight w:val="0"/>
              <w:marTop w:val="0"/>
              <w:marBottom w:val="0"/>
              <w:divBdr>
                <w:top w:val="none" w:sz="0" w:space="0" w:color="auto"/>
                <w:left w:val="none" w:sz="0" w:space="0" w:color="auto"/>
                <w:bottom w:val="none" w:sz="0" w:space="0" w:color="auto"/>
                <w:right w:val="none" w:sz="0" w:space="0" w:color="auto"/>
              </w:divBdr>
            </w:div>
            <w:div w:id="902299720">
              <w:marLeft w:val="0"/>
              <w:marRight w:val="0"/>
              <w:marTop w:val="0"/>
              <w:marBottom w:val="0"/>
              <w:divBdr>
                <w:top w:val="none" w:sz="0" w:space="0" w:color="auto"/>
                <w:left w:val="none" w:sz="0" w:space="0" w:color="auto"/>
                <w:bottom w:val="none" w:sz="0" w:space="0" w:color="auto"/>
                <w:right w:val="none" w:sz="0" w:space="0" w:color="auto"/>
              </w:divBdr>
            </w:div>
            <w:div w:id="910041423">
              <w:marLeft w:val="0"/>
              <w:marRight w:val="0"/>
              <w:marTop w:val="0"/>
              <w:marBottom w:val="0"/>
              <w:divBdr>
                <w:top w:val="none" w:sz="0" w:space="0" w:color="auto"/>
                <w:left w:val="none" w:sz="0" w:space="0" w:color="auto"/>
                <w:bottom w:val="none" w:sz="0" w:space="0" w:color="auto"/>
                <w:right w:val="none" w:sz="0" w:space="0" w:color="auto"/>
              </w:divBdr>
            </w:div>
            <w:div w:id="914585864">
              <w:marLeft w:val="0"/>
              <w:marRight w:val="0"/>
              <w:marTop w:val="0"/>
              <w:marBottom w:val="0"/>
              <w:divBdr>
                <w:top w:val="none" w:sz="0" w:space="0" w:color="auto"/>
                <w:left w:val="none" w:sz="0" w:space="0" w:color="auto"/>
                <w:bottom w:val="none" w:sz="0" w:space="0" w:color="auto"/>
                <w:right w:val="none" w:sz="0" w:space="0" w:color="auto"/>
              </w:divBdr>
            </w:div>
            <w:div w:id="927077730">
              <w:marLeft w:val="0"/>
              <w:marRight w:val="0"/>
              <w:marTop w:val="0"/>
              <w:marBottom w:val="0"/>
              <w:divBdr>
                <w:top w:val="none" w:sz="0" w:space="0" w:color="auto"/>
                <w:left w:val="none" w:sz="0" w:space="0" w:color="auto"/>
                <w:bottom w:val="none" w:sz="0" w:space="0" w:color="auto"/>
                <w:right w:val="none" w:sz="0" w:space="0" w:color="auto"/>
              </w:divBdr>
            </w:div>
            <w:div w:id="928466355">
              <w:marLeft w:val="0"/>
              <w:marRight w:val="0"/>
              <w:marTop w:val="0"/>
              <w:marBottom w:val="0"/>
              <w:divBdr>
                <w:top w:val="none" w:sz="0" w:space="0" w:color="auto"/>
                <w:left w:val="none" w:sz="0" w:space="0" w:color="auto"/>
                <w:bottom w:val="none" w:sz="0" w:space="0" w:color="auto"/>
                <w:right w:val="none" w:sz="0" w:space="0" w:color="auto"/>
              </w:divBdr>
            </w:div>
            <w:div w:id="931279251">
              <w:marLeft w:val="0"/>
              <w:marRight w:val="0"/>
              <w:marTop w:val="0"/>
              <w:marBottom w:val="0"/>
              <w:divBdr>
                <w:top w:val="none" w:sz="0" w:space="0" w:color="auto"/>
                <w:left w:val="none" w:sz="0" w:space="0" w:color="auto"/>
                <w:bottom w:val="none" w:sz="0" w:space="0" w:color="auto"/>
                <w:right w:val="none" w:sz="0" w:space="0" w:color="auto"/>
              </w:divBdr>
            </w:div>
            <w:div w:id="944268621">
              <w:marLeft w:val="0"/>
              <w:marRight w:val="0"/>
              <w:marTop w:val="0"/>
              <w:marBottom w:val="0"/>
              <w:divBdr>
                <w:top w:val="none" w:sz="0" w:space="0" w:color="auto"/>
                <w:left w:val="none" w:sz="0" w:space="0" w:color="auto"/>
                <w:bottom w:val="none" w:sz="0" w:space="0" w:color="auto"/>
                <w:right w:val="none" w:sz="0" w:space="0" w:color="auto"/>
              </w:divBdr>
            </w:div>
            <w:div w:id="949438059">
              <w:marLeft w:val="0"/>
              <w:marRight w:val="0"/>
              <w:marTop w:val="0"/>
              <w:marBottom w:val="0"/>
              <w:divBdr>
                <w:top w:val="none" w:sz="0" w:space="0" w:color="auto"/>
                <w:left w:val="none" w:sz="0" w:space="0" w:color="auto"/>
                <w:bottom w:val="none" w:sz="0" w:space="0" w:color="auto"/>
                <w:right w:val="none" w:sz="0" w:space="0" w:color="auto"/>
              </w:divBdr>
            </w:div>
            <w:div w:id="957877515">
              <w:marLeft w:val="0"/>
              <w:marRight w:val="0"/>
              <w:marTop w:val="0"/>
              <w:marBottom w:val="0"/>
              <w:divBdr>
                <w:top w:val="none" w:sz="0" w:space="0" w:color="auto"/>
                <w:left w:val="none" w:sz="0" w:space="0" w:color="auto"/>
                <w:bottom w:val="none" w:sz="0" w:space="0" w:color="auto"/>
                <w:right w:val="none" w:sz="0" w:space="0" w:color="auto"/>
              </w:divBdr>
            </w:div>
            <w:div w:id="969285680">
              <w:marLeft w:val="0"/>
              <w:marRight w:val="0"/>
              <w:marTop w:val="0"/>
              <w:marBottom w:val="0"/>
              <w:divBdr>
                <w:top w:val="none" w:sz="0" w:space="0" w:color="auto"/>
                <w:left w:val="none" w:sz="0" w:space="0" w:color="auto"/>
                <w:bottom w:val="none" w:sz="0" w:space="0" w:color="auto"/>
                <w:right w:val="none" w:sz="0" w:space="0" w:color="auto"/>
              </w:divBdr>
            </w:div>
            <w:div w:id="973487169">
              <w:marLeft w:val="0"/>
              <w:marRight w:val="0"/>
              <w:marTop w:val="0"/>
              <w:marBottom w:val="0"/>
              <w:divBdr>
                <w:top w:val="none" w:sz="0" w:space="0" w:color="auto"/>
                <w:left w:val="none" w:sz="0" w:space="0" w:color="auto"/>
                <w:bottom w:val="none" w:sz="0" w:space="0" w:color="auto"/>
                <w:right w:val="none" w:sz="0" w:space="0" w:color="auto"/>
              </w:divBdr>
            </w:div>
            <w:div w:id="996418461">
              <w:marLeft w:val="0"/>
              <w:marRight w:val="0"/>
              <w:marTop w:val="0"/>
              <w:marBottom w:val="0"/>
              <w:divBdr>
                <w:top w:val="none" w:sz="0" w:space="0" w:color="auto"/>
                <w:left w:val="none" w:sz="0" w:space="0" w:color="auto"/>
                <w:bottom w:val="none" w:sz="0" w:space="0" w:color="auto"/>
                <w:right w:val="none" w:sz="0" w:space="0" w:color="auto"/>
              </w:divBdr>
            </w:div>
            <w:div w:id="997853717">
              <w:marLeft w:val="0"/>
              <w:marRight w:val="0"/>
              <w:marTop w:val="0"/>
              <w:marBottom w:val="0"/>
              <w:divBdr>
                <w:top w:val="none" w:sz="0" w:space="0" w:color="auto"/>
                <w:left w:val="none" w:sz="0" w:space="0" w:color="auto"/>
                <w:bottom w:val="none" w:sz="0" w:space="0" w:color="auto"/>
                <w:right w:val="none" w:sz="0" w:space="0" w:color="auto"/>
              </w:divBdr>
            </w:div>
            <w:div w:id="1005092037">
              <w:marLeft w:val="0"/>
              <w:marRight w:val="0"/>
              <w:marTop w:val="0"/>
              <w:marBottom w:val="0"/>
              <w:divBdr>
                <w:top w:val="none" w:sz="0" w:space="0" w:color="auto"/>
                <w:left w:val="none" w:sz="0" w:space="0" w:color="auto"/>
                <w:bottom w:val="none" w:sz="0" w:space="0" w:color="auto"/>
                <w:right w:val="none" w:sz="0" w:space="0" w:color="auto"/>
              </w:divBdr>
            </w:div>
            <w:div w:id="1035152436">
              <w:marLeft w:val="0"/>
              <w:marRight w:val="0"/>
              <w:marTop w:val="0"/>
              <w:marBottom w:val="0"/>
              <w:divBdr>
                <w:top w:val="none" w:sz="0" w:space="0" w:color="auto"/>
                <w:left w:val="none" w:sz="0" w:space="0" w:color="auto"/>
                <w:bottom w:val="none" w:sz="0" w:space="0" w:color="auto"/>
                <w:right w:val="none" w:sz="0" w:space="0" w:color="auto"/>
              </w:divBdr>
            </w:div>
            <w:div w:id="1042751141">
              <w:marLeft w:val="0"/>
              <w:marRight w:val="0"/>
              <w:marTop w:val="0"/>
              <w:marBottom w:val="0"/>
              <w:divBdr>
                <w:top w:val="none" w:sz="0" w:space="0" w:color="auto"/>
                <w:left w:val="none" w:sz="0" w:space="0" w:color="auto"/>
                <w:bottom w:val="none" w:sz="0" w:space="0" w:color="auto"/>
                <w:right w:val="none" w:sz="0" w:space="0" w:color="auto"/>
              </w:divBdr>
            </w:div>
            <w:div w:id="1068767188">
              <w:marLeft w:val="0"/>
              <w:marRight w:val="0"/>
              <w:marTop w:val="0"/>
              <w:marBottom w:val="0"/>
              <w:divBdr>
                <w:top w:val="none" w:sz="0" w:space="0" w:color="auto"/>
                <w:left w:val="none" w:sz="0" w:space="0" w:color="auto"/>
                <w:bottom w:val="none" w:sz="0" w:space="0" w:color="auto"/>
                <w:right w:val="none" w:sz="0" w:space="0" w:color="auto"/>
              </w:divBdr>
            </w:div>
            <w:div w:id="1070886839">
              <w:marLeft w:val="0"/>
              <w:marRight w:val="0"/>
              <w:marTop w:val="0"/>
              <w:marBottom w:val="0"/>
              <w:divBdr>
                <w:top w:val="none" w:sz="0" w:space="0" w:color="auto"/>
                <w:left w:val="none" w:sz="0" w:space="0" w:color="auto"/>
                <w:bottom w:val="none" w:sz="0" w:space="0" w:color="auto"/>
                <w:right w:val="none" w:sz="0" w:space="0" w:color="auto"/>
              </w:divBdr>
            </w:div>
            <w:div w:id="1074007878">
              <w:marLeft w:val="0"/>
              <w:marRight w:val="0"/>
              <w:marTop w:val="0"/>
              <w:marBottom w:val="0"/>
              <w:divBdr>
                <w:top w:val="none" w:sz="0" w:space="0" w:color="auto"/>
                <w:left w:val="none" w:sz="0" w:space="0" w:color="auto"/>
                <w:bottom w:val="none" w:sz="0" w:space="0" w:color="auto"/>
                <w:right w:val="none" w:sz="0" w:space="0" w:color="auto"/>
              </w:divBdr>
            </w:div>
            <w:div w:id="1082218349">
              <w:marLeft w:val="0"/>
              <w:marRight w:val="0"/>
              <w:marTop w:val="0"/>
              <w:marBottom w:val="0"/>
              <w:divBdr>
                <w:top w:val="none" w:sz="0" w:space="0" w:color="auto"/>
                <w:left w:val="none" w:sz="0" w:space="0" w:color="auto"/>
                <w:bottom w:val="none" w:sz="0" w:space="0" w:color="auto"/>
                <w:right w:val="none" w:sz="0" w:space="0" w:color="auto"/>
              </w:divBdr>
            </w:div>
            <w:div w:id="1086340402">
              <w:marLeft w:val="0"/>
              <w:marRight w:val="0"/>
              <w:marTop w:val="0"/>
              <w:marBottom w:val="0"/>
              <w:divBdr>
                <w:top w:val="none" w:sz="0" w:space="0" w:color="auto"/>
                <w:left w:val="none" w:sz="0" w:space="0" w:color="auto"/>
                <w:bottom w:val="none" w:sz="0" w:space="0" w:color="auto"/>
                <w:right w:val="none" w:sz="0" w:space="0" w:color="auto"/>
              </w:divBdr>
            </w:div>
            <w:div w:id="1101341210">
              <w:marLeft w:val="0"/>
              <w:marRight w:val="0"/>
              <w:marTop w:val="0"/>
              <w:marBottom w:val="0"/>
              <w:divBdr>
                <w:top w:val="none" w:sz="0" w:space="0" w:color="auto"/>
                <w:left w:val="none" w:sz="0" w:space="0" w:color="auto"/>
                <w:bottom w:val="none" w:sz="0" w:space="0" w:color="auto"/>
                <w:right w:val="none" w:sz="0" w:space="0" w:color="auto"/>
              </w:divBdr>
            </w:div>
            <w:div w:id="1107314819">
              <w:marLeft w:val="0"/>
              <w:marRight w:val="0"/>
              <w:marTop w:val="0"/>
              <w:marBottom w:val="0"/>
              <w:divBdr>
                <w:top w:val="none" w:sz="0" w:space="0" w:color="auto"/>
                <w:left w:val="none" w:sz="0" w:space="0" w:color="auto"/>
                <w:bottom w:val="none" w:sz="0" w:space="0" w:color="auto"/>
                <w:right w:val="none" w:sz="0" w:space="0" w:color="auto"/>
              </w:divBdr>
            </w:div>
            <w:div w:id="1151484623">
              <w:marLeft w:val="0"/>
              <w:marRight w:val="0"/>
              <w:marTop w:val="0"/>
              <w:marBottom w:val="0"/>
              <w:divBdr>
                <w:top w:val="none" w:sz="0" w:space="0" w:color="auto"/>
                <w:left w:val="none" w:sz="0" w:space="0" w:color="auto"/>
                <w:bottom w:val="none" w:sz="0" w:space="0" w:color="auto"/>
                <w:right w:val="none" w:sz="0" w:space="0" w:color="auto"/>
              </w:divBdr>
            </w:div>
            <w:div w:id="1156796103">
              <w:marLeft w:val="0"/>
              <w:marRight w:val="0"/>
              <w:marTop w:val="0"/>
              <w:marBottom w:val="0"/>
              <w:divBdr>
                <w:top w:val="none" w:sz="0" w:space="0" w:color="auto"/>
                <w:left w:val="none" w:sz="0" w:space="0" w:color="auto"/>
                <w:bottom w:val="none" w:sz="0" w:space="0" w:color="auto"/>
                <w:right w:val="none" w:sz="0" w:space="0" w:color="auto"/>
              </w:divBdr>
            </w:div>
            <w:div w:id="1163083040">
              <w:marLeft w:val="0"/>
              <w:marRight w:val="0"/>
              <w:marTop w:val="0"/>
              <w:marBottom w:val="0"/>
              <w:divBdr>
                <w:top w:val="none" w:sz="0" w:space="0" w:color="auto"/>
                <w:left w:val="none" w:sz="0" w:space="0" w:color="auto"/>
                <w:bottom w:val="none" w:sz="0" w:space="0" w:color="auto"/>
                <w:right w:val="none" w:sz="0" w:space="0" w:color="auto"/>
              </w:divBdr>
            </w:div>
            <w:div w:id="1165821963">
              <w:marLeft w:val="0"/>
              <w:marRight w:val="0"/>
              <w:marTop w:val="0"/>
              <w:marBottom w:val="0"/>
              <w:divBdr>
                <w:top w:val="none" w:sz="0" w:space="0" w:color="auto"/>
                <w:left w:val="none" w:sz="0" w:space="0" w:color="auto"/>
                <w:bottom w:val="none" w:sz="0" w:space="0" w:color="auto"/>
                <w:right w:val="none" w:sz="0" w:space="0" w:color="auto"/>
              </w:divBdr>
            </w:div>
            <w:div w:id="1173841333">
              <w:marLeft w:val="0"/>
              <w:marRight w:val="0"/>
              <w:marTop w:val="0"/>
              <w:marBottom w:val="0"/>
              <w:divBdr>
                <w:top w:val="none" w:sz="0" w:space="0" w:color="auto"/>
                <w:left w:val="none" w:sz="0" w:space="0" w:color="auto"/>
                <w:bottom w:val="none" w:sz="0" w:space="0" w:color="auto"/>
                <w:right w:val="none" w:sz="0" w:space="0" w:color="auto"/>
              </w:divBdr>
            </w:div>
            <w:div w:id="1178303630">
              <w:marLeft w:val="0"/>
              <w:marRight w:val="0"/>
              <w:marTop w:val="0"/>
              <w:marBottom w:val="0"/>
              <w:divBdr>
                <w:top w:val="none" w:sz="0" w:space="0" w:color="auto"/>
                <w:left w:val="none" w:sz="0" w:space="0" w:color="auto"/>
                <w:bottom w:val="none" w:sz="0" w:space="0" w:color="auto"/>
                <w:right w:val="none" w:sz="0" w:space="0" w:color="auto"/>
              </w:divBdr>
            </w:div>
            <w:div w:id="1181122116">
              <w:marLeft w:val="0"/>
              <w:marRight w:val="0"/>
              <w:marTop w:val="0"/>
              <w:marBottom w:val="0"/>
              <w:divBdr>
                <w:top w:val="none" w:sz="0" w:space="0" w:color="auto"/>
                <w:left w:val="none" w:sz="0" w:space="0" w:color="auto"/>
                <w:bottom w:val="none" w:sz="0" w:space="0" w:color="auto"/>
                <w:right w:val="none" w:sz="0" w:space="0" w:color="auto"/>
              </w:divBdr>
            </w:div>
            <w:div w:id="1192957989">
              <w:marLeft w:val="0"/>
              <w:marRight w:val="0"/>
              <w:marTop w:val="0"/>
              <w:marBottom w:val="0"/>
              <w:divBdr>
                <w:top w:val="none" w:sz="0" w:space="0" w:color="auto"/>
                <w:left w:val="none" w:sz="0" w:space="0" w:color="auto"/>
                <w:bottom w:val="none" w:sz="0" w:space="0" w:color="auto"/>
                <w:right w:val="none" w:sz="0" w:space="0" w:color="auto"/>
              </w:divBdr>
            </w:div>
            <w:div w:id="1194801883">
              <w:marLeft w:val="0"/>
              <w:marRight w:val="0"/>
              <w:marTop w:val="0"/>
              <w:marBottom w:val="0"/>
              <w:divBdr>
                <w:top w:val="none" w:sz="0" w:space="0" w:color="auto"/>
                <w:left w:val="none" w:sz="0" w:space="0" w:color="auto"/>
                <w:bottom w:val="none" w:sz="0" w:space="0" w:color="auto"/>
                <w:right w:val="none" w:sz="0" w:space="0" w:color="auto"/>
              </w:divBdr>
            </w:div>
            <w:div w:id="1196044884">
              <w:marLeft w:val="0"/>
              <w:marRight w:val="0"/>
              <w:marTop w:val="0"/>
              <w:marBottom w:val="0"/>
              <w:divBdr>
                <w:top w:val="none" w:sz="0" w:space="0" w:color="auto"/>
                <w:left w:val="none" w:sz="0" w:space="0" w:color="auto"/>
                <w:bottom w:val="none" w:sz="0" w:space="0" w:color="auto"/>
                <w:right w:val="none" w:sz="0" w:space="0" w:color="auto"/>
              </w:divBdr>
            </w:div>
            <w:div w:id="1203443163">
              <w:marLeft w:val="0"/>
              <w:marRight w:val="0"/>
              <w:marTop w:val="0"/>
              <w:marBottom w:val="0"/>
              <w:divBdr>
                <w:top w:val="none" w:sz="0" w:space="0" w:color="auto"/>
                <w:left w:val="none" w:sz="0" w:space="0" w:color="auto"/>
                <w:bottom w:val="none" w:sz="0" w:space="0" w:color="auto"/>
                <w:right w:val="none" w:sz="0" w:space="0" w:color="auto"/>
              </w:divBdr>
            </w:div>
            <w:div w:id="1203784989">
              <w:marLeft w:val="0"/>
              <w:marRight w:val="0"/>
              <w:marTop w:val="0"/>
              <w:marBottom w:val="0"/>
              <w:divBdr>
                <w:top w:val="none" w:sz="0" w:space="0" w:color="auto"/>
                <w:left w:val="none" w:sz="0" w:space="0" w:color="auto"/>
                <w:bottom w:val="none" w:sz="0" w:space="0" w:color="auto"/>
                <w:right w:val="none" w:sz="0" w:space="0" w:color="auto"/>
              </w:divBdr>
            </w:div>
            <w:div w:id="1210338806">
              <w:marLeft w:val="0"/>
              <w:marRight w:val="0"/>
              <w:marTop w:val="0"/>
              <w:marBottom w:val="0"/>
              <w:divBdr>
                <w:top w:val="none" w:sz="0" w:space="0" w:color="auto"/>
                <w:left w:val="none" w:sz="0" w:space="0" w:color="auto"/>
                <w:bottom w:val="none" w:sz="0" w:space="0" w:color="auto"/>
                <w:right w:val="none" w:sz="0" w:space="0" w:color="auto"/>
              </w:divBdr>
            </w:div>
            <w:div w:id="1259682820">
              <w:marLeft w:val="0"/>
              <w:marRight w:val="0"/>
              <w:marTop w:val="0"/>
              <w:marBottom w:val="0"/>
              <w:divBdr>
                <w:top w:val="none" w:sz="0" w:space="0" w:color="auto"/>
                <w:left w:val="none" w:sz="0" w:space="0" w:color="auto"/>
                <w:bottom w:val="none" w:sz="0" w:space="0" w:color="auto"/>
                <w:right w:val="none" w:sz="0" w:space="0" w:color="auto"/>
              </w:divBdr>
            </w:div>
            <w:div w:id="1282565422">
              <w:marLeft w:val="0"/>
              <w:marRight w:val="0"/>
              <w:marTop w:val="0"/>
              <w:marBottom w:val="0"/>
              <w:divBdr>
                <w:top w:val="none" w:sz="0" w:space="0" w:color="auto"/>
                <w:left w:val="none" w:sz="0" w:space="0" w:color="auto"/>
                <w:bottom w:val="none" w:sz="0" w:space="0" w:color="auto"/>
                <w:right w:val="none" w:sz="0" w:space="0" w:color="auto"/>
              </w:divBdr>
            </w:div>
            <w:div w:id="1284456686">
              <w:marLeft w:val="0"/>
              <w:marRight w:val="0"/>
              <w:marTop w:val="0"/>
              <w:marBottom w:val="0"/>
              <w:divBdr>
                <w:top w:val="none" w:sz="0" w:space="0" w:color="auto"/>
                <w:left w:val="none" w:sz="0" w:space="0" w:color="auto"/>
                <w:bottom w:val="none" w:sz="0" w:space="0" w:color="auto"/>
                <w:right w:val="none" w:sz="0" w:space="0" w:color="auto"/>
              </w:divBdr>
            </w:div>
            <w:div w:id="1295064489">
              <w:marLeft w:val="0"/>
              <w:marRight w:val="0"/>
              <w:marTop w:val="0"/>
              <w:marBottom w:val="0"/>
              <w:divBdr>
                <w:top w:val="none" w:sz="0" w:space="0" w:color="auto"/>
                <w:left w:val="none" w:sz="0" w:space="0" w:color="auto"/>
                <w:bottom w:val="none" w:sz="0" w:space="0" w:color="auto"/>
                <w:right w:val="none" w:sz="0" w:space="0" w:color="auto"/>
              </w:divBdr>
            </w:div>
            <w:div w:id="1297562457">
              <w:marLeft w:val="0"/>
              <w:marRight w:val="0"/>
              <w:marTop w:val="0"/>
              <w:marBottom w:val="0"/>
              <w:divBdr>
                <w:top w:val="none" w:sz="0" w:space="0" w:color="auto"/>
                <w:left w:val="none" w:sz="0" w:space="0" w:color="auto"/>
                <w:bottom w:val="none" w:sz="0" w:space="0" w:color="auto"/>
                <w:right w:val="none" w:sz="0" w:space="0" w:color="auto"/>
              </w:divBdr>
            </w:div>
            <w:div w:id="1297953706">
              <w:marLeft w:val="0"/>
              <w:marRight w:val="0"/>
              <w:marTop w:val="0"/>
              <w:marBottom w:val="0"/>
              <w:divBdr>
                <w:top w:val="none" w:sz="0" w:space="0" w:color="auto"/>
                <w:left w:val="none" w:sz="0" w:space="0" w:color="auto"/>
                <w:bottom w:val="none" w:sz="0" w:space="0" w:color="auto"/>
                <w:right w:val="none" w:sz="0" w:space="0" w:color="auto"/>
              </w:divBdr>
            </w:div>
            <w:div w:id="1330524766">
              <w:marLeft w:val="0"/>
              <w:marRight w:val="0"/>
              <w:marTop w:val="0"/>
              <w:marBottom w:val="0"/>
              <w:divBdr>
                <w:top w:val="none" w:sz="0" w:space="0" w:color="auto"/>
                <w:left w:val="none" w:sz="0" w:space="0" w:color="auto"/>
                <w:bottom w:val="none" w:sz="0" w:space="0" w:color="auto"/>
                <w:right w:val="none" w:sz="0" w:space="0" w:color="auto"/>
              </w:divBdr>
            </w:div>
            <w:div w:id="1332102778">
              <w:marLeft w:val="0"/>
              <w:marRight w:val="0"/>
              <w:marTop w:val="0"/>
              <w:marBottom w:val="0"/>
              <w:divBdr>
                <w:top w:val="none" w:sz="0" w:space="0" w:color="auto"/>
                <w:left w:val="none" w:sz="0" w:space="0" w:color="auto"/>
                <w:bottom w:val="none" w:sz="0" w:space="0" w:color="auto"/>
                <w:right w:val="none" w:sz="0" w:space="0" w:color="auto"/>
              </w:divBdr>
            </w:div>
            <w:div w:id="1340741217">
              <w:marLeft w:val="0"/>
              <w:marRight w:val="0"/>
              <w:marTop w:val="0"/>
              <w:marBottom w:val="0"/>
              <w:divBdr>
                <w:top w:val="none" w:sz="0" w:space="0" w:color="auto"/>
                <w:left w:val="none" w:sz="0" w:space="0" w:color="auto"/>
                <w:bottom w:val="none" w:sz="0" w:space="0" w:color="auto"/>
                <w:right w:val="none" w:sz="0" w:space="0" w:color="auto"/>
              </w:divBdr>
            </w:div>
            <w:div w:id="1341810524">
              <w:marLeft w:val="0"/>
              <w:marRight w:val="0"/>
              <w:marTop w:val="0"/>
              <w:marBottom w:val="0"/>
              <w:divBdr>
                <w:top w:val="none" w:sz="0" w:space="0" w:color="auto"/>
                <w:left w:val="none" w:sz="0" w:space="0" w:color="auto"/>
                <w:bottom w:val="none" w:sz="0" w:space="0" w:color="auto"/>
                <w:right w:val="none" w:sz="0" w:space="0" w:color="auto"/>
              </w:divBdr>
            </w:div>
            <w:div w:id="1342507964">
              <w:marLeft w:val="0"/>
              <w:marRight w:val="0"/>
              <w:marTop w:val="0"/>
              <w:marBottom w:val="0"/>
              <w:divBdr>
                <w:top w:val="none" w:sz="0" w:space="0" w:color="auto"/>
                <w:left w:val="none" w:sz="0" w:space="0" w:color="auto"/>
                <w:bottom w:val="none" w:sz="0" w:space="0" w:color="auto"/>
                <w:right w:val="none" w:sz="0" w:space="0" w:color="auto"/>
              </w:divBdr>
            </w:div>
            <w:div w:id="1345471443">
              <w:marLeft w:val="0"/>
              <w:marRight w:val="0"/>
              <w:marTop w:val="0"/>
              <w:marBottom w:val="0"/>
              <w:divBdr>
                <w:top w:val="none" w:sz="0" w:space="0" w:color="auto"/>
                <w:left w:val="none" w:sz="0" w:space="0" w:color="auto"/>
                <w:bottom w:val="none" w:sz="0" w:space="0" w:color="auto"/>
                <w:right w:val="none" w:sz="0" w:space="0" w:color="auto"/>
              </w:divBdr>
            </w:div>
            <w:div w:id="1353216244">
              <w:marLeft w:val="0"/>
              <w:marRight w:val="0"/>
              <w:marTop w:val="0"/>
              <w:marBottom w:val="0"/>
              <w:divBdr>
                <w:top w:val="none" w:sz="0" w:space="0" w:color="auto"/>
                <w:left w:val="none" w:sz="0" w:space="0" w:color="auto"/>
                <w:bottom w:val="none" w:sz="0" w:space="0" w:color="auto"/>
                <w:right w:val="none" w:sz="0" w:space="0" w:color="auto"/>
              </w:divBdr>
            </w:div>
            <w:div w:id="1364329777">
              <w:marLeft w:val="0"/>
              <w:marRight w:val="0"/>
              <w:marTop w:val="0"/>
              <w:marBottom w:val="0"/>
              <w:divBdr>
                <w:top w:val="none" w:sz="0" w:space="0" w:color="auto"/>
                <w:left w:val="none" w:sz="0" w:space="0" w:color="auto"/>
                <w:bottom w:val="none" w:sz="0" w:space="0" w:color="auto"/>
                <w:right w:val="none" w:sz="0" w:space="0" w:color="auto"/>
              </w:divBdr>
            </w:div>
            <w:div w:id="1366828263">
              <w:marLeft w:val="0"/>
              <w:marRight w:val="0"/>
              <w:marTop w:val="0"/>
              <w:marBottom w:val="0"/>
              <w:divBdr>
                <w:top w:val="none" w:sz="0" w:space="0" w:color="auto"/>
                <w:left w:val="none" w:sz="0" w:space="0" w:color="auto"/>
                <w:bottom w:val="none" w:sz="0" w:space="0" w:color="auto"/>
                <w:right w:val="none" w:sz="0" w:space="0" w:color="auto"/>
              </w:divBdr>
            </w:div>
            <w:div w:id="1389037394">
              <w:marLeft w:val="0"/>
              <w:marRight w:val="0"/>
              <w:marTop w:val="0"/>
              <w:marBottom w:val="0"/>
              <w:divBdr>
                <w:top w:val="none" w:sz="0" w:space="0" w:color="auto"/>
                <w:left w:val="none" w:sz="0" w:space="0" w:color="auto"/>
                <w:bottom w:val="none" w:sz="0" w:space="0" w:color="auto"/>
                <w:right w:val="none" w:sz="0" w:space="0" w:color="auto"/>
              </w:divBdr>
            </w:div>
            <w:div w:id="1391002017">
              <w:marLeft w:val="0"/>
              <w:marRight w:val="0"/>
              <w:marTop w:val="0"/>
              <w:marBottom w:val="0"/>
              <w:divBdr>
                <w:top w:val="none" w:sz="0" w:space="0" w:color="auto"/>
                <w:left w:val="none" w:sz="0" w:space="0" w:color="auto"/>
                <w:bottom w:val="none" w:sz="0" w:space="0" w:color="auto"/>
                <w:right w:val="none" w:sz="0" w:space="0" w:color="auto"/>
              </w:divBdr>
            </w:div>
            <w:div w:id="1404256166">
              <w:marLeft w:val="0"/>
              <w:marRight w:val="0"/>
              <w:marTop w:val="0"/>
              <w:marBottom w:val="0"/>
              <w:divBdr>
                <w:top w:val="none" w:sz="0" w:space="0" w:color="auto"/>
                <w:left w:val="none" w:sz="0" w:space="0" w:color="auto"/>
                <w:bottom w:val="none" w:sz="0" w:space="0" w:color="auto"/>
                <w:right w:val="none" w:sz="0" w:space="0" w:color="auto"/>
              </w:divBdr>
            </w:div>
            <w:div w:id="1409109593">
              <w:marLeft w:val="0"/>
              <w:marRight w:val="0"/>
              <w:marTop w:val="0"/>
              <w:marBottom w:val="0"/>
              <w:divBdr>
                <w:top w:val="none" w:sz="0" w:space="0" w:color="auto"/>
                <w:left w:val="none" w:sz="0" w:space="0" w:color="auto"/>
                <w:bottom w:val="none" w:sz="0" w:space="0" w:color="auto"/>
                <w:right w:val="none" w:sz="0" w:space="0" w:color="auto"/>
              </w:divBdr>
            </w:div>
            <w:div w:id="1442535312">
              <w:marLeft w:val="0"/>
              <w:marRight w:val="0"/>
              <w:marTop w:val="0"/>
              <w:marBottom w:val="0"/>
              <w:divBdr>
                <w:top w:val="none" w:sz="0" w:space="0" w:color="auto"/>
                <w:left w:val="none" w:sz="0" w:space="0" w:color="auto"/>
                <w:bottom w:val="none" w:sz="0" w:space="0" w:color="auto"/>
                <w:right w:val="none" w:sz="0" w:space="0" w:color="auto"/>
              </w:divBdr>
            </w:div>
            <w:div w:id="1453328067">
              <w:marLeft w:val="0"/>
              <w:marRight w:val="0"/>
              <w:marTop w:val="0"/>
              <w:marBottom w:val="0"/>
              <w:divBdr>
                <w:top w:val="none" w:sz="0" w:space="0" w:color="auto"/>
                <w:left w:val="none" w:sz="0" w:space="0" w:color="auto"/>
                <w:bottom w:val="none" w:sz="0" w:space="0" w:color="auto"/>
                <w:right w:val="none" w:sz="0" w:space="0" w:color="auto"/>
              </w:divBdr>
            </w:div>
            <w:div w:id="1458766219">
              <w:marLeft w:val="0"/>
              <w:marRight w:val="0"/>
              <w:marTop w:val="0"/>
              <w:marBottom w:val="0"/>
              <w:divBdr>
                <w:top w:val="none" w:sz="0" w:space="0" w:color="auto"/>
                <w:left w:val="none" w:sz="0" w:space="0" w:color="auto"/>
                <w:bottom w:val="none" w:sz="0" w:space="0" w:color="auto"/>
                <w:right w:val="none" w:sz="0" w:space="0" w:color="auto"/>
              </w:divBdr>
            </w:div>
            <w:div w:id="1460294117">
              <w:marLeft w:val="0"/>
              <w:marRight w:val="0"/>
              <w:marTop w:val="0"/>
              <w:marBottom w:val="0"/>
              <w:divBdr>
                <w:top w:val="none" w:sz="0" w:space="0" w:color="auto"/>
                <w:left w:val="none" w:sz="0" w:space="0" w:color="auto"/>
                <w:bottom w:val="none" w:sz="0" w:space="0" w:color="auto"/>
                <w:right w:val="none" w:sz="0" w:space="0" w:color="auto"/>
              </w:divBdr>
            </w:div>
            <w:div w:id="1475219534">
              <w:marLeft w:val="0"/>
              <w:marRight w:val="0"/>
              <w:marTop w:val="0"/>
              <w:marBottom w:val="0"/>
              <w:divBdr>
                <w:top w:val="none" w:sz="0" w:space="0" w:color="auto"/>
                <w:left w:val="none" w:sz="0" w:space="0" w:color="auto"/>
                <w:bottom w:val="none" w:sz="0" w:space="0" w:color="auto"/>
                <w:right w:val="none" w:sz="0" w:space="0" w:color="auto"/>
              </w:divBdr>
            </w:div>
            <w:div w:id="1500269052">
              <w:marLeft w:val="0"/>
              <w:marRight w:val="0"/>
              <w:marTop w:val="0"/>
              <w:marBottom w:val="0"/>
              <w:divBdr>
                <w:top w:val="none" w:sz="0" w:space="0" w:color="auto"/>
                <w:left w:val="none" w:sz="0" w:space="0" w:color="auto"/>
                <w:bottom w:val="none" w:sz="0" w:space="0" w:color="auto"/>
                <w:right w:val="none" w:sz="0" w:space="0" w:color="auto"/>
              </w:divBdr>
            </w:div>
            <w:div w:id="1524320808">
              <w:marLeft w:val="0"/>
              <w:marRight w:val="0"/>
              <w:marTop w:val="0"/>
              <w:marBottom w:val="0"/>
              <w:divBdr>
                <w:top w:val="none" w:sz="0" w:space="0" w:color="auto"/>
                <w:left w:val="none" w:sz="0" w:space="0" w:color="auto"/>
                <w:bottom w:val="none" w:sz="0" w:space="0" w:color="auto"/>
                <w:right w:val="none" w:sz="0" w:space="0" w:color="auto"/>
              </w:divBdr>
            </w:div>
            <w:div w:id="1529297313">
              <w:marLeft w:val="0"/>
              <w:marRight w:val="0"/>
              <w:marTop w:val="0"/>
              <w:marBottom w:val="0"/>
              <w:divBdr>
                <w:top w:val="none" w:sz="0" w:space="0" w:color="auto"/>
                <w:left w:val="none" w:sz="0" w:space="0" w:color="auto"/>
                <w:bottom w:val="none" w:sz="0" w:space="0" w:color="auto"/>
                <w:right w:val="none" w:sz="0" w:space="0" w:color="auto"/>
              </w:divBdr>
            </w:div>
            <w:div w:id="1536229936">
              <w:marLeft w:val="0"/>
              <w:marRight w:val="0"/>
              <w:marTop w:val="0"/>
              <w:marBottom w:val="0"/>
              <w:divBdr>
                <w:top w:val="none" w:sz="0" w:space="0" w:color="auto"/>
                <w:left w:val="none" w:sz="0" w:space="0" w:color="auto"/>
                <w:bottom w:val="none" w:sz="0" w:space="0" w:color="auto"/>
                <w:right w:val="none" w:sz="0" w:space="0" w:color="auto"/>
              </w:divBdr>
            </w:div>
            <w:div w:id="1536458365">
              <w:marLeft w:val="0"/>
              <w:marRight w:val="0"/>
              <w:marTop w:val="0"/>
              <w:marBottom w:val="0"/>
              <w:divBdr>
                <w:top w:val="none" w:sz="0" w:space="0" w:color="auto"/>
                <w:left w:val="none" w:sz="0" w:space="0" w:color="auto"/>
                <w:bottom w:val="none" w:sz="0" w:space="0" w:color="auto"/>
                <w:right w:val="none" w:sz="0" w:space="0" w:color="auto"/>
              </w:divBdr>
            </w:div>
            <w:div w:id="1541476760">
              <w:marLeft w:val="0"/>
              <w:marRight w:val="0"/>
              <w:marTop w:val="0"/>
              <w:marBottom w:val="0"/>
              <w:divBdr>
                <w:top w:val="none" w:sz="0" w:space="0" w:color="auto"/>
                <w:left w:val="none" w:sz="0" w:space="0" w:color="auto"/>
                <w:bottom w:val="none" w:sz="0" w:space="0" w:color="auto"/>
                <w:right w:val="none" w:sz="0" w:space="0" w:color="auto"/>
              </w:divBdr>
            </w:div>
            <w:div w:id="1544097577">
              <w:marLeft w:val="0"/>
              <w:marRight w:val="0"/>
              <w:marTop w:val="0"/>
              <w:marBottom w:val="0"/>
              <w:divBdr>
                <w:top w:val="none" w:sz="0" w:space="0" w:color="auto"/>
                <w:left w:val="none" w:sz="0" w:space="0" w:color="auto"/>
                <w:bottom w:val="none" w:sz="0" w:space="0" w:color="auto"/>
                <w:right w:val="none" w:sz="0" w:space="0" w:color="auto"/>
              </w:divBdr>
            </w:div>
            <w:div w:id="1568225312">
              <w:marLeft w:val="0"/>
              <w:marRight w:val="0"/>
              <w:marTop w:val="0"/>
              <w:marBottom w:val="0"/>
              <w:divBdr>
                <w:top w:val="none" w:sz="0" w:space="0" w:color="auto"/>
                <w:left w:val="none" w:sz="0" w:space="0" w:color="auto"/>
                <w:bottom w:val="none" w:sz="0" w:space="0" w:color="auto"/>
                <w:right w:val="none" w:sz="0" w:space="0" w:color="auto"/>
              </w:divBdr>
            </w:div>
            <w:div w:id="1592738922">
              <w:marLeft w:val="0"/>
              <w:marRight w:val="0"/>
              <w:marTop w:val="0"/>
              <w:marBottom w:val="0"/>
              <w:divBdr>
                <w:top w:val="none" w:sz="0" w:space="0" w:color="auto"/>
                <w:left w:val="none" w:sz="0" w:space="0" w:color="auto"/>
                <w:bottom w:val="none" w:sz="0" w:space="0" w:color="auto"/>
                <w:right w:val="none" w:sz="0" w:space="0" w:color="auto"/>
              </w:divBdr>
            </w:div>
            <w:div w:id="1592742367">
              <w:marLeft w:val="0"/>
              <w:marRight w:val="0"/>
              <w:marTop w:val="0"/>
              <w:marBottom w:val="0"/>
              <w:divBdr>
                <w:top w:val="none" w:sz="0" w:space="0" w:color="auto"/>
                <w:left w:val="none" w:sz="0" w:space="0" w:color="auto"/>
                <w:bottom w:val="none" w:sz="0" w:space="0" w:color="auto"/>
                <w:right w:val="none" w:sz="0" w:space="0" w:color="auto"/>
              </w:divBdr>
            </w:div>
            <w:div w:id="1602838529">
              <w:marLeft w:val="0"/>
              <w:marRight w:val="0"/>
              <w:marTop w:val="0"/>
              <w:marBottom w:val="0"/>
              <w:divBdr>
                <w:top w:val="none" w:sz="0" w:space="0" w:color="auto"/>
                <w:left w:val="none" w:sz="0" w:space="0" w:color="auto"/>
                <w:bottom w:val="none" w:sz="0" w:space="0" w:color="auto"/>
                <w:right w:val="none" w:sz="0" w:space="0" w:color="auto"/>
              </w:divBdr>
            </w:div>
            <w:div w:id="1614746310">
              <w:marLeft w:val="0"/>
              <w:marRight w:val="0"/>
              <w:marTop w:val="0"/>
              <w:marBottom w:val="0"/>
              <w:divBdr>
                <w:top w:val="none" w:sz="0" w:space="0" w:color="auto"/>
                <w:left w:val="none" w:sz="0" w:space="0" w:color="auto"/>
                <w:bottom w:val="none" w:sz="0" w:space="0" w:color="auto"/>
                <w:right w:val="none" w:sz="0" w:space="0" w:color="auto"/>
              </w:divBdr>
            </w:div>
            <w:div w:id="1641764884">
              <w:marLeft w:val="0"/>
              <w:marRight w:val="0"/>
              <w:marTop w:val="0"/>
              <w:marBottom w:val="0"/>
              <w:divBdr>
                <w:top w:val="none" w:sz="0" w:space="0" w:color="auto"/>
                <w:left w:val="none" w:sz="0" w:space="0" w:color="auto"/>
                <w:bottom w:val="none" w:sz="0" w:space="0" w:color="auto"/>
                <w:right w:val="none" w:sz="0" w:space="0" w:color="auto"/>
              </w:divBdr>
            </w:div>
            <w:div w:id="1643002677">
              <w:marLeft w:val="0"/>
              <w:marRight w:val="0"/>
              <w:marTop w:val="0"/>
              <w:marBottom w:val="0"/>
              <w:divBdr>
                <w:top w:val="none" w:sz="0" w:space="0" w:color="auto"/>
                <w:left w:val="none" w:sz="0" w:space="0" w:color="auto"/>
                <w:bottom w:val="none" w:sz="0" w:space="0" w:color="auto"/>
                <w:right w:val="none" w:sz="0" w:space="0" w:color="auto"/>
              </w:divBdr>
            </w:div>
            <w:div w:id="1654067613">
              <w:marLeft w:val="0"/>
              <w:marRight w:val="0"/>
              <w:marTop w:val="0"/>
              <w:marBottom w:val="0"/>
              <w:divBdr>
                <w:top w:val="none" w:sz="0" w:space="0" w:color="auto"/>
                <w:left w:val="none" w:sz="0" w:space="0" w:color="auto"/>
                <w:bottom w:val="none" w:sz="0" w:space="0" w:color="auto"/>
                <w:right w:val="none" w:sz="0" w:space="0" w:color="auto"/>
              </w:divBdr>
            </w:div>
            <w:div w:id="1661888931">
              <w:marLeft w:val="0"/>
              <w:marRight w:val="0"/>
              <w:marTop w:val="0"/>
              <w:marBottom w:val="0"/>
              <w:divBdr>
                <w:top w:val="none" w:sz="0" w:space="0" w:color="auto"/>
                <w:left w:val="none" w:sz="0" w:space="0" w:color="auto"/>
                <w:bottom w:val="none" w:sz="0" w:space="0" w:color="auto"/>
                <w:right w:val="none" w:sz="0" w:space="0" w:color="auto"/>
              </w:divBdr>
            </w:div>
            <w:div w:id="1668709035">
              <w:marLeft w:val="0"/>
              <w:marRight w:val="0"/>
              <w:marTop w:val="0"/>
              <w:marBottom w:val="0"/>
              <w:divBdr>
                <w:top w:val="none" w:sz="0" w:space="0" w:color="auto"/>
                <w:left w:val="none" w:sz="0" w:space="0" w:color="auto"/>
                <w:bottom w:val="none" w:sz="0" w:space="0" w:color="auto"/>
                <w:right w:val="none" w:sz="0" w:space="0" w:color="auto"/>
              </w:divBdr>
            </w:div>
            <w:div w:id="1668829143">
              <w:marLeft w:val="0"/>
              <w:marRight w:val="0"/>
              <w:marTop w:val="0"/>
              <w:marBottom w:val="0"/>
              <w:divBdr>
                <w:top w:val="none" w:sz="0" w:space="0" w:color="auto"/>
                <w:left w:val="none" w:sz="0" w:space="0" w:color="auto"/>
                <w:bottom w:val="none" w:sz="0" w:space="0" w:color="auto"/>
                <w:right w:val="none" w:sz="0" w:space="0" w:color="auto"/>
              </w:divBdr>
            </w:div>
            <w:div w:id="1669863190">
              <w:marLeft w:val="0"/>
              <w:marRight w:val="0"/>
              <w:marTop w:val="0"/>
              <w:marBottom w:val="0"/>
              <w:divBdr>
                <w:top w:val="none" w:sz="0" w:space="0" w:color="auto"/>
                <w:left w:val="none" w:sz="0" w:space="0" w:color="auto"/>
                <w:bottom w:val="none" w:sz="0" w:space="0" w:color="auto"/>
                <w:right w:val="none" w:sz="0" w:space="0" w:color="auto"/>
              </w:divBdr>
            </w:div>
            <w:div w:id="1678460772">
              <w:marLeft w:val="0"/>
              <w:marRight w:val="0"/>
              <w:marTop w:val="0"/>
              <w:marBottom w:val="0"/>
              <w:divBdr>
                <w:top w:val="none" w:sz="0" w:space="0" w:color="auto"/>
                <w:left w:val="none" w:sz="0" w:space="0" w:color="auto"/>
                <w:bottom w:val="none" w:sz="0" w:space="0" w:color="auto"/>
                <w:right w:val="none" w:sz="0" w:space="0" w:color="auto"/>
              </w:divBdr>
            </w:div>
            <w:div w:id="1688170022">
              <w:marLeft w:val="0"/>
              <w:marRight w:val="0"/>
              <w:marTop w:val="0"/>
              <w:marBottom w:val="0"/>
              <w:divBdr>
                <w:top w:val="none" w:sz="0" w:space="0" w:color="auto"/>
                <w:left w:val="none" w:sz="0" w:space="0" w:color="auto"/>
                <w:bottom w:val="none" w:sz="0" w:space="0" w:color="auto"/>
                <w:right w:val="none" w:sz="0" w:space="0" w:color="auto"/>
              </w:divBdr>
            </w:div>
            <w:div w:id="1693415005">
              <w:marLeft w:val="0"/>
              <w:marRight w:val="0"/>
              <w:marTop w:val="0"/>
              <w:marBottom w:val="0"/>
              <w:divBdr>
                <w:top w:val="none" w:sz="0" w:space="0" w:color="auto"/>
                <w:left w:val="none" w:sz="0" w:space="0" w:color="auto"/>
                <w:bottom w:val="none" w:sz="0" w:space="0" w:color="auto"/>
                <w:right w:val="none" w:sz="0" w:space="0" w:color="auto"/>
              </w:divBdr>
            </w:div>
            <w:div w:id="1707828294">
              <w:marLeft w:val="0"/>
              <w:marRight w:val="0"/>
              <w:marTop w:val="0"/>
              <w:marBottom w:val="0"/>
              <w:divBdr>
                <w:top w:val="none" w:sz="0" w:space="0" w:color="auto"/>
                <w:left w:val="none" w:sz="0" w:space="0" w:color="auto"/>
                <w:bottom w:val="none" w:sz="0" w:space="0" w:color="auto"/>
                <w:right w:val="none" w:sz="0" w:space="0" w:color="auto"/>
              </w:divBdr>
            </w:div>
            <w:div w:id="1712880498">
              <w:marLeft w:val="0"/>
              <w:marRight w:val="0"/>
              <w:marTop w:val="0"/>
              <w:marBottom w:val="0"/>
              <w:divBdr>
                <w:top w:val="none" w:sz="0" w:space="0" w:color="auto"/>
                <w:left w:val="none" w:sz="0" w:space="0" w:color="auto"/>
                <w:bottom w:val="none" w:sz="0" w:space="0" w:color="auto"/>
                <w:right w:val="none" w:sz="0" w:space="0" w:color="auto"/>
              </w:divBdr>
            </w:div>
            <w:div w:id="1722706269">
              <w:marLeft w:val="0"/>
              <w:marRight w:val="0"/>
              <w:marTop w:val="0"/>
              <w:marBottom w:val="0"/>
              <w:divBdr>
                <w:top w:val="none" w:sz="0" w:space="0" w:color="auto"/>
                <w:left w:val="none" w:sz="0" w:space="0" w:color="auto"/>
                <w:bottom w:val="none" w:sz="0" w:space="0" w:color="auto"/>
                <w:right w:val="none" w:sz="0" w:space="0" w:color="auto"/>
              </w:divBdr>
            </w:div>
            <w:div w:id="1748502065">
              <w:marLeft w:val="0"/>
              <w:marRight w:val="0"/>
              <w:marTop w:val="0"/>
              <w:marBottom w:val="0"/>
              <w:divBdr>
                <w:top w:val="none" w:sz="0" w:space="0" w:color="auto"/>
                <w:left w:val="none" w:sz="0" w:space="0" w:color="auto"/>
                <w:bottom w:val="none" w:sz="0" w:space="0" w:color="auto"/>
                <w:right w:val="none" w:sz="0" w:space="0" w:color="auto"/>
              </w:divBdr>
            </w:div>
            <w:div w:id="1756900243">
              <w:marLeft w:val="0"/>
              <w:marRight w:val="0"/>
              <w:marTop w:val="0"/>
              <w:marBottom w:val="0"/>
              <w:divBdr>
                <w:top w:val="none" w:sz="0" w:space="0" w:color="auto"/>
                <w:left w:val="none" w:sz="0" w:space="0" w:color="auto"/>
                <w:bottom w:val="none" w:sz="0" w:space="0" w:color="auto"/>
                <w:right w:val="none" w:sz="0" w:space="0" w:color="auto"/>
              </w:divBdr>
            </w:div>
            <w:div w:id="1757243728">
              <w:marLeft w:val="0"/>
              <w:marRight w:val="0"/>
              <w:marTop w:val="0"/>
              <w:marBottom w:val="0"/>
              <w:divBdr>
                <w:top w:val="none" w:sz="0" w:space="0" w:color="auto"/>
                <w:left w:val="none" w:sz="0" w:space="0" w:color="auto"/>
                <w:bottom w:val="none" w:sz="0" w:space="0" w:color="auto"/>
                <w:right w:val="none" w:sz="0" w:space="0" w:color="auto"/>
              </w:divBdr>
            </w:div>
            <w:div w:id="1771848150">
              <w:marLeft w:val="0"/>
              <w:marRight w:val="0"/>
              <w:marTop w:val="0"/>
              <w:marBottom w:val="0"/>
              <w:divBdr>
                <w:top w:val="none" w:sz="0" w:space="0" w:color="auto"/>
                <w:left w:val="none" w:sz="0" w:space="0" w:color="auto"/>
                <w:bottom w:val="none" w:sz="0" w:space="0" w:color="auto"/>
                <w:right w:val="none" w:sz="0" w:space="0" w:color="auto"/>
              </w:divBdr>
            </w:div>
            <w:div w:id="1784955313">
              <w:marLeft w:val="0"/>
              <w:marRight w:val="0"/>
              <w:marTop w:val="0"/>
              <w:marBottom w:val="0"/>
              <w:divBdr>
                <w:top w:val="none" w:sz="0" w:space="0" w:color="auto"/>
                <w:left w:val="none" w:sz="0" w:space="0" w:color="auto"/>
                <w:bottom w:val="none" w:sz="0" w:space="0" w:color="auto"/>
                <w:right w:val="none" w:sz="0" w:space="0" w:color="auto"/>
              </w:divBdr>
            </w:div>
            <w:div w:id="1791125851">
              <w:marLeft w:val="0"/>
              <w:marRight w:val="0"/>
              <w:marTop w:val="0"/>
              <w:marBottom w:val="0"/>
              <w:divBdr>
                <w:top w:val="none" w:sz="0" w:space="0" w:color="auto"/>
                <w:left w:val="none" w:sz="0" w:space="0" w:color="auto"/>
                <w:bottom w:val="none" w:sz="0" w:space="0" w:color="auto"/>
                <w:right w:val="none" w:sz="0" w:space="0" w:color="auto"/>
              </w:divBdr>
            </w:div>
            <w:div w:id="1811557735">
              <w:marLeft w:val="0"/>
              <w:marRight w:val="0"/>
              <w:marTop w:val="0"/>
              <w:marBottom w:val="0"/>
              <w:divBdr>
                <w:top w:val="none" w:sz="0" w:space="0" w:color="auto"/>
                <w:left w:val="none" w:sz="0" w:space="0" w:color="auto"/>
                <w:bottom w:val="none" w:sz="0" w:space="0" w:color="auto"/>
                <w:right w:val="none" w:sz="0" w:space="0" w:color="auto"/>
              </w:divBdr>
            </w:div>
            <w:div w:id="1830904194">
              <w:marLeft w:val="0"/>
              <w:marRight w:val="0"/>
              <w:marTop w:val="0"/>
              <w:marBottom w:val="0"/>
              <w:divBdr>
                <w:top w:val="none" w:sz="0" w:space="0" w:color="auto"/>
                <w:left w:val="none" w:sz="0" w:space="0" w:color="auto"/>
                <w:bottom w:val="none" w:sz="0" w:space="0" w:color="auto"/>
                <w:right w:val="none" w:sz="0" w:space="0" w:color="auto"/>
              </w:divBdr>
            </w:div>
            <w:div w:id="1835291411">
              <w:marLeft w:val="0"/>
              <w:marRight w:val="0"/>
              <w:marTop w:val="0"/>
              <w:marBottom w:val="0"/>
              <w:divBdr>
                <w:top w:val="none" w:sz="0" w:space="0" w:color="auto"/>
                <w:left w:val="none" w:sz="0" w:space="0" w:color="auto"/>
                <w:bottom w:val="none" w:sz="0" w:space="0" w:color="auto"/>
                <w:right w:val="none" w:sz="0" w:space="0" w:color="auto"/>
              </w:divBdr>
            </w:div>
            <w:div w:id="1863085693">
              <w:marLeft w:val="0"/>
              <w:marRight w:val="0"/>
              <w:marTop w:val="0"/>
              <w:marBottom w:val="0"/>
              <w:divBdr>
                <w:top w:val="none" w:sz="0" w:space="0" w:color="auto"/>
                <w:left w:val="none" w:sz="0" w:space="0" w:color="auto"/>
                <w:bottom w:val="none" w:sz="0" w:space="0" w:color="auto"/>
                <w:right w:val="none" w:sz="0" w:space="0" w:color="auto"/>
              </w:divBdr>
            </w:div>
            <w:div w:id="1891307242">
              <w:marLeft w:val="0"/>
              <w:marRight w:val="0"/>
              <w:marTop w:val="0"/>
              <w:marBottom w:val="0"/>
              <w:divBdr>
                <w:top w:val="none" w:sz="0" w:space="0" w:color="auto"/>
                <w:left w:val="none" w:sz="0" w:space="0" w:color="auto"/>
                <w:bottom w:val="none" w:sz="0" w:space="0" w:color="auto"/>
                <w:right w:val="none" w:sz="0" w:space="0" w:color="auto"/>
              </w:divBdr>
            </w:div>
            <w:div w:id="1896239625">
              <w:marLeft w:val="0"/>
              <w:marRight w:val="0"/>
              <w:marTop w:val="0"/>
              <w:marBottom w:val="0"/>
              <w:divBdr>
                <w:top w:val="none" w:sz="0" w:space="0" w:color="auto"/>
                <w:left w:val="none" w:sz="0" w:space="0" w:color="auto"/>
                <w:bottom w:val="none" w:sz="0" w:space="0" w:color="auto"/>
                <w:right w:val="none" w:sz="0" w:space="0" w:color="auto"/>
              </w:divBdr>
            </w:div>
            <w:div w:id="1908614725">
              <w:marLeft w:val="0"/>
              <w:marRight w:val="0"/>
              <w:marTop w:val="0"/>
              <w:marBottom w:val="0"/>
              <w:divBdr>
                <w:top w:val="none" w:sz="0" w:space="0" w:color="auto"/>
                <w:left w:val="none" w:sz="0" w:space="0" w:color="auto"/>
                <w:bottom w:val="none" w:sz="0" w:space="0" w:color="auto"/>
                <w:right w:val="none" w:sz="0" w:space="0" w:color="auto"/>
              </w:divBdr>
            </w:div>
            <w:div w:id="1909457136">
              <w:marLeft w:val="0"/>
              <w:marRight w:val="0"/>
              <w:marTop w:val="0"/>
              <w:marBottom w:val="0"/>
              <w:divBdr>
                <w:top w:val="none" w:sz="0" w:space="0" w:color="auto"/>
                <w:left w:val="none" w:sz="0" w:space="0" w:color="auto"/>
                <w:bottom w:val="none" w:sz="0" w:space="0" w:color="auto"/>
                <w:right w:val="none" w:sz="0" w:space="0" w:color="auto"/>
              </w:divBdr>
            </w:div>
            <w:div w:id="1917740784">
              <w:marLeft w:val="0"/>
              <w:marRight w:val="0"/>
              <w:marTop w:val="0"/>
              <w:marBottom w:val="0"/>
              <w:divBdr>
                <w:top w:val="none" w:sz="0" w:space="0" w:color="auto"/>
                <w:left w:val="none" w:sz="0" w:space="0" w:color="auto"/>
                <w:bottom w:val="none" w:sz="0" w:space="0" w:color="auto"/>
                <w:right w:val="none" w:sz="0" w:space="0" w:color="auto"/>
              </w:divBdr>
            </w:div>
            <w:div w:id="1919748685">
              <w:marLeft w:val="0"/>
              <w:marRight w:val="0"/>
              <w:marTop w:val="0"/>
              <w:marBottom w:val="0"/>
              <w:divBdr>
                <w:top w:val="none" w:sz="0" w:space="0" w:color="auto"/>
                <w:left w:val="none" w:sz="0" w:space="0" w:color="auto"/>
                <w:bottom w:val="none" w:sz="0" w:space="0" w:color="auto"/>
                <w:right w:val="none" w:sz="0" w:space="0" w:color="auto"/>
              </w:divBdr>
            </w:div>
            <w:div w:id="1930576692">
              <w:marLeft w:val="0"/>
              <w:marRight w:val="0"/>
              <w:marTop w:val="0"/>
              <w:marBottom w:val="0"/>
              <w:divBdr>
                <w:top w:val="none" w:sz="0" w:space="0" w:color="auto"/>
                <w:left w:val="none" w:sz="0" w:space="0" w:color="auto"/>
                <w:bottom w:val="none" w:sz="0" w:space="0" w:color="auto"/>
                <w:right w:val="none" w:sz="0" w:space="0" w:color="auto"/>
              </w:divBdr>
            </w:div>
            <w:div w:id="1943875475">
              <w:marLeft w:val="0"/>
              <w:marRight w:val="0"/>
              <w:marTop w:val="0"/>
              <w:marBottom w:val="0"/>
              <w:divBdr>
                <w:top w:val="none" w:sz="0" w:space="0" w:color="auto"/>
                <w:left w:val="none" w:sz="0" w:space="0" w:color="auto"/>
                <w:bottom w:val="none" w:sz="0" w:space="0" w:color="auto"/>
                <w:right w:val="none" w:sz="0" w:space="0" w:color="auto"/>
              </w:divBdr>
            </w:div>
            <w:div w:id="1945069338">
              <w:marLeft w:val="0"/>
              <w:marRight w:val="0"/>
              <w:marTop w:val="0"/>
              <w:marBottom w:val="0"/>
              <w:divBdr>
                <w:top w:val="none" w:sz="0" w:space="0" w:color="auto"/>
                <w:left w:val="none" w:sz="0" w:space="0" w:color="auto"/>
                <w:bottom w:val="none" w:sz="0" w:space="0" w:color="auto"/>
                <w:right w:val="none" w:sz="0" w:space="0" w:color="auto"/>
              </w:divBdr>
            </w:div>
            <w:div w:id="1951232464">
              <w:marLeft w:val="0"/>
              <w:marRight w:val="0"/>
              <w:marTop w:val="0"/>
              <w:marBottom w:val="0"/>
              <w:divBdr>
                <w:top w:val="none" w:sz="0" w:space="0" w:color="auto"/>
                <w:left w:val="none" w:sz="0" w:space="0" w:color="auto"/>
                <w:bottom w:val="none" w:sz="0" w:space="0" w:color="auto"/>
                <w:right w:val="none" w:sz="0" w:space="0" w:color="auto"/>
              </w:divBdr>
            </w:div>
            <w:div w:id="1964967932">
              <w:marLeft w:val="0"/>
              <w:marRight w:val="0"/>
              <w:marTop w:val="0"/>
              <w:marBottom w:val="0"/>
              <w:divBdr>
                <w:top w:val="none" w:sz="0" w:space="0" w:color="auto"/>
                <w:left w:val="none" w:sz="0" w:space="0" w:color="auto"/>
                <w:bottom w:val="none" w:sz="0" w:space="0" w:color="auto"/>
                <w:right w:val="none" w:sz="0" w:space="0" w:color="auto"/>
              </w:divBdr>
            </w:div>
            <w:div w:id="1979605201">
              <w:marLeft w:val="0"/>
              <w:marRight w:val="0"/>
              <w:marTop w:val="0"/>
              <w:marBottom w:val="0"/>
              <w:divBdr>
                <w:top w:val="none" w:sz="0" w:space="0" w:color="auto"/>
                <w:left w:val="none" w:sz="0" w:space="0" w:color="auto"/>
                <w:bottom w:val="none" w:sz="0" w:space="0" w:color="auto"/>
                <w:right w:val="none" w:sz="0" w:space="0" w:color="auto"/>
              </w:divBdr>
            </w:div>
            <w:div w:id="1986084959">
              <w:marLeft w:val="0"/>
              <w:marRight w:val="0"/>
              <w:marTop w:val="0"/>
              <w:marBottom w:val="0"/>
              <w:divBdr>
                <w:top w:val="none" w:sz="0" w:space="0" w:color="auto"/>
                <w:left w:val="none" w:sz="0" w:space="0" w:color="auto"/>
                <w:bottom w:val="none" w:sz="0" w:space="0" w:color="auto"/>
                <w:right w:val="none" w:sz="0" w:space="0" w:color="auto"/>
              </w:divBdr>
            </w:div>
            <w:div w:id="1991248491">
              <w:marLeft w:val="0"/>
              <w:marRight w:val="0"/>
              <w:marTop w:val="0"/>
              <w:marBottom w:val="0"/>
              <w:divBdr>
                <w:top w:val="none" w:sz="0" w:space="0" w:color="auto"/>
                <w:left w:val="none" w:sz="0" w:space="0" w:color="auto"/>
                <w:bottom w:val="none" w:sz="0" w:space="0" w:color="auto"/>
                <w:right w:val="none" w:sz="0" w:space="0" w:color="auto"/>
              </w:divBdr>
            </w:div>
            <w:div w:id="1995866072">
              <w:marLeft w:val="0"/>
              <w:marRight w:val="0"/>
              <w:marTop w:val="0"/>
              <w:marBottom w:val="0"/>
              <w:divBdr>
                <w:top w:val="none" w:sz="0" w:space="0" w:color="auto"/>
                <w:left w:val="none" w:sz="0" w:space="0" w:color="auto"/>
                <w:bottom w:val="none" w:sz="0" w:space="0" w:color="auto"/>
                <w:right w:val="none" w:sz="0" w:space="0" w:color="auto"/>
              </w:divBdr>
            </w:div>
            <w:div w:id="2000881261">
              <w:marLeft w:val="0"/>
              <w:marRight w:val="0"/>
              <w:marTop w:val="0"/>
              <w:marBottom w:val="0"/>
              <w:divBdr>
                <w:top w:val="none" w:sz="0" w:space="0" w:color="auto"/>
                <w:left w:val="none" w:sz="0" w:space="0" w:color="auto"/>
                <w:bottom w:val="none" w:sz="0" w:space="0" w:color="auto"/>
                <w:right w:val="none" w:sz="0" w:space="0" w:color="auto"/>
              </w:divBdr>
            </w:div>
            <w:div w:id="2005696360">
              <w:marLeft w:val="0"/>
              <w:marRight w:val="0"/>
              <w:marTop w:val="0"/>
              <w:marBottom w:val="0"/>
              <w:divBdr>
                <w:top w:val="none" w:sz="0" w:space="0" w:color="auto"/>
                <w:left w:val="none" w:sz="0" w:space="0" w:color="auto"/>
                <w:bottom w:val="none" w:sz="0" w:space="0" w:color="auto"/>
                <w:right w:val="none" w:sz="0" w:space="0" w:color="auto"/>
              </w:divBdr>
            </w:div>
            <w:div w:id="2046177011">
              <w:marLeft w:val="0"/>
              <w:marRight w:val="0"/>
              <w:marTop w:val="0"/>
              <w:marBottom w:val="0"/>
              <w:divBdr>
                <w:top w:val="none" w:sz="0" w:space="0" w:color="auto"/>
                <w:left w:val="none" w:sz="0" w:space="0" w:color="auto"/>
                <w:bottom w:val="none" w:sz="0" w:space="0" w:color="auto"/>
                <w:right w:val="none" w:sz="0" w:space="0" w:color="auto"/>
              </w:divBdr>
            </w:div>
            <w:div w:id="2059741594">
              <w:marLeft w:val="0"/>
              <w:marRight w:val="0"/>
              <w:marTop w:val="0"/>
              <w:marBottom w:val="0"/>
              <w:divBdr>
                <w:top w:val="none" w:sz="0" w:space="0" w:color="auto"/>
                <w:left w:val="none" w:sz="0" w:space="0" w:color="auto"/>
                <w:bottom w:val="none" w:sz="0" w:space="0" w:color="auto"/>
                <w:right w:val="none" w:sz="0" w:space="0" w:color="auto"/>
              </w:divBdr>
            </w:div>
            <w:div w:id="2063746087">
              <w:marLeft w:val="0"/>
              <w:marRight w:val="0"/>
              <w:marTop w:val="0"/>
              <w:marBottom w:val="0"/>
              <w:divBdr>
                <w:top w:val="none" w:sz="0" w:space="0" w:color="auto"/>
                <w:left w:val="none" w:sz="0" w:space="0" w:color="auto"/>
                <w:bottom w:val="none" w:sz="0" w:space="0" w:color="auto"/>
                <w:right w:val="none" w:sz="0" w:space="0" w:color="auto"/>
              </w:divBdr>
            </w:div>
            <w:div w:id="2075814077">
              <w:marLeft w:val="0"/>
              <w:marRight w:val="0"/>
              <w:marTop w:val="0"/>
              <w:marBottom w:val="0"/>
              <w:divBdr>
                <w:top w:val="none" w:sz="0" w:space="0" w:color="auto"/>
                <w:left w:val="none" w:sz="0" w:space="0" w:color="auto"/>
                <w:bottom w:val="none" w:sz="0" w:space="0" w:color="auto"/>
                <w:right w:val="none" w:sz="0" w:space="0" w:color="auto"/>
              </w:divBdr>
            </w:div>
            <w:div w:id="2087143995">
              <w:marLeft w:val="0"/>
              <w:marRight w:val="0"/>
              <w:marTop w:val="0"/>
              <w:marBottom w:val="0"/>
              <w:divBdr>
                <w:top w:val="none" w:sz="0" w:space="0" w:color="auto"/>
                <w:left w:val="none" w:sz="0" w:space="0" w:color="auto"/>
                <w:bottom w:val="none" w:sz="0" w:space="0" w:color="auto"/>
                <w:right w:val="none" w:sz="0" w:space="0" w:color="auto"/>
              </w:divBdr>
            </w:div>
            <w:div w:id="2088571762">
              <w:marLeft w:val="0"/>
              <w:marRight w:val="0"/>
              <w:marTop w:val="0"/>
              <w:marBottom w:val="0"/>
              <w:divBdr>
                <w:top w:val="none" w:sz="0" w:space="0" w:color="auto"/>
                <w:left w:val="none" w:sz="0" w:space="0" w:color="auto"/>
                <w:bottom w:val="none" w:sz="0" w:space="0" w:color="auto"/>
                <w:right w:val="none" w:sz="0" w:space="0" w:color="auto"/>
              </w:divBdr>
            </w:div>
            <w:div w:id="2101484454">
              <w:marLeft w:val="0"/>
              <w:marRight w:val="0"/>
              <w:marTop w:val="0"/>
              <w:marBottom w:val="0"/>
              <w:divBdr>
                <w:top w:val="none" w:sz="0" w:space="0" w:color="auto"/>
                <w:left w:val="none" w:sz="0" w:space="0" w:color="auto"/>
                <w:bottom w:val="none" w:sz="0" w:space="0" w:color="auto"/>
                <w:right w:val="none" w:sz="0" w:space="0" w:color="auto"/>
              </w:divBdr>
            </w:div>
            <w:div w:id="2122803010">
              <w:marLeft w:val="0"/>
              <w:marRight w:val="0"/>
              <w:marTop w:val="0"/>
              <w:marBottom w:val="0"/>
              <w:divBdr>
                <w:top w:val="none" w:sz="0" w:space="0" w:color="auto"/>
                <w:left w:val="none" w:sz="0" w:space="0" w:color="auto"/>
                <w:bottom w:val="none" w:sz="0" w:space="0" w:color="auto"/>
                <w:right w:val="none" w:sz="0" w:space="0" w:color="auto"/>
              </w:divBdr>
            </w:div>
            <w:div w:id="2135366242">
              <w:marLeft w:val="0"/>
              <w:marRight w:val="0"/>
              <w:marTop w:val="0"/>
              <w:marBottom w:val="0"/>
              <w:divBdr>
                <w:top w:val="none" w:sz="0" w:space="0" w:color="auto"/>
                <w:left w:val="none" w:sz="0" w:space="0" w:color="auto"/>
                <w:bottom w:val="none" w:sz="0" w:space="0" w:color="auto"/>
                <w:right w:val="none" w:sz="0" w:space="0" w:color="auto"/>
              </w:divBdr>
            </w:div>
            <w:div w:id="214080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5086">
      <w:bodyDiv w:val="1"/>
      <w:marLeft w:val="0"/>
      <w:marRight w:val="0"/>
      <w:marTop w:val="0"/>
      <w:marBottom w:val="0"/>
      <w:divBdr>
        <w:top w:val="none" w:sz="0" w:space="0" w:color="auto"/>
        <w:left w:val="none" w:sz="0" w:space="0" w:color="auto"/>
        <w:bottom w:val="none" w:sz="0" w:space="0" w:color="auto"/>
        <w:right w:val="none" w:sz="0" w:space="0" w:color="auto"/>
      </w:divBdr>
    </w:div>
    <w:div w:id="203100497">
      <w:bodyDiv w:val="1"/>
      <w:marLeft w:val="0"/>
      <w:marRight w:val="0"/>
      <w:marTop w:val="0"/>
      <w:marBottom w:val="0"/>
      <w:divBdr>
        <w:top w:val="none" w:sz="0" w:space="0" w:color="auto"/>
        <w:left w:val="none" w:sz="0" w:space="0" w:color="auto"/>
        <w:bottom w:val="none" w:sz="0" w:space="0" w:color="auto"/>
        <w:right w:val="none" w:sz="0" w:space="0" w:color="auto"/>
      </w:divBdr>
      <w:divsChild>
        <w:div w:id="662322070">
          <w:marLeft w:val="0"/>
          <w:marRight w:val="0"/>
          <w:marTop w:val="0"/>
          <w:marBottom w:val="0"/>
          <w:divBdr>
            <w:top w:val="none" w:sz="0" w:space="0" w:color="auto"/>
            <w:left w:val="none" w:sz="0" w:space="0" w:color="auto"/>
            <w:bottom w:val="none" w:sz="0" w:space="0" w:color="auto"/>
            <w:right w:val="none" w:sz="0" w:space="0" w:color="auto"/>
          </w:divBdr>
          <w:divsChild>
            <w:div w:id="182860415">
              <w:marLeft w:val="0"/>
              <w:marRight w:val="0"/>
              <w:marTop w:val="0"/>
              <w:marBottom w:val="0"/>
              <w:divBdr>
                <w:top w:val="none" w:sz="0" w:space="0" w:color="auto"/>
                <w:left w:val="none" w:sz="0" w:space="0" w:color="auto"/>
                <w:bottom w:val="none" w:sz="0" w:space="0" w:color="auto"/>
                <w:right w:val="none" w:sz="0" w:space="0" w:color="auto"/>
              </w:divBdr>
            </w:div>
            <w:div w:id="263265104">
              <w:marLeft w:val="0"/>
              <w:marRight w:val="0"/>
              <w:marTop w:val="0"/>
              <w:marBottom w:val="0"/>
              <w:divBdr>
                <w:top w:val="none" w:sz="0" w:space="0" w:color="auto"/>
                <w:left w:val="none" w:sz="0" w:space="0" w:color="auto"/>
                <w:bottom w:val="none" w:sz="0" w:space="0" w:color="auto"/>
                <w:right w:val="none" w:sz="0" w:space="0" w:color="auto"/>
              </w:divBdr>
            </w:div>
            <w:div w:id="480971733">
              <w:marLeft w:val="0"/>
              <w:marRight w:val="0"/>
              <w:marTop w:val="0"/>
              <w:marBottom w:val="0"/>
              <w:divBdr>
                <w:top w:val="none" w:sz="0" w:space="0" w:color="auto"/>
                <w:left w:val="none" w:sz="0" w:space="0" w:color="auto"/>
                <w:bottom w:val="none" w:sz="0" w:space="0" w:color="auto"/>
                <w:right w:val="none" w:sz="0" w:space="0" w:color="auto"/>
              </w:divBdr>
            </w:div>
            <w:div w:id="516769770">
              <w:marLeft w:val="0"/>
              <w:marRight w:val="0"/>
              <w:marTop w:val="0"/>
              <w:marBottom w:val="0"/>
              <w:divBdr>
                <w:top w:val="none" w:sz="0" w:space="0" w:color="auto"/>
                <w:left w:val="none" w:sz="0" w:space="0" w:color="auto"/>
                <w:bottom w:val="none" w:sz="0" w:space="0" w:color="auto"/>
                <w:right w:val="none" w:sz="0" w:space="0" w:color="auto"/>
              </w:divBdr>
            </w:div>
            <w:div w:id="925454384">
              <w:marLeft w:val="0"/>
              <w:marRight w:val="0"/>
              <w:marTop w:val="0"/>
              <w:marBottom w:val="0"/>
              <w:divBdr>
                <w:top w:val="none" w:sz="0" w:space="0" w:color="auto"/>
                <w:left w:val="none" w:sz="0" w:space="0" w:color="auto"/>
                <w:bottom w:val="none" w:sz="0" w:space="0" w:color="auto"/>
                <w:right w:val="none" w:sz="0" w:space="0" w:color="auto"/>
              </w:divBdr>
            </w:div>
            <w:div w:id="1350524046">
              <w:marLeft w:val="0"/>
              <w:marRight w:val="0"/>
              <w:marTop w:val="0"/>
              <w:marBottom w:val="0"/>
              <w:divBdr>
                <w:top w:val="none" w:sz="0" w:space="0" w:color="auto"/>
                <w:left w:val="none" w:sz="0" w:space="0" w:color="auto"/>
                <w:bottom w:val="none" w:sz="0" w:space="0" w:color="auto"/>
                <w:right w:val="none" w:sz="0" w:space="0" w:color="auto"/>
              </w:divBdr>
            </w:div>
            <w:div w:id="1627663286">
              <w:marLeft w:val="0"/>
              <w:marRight w:val="0"/>
              <w:marTop w:val="0"/>
              <w:marBottom w:val="0"/>
              <w:divBdr>
                <w:top w:val="none" w:sz="0" w:space="0" w:color="auto"/>
                <w:left w:val="none" w:sz="0" w:space="0" w:color="auto"/>
                <w:bottom w:val="none" w:sz="0" w:space="0" w:color="auto"/>
                <w:right w:val="none" w:sz="0" w:space="0" w:color="auto"/>
              </w:divBdr>
            </w:div>
            <w:div w:id="1681543339">
              <w:marLeft w:val="0"/>
              <w:marRight w:val="0"/>
              <w:marTop w:val="0"/>
              <w:marBottom w:val="0"/>
              <w:divBdr>
                <w:top w:val="none" w:sz="0" w:space="0" w:color="auto"/>
                <w:left w:val="none" w:sz="0" w:space="0" w:color="auto"/>
                <w:bottom w:val="none" w:sz="0" w:space="0" w:color="auto"/>
                <w:right w:val="none" w:sz="0" w:space="0" w:color="auto"/>
              </w:divBdr>
            </w:div>
            <w:div w:id="1766684788">
              <w:marLeft w:val="0"/>
              <w:marRight w:val="0"/>
              <w:marTop w:val="0"/>
              <w:marBottom w:val="0"/>
              <w:divBdr>
                <w:top w:val="none" w:sz="0" w:space="0" w:color="auto"/>
                <w:left w:val="none" w:sz="0" w:space="0" w:color="auto"/>
                <w:bottom w:val="none" w:sz="0" w:space="0" w:color="auto"/>
                <w:right w:val="none" w:sz="0" w:space="0" w:color="auto"/>
              </w:divBdr>
            </w:div>
            <w:div w:id="1770347514">
              <w:marLeft w:val="0"/>
              <w:marRight w:val="0"/>
              <w:marTop w:val="0"/>
              <w:marBottom w:val="0"/>
              <w:divBdr>
                <w:top w:val="none" w:sz="0" w:space="0" w:color="auto"/>
                <w:left w:val="none" w:sz="0" w:space="0" w:color="auto"/>
                <w:bottom w:val="none" w:sz="0" w:space="0" w:color="auto"/>
                <w:right w:val="none" w:sz="0" w:space="0" w:color="auto"/>
              </w:divBdr>
            </w:div>
            <w:div w:id="1782647010">
              <w:marLeft w:val="0"/>
              <w:marRight w:val="0"/>
              <w:marTop w:val="0"/>
              <w:marBottom w:val="0"/>
              <w:divBdr>
                <w:top w:val="none" w:sz="0" w:space="0" w:color="auto"/>
                <w:left w:val="none" w:sz="0" w:space="0" w:color="auto"/>
                <w:bottom w:val="none" w:sz="0" w:space="0" w:color="auto"/>
                <w:right w:val="none" w:sz="0" w:space="0" w:color="auto"/>
              </w:divBdr>
            </w:div>
            <w:div w:id="18433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2938">
      <w:bodyDiv w:val="1"/>
      <w:marLeft w:val="0"/>
      <w:marRight w:val="0"/>
      <w:marTop w:val="0"/>
      <w:marBottom w:val="0"/>
      <w:divBdr>
        <w:top w:val="none" w:sz="0" w:space="0" w:color="auto"/>
        <w:left w:val="none" w:sz="0" w:space="0" w:color="auto"/>
        <w:bottom w:val="none" w:sz="0" w:space="0" w:color="auto"/>
        <w:right w:val="none" w:sz="0" w:space="0" w:color="auto"/>
      </w:divBdr>
    </w:div>
    <w:div w:id="205721258">
      <w:bodyDiv w:val="1"/>
      <w:marLeft w:val="0"/>
      <w:marRight w:val="0"/>
      <w:marTop w:val="0"/>
      <w:marBottom w:val="0"/>
      <w:divBdr>
        <w:top w:val="none" w:sz="0" w:space="0" w:color="auto"/>
        <w:left w:val="none" w:sz="0" w:space="0" w:color="auto"/>
        <w:bottom w:val="none" w:sz="0" w:space="0" w:color="auto"/>
        <w:right w:val="none" w:sz="0" w:space="0" w:color="auto"/>
      </w:divBdr>
    </w:div>
    <w:div w:id="206722868">
      <w:bodyDiv w:val="1"/>
      <w:marLeft w:val="0"/>
      <w:marRight w:val="0"/>
      <w:marTop w:val="0"/>
      <w:marBottom w:val="0"/>
      <w:divBdr>
        <w:top w:val="none" w:sz="0" w:space="0" w:color="auto"/>
        <w:left w:val="none" w:sz="0" w:space="0" w:color="auto"/>
        <w:bottom w:val="none" w:sz="0" w:space="0" w:color="auto"/>
        <w:right w:val="none" w:sz="0" w:space="0" w:color="auto"/>
      </w:divBdr>
      <w:divsChild>
        <w:div w:id="23990567">
          <w:marLeft w:val="0"/>
          <w:marRight w:val="0"/>
          <w:marTop w:val="0"/>
          <w:marBottom w:val="0"/>
          <w:divBdr>
            <w:top w:val="none" w:sz="0" w:space="0" w:color="auto"/>
            <w:left w:val="none" w:sz="0" w:space="0" w:color="auto"/>
            <w:bottom w:val="none" w:sz="0" w:space="0" w:color="auto"/>
            <w:right w:val="none" w:sz="0" w:space="0" w:color="auto"/>
          </w:divBdr>
          <w:divsChild>
            <w:div w:id="29963777">
              <w:marLeft w:val="0"/>
              <w:marRight w:val="0"/>
              <w:marTop w:val="0"/>
              <w:marBottom w:val="0"/>
              <w:divBdr>
                <w:top w:val="none" w:sz="0" w:space="0" w:color="auto"/>
                <w:left w:val="none" w:sz="0" w:space="0" w:color="auto"/>
                <w:bottom w:val="none" w:sz="0" w:space="0" w:color="auto"/>
                <w:right w:val="none" w:sz="0" w:space="0" w:color="auto"/>
              </w:divBdr>
            </w:div>
            <w:div w:id="58677892">
              <w:marLeft w:val="0"/>
              <w:marRight w:val="0"/>
              <w:marTop w:val="0"/>
              <w:marBottom w:val="0"/>
              <w:divBdr>
                <w:top w:val="none" w:sz="0" w:space="0" w:color="auto"/>
                <w:left w:val="none" w:sz="0" w:space="0" w:color="auto"/>
                <w:bottom w:val="none" w:sz="0" w:space="0" w:color="auto"/>
                <w:right w:val="none" w:sz="0" w:space="0" w:color="auto"/>
              </w:divBdr>
            </w:div>
            <w:div w:id="95179335">
              <w:marLeft w:val="0"/>
              <w:marRight w:val="0"/>
              <w:marTop w:val="0"/>
              <w:marBottom w:val="0"/>
              <w:divBdr>
                <w:top w:val="none" w:sz="0" w:space="0" w:color="auto"/>
                <w:left w:val="none" w:sz="0" w:space="0" w:color="auto"/>
                <w:bottom w:val="none" w:sz="0" w:space="0" w:color="auto"/>
                <w:right w:val="none" w:sz="0" w:space="0" w:color="auto"/>
              </w:divBdr>
            </w:div>
            <w:div w:id="120416061">
              <w:marLeft w:val="0"/>
              <w:marRight w:val="0"/>
              <w:marTop w:val="0"/>
              <w:marBottom w:val="0"/>
              <w:divBdr>
                <w:top w:val="none" w:sz="0" w:space="0" w:color="auto"/>
                <w:left w:val="none" w:sz="0" w:space="0" w:color="auto"/>
                <w:bottom w:val="none" w:sz="0" w:space="0" w:color="auto"/>
                <w:right w:val="none" w:sz="0" w:space="0" w:color="auto"/>
              </w:divBdr>
            </w:div>
            <w:div w:id="126703005">
              <w:marLeft w:val="0"/>
              <w:marRight w:val="0"/>
              <w:marTop w:val="0"/>
              <w:marBottom w:val="0"/>
              <w:divBdr>
                <w:top w:val="none" w:sz="0" w:space="0" w:color="auto"/>
                <w:left w:val="none" w:sz="0" w:space="0" w:color="auto"/>
                <w:bottom w:val="none" w:sz="0" w:space="0" w:color="auto"/>
                <w:right w:val="none" w:sz="0" w:space="0" w:color="auto"/>
              </w:divBdr>
            </w:div>
            <w:div w:id="139082874">
              <w:marLeft w:val="0"/>
              <w:marRight w:val="0"/>
              <w:marTop w:val="0"/>
              <w:marBottom w:val="0"/>
              <w:divBdr>
                <w:top w:val="none" w:sz="0" w:space="0" w:color="auto"/>
                <w:left w:val="none" w:sz="0" w:space="0" w:color="auto"/>
                <w:bottom w:val="none" w:sz="0" w:space="0" w:color="auto"/>
                <w:right w:val="none" w:sz="0" w:space="0" w:color="auto"/>
              </w:divBdr>
            </w:div>
            <w:div w:id="141193378">
              <w:marLeft w:val="0"/>
              <w:marRight w:val="0"/>
              <w:marTop w:val="0"/>
              <w:marBottom w:val="0"/>
              <w:divBdr>
                <w:top w:val="none" w:sz="0" w:space="0" w:color="auto"/>
                <w:left w:val="none" w:sz="0" w:space="0" w:color="auto"/>
                <w:bottom w:val="none" w:sz="0" w:space="0" w:color="auto"/>
                <w:right w:val="none" w:sz="0" w:space="0" w:color="auto"/>
              </w:divBdr>
            </w:div>
            <w:div w:id="149636058">
              <w:marLeft w:val="0"/>
              <w:marRight w:val="0"/>
              <w:marTop w:val="0"/>
              <w:marBottom w:val="0"/>
              <w:divBdr>
                <w:top w:val="none" w:sz="0" w:space="0" w:color="auto"/>
                <w:left w:val="none" w:sz="0" w:space="0" w:color="auto"/>
                <w:bottom w:val="none" w:sz="0" w:space="0" w:color="auto"/>
                <w:right w:val="none" w:sz="0" w:space="0" w:color="auto"/>
              </w:divBdr>
            </w:div>
            <w:div w:id="151223275">
              <w:marLeft w:val="0"/>
              <w:marRight w:val="0"/>
              <w:marTop w:val="0"/>
              <w:marBottom w:val="0"/>
              <w:divBdr>
                <w:top w:val="none" w:sz="0" w:space="0" w:color="auto"/>
                <w:left w:val="none" w:sz="0" w:space="0" w:color="auto"/>
                <w:bottom w:val="none" w:sz="0" w:space="0" w:color="auto"/>
                <w:right w:val="none" w:sz="0" w:space="0" w:color="auto"/>
              </w:divBdr>
            </w:div>
            <w:div w:id="158890768">
              <w:marLeft w:val="0"/>
              <w:marRight w:val="0"/>
              <w:marTop w:val="0"/>
              <w:marBottom w:val="0"/>
              <w:divBdr>
                <w:top w:val="none" w:sz="0" w:space="0" w:color="auto"/>
                <w:left w:val="none" w:sz="0" w:space="0" w:color="auto"/>
                <w:bottom w:val="none" w:sz="0" w:space="0" w:color="auto"/>
                <w:right w:val="none" w:sz="0" w:space="0" w:color="auto"/>
              </w:divBdr>
            </w:div>
            <w:div w:id="170418305">
              <w:marLeft w:val="0"/>
              <w:marRight w:val="0"/>
              <w:marTop w:val="0"/>
              <w:marBottom w:val="0"/>
              <w:divBdr>
                <w:top w:val="none" w:sz="0" w:space="0" w:color="auto"/>
                <w:left w:val="none" w:sz="0" w:space="0" w:color="auto"/>
                <w:bottom w:val="none" w:sz="0" w:space="0" w:color="auto"/>
                <w:right w:val="none" w:sz="0" w:space="0" w:color="auto"/>
              </w:divBdr>
            </w:div>
            <w:div w:id="171724448">
              <w:marLeft w:val="0"/>
              <w:marRight w:val="0"/>
              <w:marTop w:val="0"/>
              <w:marBottom w:val="0"/>
              <w:divBdr>
                <w:top w:val="none" w:sz="0" w:space="0" w:color="auto"/>
                <w:left w:val="none" w:sz="0" w:space="0" w:color="auto"/>
                <w:bottom w:val="none" w:sz="0" w:space="0" w:color="auto"/>
                <w:right w:val="none" w:sz="0" w:space="0" w:color="auto"/>
              </w:divBdr>
            </w:div>
            <w:div w:id="181819535">
              <w:marLeft w:val="0"/>
              <w:marRight w:val="0"/>
              <w:marTop w:val="0"/>
              <w:marBottom w:val="0"/>
              <w:divBdr>
                <w:top w:val="none" w:sz="0" w:space="0" w:color="auto"/>
                <w:left w:val="none" w:sz="0" w:space="0" w:color="auto"/>
                <w:bottom w:val="none" w:sz="0" w:space="0" w:color="auto"/>
                <w:right w:val="none" w:sz="0" w:space="0" w:color="auto"/>
              </w:divBdr>
            </w:div>
            <w:div w:id="198512787">
              <w:marLeft w:val="0"/>
              <w:marRight w:val="0"/>
              <w:marTop w:val="0"/>
              <w:marBottom w:val="0"/>
              <w:divBdr>
                <w:top w:val="none" w:sz="0" w:space="0" w:color="auto"/>
                <w:left w:val="none" w:sz="0" w:space="0" w:color="auto"/>
                <w:bottom w:val="none" w:sz="0" w:space="0" w:color="auto"/>
                <w:right w:val="none" w:sz="0" w:space="0" w:color="auto"/>
              </w:divBdr>
            </w:div>
            <w:div w:id="219249537">
              <w:marLeft w:val="0"/>
              <w:marRight w:val="0"/>
              <w:marTop w:val="0"/>
              <w:marBottom w:val="0"/>
              <w:divBdr>
                <w:top w:val="none" w:sz="0" w:space="0" w:color="auto"/>
                <w:left w:val="none" w:sz="0" w:space="0" w:color="auto"/>
                <w:bottom w:val="none" w:sz="0" w:space="0" w:color="auto"/>
                <w:right w:val="none" w:sz="0" w:space="0" w:color="auto"/>
              </w:divBdr>
            </w:div>
            <w:div w:id="243346241">
              <w:marLeft w:val="0"/>
              <w:marRight w:val="0"/>
              <w:marTop w:val="0"/>
              <w:marBottom w:val="0"/>
              <w:divBdr>
                <w:top w:val="none" w:sz="0" w:space="0" w:color="auto"/>
                <w:left w:val="none" w:sz="0" w:space="0" w:color="auto"/>
                <w:bottom w:val="none" w:sz="0" w:space="0" w:color="auto"/>
                <w:right w:val="none" w:sz="0" w:space="0" w:color="auto"/>
              </w:divBdr>
            </w:div>
            <w:div w:id="282540964">
              <w:marLeft w:val="0"/>
              <w:marRight w:val="0"/>
              <w:marTop w:val="0"/>
              <w:marBottom w:val="0"/>
              <w:divBdr>
                <w:top w:val="none" w:sz="0" w:space="0" w:color="auto"/>
                <w:left w:val="none" w:sz="0" w:space="0" w:color="auto"/>
                <w:bottom w:val="none" w:sz="0" w:space="0" w:color="auto"/>
                <w:right w:val="none" w:sz="0" w:space="0" w:color="auto"/>
              </w:divBdr>
            </w:div>
            <w:div w:id="285047878">
              <w:marLeft w:val="0"/>
              <w:marRight w:val="0"/>
              <w:marTop w:val="0"/>
              <w:marBottom w:val="0"/>
              <w:divBdr>
                <w:top w:val="none" w:sz="0" w:space="0" w:color="auto"/>
                <w:left w:val="none" w:sz="0" w:space="0" w:color="auto"/>
                <w:bottom w:val="none" w:sz="0" w:space="0" w:color="auto"/>
                <w:right w:val="none" w:sz="0" w:space="0" w:color="auto"/>
              </w:divBdr>
            </w:div>
            <w:div w:id="310016142">
              <w:marLeft w:val="0"/>
              <w:marRight w:val="0"/>
              <w:marTop w:val="0"/>
              <w:marBottom w:val="0"/>
              <w:divBdr>
                <w:top w:val="none" w:sz="0" w:space="0" w:color="auto"/>
                <w:left w:val="none" w:sz="0" w:space="0" w:color="auto"/>
                <w:bottom w:val="none" w:sz="0" w:space="0" w:color="auto"/>
                <w:right w:val="none" w:sz="0" w:space="0" w:color="auto"/>
              </w:divBdr>
            </w:div>
            <w:div w:id="313604586">
              <w:marLeft w:val="0"/>
              <w:marRight w:val="0"/>
              <w:marTop w:val="0"/>
              <w:marBottom w:val="0"/>
              <w:divBdr>
                <w:top w:val="none" w:sz="0" w:space="0" w:color="auto"/>
                <w:left w:val="none" w:sz="0" w:space="0" w:color="auto"/>
                <w:bottom w:val="none" w:sz="0" w:space="0" w:color="auto"/>
                <w:right w:val="none" w:sz="0" w:space="0" w:color="auto"/>
              </w:divBdr>
            </w:div>
            <w:div w:id="381563795">
              <w:marLeft w:val="0"/>
              <w:marRight w:val="0"/>
              <w:marTop w:val="0"/>
              <w:marBottom w:val="0"/>
              <w:divBdr>
                <w:top w:val="none" w:sz="0" w:space="0" w:color="auto"/>
                <w:left w:val="none" w:sz="0" w:space="0" w:color="auto"/>
                <w:bottom w:val="none" w:sz="0" w:space="0" w:color="auto"/>
                <w:right w:val="none" w:sz="0" w:space="0" w:color="auto"/>
              </w:divBdr>
            </w:div>
            <w:div w:id="411583077">
              <w:marLeft w:val="0"/>
              <w:marRight w:val="0"/>
              <w:marTop w:val="0"/>
              <w:marBottom w:val="0"/>
              <w:divBdr>
                <w:top w:val="none" w:sz="0" w:space="0" w:color="auto"/>
                <w:left w:val="none" w:sz="0" w:space="0" w:color="auto"/>
                <w:bottom w:val="none" w:sz="0" w:space="0" w:color="auto"/>
                <w:right w:val="none" w:sz="0" w:space="0" w:color="auto"/>
              </w:divBdr>
            </w:div>
            <w:div w:id="427895892">
              <w:marLeft w:val="0"/>
              <w:marRight w:val="0"/>
              <w:marTop w:val="0"/>
              <w:marBottom w:val="0"/>
              <w:divBdr>
                <w:top w:val="none" w:sz="0" w:space="0" w:color="auto"/>
                <w:left w:val="none" w:sz="0" w:space="0" w:color="auto"/>
                <w:bottom w:val="none" w:sz="0" w:space="0" w:color="auto"/>
                <w:right w:val="none" w:sz="0" w:space="0" w:color="auto"/>
              </w:divBdr>
            </w:div>
            <w:div w:id="433287826">
              <w:marLeft w:val="0"/>
              <w:marRight w:val="0"/>
              <w:marTop w:val="0"/>
              <w:marBottom w:val="0"/>
              <w:divBdr>
                <w:top w:val="none" w:sz="0" w:space="0" w:color="auto"/>
                <w:left w:val="none" w:sz="0" w:space="0" w:color="auto"/>
                <w:bottom w:val="none" w:sz="0" w:space="0" w:color="auto"/>
                <w:right w:val="none" w:sz="0" w:space="0" w:color="auto"/>
              </w:divBdr>
            </w:div>
            <w:div w:id="446854537">
              <w:marLeft w:val="0"/>
              <w:marRight w:val="0"/>
              <w:marTop w:val="0"/>
              <w:marBottom w:val="0"/>
              <w:divBdr>
                <w:top w:val="none" w:sz="0" w:space="0" w:color="auto"/>
                <w:left w:val="none" w:sz="0" w:space="0" w:color="auto"/>
                <w:bottom w:val="none" w:sz="0" w:space="0" w:color="auto"/>
                <w:right w:val="none" w:sz="0" w:space="0" w:color="auto"/>
              </w:divBdr>
            </w:div>
            <w:div w:id="477378646">
              <w:marLeft w:val="0"/>
              <w:marRight w:val="0"/>
              <w:marTop w:val="0"/>
              <w:marBottom w:val="0"/>
              <w:divBdr>
                <w:top w:val="none" w:sz="0" w:space="0" w:color="auto"/>
                <w:left w:val="none" w:sz="0" w:space="0" w:color="auto"/>
                <w:bottom w:val="none" w:sz="0" w:space="0" w:color="auto"/>
                <w:right w:val="none" w:sz="0" w:space="0" w:color="auto"/>
              </w:divBdr>
            </w:div>
            <w:div w:id="554319796">
              <w:marLeft w:val="0"/>
              <w:marRight w:val="0"/>
              <w:marTop w:val="0"/>
              <w:marBottom w:val="0"/>
              <w:divBdr>
                <w:top w:val="none" w:sz="0" w:space="0" w:color="auto"/>
                <w:left w:val="none" w:sz="0" w:space="0" w:color="auto"/>
                <w:bottom w:val="none" w:sz="0" w:space="0" w:color="auto"/>
                <w:right w:val="none" w:sz="0" w:space="0" w:color="auto"/>
              </w:divBdr>
            </w:div>
            <w:div w:id="569122962">
              <w:marLeft w:val="0"/>
              <w:marRight w:val="0"/>
              <w:marTop w:val="0"/>
              <w:marBottom w:val="0"/>
              <w:divBdr>
                <w:top w:val="none" w:sz="0" w:space="0" w:color="auto"/>
                <w:left w:val="none" w:sz="0" w:space="0" w:color="auto"/>
                <w:bottom w:val="none" w:sz="0" w:space="0" w:color="auto"/>
                <w:right w:val="none" w:sz="0" w:space="0" w:color="auto"/>
              </w:divBdr>
            </w:div>
            <w:div w:id="570429567">
              <w:marLeft w:val="0"/>
              <w:marRight w:val="0"/>
              <w:marTop w:val="0"/>
              <w:marBottom w:val="0"/>
              <w:divBdr>
                <w:top w:val="none" w:sz="0" w:space="0" w:color="auto"/>
                <w:left w:val="none" w:sz="0" w:space="0" w:color="auto"/>
                <w:bottom w:val="none" w:sz="0" w:space="0" w:color="auto"/>
                <w:right w:val="none" w:sz="0" w:space="0" w:color="auto"/>
              </w:divBdr>
            </w:div>
            <w:div w:id="574120907">
              <w:marLeft w:val="0"/>
              <w:marRight w:val="0"/>
              <w:marTop w:val="0"/>
              <w:marBottom w:val="0"/>
              <w:divBdr>
                <w:top w:val="none" w:sz="0" w:space="0" w:color="auto"/>
                <w:left w:val="none" w:sz="0" w:space="0" w:color="auto"/>
                <w:bottom w:val="none" w:sz="0" w:space="0" w:color="auto"/>
                <w:right w:val="none" w:sz="0" w:space="0" w:color="auto"/>
              </w:divBdr>
            </w:div>
            <w:div w:id="607657757">
              <w:marLeft w:val="0"/>
              <w:marRight w:val="0"/>
              <w:marTop w:val="0"/>
              <w:marBottom w:val="0"/>
              <w:divBdr>
                <w:top w:val="none" w:sz="0" w:space="0" w:color="auto"/>
                <w:left w:val="none" w:sz="0" w:space="0" w:color="auto"/>
                <w:bottom w:val="none" w:sz="0" w:space="0" w:color="auto"/>
                <w:right w:val="none" w:sz="0" w:space="0" w:color="auto"/>
              </w:divBdr>
            </w:div>
            <w:div w:id="619922860">
              <w:marLeft w:val="0"/>
              <w:marRight w:val="0"/>
              <w:marTop w:val="0"/>
              <w:marBottom w:val="0"/>
              <w:divBdr>
                <w:top w:val="none" w:sz="0" w:space="0" w:color="auto"/>
                <w:left w:val="none" w:sz="0" w:space="0" w:color="auto"/>
                <w:bottom w:val="none" w:sz="0" w:space="0" w:color="auto"/>
                <w:right w:val="none" w:sz="0" w:space="0" w:color="auto"/>
              </w:divBdr>
            </w:div>
            <w:div w:id="630789939">
              <w:marLeft w:val="0"/>
              <w:marRight w:val="0"/>
              <w:marTop w:val="0"/>
              <w:marBottom w:val="0"/>
              <w:divBdr>
                <w:top w:val="none" w:sz="0" w:space="0" w:color="auto"/>
                <w:left w:val="none" w:sz="0" w:space="0" w:color="auto"/>
                <w:bottom w:val="none" w:sz="0" w:space="0" w:color="auto"/>
                <w:right w:val="none" w:sz="0" w:space="0" w:color="auto"/>
              </w:divBdr>
            </w:div>
            <w:div w:id="640574865">
              <w:marLeft w:val="0"/>
              <w:marRight w:val="0"/>
              <w:marTop w:val="0"/>
              <w:marBottom w:val="0"/>
              <w:divBdr>
                <w:top w:val="none" w:sz="0" w:space="0" w:color="auto"/>
                <w:left w:val="none" w:sz="0" w:space="0" w:color="auto"/>
                <w:bottom w:val="none" w:sz="0" w:space="0" w:color="auto"/>
                <w:right w:val="none" w:sz="0" w:space="0" w:color="auto"/>
              </w:divBdr>
            </w:div>
            <w:div w:id="662702693">
              <w:marLeft w:val="0"/>
              <w:marRight w:val="0"/>
              <w:marTop w:val="0"/>
              <w:marBottom w:val="0"/>
              <w:divBdr>
                <w:top w:val="none" w:sz="0" w:space="0" w:color="auto"/>
                <w:left w:val="none" w:sz="0" w:space="0" w:color="auto"/>
                <w:bottom w:val="none" w:sz="0" w:space="0" w:color="auto"/>
                <w:right w:val="none" w:sz="0" w:space="0" w:color="auto"/>
              </w:divBdr>
            </w:div>
            <w:div w:id="665523204">
              <w:marLeft w:val="0"/>
              <w:marRight w:val="0"/>
              <w:marTop w:val="0"/>
              <w:marBottom w:val="0"/>
              <w:divBdr>
                <w:top w:val="none" w:sz="0" w:space="0" w:color="auto"/>
                <w:left w:val="none" w:sz="0" w:space="0" w:color="auto"/>
                <w:bottom w:val="none" w:sz="0" w:space="0" w:color="auto"/>
                <w:right w:val="none" w:sz="0" w:space="0" w:color="auto"/>
              </w:divBdr>
            </w:div>
            <w:div w:id="672756074">
              <w:marLeft w:val="0"/>
              <w:marRight w:val="0"/>
              <w:marTop w:val="0"/>
              <w:marBottom w:val="0"/>
              <w:divBdr>
                <w:top w:val="none" w:sz="0" w:space="0" w:color="auto"/>
                <w:left w:val="none" w:sz="0" w:space="0" w:color="auto"/>
                <w:bottom w:val="none" w:sz="0" w:space="0" w:color="auto"/>
                <w:right w:val="none" w:sz="0" w:space="0" w:color="auto"/>
              </w:divBdr>
            </w:div>
            <w:div w:id="676730565">
              <w:marLeft w:val="0"/>
              <w:marRight w:val="0"/>
              <w:marTop w:val="0"/>
              <w:marBottom w:val="0"/>
              <w:divBdr>
                <w:top w:val="none" w:sz="0" w:space="0" w:color="auto"/>
                <w:left w:val="none" w:sz="0" w:space="0" w:color="auto"/>
                <w:bottom w:val="none" w:sz="0" w:space="0" w:color="auto"/>
                <w:right w:val="none" w:sz="0" w:space="0" w:color="auto"/>
              </w:divBdr>
            </w:div>
            <w:div w:id="699547296">
              <w:marLeft w:val="0"/>
              <w:marRight w:val="0"/>
              <w:marTop w:val="0"/>
              <w:marBottom w:val="0"/>
              <w:divBdr>
                <w:top w:val="none" w:sz="0" w:space="0" w:color="auto"/>
                <w:left w:val="none" w:sz="0" w:space="0" w:color="auto"/>
                <w:bottom w:val="none" w:sz="0" w:space="0" w:color="auto"/>
                <w:right w:val="none" w:sz="0" w:space="0" w:color="auto"/>
              </w:divBdr>
            </w:div>
            <w:div w:id="731273507">
              <w:marLeft w:val="0"/>
              <w:marRight w:val="0"/>
              <w:marTop w:val="0"/>
              <w:marBottom w:val="0"/>
              <w:divBdr>
                <w:top w:val="none" w:sz="0" w:space="0" w:color="auto"/>
                <w:left w:val="none" w:sz="0" w:space="0" w:color="auto"/>
                <w:bottom w:val="none" w:sz="0" w:space="0" w:color="auto"/>
                <w:right w:val="none" w:sz="0" w:space="0" w:color="auto"/>
              </w:divBdr>
            </w:div>
            <w:div w:id="731732927">
              <w:marLeft w:val="0"/>
              <w:marRight w:val="0"/>
              <w:marTop w:val="0"/>
              <w:marBottom w:val="0"/>
              <w:divBdr>
                <w:top w:val="none" w:sz="0" w:space="0" w:color="auto"/>
                <w:left w:val="none" w:sz="0" w:space="0" w:color="auto"/>
                <w:bottom w:val="none" w:sz="0" w:space="0" w:color="auto"/>
                <w:right w:val="none" w:sz="0" w:space="0" w:color="auto"/>
              </w:divBdr>
            </w:div>
            <w:div w:id="764770555">
              <w:marLeft w:val="0"/>
              <w:marRight w:val="0"/>
              <w:marTop w:val="0"/>
              <w:marBottom w:val="0"/>
              <w:divBdr>
                <w:top w:val="none" w:sz="0" w:space="0" w:color="auto"/>
                <w:left w:val="none" w:sz="0" w:space="0" w:color="auto"/>
                <w:bottom w:val="none" w:sz="0" w:space="0" w:color="auto"/>
                <w:right w:val="none" w:sz="0" w:space="0" w:color="auto"/>
              </w:divBdr>
            </w:div>
            <w:div w:id="816996869">
              <w:marLeft w:val="0"/>
              <w:marRight w:val="0"/>
              <w:marTop w:val="0"/>
              <w:marBottom w:val="0"/>
              <w:divBdr>
                <w:top w:val="none" w:sz="0" w:space="0" w:color="auto"/>
                <w:left w:val="none" w:sz="0" w:space="0" w:color="auto"/>
                <w:bottom w:val="none" w:sz="0" w:space="0" w:color="auto"/>
                <w:right w:val="none" w:sz="0" w:space="0" w:color="auto"/>
              </w:divBdr>
            </w:div>
            <w:div w:id="835654536">
              <w:marLeft w:val="0"/>
              <w:marRight w:val="0"/>
              <w:marTop w:val="0"/>
              <w:marBottom w:val="0"/>
              <w:divBdr>
                <w:top w:val="none" w:sz="0" w:space="0" w:color="auto"/>
                <w:left w:val="none" w:sz="0" w:space="0" w:color="auto"/>
                <w:bottom w:val="none" w:sz="0" w:space="0" w:color="auto"/>
                <w:right w:val="none" w:sz="0" w:space="0" w:color="auto"/>
              </w:divBdr>
            </w:div>
            <w:div w:id="937102473">
              <w:marLeft w:val="0"/>
              <w:marRight w:val="0"/>
              <w:marTop w:val="0"/>
              <w:marBottom w:val="0"/>
              <w:divBdr>
                <w:top w:val="none" w:sz="0" w:space="0" w:color="auto"/>
                <w:left w:val="none" w:sz="0" w:space="0" w:color="auto"/>
                <w:bottom w:val="none" w:sz="0" w:space="0" w:color="auto"/>
                <w:right w:val="none" w:sz="0" w:space="0" w:color="auto"/>
              </w:divBdr>
            </w:div>
            <w:div w:id="978342056">
              <w:marLeft w:val="0"/>
              <w:marRight w:val="0"/>
              <w:marTop w:val="0"/>
              <w:marBottom w:val="0"/>
              <w:divBdr>
                <w:top w:val="none" w:sz="0" w:space="0" w:color="auto"/>
                <w:left w:val="none" w:sz="0" w:space="0" w:color="auto"/>
                <w:bottom w:val="none" w:sz="0" w:space="0" w:color="auto"/>
                <w:right w:val="none" w:sz="0" w:space="0" w:color="auto"/>
              </w:divBdr>
            </w:div>
            <w:div w:id="1025667133">
              <w:marLeft w:val="0"/>
              <w:marRight w:val="0"/>
              <w:marTop w:val="0"/>
              <w:marBottom w:val="0"/>
              <w:divBdr>
                <w:top w:val="none" w:sz="0" w:space="0" w:color="auto"/>
                <w:left w:val="none" w:sz="0" w:space="0" w:color="auto"/>
                <w:bottom w:val="none" w:sz="0" w:space="0" w:color="auto"/>
                <w:right w:val="none" w:sz="0" w:space="0" w:color="auto"/>
              </w:divBdr>
            </w:div>
            <w:div w:id="1050375677">
              <w:marLeft w:val="0"/>
              <w:marRight w:val="0"/>
              <w:marTop w:val="0"/>
              <w:marBottom w:val="0"/>
              <w:divBdr>
                <w:top w:val="none" w:sz="0" w:space="0" w:color="auto"/>
                <w:left w:val="none" w:sz="0" w:space="0" w:color="auto"/>
                <w:bottom w:val="none" w:sz="0" w:space="0" w:color="auto"/>
                <w:right w:val="none" w:sz="0" w:space="0" w:color="auto"/>
              </w:divBdr>
            </w:div>
            <w:div w:id="1071583648">
              <w:marLeft w:val="0"/>
              <w:marRight w:val="0"/>
              <w:marTop w:val="0"/>
              <w:marBottom w:val="0"/>
              <w:divBdr>
                <w:top w:val="none" w:sz="0" w:space="0" w:color="auto"/>
                <w:left w:val="none" w:sz="0" w:space="0" w:color="auto"/>
                <w:bottom w:val="none" w:sz="0" w:space="0" w:color="auto"/>
                <w:right w:val="none" w:sz="0" w:space="0" w:color="auto"/>
              </w:divBdr>
            </w:div>
            <w:div w:id="1071850109">
              <w:marLeft w:val="0"/>
              <w:marRight w:val="0"/>
              <w:marTop w:val="0"/>
              <w:marBottom w:val="0"/>
              <w:divBdr>
                <w:top w:val="none" w:sz="0" w:space="0" w:color="auto"/>
                <w:left w:val="none" w:sz="0" w:space="0" w:color="auto"/>
                <w:bottom w:val="none" w:sz="0" w:space="0" w:color="auto"/>
                <w:right w:val="none" w:sz="0" w:space="0" w:color="auto"/>
              </w:divBdr>
            </w:div>
            <w:div w:id="1094471952">
              <w:marLeft w:val="0"/>
              <w:marRight w:val="0"/>
              <w:marTop w:val="0"/>
              <w:marBottom w:val="0"/>
              <w:divBdr>
                <w:top w:val="none" w:sz="0" w:space="0" w:color="auto"/>
                <w:left w:val="none" w:sz="0" w:space="0" w:color="auto"/>
                <w:bottom w:val="none" w:sz="0" w:space="0" w:color="auto"/>
                <w:right w:val="none" w:sz="0" w:space="0" w:color="auto"/>
              </w:divBdr>
            </w:div>
            <w:div w:id="1105881172">
              <w:marLeft w:val="0"/>
              <w:marRight w:val="0"/>
              <w:marTop w:val="0"/>
              <w:marBottom w:val="0"/>
              <w:divBdr>
                <w:top w:val="none" w:sz="0" w:space="0" w:color="auto"/>
                <w:left w:val="none" w:sz="0" w:space="0" w:color="auto"/>
                <w:bottom w:val="none" w:sz="0" w:space="0" w:color="auto"/>
                <w:right w:val="none" w:sz="0" w:space="0" w:color="auto"/>
              </w:divBdr>
            </w:div>
            <w:div w:id="1132214901">
              <w:marLeft w:val="0"/>
              <w:marRight w:val="0"/>
              <w:marTop w:val="0"/>
              <w:marBottom w:val="0"/>
              <w:divBdr>
                <w:top w:val="none" w:sz="0" w:space="0" w:color="auto"/>
                <w:left w:val="none" w:sz="0" w:space="0" w:color="auto"/>
                <w:bottom w:val="none" w:sz="0" w:space="0" w:color="auto"/>
                <w:right w:val="none" w:sz="0" w:space="0" w:color="auto"/>
              </w:divBdr>
            </w:div>
            <w:div w:id="1176379901">
              <w:marLeft w:val="0"/>
              <w:marRight w:val="0"/>
              <w:marTop w:val="0"/>
              <w:marBottom w:val="0"/>
              <w:divBdr>
                <w:top w:val="none" w:sz="0" w:space="0" w:color="auto"/>
                <w:left w:val="none" w:sz="0" w:space="0" w:color="auto"/>
                <w:bottom w:val="none" w:sz="0" w:space="0" w:color="auto"/>
                <w:right w:val="none" w:sz="0" w:space="0" w:color="auto"/>
              </w:divBdr>
            </w:div>
            <w:div w:id="1206257401">
              <w:marLeft w:val="0"/>
              <w:marRight w:val="0"/>
              <w:marTop w:val="0"/>
              <w:marBottom w:val="0"/>
              <w:divBdr>
                <w:top w:val="none" w:sz="0" w:space="0" w:color="auto"/>
                <w:left w:val="none" w:sz="0" w:space="0" w:color="auto"/>
                <w:bottom w:val="none" w:sz="0" w:space="0" w:color="auto"/>
                <w:right w:val="none" w:sz="0" w:space="0" w:color="auto"/>
              </w:divBdr>
            </w:div>
            <w:div w:id="1249651070">
              <w:marLeft w:val="0"/>
              <w:marRight w:val="0"/>
              <w:marTop w:val="0"/>
              <w:marBottom w:val="0"/>
              <w:divBdr>
                <w:top w:val="none" w:sz="0" w:space="0" w:color="auto"/>
                <w:left w:val="none" w:sz="0" w:space="0" w:color="auto"/>
                <w:bottom w:val="none" w:sz="0" w:space="0" w:color="auto"/>
                <w:right w:val="none" w:sz="0" w:space="0" w:color="auto"/>
              </w:divBdr>
            </w:div>
            <w:div w:id="1256741522">
              <w:marLeft w:val="0"/>
              <w:marRight w:val="0"/>
              <w:marTop w:val="0"/>
              <w:marBottom w:val="0"/>
              <w:divBdr>
                <w:top w:val="none" w:sz="0" w:space="0" w:color="auto"/>
                <w:left w:val="none" w:sz="0" w:space="0" w:color="auto"/>
                <w:bottom w:val="none" w:sz="0" w:space="0" w:color="auto"/>
                <w:right w:val="none" w:sz="0" w:space="0" w:color="auto"/>
              </w:divBdr>
            </w:div>
            <w:div w:id="1270167037">
              <w:marLeft w:val="0"/>
              <w:marRight w:val="0"/>
              <w:marTop w:val="0"/>
              <w:marBottom w:val="0"/>
              <w:divBdr>
                <w:top w:val="none" w:sz="0" w:space="0" w:color="auto"/>
                <w:left w:val="none" w:sz="0" w:space="0" w:color="auto"/>
                <w:bottom w:val="none" w:sz="0" w:space="0" w:color="auto"/>
                <w:right w:val="none" w:sz="0" w:space="0" w:color="auto"/>
              </w:divBdr>
            </w:div>
            <w:div w:id="1310938940">
              <w:marLeft w:val="0"/>
              <w:marRight w:val="0"/>
              <w:marTop w:val="0"/>
              <w:marBottom w:val="0"/>
              <w:divBdr>
                <w:top w:val="none" w:sz="0" w:space="0" w:color="auto"/>
                <w:left w:val="none" w:sz="0" w:space="0" w:color="auto"/>
                <w:bottom w:val="none" w:sz="0" w:space="0" w:color="auto"/>
                <w:right w:val="none" w:sz="0" w:space="0" w:color="auto"/>
              </w:divBdr>
            </w:div>
            <w:div w:id="1376664644">
              <w:marLeft w:val="0"/>
              <w:marRight w:val="0"/>
              <w:marTop w:val="0"/>
              <w:marBottom w:val="0"/>
              <w:divBdr>
                <w:top w:val="none" w:sz="0" w:space="0" w:color="auto"/>
                <w:left w:val="none" w:sz="0" w:space="0" w:color="auto"/>
                <w:bottom w:val="none" w:sz="0" w:space="0" w:color="auto"/>
                <w:right w:val="none" w:sz="0" w:space="0" w:color="auto"/>
              </w:divBdr>
            </w:div>
            <w:div w:id="1376930227">
              <w:marLeft w:val="0"/>
              <w:marRight w:val="0"/>
              <w:marTop w:val="0"/>
              <w:marBottom w:val="0"/>
              <w:divBdr>
                <w:top w:val="none" w:sz="0" w:space="0" w:color="auto"/>
                <w:left w:val="none" w:sz="0" w:space="0" w:color="auto"/>
                <w:bottom w:val="none" w:sz="0" w:space="0" w:color="auto"/>
                <w:right w:val="none" w:sz="0" w:space="0" w:color="auto"/>
              </w:divBdr>
            </w:div>
            <w:div w:id="1378041939">
              <w:marLeft w:val="0"/>
              <w:marRight w:val="0"/>
              <w:marTop w:val="0"/>
              <w:marBottom w:val="0"/>
              <w:divBdr>
                <w:top w:val="none" w:sz="0" w:space="0" w:color="auto"/>
                <w:left w:val="none" w:sz="0" w:space="0" w:color="auto"/>
                <w:bottom w:val="none" w:sz="0" w:space="0" w:color="auto"/>
                <w:right w:val="none" w:sz="0" w:space="0" w:color="auto"/>
              </w:divBdr>
            </w:div>
            <w:div w:id="1391222068">
              <w:marLeft w:val="0"/>
              <w:marRight w:val="0"/>
              <w:marTop w:val="0"/>
              <w:marBottom w:val="0"/>
              <w:divBdr>
                <w:top w:val="none" w:sz="0" w:space="0" w:color="auto"/>
                <w:left w:val="none" w:sz="0" w:space="0" w:color="auto"/>
                <w:bottom w:val="none" w:sz="0" w:space="0" w:color="auto"/>
                <w:right w:val="none" w:sz="0" w:space="0" w:color="auto"/>
              </w:divBdr>
            </w:div>
            <w:div w:id="1410157069">
              <w:marLeft w:val="0"/>
              <w:marRight w:val="0"/>
              <w:marTop w:val="0"/>
              <w:marBottom w:val="0"/>
              <w:divBdr>
                <w:top w:val="none" w:sz="0" w:space="0" w:color="auto"/>
                <w:left w:val="none" w:sz="0" w:space="0" w:color="auto"/>
                <w:bottom w:val="none" w:sz="0" w:space="0" w:color="auto"/>
                <w:right w:val="none" w:sz="0" w:space="0" w:color="auto"/>
              </w:divBdr>
            </w:div>
            <w:div w:id="1423722818">
              <w:marLeft w:val="0"/>
              <w:marRight w:val="0"/>
              <w:marTop w:val="0"/>
              <w:marBottom w:val="0"/>
              <w:divBdr>
                <w:top w:val="none" w:sz="0" w:space="0" w:color="auto"/>
                <w:left w:val="none" w:sz="0" w:space="0" w:color="auto"/>
                <w:bottom w:val="none" w:sz="0" w:space="0" w:color="auto"/>
                <w:right w:val="none" w:sz="0" w:space="0" w:color="auto"/>
              </w:divBdr>
            </w:div>
            <w:div w:id="1426535911">
              <w:marLeft w:val="0"/>
              <w:marRight w:val="0"/>
              <w:marTop w:val="0"/>
              <w:marBottom w:val="0"/>
              <w:divBdr>
                <w:top w:val="none" w:sz="0" w:space="0" w:color="auto"/>
                <w:left w:val="none" w:sz="0" w:space="0" w:color="auto"/>
                <w:bottom w:val="none" w:sz="0" w:space="0" w:color="auto"/>
                <w:right w:val="none" w:sz="0" w:space="0" w:color="auto"/>
              </w:divBdr>
            </w:div>
            <w:div w:id="1442186638">
              <w:marLeft w:val="0"/>
              <w:marRight w:val="0"/>
              <w:marTop w:val="0"/>
              <w:marBottom w:val="0"/>
              <w:divBdr>
                <w:top w:val="none" w:sz="0" w:space="0" w:color="auto"/>
                <w:left w:val="none" w:sz="0" w:space="0" w:color="auto"/>
                <w:bottom w:val="none" w:sz="0" w:space="0" w:color="auto"/>
                <w:right w:val="none" w:sz="0" w:space="0" w:color="auto"/>
              </w:divBdr>
            </w:div>
            <w:div w:id="1475636306">
              <w:marLeft w:val="0"/>
              <w:marRight w:val="0"/>
              <w:marTop w:val="0"/>
              <w:marBottom w:val="0"/>
              <w:divBdr>
                <w:top w:val="none" w:sz="0" w:space="0" w:color="auto"/>
                <w:left w:val="none" w:sz="0" w:space="0" w:color="auto"/>
                <w:bottom w:val="none" w:sz="0" w:space="0" w:color="auto"/>
                <w:right w:val="none" w:sz="0" w:space="0" w:color="auto"/>
              </w:divBdr>
            </w:div>
            <w:div w:id="1498302154">
              <w:marLeft w:val="0"/>
              <w:marRight w:val="0"/>
              <w:marTop w:val="0"/>
              <w:marBottom w:val="0"/>
              <w:divBdr>
                <w:top w:val="none" w:sz="0" w:space="0" w:color="auto"/>
                <w:left w:val="none" w:sz="0" w:space="0" w:color="auto"/>
                <w:bottom w:val="none" w:sz="0" w:space="0" w:color="auto"/>
                <w:right w:val="none" w:sz="0" w:space="0" w:color="auto"/>
              </w:divBdr>
            </w:div>
            <w:div w:id="1511212707">
              <w:marLeft w:val="0"/>
              <w:marRight w:val="0"/>
              <w:marTop w:val="0"/>
              <w:marBottom w:val="0"/>
              <w:divBdr>
                <w:top w:val="none" w:sz="0" w:space="0" w:color="auto"/>
                <w:left w:val="none" w:sz="0" w:space="0" w:color="auto"/>
                <w:bottom w:val="none" w:sz="0" w:space="0" w:color="auto"/>
                <w:right w:val="none" w:sz="0" w:space="0" w:color="auto"/>
              </w:divBdr>
            </w:div>
            <w:div w:id="1539779564">
              <w:marLeft w:val="0"/>
              <w:marRight w:val="0"/>
              <w:marTop w:val="0"/>
              <w:marBottom w:val="0"/>
              <w:divBdr>
                <w:top w:val="none" w:sz="0" w:space="0" w:color="auto"/>
                <w:left w:val="none" w:sz="0" w:space="0" w:color="auto"/>
                <w:bottom w:val="none" w:sz="0" w:space="0" w:color="auto"/>
                <w:right w:val="none" w:sz="0" w:space="0" w:color="auto"/>
              </w:divBdr>
            </w:div>
            <w:div w:id="1600530307">
              <w:marLeft w:val="0"/>
              <w:marRight w:val="0"/>
              <w:marTop w:val="0"/>
              <w:marBottom w:val="0"/>
              <w:divBdr>
                <w:top w:val="none" w:sz="0" w:space="0" w:color="auto"/>
                <w:left w:val="none" w:sz="0" w:space="0" w:color="auto"/>
                <w:bottom w:val="none" w:sz="0" w:space="0" w:color="auto"/>
                <w:right w:val="none" w:sz="0" w:space="0" w:color="auto"/>
              </w:divBdr>
            </w:div>
            <w:div w:id="1638488781">
              <w:marLeft w:val="0"/>
              <w:marRight w:val="0"/>
              <w:marTop w:val="0"/>
              <w:marBottom w:val="0"/>
              <w:divBdr>
                <w:top w:val="none" w:sz="0" w:space="0" w:color="auto"/>
                <w:left w:val="none" w:sz="0" w:space="0" w:color="auto"/>
                <w:bottom w:val="none" w:sz="0" w:space="0" w:color="auto"/>
                <w:right w:val="none" w:sz="0" w:space="0" w:color="auto"/>
              </w:divBdr>
            </w:div>
            <w:div w:id="1662807055">
              <w:marLeft w:val="0"/>
              <w:marRight w:val="0"/>
              <w:marTop w:val="0"/>
              <w:marBottom w:val="0"/>
              <w:divBdr>
                <w:top w:val="none" w:sz="0" w:space="0" w:color="auto"/>
                <w:left w:val="none" w:sz="0" w:space="0" w:color="auto"/>
                <w:bottom w:val="none" w:sz="0" w:space="0" w:color="auto"/>
                <w:right w:val="none" w:sz="0" w:space="0" w:color="auto"/>
              </w:divBdr>
            </w:div>
            <w:div w:id="1722746943">
              <w:marLeft w:val="0"/>
              <w:marRight w:val="0"/>
              <w:marTop w:val="0"/>
              <w:marBottom w:val="0"/>
              <w:divBdr>
                <w:top w:val="none" w:sz="0" w:space="0" w:color="auto"/>
                <w:left w:val="none" w:sz="0" w:space="0" w:color="auto"/>
                <w:bottom w:val="none" w:sz="0" w:space="0" w:color="auto"/>
                <w:right w:val="none" w:sz="0" w:space="0" w:color="auto"/>
              </w:divBdr>
            </w:div>
            <w:div w:id="1735272122">
              <w:marLeft w:val="0"/>
              <w:marRight w:val="0"/>
              <w:marTop w:val="0"/>
              <w:marBottom w:val="0"/>
              <w:divBdr>
                <w:top w:val="none" w:sz="0" w:space="0" w:color="auto"/>
                <w:left w:val="none" w:sz="0" w:space="0" w:color="auto"/>
                <w:bottom w:val="none" w:sz="0" w:space="0" w:color="auto"/>
                <w:right w:val="none" w:sz="0" w:space="0" w:color="auto"/>
              </w:divBdr>
            </w:div>
            <w:div w:id="1823693976">
              <w:marLeft w:val="0"/>
              <w:marRight w:val="0"/>
              <w:marTop w:val="0"/>
              <w:marBottom w:val="0"/>
              <w:divBdr>
                <w:top w:val="none" w:sz="0" w:space="0" w:color="auto"/>
                <w:left w:val="none" w:sz="0" w:space="0" w:color="auto"/>
                <w:bottom w:val="none" w:sz="0" w:space="0" w:color="auto"/>
                <w:right w:val="none" w:sz="0" w:space="0" w:color="auto"/>
              </w:divBdr>
            </w:div>
            <w:div w:id="1867671111">
              <w:marLeft w:val="0"/>
              <w:marRight w:val="0"/>
              <w:marTop w:val="0"/>
              <w:marBottom w:val="0"/>
              <w:divBdr>
                <w:top w:val="none" w:sz="0" w:space="0" w:color="auto"/>
                <w:left w:val="none" w:sz="0" w:space="0" w:color="auto"/>
                <w:bottom w:val="none" w:sz="0" w:space="0" w:color="auto"/>
                <w:right w:val="none" w:sz="0" w:space="0" w:color="auto"/>
              </w:divBdr>
            </w:div>
            <w:div w:id="1869636917">
              <w:marLeft w:val="0"/>
              <w:marRight w:val="0"/>
              <w:marTop w:val="0"/>
              <w:marBottom w:val="0"/>
              <w:divBdr>
                <w:top w:val="none" w:sz="0" w:space="0" w:color="auto"/>
                <w:left w:val="none" w:sz="0" w:space="0" w:color="auto"/>
                <w:bottom w:val="none" w:sz="0" w:space="0" w:color="auto"/>
                <w:right w:val="none" w:sz="0" w:space="0" w:color="auto"/>
              </w:divBdr>
            </w:div>
            <w:div w:id="1878423360">
              <w:marLeft w:val="0"/>
              <w:marRight w:val="0"/>
              <w:marTop w:val="0"/>
              <w:marBottom w:val="0"/>
              <w:divBdr>
                <w:top w:val="none" w:sz="0" w:space="0" w:color="auto"/>
                <w:left w:val="none" w:sz="0" w:space="0" w:color="auto"/>
                <w:bottom w:val="none" w:sz="0" w:space="0" w:color="auto"/>
                <w:right w:val="none" w:sz="0" w:space="0" w:color="auto"/>
              </w:divBdr>
            </w:div>
            <w:div w:id="1895659977">
              <w:marLeft w:val="0"/>
              <w:marRight w:val="0"/>
              <w:marTop w:val="0"/>
              <w:marBottom w:val="0"/>
              <w:divBdr>
                <w:top w:val="none" w:sz="0" w:space="0" w:color="auto"/>
                <w:left w:val="none" w:sz="0" w:space="0" w:color="auto"/>
                <w:bottom w:val="none" w:sz="0" w:space="0" w:color="auto"/>
                <w:right w:val="none" w:sz="0" w:space="0" w:color="auto"/>
              </w:divBdr>
            </w:div>
            <w:div w:id="1943301341">
              <w:marLeft w:val="0"/>
              <w:marRight w:val="0"/>
              <w:marTop w:val="0"/>
              <w:marBottom w:val="0"/>
              <w:divBdr>
                <w:top w:val="none" w:sz="0" w:space="0" w:color="auto"/>
                <w:left w:val="none" w:sz="0" w:space="0" w:color="auto"/>
                <w:bottom w:val="none" w:sz="0" w:space="0" w:color="auto"/>
                <w:right w:val="none" w:sz="0" w:space="0" w:color="auto"/>
              </w:divBdr>
            </w:div>
            <w:div w:id="1964769384">
              <w:marLeft w:val="0"/>
              <w:marRight w:val="0"/>
              <w:marTop w:val="0"/>
              <w:marBottom w:val="0"/>
              <w:divBdr>
                <w:top w:val="none" w:sz="0" w:space="0" w:color="auto"/>
                <w:left w:val="none" w:sz="0" w:space="0" w:color="auto"/>
                <w:bottom w:val="none" w:sz="0" w:space="0" w:color="auto"/>
                <w:right w:val="none" w:sz="0" w:space="0" w:color="auto"/>
              </w:divBdr>
            </w:div>
            <w:div w:id="1970432145">
              <w:marLeft w:val="0"/>
              <w:marRight w:val="0"/>
              <w:marTop w:val="0"/>
              <w:marBottom w:val="0"/>
              <w:divBdr>
                <w:top w:val="none" w:sz="0" w:space="0" w:color="auto"/>
                <w:left w:val="none" w:sz="0" w:space="0" w:color="auto"/>
                <w:bottom w:val="none" w:sz="0" w:space="0" w:color="auto"/>
                <w:right w:val="none" w:sz="0" w:space="0" w:color="auto"/>
              </w:divBdr>
            </w:div>
            <w:div w:id="1970434663">
              <w:marLeft w:val="0"/>
              <w:marRight w:val="0"/>
              <w:marTop w:val="0"/>
              <w:marBottom w:val="0"/>
              <w:divBdr>
                <w:top w:val="none" w:sz="0" w:space="0" w:color="auto"/>
                <w:left w:val="none" w:sz="0" w:space="0" w:color="auto"/>
                <w:bottom w:val="none" w:sz="0" w:space="0" w:color="auto"/>
                <w:right w:val="none" w:sz="0" w:space="0" w:color="auto"/>
              </w:divBdr>
            </w:div>
            <w:div w:id="1971276191">
              <w:marLeft w:val="0"/>
              <w:marRight w:val="0"/>
              <w:marTop w:val="0"/>
              <w:marBottom w:val="0"/>
              <w:divBdr>
                <w:top w:val="none" w:sz="0" w:space="0" w:color="auto"/>
                <w:left w:val="none" w:sz="0" w:space="0" w:color="auto"/>
                <w:bottom w:val="none" w:sz="0" w:space="0" w:color="auto"/>
                <w:right w:val="none" w:sz="0" w:space="0" w:color="auto"/>
              </w:divBdr>
            </w:div>
            <w:div w:id="1980064037">
              <w:marLeft w:val="0"/>
              <w:marRight w:val="0"/>
              <w:marTop w:val="0"/>
              <w:marBottom w:val="0"/>
              <w:divBdr>
                <w:top w:val="none" w:sz="0" w:space="0" w:color="auto"/>
                <w:left w:val="none" w:sz="0" w:space="0" w:color="auto"/>
                <w:bottom w:val="none" w:sz="0" w:space="0" w:color="auto"/>
                <w:right w:val="none" w:sz="0" w:space="0" w:color="auto"/>
              </w:divBdr>
            </w:div>
            <w:div w:id="1984583391">
              <w:marLeft w:val="0"/>
              <w:marRight w:val="0"/>
              <w:marTop w:val="0"/>
              <w:marBottom w:val="0"/>
              <w:divBdr>
                <w:top w:val="none" w:sz="0" w:space="0" w:color="auto"/>
                <w:left w:val="none" w:sz="0" w:space="0" w:color="auto"/>
                <w:bottom w:val="none" w:sz="0" w:space="0" w:color="auto"/>
                <w:right w:val="none" w:sz="0" w:space="0" w:color="auto"/>
              </w:divBdr>
            </w:div>
            <w:div w:id="1985354062">
              <w:marLeft w:val="0"/>
              <w:marRight w:val="0"/>
              <w:marTop w:val="0"/>
              <w:marBottom w:val="0"/>
              <w:divBdr>
                <w:top w:val="none" w:sz="0" w:space="0" w:color="auto"/>
                <w:left w:val="none" w:sz="0" w:space="0" w:color="auto"/>
                <w:bottom w:val="none" w:sz="0" w:space="0" w:color="auto"/>
                <w:right w:val="none" w:sz="0" w:space="0" w:color="auto"/>
              </w:divBdr>
            </w:div>
            <w:div w:id="1996259263">
              <w:marLeft w:val="0"/>
              <w:marRight w:val="0"/>
              <w:marTop w:val="0"/>
              <w:marBottom w:val="0"/>
              <w:divBdr>
                <w:top w:val="none" w:sz="0" w:space="0" w:color="auto"/>
                <w:left w:val="none" w:sz="0" w:space="0" w:color="auto"/>
                <w:bottom w:val="none" w:sz="0" w:space="0" w:color="auto"/>
                <w:right w:val="none" w:sz="0" w:space="0" w:color="auto"/>
              </w:divBdr>
            </w:div>
            <w:div w:id="1998727421">
              <w:marLeft w:val="0"/>
              <w:marRight w:val="0"/>
              <w:marTop w:val="0"/>
              <w:marBottom w:val="0"/>
              <w:divBdr>
                <w:top w:val="none" w:sz="0" w:space="0" w:color="auto"/>
                <w:left w:val="none" w:sz="0" w:space="0" w:color="auto"/>
                <w:bottom w:val="none" w:sz="0" w:space="0" w:color="auto"/>
                <w:right w:val="none" w:sz="0" w:space="0" w:color="auto"/>
              </w:divBdr>
            </w:div>
            <w:div w:id="2014262203">
              <w:marLeft w:val="0"/>
              <w:marRight w:val="0"/>
              <w:marTop w:val="0"/>
              <w:marBottom w:val="0"/>
              <w:divBdr>
                <w:top w:val="none" w:sz="0" w:space="0" w:color="auto"/>
                <w:left w:val="none" w:sz="0" w:space="0" w:color="auto"/>
                <w:bottom w:val="none" w:sz="0" w:space="0" w:color="auto"/>
                <w:right w:val="none" w:sz="0" w:space="0" w:color="auto"/>
              </w:divBdr>
            </w:div>
            <w:div w:id="2040277592">
              <w:marLeft w:val="0"/>
              <w:marRight w:val="0"/>
              <w:marTop w:val="0"/>
              <w:marBottom w:val="0"/>
              <w:divBdr>
                <w:top w:val="none" w:sz="0" w:space="0" w:color="auto"/>
                <w:left w:val="none" w:sz="0" w:space="0" w:color="auto"/>
                <w:bottom w:val="none" w:sz="0" w:space="0" w:color="auto"/>
                <w:right w:val="none" w:sz="0" w:space="0" w:color="auto"/>
              </w:divBdr>
            </w:div>
            <w:div w:id="2052224188">
              <w:marLeft w:val="0"/>
              <w:marRight w:val="0"/>
              <w:marTop w:val="0"/>
              <w:marBottom w:val="0"/>
              <w:divBdr>
                <w:top w:val="none" w:sz="0" w:space="0" w:color="auto"/>
                <w:left w:val="none" w:sz="0" w:space="0" w:color="auto"/>
                <w:bottom w:val="none" w:sz="0" w:space="0" w:color="auto"/>
                <w:right w:val="none" w:sz="0" w:space="0" w:color="auto"/>
              </w:divBdr>
            </w:div>
            <w:div w:id="2062249391">
              <w:marLeft w:val="0"/>
              <w:marRight w:val="0"/>
              <w:marTop w:val="0"/>
              <w:marBottom w:val="0"/>
              <w:divBdr>
                <w:top w:val="none" w:sz="0" w:space="0" w:color="auto"/>
                <w:left w:val="none" w:sz="0" w:space="0" w:color="auto"/>
                <w:bottom w:val="none" w:sz="0" w:space="0" w:color="auto"/>
                <w:right w:val="none" w:sz="0" w:space="0" w:color="auto"/>
              </w:divBdr>
            </w:div>
            <w:div w:id="2138141352">
              <w:marLeft w:val="0"/>
              <w:marRight w:val="0"/>
              <w:marTop w:val="0"/>
              <w:marBottom w:val="0"/>
              <w:divBdr>
                <w:top w:val="none" w:sz="0" w:space="0" w:color="auto"/>
                <w:left w:val="none" w:sz="0" w:space="0" w:color="auto"/>
                <w:bottom w:val="none" w:sz="0" w:space="0" w:color="auto"/>
                <w:right w:val="none" w:sz="0" w:space="0" w:color="auto"/>
              </w:divBdr>
            </w:div>
            <w:div w:id="2139102369">
              <w:marLeft w:val="0"/>
              <w:marRight w:val="0"/>
              <w:marTop w:val="0"/>
              <w:marBottom w:val="0"/>
              <w:divBdr>
                <w:top w:val="none" w:sz="0" w:space="0" w:color="auto"/>
                <w:left w:val="none" w:sz="0" w:space="0" w:color="auto"/>
                <w:bottom w:val="none" w:sz="0" w:space="0" w:color="auto"/>
                <w:right w:val="none" w:sz="0" w:space="0" w:color="auto"/>
              </w:divBdr>
            </w:div>
            <w:div w:id="213956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70303">
      <w:bodyDiv w:val="1"/>
      <w:marLeft w:val="0"/>
      <w:marRight w:val="0"/>
      <w:marTop w:val="0"/>
      <w:marBottom w:val="0"/>
      <w:divBdr>
        <w:top w:val="none" w:sz="0" w:space="0" w:color="auto"/>
        <w:left w:val="none" w:sz="0" w:space="0" w:color="auto"/>
        <w:bottom w:val="none" w:sz="0" w:space="0" w:color="auto"/>
        <w:right w:val="none" w:sz="0" w:space="0" w:color="auto"/>
      </w:divBdr>
    </w:div>
    <w:div w:id="232275159">
      <w:bodyDiv w:val="1"/>
      <w:marLeft w:val="0"/>
      <w:marRight w:val="0"/>
      <w:marTop w:val="0"/>
      <w:marBottom w:val="0"/>
      <w:divBdr>
        <w:top w:val="none" w:sz="0" w:space="0" w:color="auto"/>
        <w:left w:val="none" w:sz="0" w:space="0" w:color="auto"/>
        <w:bottom w:val="none" w:sz="0" w:space="0" w:color="auto"/>
        <w:right w:val="none" w:sz="0" w:space="0" w:color="auto"/>
      </w:divBdr>
      <w:divsChild>
        <w:div w:id="2086949520">
          <w:marLeft w:val="0"/>
          <w:marRight w:val="0"/>
          <w:marTop w:val="0"/>
          <w:marBottom w:val="0"/>
          <w:divBdr>
            <w:top w:val="none" w:sz="0" w:space="0" w:color="auto"/>
            <w:left w:val="none" w:sz="0" w:space="0" w:color="auto"/>
            <w:bottom w:val="none" w:sz="0" w:space="0" w:color="auto"/>
            <w:right w:val="none" w:sz="0" w:space="0" w:color="auto"/>
          </w:divBdr>
          <w:divsChild>
            <w:div w:id="252276813">
              <w:marLeft w:val="0"/>
              <w:marRight w:val="0"/>
              <w:marTop w:val="0"/>
              <w:marBottom w:val="0"/>
              <w:divBdr>
                <w:top w:val="none" w:sz="0" w:space="0" w:color="auto"/>
                <w:left w:val="none" w:sz="0" w:space="0" w:color="auto"/>
                <w:bottom w:val="none" w:sz="0" w:space="0" w:color="auto"/>
                <w:right w:val="none" w:sz="0" w:space="0" w:color="auto"/>
              </w:divBdr>
            </w:div>
            <w:div w:id="268120979">
              <w:marLeft w:val="0"/>
              <w:marRight w:val="0"/>
              <w:marTop w:val="0"/>
              <w:marBottom w:val="0"/>
              <w:divBdr>
                <w:top w:val="none" w:sz="0" w:space="0" w:color="auto"/>
                <w:left w:val="none" w:sz="0" w:space="0" w:color="auto"/>
                <w:bottom w:val="none" w:sz="0" w:space="0" w:color="auto"/>
                <w:right w:val="none" w:sz="0" w:space="0" w:color="auto"/>
              </w:divBdr>
            </w:div>
            <w:div w:id="552154813">
              <w:marLeft w:val="0"/>
              <w:marRight w:val="0"/>
              <w:marTop w:val="0"/>
              <w:marBottom w:val="0"/>
              <w:divBdr>
                <w:top w:val="none" w:sz="0" w:space="0" w:color="auto"/>
                <w:left w:val="none" w:sz="0" w:space="0" w:color="auto"/>
                <w:bottom w:val="none" w:sz="0" w:space="0" w:color="auto"/>
                <w:right w:val="none" w:sz="0" w:space="0" w:color="auto"/>
              </w:divBdr>
            </w:div>
            <w:div w:id="574782684">
              <w:marLeft w:val="0"/>
              <w:marRight w:val="0"/>
              <w:marTop w:val="0"/>
              <w:marBottom w:val="0"/>
              <w:divBdr>
                <w:top w:val="none" w:sz="0" w:space="0" w:color="auto"/>
                <w:left w:val="none" w:sz="0" w:space="0" w:color="auto"/>
                <w:bottom w:val="none" w:sz="0" w:space="0" w:color="auto"/>
                <w:right w:val="none" w:sz="0" w:space="0" w:color="auto"/>
              </w:divBdr>
            </w:div>
            <w:div w:id="741682686">
              <w:marLeft w:val="0"/>
              <w:marRight w:val="0"/>
              <w:marTop w:val="0"/>
              <w:marBottom w:val="0"/>
              <w:divBdr>
                <w:top w:val="none" w:sz="0" w:space="0" w:color="auto"/>
                <w:left w:val="none" w:sz="0" w:space="0" w:color="auto"/>
                <w:bottom w:val="none" w:sz="0" w:space="0" w:color="auto"/>
                <w:right w:val="none" w:sz="0" w:space="0" w:color="auto"/>
              </w:divBdr>
            </w:div>
            <w:div w:id="757019368">
              <w:marLeft w:val="0"/>
              <w:marRight w:val="0"/>
              <w:marTop w:val="0"/>
              <w:marBottom w:val="0"/>
              <w:divBdr>
                <w:top w:val="none" w:sz="0" w:space="0" w:color="auto"/>
                <w:left w:val="none" w:sz="0" w:space="0" w:color="auto"/>
                <w:bottom w:val="none" w:sz="0" w:space="0" w:color="auto"/>
                <w:right w:val="none" w:sz="0" w:space="0" w:color="auto"/>
              </w:divBdr>
            </w:div>
            <w:div w:id="760839094">
              <w:marLeft w:val="0"/>
              <w:marRight w:val="0"/>
              <w:marTop w:val="0"/>
              <w:marBottom w:val="0"/>
              <w:divBdr>
                <w:top w:val="none" w:sz="0" w:space="0" w:color="auto"/>
                <w:left w:val="none" w:sz="0" w:space="0" w:color="auto"/>
                <w:bottom w:val="none" w:sz="0" w:space="0" w:color="auto"/>
                <w:right w:val="none" w:sz="0" w:space="0" w:color="auto"/>
              </w:divBdr>
            </w:div>
            <w:div w:id="792402142">
              <w:marLeft w:val="0"/>
              <w:marRight w:val="0"/>
              <w:marTop w:val="0"/>
              <w:marBottom w:val="0"/>
              <w:divBdr>
                <w:top w:val="none" w:sz="0" w:space="0" w:color="auto"/>
                <w:left w:val="none" w:sz="0" w:space="0" w:color="auto"/>
                <w:bottom w:val="none" w:sz="0" w:space="0" w:color="auto"/>
                <w:right w:val="none" w:sz="0" w:space="0" w:color="auto"/>
              </w:divBdr>
            </w:div>
            <w:div w:id="916524813">
              <w:marLeft w:val="0"/>
              <w:marRight w:val="0"/>
              <w:marTop w:val="0"/>
              <w:marBottom w:val="0"/>
              <w:divBdr>
                <w:top w:val="none" w:sz="0" w:space="0" w:color="auto"/>
                <w:left w:val="none" w:sz="0" w:space="0" w:color="auto"/>
                <w:bottom w:val="none" w:sz="0" w:space="0" w:color="auto"/>
                <w:right w:val="none" w:sz="0" w:space="0" w:color="auto"/>
              </w:divBdr>
            </w:div>
            <w:div w:id="979043733">
              <w:marLeft w:val="0"/>
              <w:marRight w:val="0"/>
              <w:marTop w:val="0"/>
              <w:marBottom w:val="0"/>
              <w:divBdr>
                <w:top w:val="none" w:sz="0" w:space="0" w:color="auto"/>
                <w:left w:val="none" w:sz="0" w:space="0" w:color="auto"/>
                <w:bottom w:val="none" w:sz="0" w:space="0" w:color="auto"/>
                <w:right w:val="none" w:sz="0" w:space="0" w:color="auto"/>
              </w:divBdr>
            </w:div>
            <w:div w:id="1073427303">
              <w:marLeft w:val="0"/>
              <w:marRight w:val="0"/>
              <w:marTop w:val="0"/>
              <w:marBottom w:val="0"/>
              <w:divBdr>
                <w:top w:val="none" w:sz="0" w:space="0" w:color="auto"/>
                <w:left w:val="none" w:sz="0" w:space="0" w:color="auto"/>
                <w:bottom w:val="none" w:sz="0" w:space="0" w:color="auto"/>
                <w:right w:val="none" w:sz="0" w:space="0" w:color="auto"/>
              </w:divBdr>
            </w:div>
            <w:div w:id="1504390758">
              <w:marLeft w:val="0"/>
              <w:marRight w:val="0"/>
              <w:marTop w:val="0"/>
              <w:marBottom w:val="0"/>
              <w:divBdr>
                <w:top w:val="none" w:sz="0" w:space="0" w:color="auto"/>
                <w:left w:val="none" w:sz="0" w:space="0" w:color="auto"/>
                <w:bottom w:val="none" w:sz="0" w:space="0" w:color="auto"/>
                <w:right w:val="none" w:sz="0" w:space="0" w:color="auto"/>
              </w:divBdr>
            </w:div>
            <w:div w:id="1640725123">
              <w:marLeft w:val="0"/>
              <w:marRight w:val="0"/>
              <w:marTop w:val="0"/>
              <w:marBottom w:val="0"/>
              <w:divBdr>
                <w:top w:val="none" w:sz="0" w:space="0" w:color="auto"/>
                <w:left w:val="none" w:sz="0" w:space="0" w:color="auto"/>
                <w:bottom w:val="none" w:sz="0" w:space="0" w:color="auto"/>
                <w:right w:val="none" w:sz="0" w:space="0" w:color="auto"/>
              </w:divBdr>
            </w:div>
            <w:div w:id="1767849905">
              <w:marLeft w:val="0"/>
              <w:marRight w:val="0"/>
              <w:marTop w:val="0"/>
              <w:marBottom w:val="0"/>
              <w:divBdr>
                <w:top w:val="none" w:sz="0" w:space="0" w:color="auto"/>
                <w:left w:val="none" w:sz="0" w:space="0" w:color="auto"/>
                <w:bottom w:val="none" w:sz="0" w:space="0" w:color="auto"/>
                <w:right w:val="none" w:sz="0" w:space="0" w:color="auto"/>
              </w:divBdr>
            </w:div>
            <w:div w:id="1863737467">
              <w:marLeft w:val="0"/>
              <w:marRight w:val="0"/>
              <w:marTop w:val="0"/>
              <w:marBottom w:val="0"/>
              <w:divBdr>
                <w:top w:val="none" w:sz="0" w:space="0" w:color="auto"/>
                <w:left w:val="none" w:sz="0" w:space="0" w:color="auto"/>
                <w:bottom w:val="none" w:sz="0" w:space="0" w:color="auto"/>
                <w:right w:val="none" w:sz="0" w:space="0" w:color="auto"/>
              </w:divBdr>
            </w:div>
            <w:div w:id="1925335464">
              <w:marLeft w:val="0"/>
              <w:marRight w:val="0"/>
              <w:marTop w:val="0"/>
              <w:marBottom w:val="0"/>
              <w:divBdr>
                <w:top w:val="none" w:sz="0" w:space="0" w:color="auto"/>
                <w:left w:val="none" w:sz="0" w:space="0" w:color="auto"/>
                <w:bottom w:val="none" w:sz="0" w:space="0" w:color="auto"/>
                <w:right w:val="none" w:sz="0" w:space="0" w:color="auto"/>
              </w:divBdr>
            </w:div>
            <w:div w:id="2070226479">
              <w:marLeft w:val="0"/>
              <w:marRight w:val="0"/>
              <w:marTop w:val="0"/>
              <w:marBottom w:val="0"/>
              <w:divBdr>
                <w:top w:val="none" w:sz="0" w:space="0" w:color="auto"/>
                <w:left w:val="none" w:sz="0" w:space="0" w:color="auto"/>
                <w:bottom w:val="none" w:sz="0" w:space="0" w:color="auto"/>
                <w:right w:val="none" w:sz="0" w:space="0" w:color="auto"/>
              </w:divBdr>
            </w:div>
            <w:div w:id="2110927968">
              <w:marLeft w:val="0"/>
              <w:marRight w:val="0"/>
              <w:marTop w:val="0"/>
              <w:marBottom w:val="0"/>
              <w:divBdr>
                <w:top w:val="none" w:sz="0" w:space="0" w:color="auto"/>
                <w:left w:val="none" w:sz="0" w:space="0" w:color="auto"/>
                <w:bottom w:val="none" w:sz="0" w:space="0" w:color="auto"/>
                <w:right w:val="none" w:sz="0" w:space="0" w:color="auto"/>
              </w:divBdr>
            </w:div>
            <w:div w:id="2111125285">
              <w:marLeft w:val="0"/>
              <w:marRight w:val="0"/>
              <w:marTop w:val="0"/>
              <w:marBottom w:val="0"/>
              <w:divBdr>
                <w:top w:val="none" w:sz="0" w:space="0" w:color="auto"/>
                <w:left w:val="none" w:sz="0" w:space="0" w:color="auto"/>
                <w:bottom w:val="none" w:sz="0" w:space="0" w:color="auto"/>
                <w:right w:val="none" w:sz="0" w:space="0" w:color="auto"/>
              </w:divBdr>
            </w:div>
            <w:div w:id="2121099149">
              <w:marLeft w:val="0"/>
              <w:marRight w:val="0"/>
              <w:marTop w:val="0"/>
              <w:marBottom w:val="0"/>
              <w:divBdr>
                <w:top w:val="none" w:sz="0" w:space="0" w:color="auto"/>
                <w:left w:val="none" w:sz="0" w:space="0" w:color="auto"/>
                <w:bottom w:val="none" w:sz="0" w:space="0" w:color="auto"/>
                <w:right w:val="none" w:sz="0" w:space="0" w:color="auto"/>
              </w:divBdr>
            </w:div>
            <w:div w:id="2122454203">
              <w:marLeft w:val="0"/>
              <w:marRight w:val="0"/>
              <w:marTop w:val="0"/>
              <w:marBottom w:val="0"/>
              <w:divBdr>
                <w:top w:val="none" w:sz="0" w:space="0" w:color="auto"/>
                <w:left w:val="none" w:sz="0" w:space="0" w:color="auto"/>
                <w:bottom w:val="none" w:sz="0" w:space="0" w:color="auto"/>
                <w:right w:val="none" w:sz="0" w:space="0" w:color="auto"/>
              </w:divBdr>
            </w:div>
            <w:div w:id="2127652487">
              <w:marLeft w:val="0"/>
              <w:marRight w:val="0"/>
              <w:marTop w:val="0"/>
              <w:marBottom w:val="0"/>
              <w:divBdr>
                <w:top w:val="none" w:sz="0" w:space="0" w:color="auto"/>
                <w:left w:val="none" w:sz="0" w:space="0" w:color="auto"/>
                <w:bottom w:val="none" w:sz="0" w:space="0" w:color="auto"/>
                <w:right w:val="none" w:sz="0" w:space="0" w:color="auto"/>
              </w:divBdr>
            </w:div>
            <w:div w:id="21348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90228">
      <w:bodyDiv w:val="1"/>
      <w:marLeft w:val="0"/>
      <w:marRight w:val="0"/>
      <w:marTop w:val="0"/>
      <w:marBottom w:val="0"/>
      <w:divBdr>
        <w:top w:val="none" w:sz="0" w:space="0" w:color="auto"/>
        <w:left w:val="none" w:sz="0" w:space="0" w:color="auto"/>
        <w:bottom w:val="none" w:sz="0" w:space="0" w:color="auto"/>
        <w:right w:val="none" w:sz="0" w:space="0" w:color="auto"/>
      </w:divBdr>
      <w:divsChild>
        <w:div w:id="916595952">
          <w:marLeft w:val="0"/>
          <w:marRight w:val="0"/>
          <w:marTop w:val="0"/>
          <w:marBottom w:val="0"/>
          <w:divBdr>
            <w:top w:val="none" w:sz="0" w:space="0" w:color="auto"/>
            <w:left w:val="none" w:sz="0" w:space="0" w:color="auto"/>
            <w:bottom w:val="none" w:sz="0" w:space="0" w:color="auto"/>
            <w:right w:val="none" w:sz="0" w:space="0" w:color="auto"/>
          </w:divBdr>
          <w:divsChild>
            <w:div w:id="693581362">
              <w:marLeft w:val="0"/>
              <w:marRight w:val="0"/>
              <w:marTop w:val="0"/>
              <w:marBottom w:val="0"/>
              <w:divBdr>
                <w:top w:val="none" w:sz="0" w:space="0" w:color="auto"/>
                <w:left w:val="none" w:sz="0" w:space="0" w:color="auto"/>
                <w:bottom w:val="none" w:sz="0" w:space="0" w:color="auto"/>
                <w:right w:val="none" w:sz="0" w:space="0" w:color="auto"/>
              </w:divBdr>
            </w:div>
            <w:div w:id="1232891705">
              <w:marLeft w:val="0"/>
              <w:marRight w:val="0"/>
              <w:marTop w:val="0"/>
              <w:marBottom w:val="0"/>
              <w:divBdr>
                <w:top w:val="none" w:sz="0" w:space="0" w:color="auto"/>
                <w:left w:val="none" w:sz="0" w:space="0" w:color="auto"/>
                <w:bottom w:val="none" w:sz="0" w:space="0" w:color="auto"/>
                <w:right w:val="none" w:sz="0" w:space="0" w:color="auto"/>
              </w:divBdr>
            </w:div>
            <w:div w:id="1906135387">
              <w:marLeft w:val="0"/>
              <w:marRight w:val="0"/>
              <w:marTop w:val="0"/>
              <w:marBottom w:val="0"/>
              <w:divBdr>
                <w:top w:val="none" w:sz="0" w:space="0" w:color="auto"/>
                <w:left w:val="none" w:sz="0" w:space="0" w:color="auto"/>
                <w:bottom w:val="none" w:sz="0" w:space="0" w:color="auto"/>
                <w:right w:val="none" w:sz="0" w:space="0" w:color="auto"/>
              </w:divBdr>
            </w:div>
            <w:div w:id="212638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02051">
      <w:bodyDiv w:val="1"/>
      <w:marLeft w:val="0"/>
      <w:marRight w:val="0"/>
      <w:marTop w:val="0"/>
      <w:marBottom w:val="0"/>
      <w:divBdr>
        <w:top w:val="none" w:sz="0" w:space="0" w:color="auto"/>
        <w:left w:val="none" w:sz="0" w:space="0" w:color="auto"/>
        <w:bottom w:val="none" w:sz="0" w:space="0" w:color="auto"/>
        <w:right w:val="none" w:sz="0" w:space="0" w:color="auto"/>
      </w:divBdr>
    </w:div>
    <w:div w:id="240139619">
      <w:bodyDiv w:val="1"/>
      <w:marLeft w:val="0"/>
      <w:marRight w:val="0"/>
      <w:marTop w:val="0"/>
      <w:marBottom w:val="0"/>
      <w:divBdr>
        <w:top w:val="none" w:sz="0" w:space="0" w:color="auto"/>
        <w:left w:val="none" w:sz="0" w:space="0" w:color="auto"/>
        <w:bottom w:val="none" w:sz="0" w:space="0" w:color="auto"/>
        <w:right w:val="none" w:sz="0" w:space="0" w:color="auto"/>
      </w:divBdr>
    </w:div>
    <w:div w:id="255870578">
      <w:bodyDiv w:val="1"/>
      <w:marLeft w:val="0"/>
      <w:marRight w:val="0"/>
      <w:marTop w:val="0"/>
      <w:marBottom w:val="0"/>
      <w:divBdr>
        <w:top w:val="none" w:sz="0" w:space="0" w:color="auto"/>
        <w:left w:val="none" w:sz="0" w:space="0" w:color="auto"/>
        <w:bottom w:val="none" w:sz="0" w:space="0" w:color="auto"/>
        <w:right w:val="none" w:sz="0" w:space="0" w:color="auto"/>
      </w:divBdr>
      <w:divsChild>
        <w:div w:id="892273828">
          <w:marLeft w:val="0"/>
          <w:marRight w:val="0"/>
          <w:marTop w:val="0"/>
          <w:marBottom w:val="0"/>
          <w:divBdr>
            <w:top w:val="none" w:sz="0" w:space="0" w:color="auto"/>
            <w:left w:val="none" w:sz="0" w:space="0" w:color="auto"/>
            <w:bottom w:val="none" w:sz="0" w:space="0" w:color="auto"/>
            <w:right w:val="none" w:sz="0" w:space="0" w:color="auto"/>
          </w:divBdr>
          <w:divsChild>
            <w:div w:id="69665434">
              <w:marLeft w:val="0"/>
              <w:marRight w:val="0"/>
              <w:marTop w:val="0"/>
              <w:marBottom w:val="0"/>
              <w:divBdr>
                <w:top w:val="none" w:sz="0" w:space="0" w:color="auto"/>
                <w:left w:val="none" w:sz="0" w:space="0" w:color="auto"/>
                <w:bottom w:val="none" w:sz="0" w:space="0" w:color="auto"/>
                <w:right w:val="none" w:sz="0" w:space="0" w:color="auto"/>
              </w:divBdr>
            </w:div>
            <w:div w:id="519859163">
              <w:marLeft w:val="0"/>
              <w:marRight w:val="0"/>
              <w:marTop w:val="0"/>
              <w:marBottom w:val="0"/>
              <w:divBdr>
                <w:top w:val="none" w:sz="0" w:space="0" w:color="auto"/>
                <w:left w:val="none" w:sz="0" w:space="0" w:color="auto"/>
                <w:bottom w:val="none" w:sz="0" w:space="0" w:color="auto"/>
                <w:right w:val="none" w:sz="0" w:space="0" w:color="auto"/>
              </w:divBdr>
            </w:div>
            <w:div w:id="1177888389">
              <w:marLeft w:val="0"/>
              <w:marRight w:val="0"/>
              <w:marTop w:val="0"/>
              <w:marBottom w:val="0"/>
              <w:divBdr>
                <w:top w:val="none" w:sz="0" w:space="0" w:color="auto"/>
                <w:left w:val="none" w:sz="0" w:space="0" w:color="auto"/>
                <w:bottom w:val="none" w:sz="0" w:space="0" w:color="auto"/>
                <w:right w:val="none" w:sz="0" w:space="0" w:color="auto"/>
              </w:divBdr>
            </w:div>
            <w:div w:id="1187250326">
              <w:marLeft w:val="0"/>
              <w:marRight w:val="0"/>
              <w:marTop w:val="0"/>
              <w:marBottom w:val="0"/>
              <w:divBdr>
                <w:top w:val="none" w:sz="0" w:space="0" w:color="auto"/>
                <w:left w:val="none" w:sz="0" w:space="0" w:color="auto"/>
                <w:bottom w:val="none" w:sz="0" w:space="0" w:color="auto"/>
                <w:right w:val="none" w:sz="0" w:space="0" w:color="auto"/>
              </w:divBdr>
            </w:div>
            <w:div w:id="1195077444">
              <w:marLeft w:val="0"/>
              <w:marRight w:val="0"/>
              <w:marTop w:val="0"/>
              <w:marBottom w:val="0"/>
              <w:divBdr>
                <w:top w:val="none" w:sz="0" w:space="0" w:color="auto"/>
                <w:left w:val="none" w:sz="0" w:space="0" w:color="auto"/>
                <w:bottom w:val="none" w:sz="0" w:space="0" w:color="auto"/>
                <w:right w:val="none" w:sz="0" w:space="0" w:color="auto"/>
              </w:divBdr>
            </w:div>
            <w:div w:id="1247229741">
              <w:marLeft w:val="0"/>
              <w:marRight w:val="0"/>
              <w:marTop w:val="0"/>
              <w:marBottom w:val="0"/>
              <w:divBdr>
                <w:top w:val="none" w:sz="0" w:space="0" w:color="auto"/>
                <w:left w:val="none" w:sz="0" w:space="0" w:color="auto"/>
                <w:bottom w:val="none" w:sz="0" w:space="0" w:color="auto"/>
                <w:right w:val="none" w:sz="0" w:space="0" w:color="auto"/>
              </w:divBdr>
            </w:div>
            <w:div w:id="1492866793">
              <w:marLeft w:val="0"/>
              <w:marRight w:val="0"/>
              <w:marTop w:val="0"/>
              <w:marBottom w:val="0"/>
              <w:divBdr>
                <w:top w:val="none" w:sz="0" w:space="0" w:color="auto"/>
                <w:left w:val="none" w:sz="0" w:space="0" w:color="auto"/>
                <w:bottom w:val="none" w:sz="0" w:space="0" w:color="auto"/>
                <w:right w:val="none" w:sz="0" w:space="0" w:color="auto"/>
              </w:divBdr>
            </w:div>
            <w:div w:id="1522891770">
              <w:marLeft w:val="0"/>
              <w:marRight w:val="0"/>
              <w:marTop w:val="0"/>
              <w:marBottom w:val="0"/>
              <w:divBdr>
                <w:top w:val="none" w:sz="0" w:space="0" w:color="auto"/>
                <w:left w:val="none" w:sz="0" w:space="0" w:color="auto"/>
                <w:bottom w:val="none" w:sz="0" w:space="0" w:color="auto"/>
                <w:right w:val="none" w:sz="0" w:space="0" w:color="auto"/>
              </w:divBdr>
            </w:div>
            <w:div w:id="1564176534">
              <w:marLeft w:val="0"/>
              <w:marRight w:val="0"/>
              <w:marTop w:val="0"/>
              <w:marBottom w:val="0"/>
              <w:divBdr>
                <w:top w:val="none" w:sz="0" w:space="0" w:color="auto"/>
                <w:left w:val="none" w:sz="0" w:space="0" w:color="auto"/>
                <w:bottom w:val="none" w:sz="0" w:space="0" w:color="auto"/>
                <w:right w:val="none" w:sz="0" w:space="0" w:color="auto"/>
              </w:divBdr>
            </w:div>
            <w:div w:id="202076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059692">
      <w:bodyDiv w:val="1"/>
      <w:marLeft w:val="0"/>
      <w:marRight w:val="0"/>
      <w:marTop w:val="0"/>
      <w:marBottom w:val="0"/>
      <w:divBdr>
        <w:top w:val="none" w:sz="0" w:space="0" w:color="auto"/>
        <w:left w:val="none" w:sz="0" w:space="0" w:color="auto"/>
        <w:bottom w:val="none" w:sz="0" w:space="0" w:color="auto"/>
        <w:right w:val="none" w:sz="0" w:space="0" w:color="auto"/>
      </w:divBdr>
      <w:divsChild>
        <w:div w:id="1677539719">
          <w:marLeft w:val="0"/>
          <w:marRight w:val="0"/>
          <w:marTop w:val="0"/>
          <w:marBottom w:val="0"/>
          <w:divBdr>
            <w:top w:val="none" w:sz="0" w:space="0" w:color="auto"/>
            <w:left w:val="none" w:sz="0" w:space="0" w:color="auto"/>
            <w:bottom w:val="none" w:sz="0" w:space="0" w:color="auto"/>
            <w:right w:val="none" w:sz="0" w:space="0" w:color="auto"/>
          </w:divBdr>
          <w:divsChild>
            <w:div w:id="85663211">
              <w:marLeft w:val="0"/>
              <w:marRight w:val="0"/>
              <w:marTop w:val="0"/>
              <w:marBottom w:val="0"/>
              <w:divBdr>
                <w:top w:val="none" w:sz="0" w:space="0" w:color="auto"/>
                <w:left w:val="none" w:sz="0" w:space="0" w:color="auto"/>
                <w:bottom w:val="none" w:sz="0" w:space="0" w:color="auto"/>
                <w:right w:val="none" w:sz="0" w:space="0" w:color="auto"/>
              </w:divBdr>
            </w:div>
            <w:div w:id="252861124">
              <w:marLeft w:val="0"/>
              <w:marRight w:val="0"/>
              <w:marTop w:val="0"/>
              <w:marBottom w:val="0"/>
              <w:divBdr>
                <w:top w:val="none" w:sz="0" w:space="0" w:color="auto"/>
                <w:left w:val="none" w:sz="0" w:space="0" w:color="auto"/>
                <w:bottom w:val="none" w:sz="0" w:space="0" w:color="auto"/>
                <w:right w:val="none" w:sz="0" w:space="0" w:color="auto"/>
              </w:divBdr>
            </w:div>
            <w:div w:id="302320690">
              <w:marLeft w:val="0"/>
              <w:marRight w:val="0"/>
              <w:marTop w:val="0"/>
              <w:marBottom w:val="0"/>
              <w:divBdr>
                <w:top w:val="none" w:sz="0" w:space="0" w:color="auto"/>
                <w:left w:val="none" w:sz="0" w:space="0" w:color="auto"/>
                <w:bottom w:val="none" w:sz="0" w:space="0" w:color="auto"/>
                <w:right w:val="none" w:sz="0" w:space="0" w:color="auto"/>
              </w:divBdr>
            </w:div>
            <w:div w:id="381295902">
              <w:marLeft w:val="0"/>
              <w:marRight w:val="0"/>
              <w:marTop w:val="0"/>
              <w:marBottom w:val="0"/>
              <w:divBdr>
                <w:top w:val="none" w:sz="0" w:space="0" w:color="auto"/>
                <w:left w:val="none" w:sz="0" w:space="0" w:color="auto"/>
                <w:bottom w:val="none" w:sz="0" w:space="0" w:color="auto"/>
                <w:right w:val="none" w:sz="0" w:space="0" w:color="auto"/>
              </w:divBdr>
            </w:div>
            <w:div w:id="429741139">
              <w:marLeft w:val="0"/>
              <w:marRight w:val="0"/>
              <w:marTop w:val="0"/>
              <w:marBottom w:val="0"/>
              <w:divBdr>
                <w:top w:val="none" w:sz="0" w:space="0" w:color="auto"/>
                <w:left w:val="none" w:sz="0" w:space="0" w:color="auto"/>
                <w:bottom w:val="none" w:sz="0" w:space="0" w:color="auto"/>
                <w:right w:val="none" w:sz="0" w:space="0" w:color="auto"/>
              </w:divBdr>
            </w:div>
            <w:div w:id="586770300">
              <w:marLeft w:val="0"/>
              <w:marRight w:val="0"/>
              <w:marTop w:val="0"/>
              <w:marBottom w:val="0"/>
              <w:divBdr>
                <w:top w:val="none" w:sz="0" w:space="0" w:color="auto"/>
                <w:left w:val="none" w:sz="0" w:space="0" w:color="auto"/>
                <w:bottom w:val="none" w:sz="0" w:space="0" w:color="auto"/>
                <w:right w:val="none" w:sz="0" w:space="0" w:color="auto"/>
              </w:divBdr>
            </w:div>
            <w:div w:id="660543293">
              <w:marLeft w:val="0"/>
              <w:marRight w:val="0"/>
              <w:marTop w:val="0"/>
              <w:marBottom w:val="0"/>
              <w:divBdr>
                <w:top w:val="none" w:sz="0" w:space="0" w:color="auto"/>
                <w:left w:val="none" w:sz="0" w:space="0" w:color="auto"/>
                <w:bottom w:val="none" w:sz="0" w:space="0" w:color="auto"/>
                <w:right w:val="none" w:sz="0" w:space="0" w:color="auto"/>
              </w:divBdr>
            </w:div>
            <w:div w:id="727532463">
              <w:marLeft w:val="0"/>
              <w:marRight w:val="0"/>
              <w:marTop w:val="0"/>
              <w:marBottom w:val="0"/>
              <w:divBdr>
                <w:top w:val="none" w:sz="0" w:space="0" w:color="auto"/>
                <w:left w:val="none" w:sz="0" w:space="0" w:color="auto"/>
                <w:bottom w:val="none" w:sz="0" w:space="0" w:color="auto"/>
                <w:right w:val="none" w:sz="0" w:space="0" w:color="auto"/>
              </w:divBdr>
            </w:div>
            <w:div w:id="1241450157">
              <w:marLeft w:val="0"/>
              <w:marRight w:val="0"/>
              <w:marTop w:val="0"/>
              <w:marBottom w:val="0"/>
              <w:divBdr>
                <w:top w:val="none" w:sz="0" w:space="0" w:color="auto"/>
                <w:left w:val="none" w:sz="0" w:space="0" w:color="auto"/>
                <w:bottom w:val="none" w:sz="0" w:space="0" w:color="auto"/>
                <w:right w:val="none" w:sz="0" w:space="0" w:color="auto"/>
              </w:divBdr>
            </w:div>
            <w:div w:id="1601377061">
              <w:marLeft w:val="0"/>
              <w:marRight w:val="0"/>
              <w:marTop w:val="0"/>
              <w:marBottom w:val="0"/>
              <w:divBdr>
                <w:top w:val="none" w:sz="0" w:space="0" w:color="auto"/>
                <w:left w:val="none" w:sz="0" w:space="0" w:color="auto"/>
                <w:bottom w:val="none" w:sz="0" w:space="0" w:color="auto"/>
                <w:right w:val="none" w:sz="0" w:space="0" w:color="auto"/>
              </w:divBdr>
            </w:div>
            <w:div w:id="1743405659">
              <w:marLeft w:val="0"/>
              <w:marRight w:val="0"/>
              <w:marTop w:val="0"/>
              <w:marBottom w:val="0"/>
              <w:divBdr>
                <w:top w:val="none" w:sz="0" w:space="0" w:color="auto"/>
                <w:left w:val="none" w:sz="0" w:space="0" w:color="auto"/>
                <w:bottom w:val="none" w:sz="0" w:space="0" w:color="auto"/>
                <w:right w:val="none" w:sz="0" w:space="0" w:color="auto"/>
              </w:divBdr>
            </w:div>
            <w:div w:id="200323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35428">
      <w:bodyDiv w:val="1"/>
      <w:marLeft w:val="0"/>
      <w:marRight w:val="0"/>
      <w:marTop w:val="0"/>
      <w:marBottom w:val="0"/>
      <w:divBdr>
        <w:top w:val="none" w:sz="0" w:space="0" w:color="auto"/>
        <w:left w:val="none" w:sz="0" w:space="0" w:color="auto"/>
        <w:bottom w:val="none" w:sz="0" w:space="0" w:color="auto"/>
        <w:right w:val="none" w:sz="0" w:space="0" w:color="auto"/>
      </w:divBdr>
      <w:divsChild>
        <w:div w:id="796794752">
          <w:marLeft w:val="0"/>
          <w:marRight w:val="0"/>
          <w:marTop w:val="0"/>
          <w:marBottom w:val="0"/>
          <w:divBdr>
            <w:top w:val="none" w:sz="0" w:space="0" w:color="auto"/>
            <w:left w:val="none" w:sz="0" w:space="0" w:color="auto"/>
            <w:bottom w:val="none" w:sz="0" w:space="0" w:color="auto"/>
            <w:right w:val="none" w:sz="0" w:space="0" w:color="auto"/>
          </w:divBdr>
          <w:divsChild>
            <w:div w:id="6448405">
              <w:marLeft w:val="0"/>
              <w:marRight w:val="0"/>
              <w:marTop w:val="0"/>
              <w:marBottom w:val="0"/>
              <w:divBdr>
                <w:top w:val="none" w:sz="0" w:space="0" w:color="auto"/>
                <w:left w:val="none" w:sz="0" w:space="0" w:color="auto"/>
                <w:bottom w:val="none" w:sz="0" w:space="0" w:color="auto"/>
                <w:right w:val="none" w:sz="0" w:space="0" w:color="auto"/>
              </w:divBdr>
            </w:div>
            <w:div w:id="39941806">
              <w:marLeft w:val="0"/>
              <w:marRight w:val="0"/>
              <w:marTop w:val="0"/>
              <w:marBottom w:val="0"/>
              <w:divBdr>
                <w:top w:val="none" w:sz="0" w:space="0" w:color="auto"/>
                <w:left w:val="none" w:sz="0" w:space="0" w:color="auto"/>
                <w:bottom w:val="none" w:sz="0" w:space="0" w:color="auto"/>
                <w:right w:val="none" w:sz="0" w:space="0" w:color="auto"/>
              </w:divBdr>
            </w:div>
            <w:div w:id="51735610">
              <w:marLeft w:val="0"/>
              <w:marRight w:val="0"/>
              <w:marTop w:val="0"/>
              <w:marBottom w:val="0"/>
              <w:divBdr>
                <w:top w:val="none" w:sz="0" w:space="0" w:color="auto"/>
                <w:left w:val="none" w:sz="0" w:space="0" w:color="auto"/>
                <w:bottom w:val="none" w:sz="0" w:space="0" w:color="auto"/>
                <w:right w:val="none" w:sz="0" w:space="0" w:color="auto"/>
              </w:divBdr>
            </w:div>
            <w:div w:id="92361866">
              <w:marLeft w:val="0"/>
              <w:marRight w:val="0"/>
              <w:marTop w:val="0"/>
              <w:marBottom w:val="0"/>
              <w:divBdr>
                <w:top w:val="none" w:sz="0" w:space="0" w:color="auto"/>
                <w:left w:val="none" w:sz="0" w:space="0" w:color="auto"/>
                <w:bottom w:val="none" w:sz="0" w:space="0" w:color="auto"/>
                <w:right w:val="none" w:sz="0" w:space="0" w:color="auto"/>
              </w:divBdr>
            </w:div>
            <w:div w:id="149445663">
              <w:marLeft w:val="0"/>
              <w:marRight w:val="0"/>
              <w:marTop w:val="0"/>
              <w:marBottom w:val="0"/>
              <w:divBdr>
                <w:top w:val="none" w:sz="0" w:space="0" w:color="auto"/>
                <w:left w:val="none" w:sz="0" w:space="0" w:color="auto"/>
                <w:bottom w:val="none" w:sz="0" w:space="0" w:color="auto"/>
                <w:right w:val="none" w:sz="0" w:space="0" w:color="auto"/>
              </w:divBdr>
            </w:div>
            <w:div w:id="168645218">
              <w:marLeft w:val="0"/>
              <w:marRight w:val="0"/>
              <w:marTop w:val="0"/>
              <w:marBottom w:val="0"/>
              <w:divBdr>
                <w:top w:val="none" w:sz="0" w:space="0" w:color="auto"/>
                <w:left w:val="none" w:sz="0" w:space="0" w:color="auto"/>
                <w:bottom w:val="none" w:sz="0" w:space="0" w:color="auto"/>
                <w:right w:val="none" w:sz="0" w:space="0" w:color="auto"/>
              </w:divBdr>
            </w:div>
            <w:div w:id="169563673">
              <w:marLeft w:val="0"/>
              <w:marRight w:val="0"/>
              <w:marTop w:val="0"/>
              <w:marBottom w:val="0"/>
              <w:divBdr>
                <w:top w:val="none" w:sz="0" w:space="0" w:color="auto"/>
                <w:left w:val="none" w:sz="0" w:space="0" w:color="auto"/>
                <w:bottom w:val="none" w:sz="0" w:space="0" w:color="auto"/>
                <w:right w:val="none" w:sz="0" w:space="0" w:color="auto"/>
              </w:divBdr>
            </w:div>
            <w:div w:id="192960030">
              <w:marLeft w:val="0"/>
              <w:marRight w:val="0"/>
              <w:marTop w:val="0"/>
              <w:marBottom w:val="0"/>
              <w:divBdr>
                <w:top w:val="none" w:sz="0" w:space="0" w:color="auto"/>
                <w:left w:val="none" w:sz="0" w:space="0" w:color="auto"/>
                <w:bottom w:val="none" w:sz="0" w:space="0" w:color="auto"/>
                <w:right w:val="none" w:sz="0" w:space="0" w:color="auto"/>
              </w:divBdr>
            </w:div>
            <w:div w:id="271598376">
              <w:marLeft w:val="0"/>
              <w:marRight w:val="0"/>
              <w:marTop w:val="0"/>
              <w:marBottom w:val="0"/>
              <w:divBdr>
                <w:top w:val="none" w:sz="0" w:space="0" w:color="auto"/>
                <w:left w:val="none" w:sz="0" w:space="0" w:color="auto"/>
                <w:bottom w:val="none" w:sz="0" w:space="0" w:color="auto"/>
                <w:right w:val="none" w:sz="0" w:space="0" w:color="auto"/>
              </w:divBdr>
            </w:div>
            <w:div w:id="272322330">
              <w:marLeft w:val="0"/>
              <w:marRight w:val="0"/>
              <w:marTop w:val="0"/>
              <w:marBottom w:val="0"/>
              <w:divBdr>
                <w:top w:val="none" w:sz="0" w:space="0" w:color="auto"/>
                <w:left w:val="none" w:sz="0" w:space="0" w:color="auto"/>
                <w:bottom w:val="none" w:sz="0" w:space="0" w:color="auto"/>
                <w:right w:val="none" w:sz="0" w:space="0" w:color="auto"/>
              </w:divBdr>
            </w:div>
            <w:div w:id="309484141">
              <w:marLeft w:val="0"/>
              <w:marRight w:val="0"/>
              <w:marTop w:val="0"/>
              <w:marBottom w:val="0"/>
              <w:divBdr>
                <w:top w:val="none" w:sz="0" w:space="0" w:color="auto"/>
                <w:left w:val="none" w:sz="0" w:space="0" w:color="auto"/>
                <w:bottom w:val="none" w:sz="0" w:space="0" w:color="auto"/>
                <w:right w:val="none" w:sz="0" w:space="0" w:color="auto"/>
              </w:divBdr>
            </w:div>
            <w:div w:id="314408554">
              <w:marLeft w:val="0"/>
              <w:marRight w:val="0"/>
              <w:marTop w:val="0"/>
              <w:marBottom w:val="0"/>
              <w:divBdr>
                <w:top w:val="none" w:sz="0" w:space="0" w:color="auto"/>
                <w:left w:val="none" w:sz="0" w:space="0" w:color="auto"/>
                <w:bottom w:val="none" w:sz="0" w:space="0" w:color="auto"/>
                <w:right w:val="none" w:sz="0" w:space="0" w:color="auto"/>
              </w:divBdr>
            </w:div>
            <w:div w:id="317535124">
              <w:marLeft w:val="0"/>
              <w:marRight w:val="0"/>
              <w:marTop w:val="0"/>
              <w:marBottom w:val="0"/>
              <w:divBdr>
                <w:top w:val="none" w:sz="0" w:space="0" w:color="auto"/>
                <w:left w:val="none" w:sz="0" w:space="0" w:color="auto"/>
                <w:bottom w:val="none" w:sz="0" w:space="0" w:color="auto"/>
                <w:right w:val="none" w:sz="0" w:space="0" w:color="auto"/>
              </w:divBdr>
            </w:div>
            <w:div w:id="320742326">
              <w:marLeft w:val="0"/>
              <w:marRight w:val="0"/>
              <w:marTop w:val="0"/>
              <w:marBottom w:val="0"/>
              <w:divBdr>
                <w:top w:val="none" w:sz="0" w:space="0" w:color="auto"/>
                <w:left w:val="none" w:sz="0" w:space="0" w:color="auto"/>
                <w:bottom w:val="none" w:sz="0" w:space="0" w:color="auto"/>
                <w:right w:val="none" w:sz="0" w:space="0" w:color="auto"/>
              </w:divBdr>
            </w:div>
            <w:div w:id="333070639">
              <w:marLeft w:val="0"/>
              <w:marRight w:val="0"/>
              <w:marTop w:val="0"/>
              <w:marBottom w:val="0"/>
              <w:divBdr>
                <w:top w:val="none" w:sz="0" w:space="0" w:color="auto"/>
                <w:left w:val="none" w:sz="0" w:space="0" w:color="auto"/>
                <w:bottom w:val="none" w:sz="0" w:space="0" w:color="auto"/>
                <w:right w:val="none" w:sz="0" w:space="0" w:color="auto"/>
              </w:divBdr>
            </w:div>
            <w:div w:id="355473004">
              <w:marLeft w:val="0"/>
              <w:marRight w:val="0"/>
              <w:marTop w:val="0"/>
              <w:marBottom w:val="0"/>
              <w:divBdr>
                <w:top w:val="none" w:sz="0" w:space="0" w:color="auto"/>
                <w:left w:val="none" w:sz="0" w:space="0" w:color="auto"/>
                <w:bottom w:val="none" w:sz="0" w:space="0" w:color="auto"/>
                <w:right w:val="none" w:sz="0" w:space="0" w:color="auto"/>
              </w:divBdr>
            </w:div>
            <w:div w:id="357390633">
              <w:marLeft w:val="0"/>
              <w:marRight w:val="0"/>
              <w:marTop w:val="0"/>
              <w:marBottom w:val="0"/>
              <w:divBdr>
                <w:top w:val="none" w:sz="0" w:space="0" w:color="auto"/>
                <w:left w:val="none" w:sz="0" w:space="0" w:color="auto"/>
                <w:bottom w:val="none" w:sz="0" w:space="0" w:color="auto"/>
                <w:right w:val="none" w:sz="0" w:space="0" w:color="auto"/>
              </w:divBdr>
            </w:div>
            <w:div w:id="368796340">
              <w:marLeft w:val="0"/>
              <w:marRight w:val="0"/>
              <w:marTop w:val="0"/>
              <w:marBottom w:val="0"/>
              <w:divBdr>
                <w:top w:val="none" w:sz="0" w:space="0" w:color="auto"/>
                <w:left w:val="none" w:sz="0" w:space="0" w:color="auto"/>
                <w:bottom w:val="none" w:sz="0" w:space="0" w:color="auto"/>
                <w:right w:val="none" w:sz="0" w:space="0" w:color="auto"/>
              </w:divBdr>
            </w:div>
            <w:div w:id="380323818">
              <w:marLeft w:val="0"/>
              <w:marRight w:val="0"/>
              <w:marTop w:val="0"/>
              <w:marBottom w:val="0"/>
              <w:divBdr>
                <w:top w:val="none" w:sz="0" w:space="0" w:color="auto"/>
                <w:left w:val="none" w:sz="0" w:space="0" w:color="auto"/>
                <w:bottom w:val="none" w:sz="0" w:space="0" w:color="auto"/>
                <w:right w:val="none" w:sz="0" w:space="0" w:color="auto"/>
              </w:divBdr>
            </w:div>
            <w:div w:id="390539914">
              <w:marLeft w:val="0"/>
              <w:marRight w:val="0"/>
              <w:marTop w:val="0"/>
              <w:marBottom w:val="0"/>
              <w:divBdr>
                <w:top w:val="none" w:sz="0" w:space="0" w:color="auto"/>
                <w:left w:val="none" w:sz="0" w:space="0" w:color="auto"/>
                <w:bottom w:val="none" w:sz="0" w:space="0" w:color="auto"/>
                <w:right w:val="none" w:sz="0" w:space="0" w:color="auto"/>
              </w:divBdr>
            </w:div>
            <w:div w:id="392319727">
              <w:marLeft w:val="0"/>
              <w:marRight w:val="0"/>
              <w:marTop w:val="0"/>
              <w:marBottom w:val="0"/>
              <w:divBdr>
                <w:top w:val="none" w:sz="0" w:space="0" w:color="auto"/>
                <w:left w:val="none" w:sz="0" w:space="0" w:color="auto"/>
                <w:bottom w:val="none" w:sz="0" w:space="0" w:color="auto"/>
                <w:right w:val="none" w:sz="0" w:space="0" w:color="auto"/>
              </w:divBdr>
            </w:div>
            <w:div w:id="394162778">
              <w:marLeft w:val="0"/>
              <w:marRight w:val="0"/>
              <w:marTop w:val="0"/>
              <w:marBottom w:val="0"/>
              <w:divBdr>
                <w:top w:val="none" w:sz="0" w:space="0" w:color="auto"/>
                <w:left w:val="none" w:sz="0" w:space="0" w:color="auto"/>
                <w:bottom w:val="none" w:sz="0" w:space="0" w:color="auto"/>
                <w:right w:val="none" w:sz="0" w:space="0" w:color="auto"/>
              </w:divBdr>
            </w:div>
            <w:div w:id="423039708">
              <w:marLeft w:val="0"/>
              <w:marRight w:val="0"/>
              <w:marTop w:val="0"/>
              <w:marBottom w:val="0"/>
              <w:divBdr>
                <w:top w:val="none" w:sz="0" w:space="0" w:color="auto"/>
                <w:left w:val="none" w:sz="0" w:space="0" w:color="auto"/>
                <w:bottom w:val="none" w:sz="0" w:space="0" w:color="auto"/>
                <w:right w:val="none" w:sz="0" w:space="0" w:color="auto"/>
              </w:divBdr>
            </w:div>
            <w:div w:id="448625687">
              <w:marLeft w:val="0"/>
              <w:marRight w:val="0"/>
              <w:marTop w:val="0"/>
              <w:marBottom w:val="0"/>
              <w:divBdr>
                <w:top w:val="none" w:sz="0" w:space="0" w:color="auto"/>
                <w:left w:val="none" w:sz="0" w:space="0" w:color="auto"/>
                <w:bottom w:val="none" w:sz="0" w:space="0" w:color="auto"/>
                <w:right w:val="none" w:sz="0" w:space="0" w:color="auto"/>
              </w:divBdr>
            </w:div>
            <w:div w:id="505176246">
              <w:marLeft w:val="0"/>
              <w:marRight w:val="0"/>
              <w:marTop w:val="0"/>
              <w:marBottom w:val="0"/>
              <w:divBdr>
                <w:top w:val="none" w:sz="0" w:space="0" w:color="auto"/>
                <w:left w:val="none" w:sz="0" w:space="0" w:color="auto"/>
                <w:bottom w:val="none" w:sz="0" w:space="0" w:color="auto"/>
                <w:right w:val="none" w:sz="0" w:space="0" w:color="auto"/>
              </w:divBdr>
            </w:div>
            <w:div w:id="526139030">
              <w:marLeft w:val="0"/>
              <w:marRight w:val="0"/>
              <w:marTop w:val="0"/>
              <w:marBottom w:val="0"/>
              <w:divBdr>
                <w:top w:val="none" w:sz="0" w:space="0" w:color="auto"/>
                <w:left w:val="none" w:sz="0" w:space="0" w:color="auto"/>
                <w:bottom w:val="none" w:sz="0" w:space="0" w:color="auto"/>
                <w:right w:val="none" w:sz="0" w:space="0" w:color="auto"/>
              </w:divBdr>
            </w:div>
            <w:div w:id="554048892">
              <w:marLeft w:val="0"/>
              <w:marRight w:val="0"/>
              <w:marTop w:val="0"/>
              <w:marBottom w:val="0"/>
              <w:divBdr>
                <w:top w:val="none" w:sz="0" w:space="0" w:color="auto"/>
                <w:left w:val="none" w:sz="0" w:space="0" w:color="auto"/>
                <w:bottom w:val="none" w:sz="0" w:space="0" w:color="auto"/>
                <w:right w:val="none" w:sz="0" w:space="0" w:color="auto"/>
              </w:divBdr>
            </w:div>
            <w:div w:id="609626260">
              <w:marLeft w:val="0"/>
              <w:marRight w:val="0"/>
              <w:marTop w:val="0"/>
              <w:marBottom w:val="0"/>
              <w:divBdr>
                <w:top w:val="none" w:sz="0" w:space="0" w:color="auto"/>
                <w:left w:val="none" w:sz="0" w:space="0" w:color="auto"/>
                <w:bottom w:val="none" w:sz="0" w:space="0" w:color="auto"/>
                <w:right w:val="none" w:sz="0" w:space="0" w:color="auto"/>
              </w:divBdr>
            </w:div>
            <w:div w:id="614557279">
              <w:marLeft w:val="0"/>
              <w:marRight w:val="0"/>
              <w:marTop w:val="0"/>
              <w:marBottom w:val="0"/>
              <w:divBdr>
                <w:top w:val="none" w:sz="0" w:space="0" w:color="auto"/>
                <w:left w:val="none" w:sz="0" w:space="0" w:color="auto"/>
                <w:bottom w:val="none" w:sz="0" w:space="0" w:color="auto"/>
                <w:right w:val="none" w:sz="0" w:space="0" w:color="auto"/>
              </w:divBdr>
            </w:div>
            <w:div w:id="629628192">
              <w:marLeft w:val="0"/>
              <w:marRight w:val="0"/>
              <w:marTop w:val="0"/>
              <w:marBottom w:val="0"/>
              <w:divBdr>
                <w:top w:val="none" w:sz="0" w:space="0" w:color="auto"/>
                <w:left w:val="none" w:sz="0" w:space="0" w:color="auto"/>
                <w:bottom w:val="none" w:sz="0" w:space="0" w:color="auto"/>
                <w:right w:val="none" w:sz="0" w:space="0" w:color="auto"/>
              </w:divBdr>
            </w:div>
            <w:div w:id="631710866">
              <w:marLeft w:val="0"/>
              <w:marRight w:val="0"/>
              <w:marTop w:val="0"/>
              <w:marBottom w:val="0"/>
              <w:divBdr>
                <w:top w:val="none" w:sz="0" w:space="0" w:color="auto"/>
                <w:left w:val="none" w:sz="0" w:space="0" w:color="auto"/>
                <w:bottom w:val="none" w:sz="0" w:space="0" w:color="auto"/>
                <w:right w:val="none" w:sz="0" w:space="0" w:color="auto"/>
              </w:divBdr>
            </w:div>
            <w:div w:id="696006138">
              <w:marLeft w:val="0"/>
              <w:marRight w:val="0"/>
              <w:marTop w:val="0"/>
              <w:marBottom w:val="0"/>
              <w:divBdr>
                <w:top w:val="none" w:sz="0" w:space="0" w:color="auto"/>
                <w:left w:val="none" w:sz="0" w:space="0" w:color="auto"/>
                <w:bottom w:val="none" w:sz="0" w:space="0" w:color="auto"/>
                <w:right w:val="none" w:sz="0" w:space="0" w:color="auto"/>
              </w:divBdr>
            </w:div>
            <w:div w:id="701904153">
              <w:marLeft w:val="0"/>
              <w:marRight w:val="0"/>
              <w:marTop w:val="0"/>
              <w:marBottom w:val="0"/>
              <w:divBdr>
                <w:top w:val="none" w:sz="0" w:space="0" w:color="auto"/>
                <w:left w:val="none" w:sz="0" w:space="0" w:color="auto"/>
                <w:bottom w:val="none" w:sz="0" w:space="0" w:color="auto"/>
                <w:right w:val="none" w:sz="0" w:space="0" w:color="auto"/>
              </w:divBdr>
            </w:div>
            <w:div w:id="743600333">
              <w:marLeft w:val="0"/>
              <w:marRight w:val="0"/>
              <w:marTop w:val="0"/>
              <w:marBottom w:val="0"/>
              <w:divBdr>
                <w:top w:val="none" w:sz="0" w:space="0" w:color="auto"/>
                <w:left w:val="none" w:sz="0" w:space="0" w:color="auto"/>
                <w:bottom w:val="none" w:sz="0" w:space="0" w:color="auto"/>
                <w:right w:val="none" w:sz="0" w:space="0" w:color="auto"/>
              </w:divBdr>
            </w:div>
            <w:div w:id="759570338">
              <w:marLeft w:val="0"/>
              <w:marRight w:val="0"/>
              <w:marTop w:val="0"/>
              <w:marBottom w:val="0"/>
              <w:divBdr>
                <w:top w:val="none" w:sz="0" w:space="0" w:color="auto"/>
                <w:left w:val="none" w:sz="0" w:space="0" w:color="auto"/>
                <w:bottom w:val="none" w:sz="0" w:space="0" w:color="auto"/>
                <w:right w:val="none" w:sz="0" w:space="0" w:color="auto"/>
              </w:divBdr>
            </w:div>
            <w:div w:id="761293725">
              <w:marLeft w:val="0"/>
              <w:marRight w:val="0"/>
              <w:marTop w:val="0"/>
              <w:marBottom w:val="0"/>
              <w:divBdr>
                <w:top w:val="none" w:sz="0" w:space="0" w:color="auto"/>
                <w:left w:val="none" w:sz="0" w:space="0" w:color="auto"/>
                <w:bottom w:val="none" w:sz="0" w:space="0" w:color="auto"/>
                <w:right w:val="none" w:sz="0" w:space="0" w:color="auto"/>
              </w:divBdr>
            </w:div>
            <w:div w:id="774445560">
              <w:marLeft w:val="0"/>
              <w:marRight w:val="0"/>
              <w:marTop w:val="0"/>
              <w:marBottom w:val="0"/>
              <w:divBdr>
                <w:top w:val="none" w:sz="0" w:space="0" w:color="auto"/>
                <w:left w:val="none" w:sz="0" w:space="0" w:color="auto"/>
                <w:bottom w:val="none" w:sz="0" w:space="0" w:color="auto"/>
                <w:right w:val="none" w:sz="0" w:space="0" w:color="auto"/>
              </w:divBdr>
            </w:div>
            <w:div w:id="780538491">
              <w:marLeft w:val="0"/>
              <w:marRight w:val="0"/>
              <w:marTop w:val="0"/>
              <w:marBottom w:val="0"/>
              <w:divBdr>
                <w:top w:val="none" w:sz="0" w:space="0" w:color="auto"/>
                <w:left w:val="none" w:sz="0" w:space="0" w:color="auto"/>
                <w:bottom w:val="none" w:sz="0" w:space="0" w:color="auto"/>
                <w:right w:val="none" w:sz="0" w:space="0" w:color="auto"/>
              </w:divBdr>
            </w:div>
            <w:div w:id="832376191">
              <w:marLeft w:val="0"/>
              <w:marRight w:val="0"/>
              <w:marTop w:val="0"/>
              <w:marBottom w:val="0"/>
              <w:divBdr>
                <w:top w:val="none" w:sz="0" w:space="0" w:color="auto"/>
                <w:left w:val="none" w:sz="0" w:space="0" w:color="auto"/>
                <w:bottom w:val="none" w:sz="0" w:space="0" w:color="auto"/>
                <w:right w:val="none" w:sz="0" w:space="0" w:color="auto"/>
              </w:divBdr>
            </w:div>
            <w:div w:id="879518240">
              <w:marLeft w:val="0"/>
              <w:marRight w:val="0"/>
              <w:marTop w:val="0"/>
              <w:marBottom w:val="0"/>
              <w:divBdr>
                <w:top w:val="none" w:sz="0" w:space="0" w:color="auto"/>
                <w:left w:val="none" w:sz="0" w:space="0" w:color="auto"/>
                <w:bottom w:val="none" w:sz="0" w:space="0" w:color="auto"/>
                <w:right w:val="none" w:sz="0" w:space="0" w:color="auto"/>
              </w:divBdr>
            </w:div>
            <w:div w:id="905647024">
              <w:marLeft w:val="0"/>
              <w:marRight w:val="0"/>
              <w:marTop w:val="0"/>
              <w:marBottom w:val="0"/>
              <w:divBdr>
                <w:top w:val="none" w:sz="0" w:space="0" w:color="auto"/>
                <w:left w:val="none" w:sz="0" w:space="0" w:color="auto"/>
                <w:bottom w:val="none" w:sz="0" w:space="0" w:color="auto"/>
                <w:right w:val="none" w:sz="0" w:space="0" w:color="auto"/>
              </w:divBdr>
            </w:div>
            <w:div w:id="907109212">
              <w:marLeft w:val="0"/>
              <w:marRight w:val="0"/>
              <w:marTop w:val="0"/>
              <w:marBottom w:val="0"/>
              <w:divBdr>
                <w:top w:val="none" w:sz="0" w:space="0" w:color="auto"/>
                <w:left w:val="none" w:sz="0" w:space="0" w:color="auto"/>
                <w:bottom w:val="none" w:sz="0" w:space="0" w:color="auto"/>
                <w:right w:val="none" w:sz="0" w:space="0" w:color="auto"/>
              </w:divBdr>
            </w:div>
            <w:div w:id="924653355">
              <w:marLeft w:val="0"/>
              <w:marRight w:val="0"/>
              <w:marTop w:val="0"/>
              <w:marBottom w:val="0"/>
              <w:divBdr>
                <w:top w:val="none" w:sz="0" w:space="0" w:color="auto"/>
                <w:left w:val="none" w:sz="0" w:space="0" w:color="auto"/>
                <w:bottom w:val="none" w:sz="0" w:space="0" w:color="auto"/>
                <w:right w:val="none" w:sz="0" w:space="0" w:color="auto"/>
              </w:divBdr>
            </w:div>
            <w:div w:id="946346829">
              <w:marLeft w:val="0"/>
              <w:marRight w:val="0"/>
              <w:marTop w:val="0"/>
              <w:marBottom w:val="0"/>
              <w:divBdr>
                <w:top w:val="none" w:sz="0" w:space="0" w:color="auto"/>
                <w:left w:val="none" w:sz="0" w:space="0" w:color="auto"/>
                <w:bottom w:val="none" w:sz="0" w:space="0" w:color="auto"/>
                <w:right w:val="none" w:sz="0" w:space="0" w:color="auto"/>
              </w:divBdr>
            </w:div>
            <w:div w:id="962080754">
              <w:marLeft w:val="0"/>
              <w:marRight w:val="0"/>
              <w:marTop w:val="0"/>
              <w:marBottom w:val="0"/>
              <w:divBdr>
                <w:top w:val="none" w:sz="0" w:space="0" w:color="auto"/>
                <w:left w:val="none" w:sz="0" w:space="0" w:color="auto"/>
                <w:bottom w:val="none" w:sz="0" w:space="0" w:color="auto"/>
                <w:right w:val="none" w:sz="0" w:space="0" w:color="auto"/>
              </w:divBdr>
            </w:div>
            <w:div w:id="968163628">
              <w:marLeft w:val="0"/>
              <w:marRight w:val="0"/>
              <w:marTop w:val="0"/>
              <w:marBottom w:val="0"/>
              <w:divBdr>
                <w:top w:val="none" w:sz="0" w:space="0" w:color="auto"/>
                <w:left w:val="none" w:sz="0" w:space="0" w:color="auto"/>
                <w:bottom w:val="none" w:sz="0" w:space="0" w:color="auto"/>
                <w:right w:val="none" w:sz="0" w:space="0" w:color="auto"/>
              </w:divBdr>
            </w:div>
            <w:div w:id="982277173">
              <w:marLeft w:val="0"/>
              <w:marRight w:val="0"/>
              <w:marTop w:val="0"/>
              <w:marBottom w:val="0"/>
              <w:divBdr>
                <w:top w:val="none" w:sz="0" w:space="0" w:color="auto"/>
                <w:left w:val="none" w:sz="0" w:space="0" w:color="auto"/>
                <w:bottom w:val="none" w:sz="0" w:space="0" w:color="auto"/>
                <w:right w:val="none" w:sz="0" w:space="0" w:color="auto"/>
              </w:divBdr>
            </w:div>
            <w:div w:id="992222788">
              <w:marLeft w:val="0"/>
              <w:marRight w:val="0"/>
              <w:marTop w:val="0"/>
              <w:marBottom w:val="0"/>
              <w:divBdr>
                <w:top w:val="none" w:sz="0" w:space="0" w:color="auto"/>
                <w:left w:val="none" w:sz="0" w:space="0" w:color="auto"/>
                <w:bottom w:val="none" w:sz="0" w:space="0" w:color="auto"/>
                <w:right w:val="none" w:sz="0" w:space="0" w:color="auto"/>
              </w:divBdr>
            </w:div>
            <w:div w:id="997734491">
              <w:marLeft w:val="0"/>
              <w:marRight w:val="0"/>
              <w:marTop w:val="0"/>
              <w:marBottom w:val="0"/>
              <w:divBdr>
                <w:top w:val="none" w:sz="0" w:space="0" w:color="auto"/>
                <w:left w:val="none" w:sz="0" w:space="0" w:color="auto"/>
                <w:bottom w:val="none" w:sz="0" w:space="0" w:color="auto"/>
                <w:right w:val="none" w:sz="0" w:space="0" w:color="auto"/>
              </w:divBdr>
            </w:div>
            <w:div w:id="999388559">
              <w:marLeft w:val="0"/>
              <w:marRight w:val="0"/>
              <w:marTop w:val="0"/>
              <w:marBottom w:val="0"/>
              <w:divBdr>
                <w:top w:val="none" w:sz="0" w:space="0" w:color="auto"/>
                <w:left w:val="none" w:sz="0" w:space="0" w:color="auto"/>
                <w:bottom w:val="none" w:sz="0" w:space="0" w:color="auto"/>
                <w:right w:val="none" w:sz="0" w:space="0" w:color="auto"/>
              </w:divBdr>
            </w:div>
            <w:div w:id="1034575319">
              <w:marLeft w:val="0"/>
              <w:marRight w:val="0"/>
              <w:marTop w:val="0"/>
              <w:marBottom w:val="0"/>
              <w:divBdr>
                <w:top w:val="none" w:sz="0" w:space="0" w:color="auto"/>
                <w:left w:val="none" w:sz="0" w:space="0" w:color="auto"/>
                <w:bottom w:val="none" w:sz="0" w:space="0" w:color="auto"/>
                <w:right w:val="none" w:sz="0" w:space="0" w:color="auto"/>
              </w:divBdr>
            </w:div>
            <w:div w:id="1050810053">
              <w:marLeft w:val="0"/>
              <w:marRight w:val="0"/>
              <w:marTop w:val="0"/>
              <w:marBottom w:val="0"/>
              <w:divBdr>
                <w:top w:val="none" w:sz="0" w:space="0" w:color="auto"/>
                <w:left w:val="none" w:sz="0" w:space="0" w:color="auto"/>
                <w:bottom w:val="none" w:sz="0" w:space="0" w:color="auto"/>
                <w:right w:val="none" w:sz="0" w:space="0" w:color="auto"/>
              </w:divBdr>
            </w:div>
            <w:div w:id="1085032215">
              <w:marLeft w:val="0"/>
              <w:marRight w:val="0"/>
              <w:marTop w:val="0"/>
              <w:marBottom w:val="0"/>
              <w:divBdr>
                <w:top w:val="none" w:sz="0" w:space="0" w:color="auto"/>
                <w:left w:val="none" w:sz="0" w:space="0" w:color="auto"/>
                <w:bottom w:val="none" w:sz="0" w:space="0" w:color="auto"/>
                <w:right w:val="none" w:sz="0" w:space="0" w:color="auto"/>
              </w:divBdr>
            </w:div>
            <w:div w:id="1091975905">
              <w:marLeft w:val="0"/>
              <w:marRight w:val="0"/>
              <w:marTop w:val="0"/>
              <w:marBottom w:val="0"/>
              <w:divBdr>
                <w:top w:val="none" w:sz="0" w:space="0" w:color="auto"/>
                <w:left w:val="none" w:sz="0" w:space="0" w:color="auto"/>
                <w:bottom w:val="none" w:sz="0" w:space="0" w:color="auto"/>
                <w:right w:val="none" w:sz="0" w:space="0" w:color="auto"/>
              </w:divBdr>
            </w:div>
            <w:div w:id="1134955175">
              <w:marLeft w:val="0"/>
              <w:marRight w:val="0"/>
              <w:marTop w:val="0"/>
              <w:marBottom w:val="0"/>
              <w:divBdr>
                <w:top w:val="none" w:sz="0" w:space="0" w:color="auto"/>
                <w:left w:val="none" w:sz="0" w:space="0" w:color="auto"/>
                <w:bottom w:val="none" w:sz="0" w:space="0" w:color="auto"/>
                <w:right w:val="none" w:sz="0" w:space="0" w:color="auto"/>
              </w:divBdr>
            </w:div>
            <w:div w:id="1154029113">
              <w:marLeft w:val="0"/>
              <w:marRight w:val="0"/>
              <w:marTop w:val="0"/>
              <w:marBottom w:val="0"/>
              <w:divBdr>
                <w:top w:val="none" w:sz="0" w:space="0" w:color="auto"/>
                <w:left w:val="none" w:sz="0" w:space="0" w:color="auto"/>
                <w:bottom w:val="none" w:sz="0" w:space="0" w:color="auto"/>
                <w:right w:val="none" w:sz="0" w:space="0" w:color="auto"/>
              </w:divBdr>
            </w:div>
            <w:div w:id="1196576785">
              <w:marLeft w:val="0"/>
              <w:marRight w:val="0"/>
              <w:marTop w:val="0"/>
              <w:marBottom w:val="0"/>
              <w:divBdr>
                <w:top w:val="none" w:sz="0" w:space="0" w:color="auto"/>
                <w:left w:val="none" w:sz="0" w:space="0" w:color="auto"/>
                <w:bottom w:val="none" w:sz="0" w:space="0" w:color="auto"/>
                <w:right w:val="none" w:sz="0" w:space="0" w:color="auto"/>
              </w:divBdr>
            </w:div>
            <w:div w:id="1216625774">
              <w:marLeft w:val="0"/>
              <w:marRight w:val="0"/>
              <w:marTop w:val="0"/>
              <w:marBottom w:val="0"/>
              <w:divBdr>
                <w:top w:val="none" w:sz="0" w:space="0" w:color="auto"/>
                <w:left w:val="none" w:sz="0" w:space="0" w:color="auto"/>
                <w:bottom w:val="none" w:sz="0" w:space="0" w:color="auto"/>
                <w:right w:val="none" w:sz="0" w:space="0" w:color="auto"/>
              </w:divBdr>
            </w:div>
            <w:div w:id="1268460642">
              <w:marLeft w:val="0"/>
              <w:marRight w:val="0"/>
              <w:marTop w:val="0"/>
              <w:marBottom w:val="0"/>
              <w:divBdr>
                <w:top w:val="none" w:sz="0" w:space="0" w:color="auto"/>
                <w:left w:val="none" w:sz="0" w:space="0" w:color="auto"/>
                <w:bottom w:val="none" w:sz="0" w:space="0" w:color="auto"/>
                <w:right w:val="none" w:sz="0" w:space="0" w:color="auto"/>
              </w:divBdr>
            </w:div>
            <w:div w:id="1273779422">
              <w:marLeft w:val="0"/>
              <w:marRight w:val="0"/>
              <w:marTop w:val="0"/>
              <w:marBottom w:val="0"/>
              <w:divBdr>
                <w:top w:val="none" w:sz="0" w:space="0" w:color="auto"/>
                <w:left w:val="none" w:sz="0" w:space="0" w:color="auto"/>
                <w:bottom w:val="none" w:sz="0" w:space="0" w:color="auto"/>
                <w:right w:val="none" w:sz="0" w:space="0" w:color="auto"/>
              </w:divBdr>
            </w:div>
            <w:div w:id="1277980548">
              <w:marLeft w:val="0"/>
              <w:marRight w:val="0"/>
              <w:marTop w:val="0"/>
              <w:marBottom w:val="0"/>
              <w:divBdr>
                <w:top w:val="none" w:sz="0" w:space="0" w:color="auto"/>
                <w:left w:val="none" w:sz="0" w:space="0" w:color="auto"/>
                <w:bottom w:val="none" w:sz="0" w:space="0" w:color="auto"/>
                <w:right w:val="none" w:sz="0" w:space="0" w:color="auto"/>
              </w:divBdr>
            </w:div>
            <w:div w:id="1430851882">
              <w:marLeft w:val="0"/>
              <w:marRight w:val="0"/>
              <w:marTop w:val="0"/>
              <w:marBottom w:val="0"/>
              <w:divBdr>
                <w:top w:val="none" w:sz="0" w:space="0" w:color="auto"/>
                <w:left w:val="none" w:sz="0" w:space="0" w:color="auto"/>
                <w:bottom w:val="none" w:sz="0" w:space="0" w:color="auto"/>
                <w:right w:val="none" w:sz="0" w:space="0" w:color="auto"/>
              </w:divBdr>
            </w:div>
            <w:div w:id="1436438096">
              <w:marLeft w:val="0"/>
              <w:marRight w:val="0"/>
              <w:marTop w:val="0"/>
              <w:marBottom w:val="0"/>
              <w:divBdr>
                <w:top w:val="none" w:sz="0" w:space="0" w:color="auto"/>
                <w:left w:val="none" w:sz="0" w:space="0" w:color="auto"/>
                <w:bottom w:val="none" w:sz="0" w:space="0" w:color="auto"/>
                <w:right w:val="none" w:sz="0" w:space="0" w:color="auto"/>
              </w:divBdr>
            </w:div>
            <w:div w:id="1441485191">
              <w:marLeft w:val="0"/>
              <w:marRight w:val="0"/>
              <w:marTop w:val="0"/>
              <w:marBottom w:val="0"/>
              <w:divBdr>
                <w:top w:val="none" w:sz="0" w:space="0" w:color="auto"/>
                <w:left w:val="none" w:sz="0" w:space="0" w:color="auto"/>
                <w:bottom w:val="none" w:sz="0" w:space="0" w:color="auto"/>
                <w:right w:val="none" w:sz="0" w:space="0" w:color="auto"/>
              </w:divBdr>
            </w:div>
            <w:div w:id="1446541102">
              <w:marLeft w:val="0"/>
              <w:marRight w:val="0"/>
              <w:marTop w:val="0"/>
              <w:marBottom w:val="0"/>
              <w:divBdr>
                <w:top w:val="none" w:sz="0" w:space="0" w:color="auto"/>
                <w:left w:val="none" w:sz="0" w:space="0" w:color="auto"/>
                <w:bottom w:val="none" w:sz="0" w:space="0" w:color="auto"/>
                <w:right w:val="none" w:sz="0" w:space="0" w:color="auto"/>
              </w:divBdr>
            </w:div>
            <w:div w:id="1451436981">
              <w:marLeft w:val="0"/>
              <w:marRight w:val="0"/>
              <w:marTop w:val="0"/>
              <w:marBottom w:val="0"/>
              <w:divBdr>
                <w:top w:val="none" w:sz="0" w:space="0" w:color="auto"/>
                <w:left w:val="none" w:sz="0" w:space="0" w:color="auto"/>
                <w:bottom w:val="none" w:sz="0" w:space="0" w:color="auto"/>
                <w:right w:val="none" w:sz="0" w:space="0" w:color="auto"/>
              </w:divBdr>
            </w:div>
            <w:div w:id="1526480706">
              <w:marLeft w:val="0"/>
              <w:marRight w:val="0"/>
              <w:marTop w:val="0"/>
              <w:marBottom w:val="0"/>
              <w:divBdr>
                <w:top w:val="none" w:sz="0" w:space="0" w:color="auto"/>
                <w:left w:val="none" w:sz="0" w:space="0" w:color="auto"/>
                <w:bottom w:val="none" w:sz="0" w:space="0" w:color="auto"/>
                <w:right w:val="none" w:sz="0" w:space="0" w:color="auto"/>
              </w:divBdr>
            </w:div>
            <w:div w:id="1541093263">
              <w:marLeft w:val="0"/>
              <w:marRight w:val="0"/>
              <w:marTop w:val="0"/>
              <w:marBottom w:val="0"/>
              <w:divBdr>
                <w:top w:val="none" w:sz="0" w:space="0" w:color="auto"/>
                <w:left w:val="none" w:sz="0" w:space="0" w:color="auto"/>
                <w:bottom w:val="none" w:sz="0" w:space="0" w:color="auto"/>
                <w:right w:val="none" w:sz="0" w:space="0" w:color="auto"/>
              </w:divBdr>
            </w:div>
            <w:div w:id="1547908918">
              <w:marLeft w:val="0"/>
              <w:marRight w:val="0"/>
              <w:marTop w:val="0"/>
              <w:marBottom w:val="0"/>
              <w:divBdr>
                <w:top w:val="none" w:sz="0" w:space="0" w:color="auto"/>
                <w:left w:val="none" w:sz="0" w:space="0" w:color="auto"/>
                <w:bottom w:val="none" w:sz="0" w:space="0" w:color="auto"/>
                <w:right w:val="none" w:sz="0" w:space="0" w:color="auto"/>
              </w:divBdr>
            </w:div>
            <w:div w:id="1561595694">
              <w:marLeft w:val="0"/>
              <w:marRight w:val="0"/>
              <w:marTop w:val="0"/>
              <w:marBottom w:val="0"/>
              <w:divBdr>
                <w:top w:val="none" w:sz="0" w:space="0" w:color="auto"/>
                <w:left w:val="none" w:sz="0" w:space="0" w:color="auto"/>
                <w:bottom w:val="none" w:sz="0" w:space="0" w:color="auto"/>
                <w:right w:val="none" w:sz="0" w:space="0" w:color="auto"/>
              </w:divBdr>
            </w:div>
            <w:div w:id="1580017578">
              <w:marLeft w:val="0"/>
              <w:marRight w:val="0"/>
              <w:marTop w:val="0"/>
              <w:marBottom w:val="0"/>
              <w:divBdr>
                <w:top w:val="none" w:sz="0" w:space="0" w:color="auto"/>
                <w:left w:val="none" w:sz="0" w:space="0" w:color="auto"/>
                <w:bottom w:val="none" w:sz="0" w:space="0" w:color="auto"/>
                <w:right w:val="none" w:sz="0" w:space="0" w:color="auto"/>
              </w:divBdr>
            </w:div>
            <w:div w:id="1593128807">
              <w:marLeft w:val="0"/>
              <w:marRight w:val="0"/>
              <w:marTop w:val="0"/>
              <w:marBottom w:val="0"/>
              <w:divBdr>
                <w:top w:val="none" w:sz="0" w:space="0" w:color="auto"/>
                <w:left w:val="none" w:sz="0" w:space="0" w:color="auto"/>
                <w:bottom w:val="none" w:sz="0" w:space="0" w:color="auto"/>
                <w:right w:val="none" w:sz="0" w:space="0" w:color="auto"/>
              </w:divBdr>
            </w:div>
            <w:div w:id="1595045366">
              <w:marLeft w:val="0"/>
              <w:marRight w:val="0"/>
              <w:marTop w:val="0"/>
              <w:marBottom w:val="0"/>
              <w:divBdr>
                <w:top w:val="none" w:sz="0" w:space="0" w:color="auto"/>
                <w:left w:val="none" w:sz="0" w:space="0" w:color="auto"/>
                <w:bottom w:val="none" w:sz="0" w:space="0" w:color="auto"/>
                <w:right w:val="none" w:sz="0" w:space="0" w:color="auto"/>
              </w:divBdr>
            </w:div>
            <w:div w:id="1618565051">
              <w:marLeft w:val="0"/>
              <w:marRight w:val="0"/>
              <w:marTop w:val="0"/>
              <w:marBottom w:val="0"/>
              <w:divBdr>
                <w:top w:val="none" w:sz="0" w:space="0" w:color="auto"/>
                <w:left w:val="none" w:sz="0" w:space="0" w:color="auto"/>
                <w:bottom w:val="none" w:sz="0" w:space="0" w:color="auto"/>
                <w:right w:val="none" w:sz="0" w:space="0" w:color="auto"/>
              </w:divBdr>
            </w:div>
            <w:div w:id="1643926773">
              <w:marLeft w:val="0"/>
              <w:marRight w:val="0"/>
              <w:marTop w:val="0"/>
              <w:marBottom w:val="0"/>
              <w:divBdr>
                <w:top w:val="none" w:sz="0" w:space="0" w:color="auto"/>
                <w:left w:val="none" w:sz="0" w:space="0" w:color="auto"/>
                <w:bottom w:val="none" w:sz="0" w:space="0" w:color="auto"/>
                <w:right w:val="none" w:sz="0" w:space="0" w:color="auto"/>
              </w:divBdr>
            </w:div>
            <w:div w:id="1661813465">
              <w:marLeft w:val="0"/>
              <w:marRight w:val="0"/>
              <w:marTop w:val="0"/>
              <w:marBottom w:val="0"/>
              <w:divBdr>
                <w:top w:val="none" w:sz="0" w:space="0" w:color="auto"/>
                <w:left w:val="none" w:sz="0" w:space="0" w:color="auto"/>
                <w:bottom w:val="none" w:sz="0" w:space="0" w:color="auto"/>
                <w:right w:val="none" w:sz="0" w:space="0" w:color="auto"/>
              </w:divBdr>
            </w:div>
            <w:div w:id="1673992741">
              <w:marLeft w:val="0"/>
              <w:marRight w:val="0"/>
              <w:marTop w:val="0"/>
              <w:marBottom w:val="0"/>
              <w:divBdr>
                <w:top w:val="none" w:sz="0" w:space="0" w:color="auto"/>
                <w:left w:val="none" w:sz="0" w:space="0" w:color="auto"/>
                <w:bottom w:val="none" w:sz="0" w:space="0" w:color="auto"/>
                <w:right w:val="none" w:sz="0" w:space="0" w:color="auto"/>
              </w:divBdr>
            </w:div>
            <w:div w:id="1683706748">
              <w:marLeft w:val="0"/>
              <w:marRight w:val="0"/>
              <w:marTop w:val="0"/>
              <w:marBottom w:val="0"/>
              <w:divBdr>
                <w:top w:val="none" w:sz="0" w:space="0" w:color="auto"/>
                <w:left w:val="none" w:sz="0" w:space="0" w:color="auto"/>
                <w:bottom w:val="none" w:sz="0" w:space="0" w:color="auto"/>
                <w:right w:val="none" w:sz="0" w:space="0" w:color="auto"/>
              </w:divBdr>
            </w:div>
            <w:div w:id="1732190849">
              <w:marLeft w:val="0"/>
              <w:marRight w:val="0"/>
              <w:marTop w:val="0"/>
              <w:marBottom w:val="0"/>
              <w:divBdr>
                <w:top w:val="none" w:sz="0" w:space="0" w:color="auto"/>
                <w:left w:val="none" w:sz="0" w:space="0" w:color="auto"/>
                <w:bottom w:val="none" w:sz="0" w:space="0" w:color="auto"/>
                <w:right w:val="none" w:sz="0" w:space="0" w:color="auto"/>
              </w:divBdr>
            </w:div>
            <w:div w:id="1751268151">
              <w:marLeft w:val="0"/>
              <w:marRight w:val="0"/>
              <w:marTop w:val="0"/>
              <w:marBottom w:val="0"/>
              <w:divBdr>
                <w:top w:val="none" w:sz="0" w:space="0" w:color="auto"/>
                <w:left w:val="none" w:sz="0" w:space="0" w:color="auto"/>
                <w:bottom w:val="none" w:sz="0" w:space="0" w:color="auto"/>
                <w:right w:val="none" w:sz="0" w:space="0" w:color="auto"/>
              </w:divBdr>
            </w:div>
            <w:div w:id="1777363805">
              <w:marLeft w:val="0"/>
              <w:marRight w:val="0"/>
              <w:marTop w:val="0"/>
              <w:marBottom w:val="0"/>
              <w:divBdr>
                <w:top w:val="none" w:sz="0" w:space="0" w:color="auto"/>
                <w:left w:val="none" w:sz="0" w:space="0" w:color="auto"/>
                <w:bottom w:val="none" w:sz="0" w:space="0" w:color="auto"/>
                <w:right w:val="none" w:sz="0" w:space="0" w:color="auto"/>
              </w:divBdr>
            </w:div>
            <w:div w:id="1793327812">
              <w:marLeft w:val="0"/>
              <w:marRight w:val="0"/>
              <w:marTop w:val="0"/>
              <w:marBottom w:val="0"/>
              <w:divBdr>
                <w:top w:val="none" w:sz="0" w:space="0" w:color="auto"/>
                <w:left w:val="none" w:sz="0" w:space="0" w:color="auto"/>
                <w:bottom w:val="none" w:sz="0" w:space="0" w:color="auto"/>
                <w:right w:val="none" w:sz="0" w:space="0" w:color="auto"/>
              </w:divBdr>
            </w:div>
            <w:div w:id="1817184392">
              <w:marLeft w:val="0"/>
              <w:marRight w:val="0"/>
              <w:marTop w:val="0"/>
              <w:marBottom w:val="0"/>
              <w:divBdr>
                <w:top w:val="none" w:sz="0" w:space="0" w:color="auto"/>
                <w:left w:val="none" w:sz="0" w:space="0" w:color="auto"/>
                <w:bottom w:val="none" w:sz="0" w:space="0" w:color="auto"/>
                <w:right w:val="none" w:sz="0" w:space="0" w:color="auto"/>
              </w:divBdr>
            </w:div>
            <w:div w:id="1851871407">
              <w:marLeft w:val="0"/>
              <w:marRight w:val="0"/>
              <w:marTop w:val="0"/>
              <w:marBottom w:val="0"/>
              <w:divBdr>
                <w:top w:val="none" w:sz="0" w:space="0" w:color="auto"/>
                <w:left w:val="none" w:sz="0" w:space="0" w:color="auto"/>
                <w:bottom w:val="none" w:sz="0" w:space="0" w:color="auto"/>
                <w:right w:val="none" w:sz="0" w:space="0" w:color="auto"/>
              </w:divBdr>
            </w:div>
            <w:div w:id="1926841755">
              <w:marLeft w:val="0"/>
              <w:marRight w:val="0"/>
              <w:marTop w:val="0"/>
              <w:marBottom w:val="0"/>
              <w:divBdr>
                <w:top w:val="none" w:sz="0" w:space="0" w:color="auto"/>
                <w:left w:val="none" w:sz="0" w:space="0" w:color="auto"/>
                <w:bottom w:val="none" w:sz="0" w:space="0" w:color="auto"/>
                <w:right w:val="none" w:sz="0" w:space="0" w:color="auto"/>
              </w:divBdr>
            </w:div>
            <w:div w:id="1939942694">
              <w:marLeft w:val="0"/>
              <w:marRight w:val="0"/>
              <w:marTop w:val="0"/>
              <w:marBottom w:val="0"/>
              <w:divBdr>
                <w:top w:val="none" w:sz="0" w:space="0" w:color="auto"/>
                <w:left w:val="none" w:sz="0" w:space="0" w:color="auto"/>
                <w:bottom w:val="none" w:sz="0" w:space="0" w:color="auto"/>
                <w:right w:val="none" w:sz="0" w:space="0" w:color="auto"/>
              </w:divBdr>
            </w:div>
            <w:div w:id="1957639195">
              <w:marLeft w:val="0"/>
              <w:marRight w:val="0"/>
              <w:marTop w:val="0"/>
              <w:marBottom w:val="0"/>
              <w:divBdr>
                <w:top w:val="none" w:sz="0" w:space="0" w:color="auto"/>
                <w:left w:val="none" w:sz="0" w:space="0" w:color="auto"/>
                <w:bottom w:val="none" w:sz="0" w:space="0" w:color="auto"/>
                <w:right w:val="none" w:sz="0" w:space="0" w:color="auto"/>
              </w:divBdr>
            </w:div>
            <w:div w:id="2013604438">
              <w:marLeft w:val="0"/>
              <w:marRight w:val="0"/>
              <w:marTop w:val="0"/>
              <w:marBottom w:val="0"/>
              <w:divBdr>
                <w:top w:val="none" w:sz="0" w:space="0" w:color="auto"/>
                <w:left w:val="none" w:sz="0" w:space="0" w:color="auto"/>
                <w:bottom w:val="none" w:sz="0" w:space="0" w:color="auto"/>
                <w:right w:val="none" w:sz="0" w:space="0" w:color="auto"/>
              </w:divBdr>
            </w:div>
            <w:div w:id="2051606464">
              <w:marLeft w:val="0"/>
              <w:marRight w:val="0"/>
              <w:marTop w:val="0"/>
              <w:marBottom w:val="0"/>
              <w:divBdr>
                <w:top w:val="none" w:sz="0" w:space="0" w:color="auto"/>
                <w:left w:val="none" w:sz="0" w:space="0" w:color="auto"/>
                <w:bottom w:val="none" w:sz="0" w:space="0" w:color="auto"/>
                <w:right w:val="none" w:sz="0" w:space="0" w:color="auto"/>
              </w:divBdr>
            </w:div>
            <w:div w:id="2063866336">
              <w:marLeft w:val="0"/>
              <w:marRight w:val="0"/>
              <w:marTop w:val="0"/>
              <w:marBottom w:val="0"/>
              <w:divBdr>
                <w:top w:val="none" w:sz="0" w:space="0" w:color="auto"/>
                <w:left w:val="none" w:sz="0" w:space="0" w:color="auto"/>
                <w:bottom w:val="none" w:sz="0" w:space="0" w:color="auto"/>
                <w:right w:val="none" w:sz="0" w:space="0" w:color="auto"/>
              </w:divBdr>
            </w:div>
            <w:div w:id="2070683659">
              <w:marLeft w:val="0"/>
              <w:marRight w:val="0"/>
              <w:marTop w:val="0"/>
              <w:marBottom w:val="0"/>
              <w:divBdr>
                <w:top w:val="none" w:sz="0" w:space="0" w:color="auto"/>
                <w:left w:val="none" w:sz="0" w:space="0" w:color="auto"/>
                <w:bottom w:val="none" w:sz="0" w:space="0" w:color="auto"/>
                <w:right w:val="none" w:sz="0" w:space="0" w:color="auto"/>
              </w:divBdr>
            </w:div>
            <w:div w:id="21172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0001">
      <w:bodyDiv w:val="1"/>
      <w:marLeft w:val="0"/>
      <w:marRight w:val="0"/>
      <w:marTop w:val="0"/>
      <w:marBottom w:val="0"/>
      <w:divBdr>
        <w:top w:val="none" w:sz="0" w:space="0" w:color="auto"/>
        <w:left w:val="none" w:sz="0" w:space="0" w:color="auto"/>
        <w:bottom w:val="none" w:sz="0" w:space="0" w:color="auto"/>
        <w:right w:val="none" w:sz="0" w:space="0" w:color="auto"/>
      </w:divBdr>
    </w:div>
    <w:div w:id="276911712">
      <w:bodyDiv w:val="1"/>
      <w:marLeft w:val="0"/>
      <w:marRight w:val="0"/>
      <w:marTop w:val="0"/>
      <w:marBottom w:val="0"/>
      <w:divBdr>
        <w:top w:val="none" w:sz="0" w:space="0" w:color="auto"/>
        <w:left w:val="none" w:sz="0" w:space="0" w:color="auto"/>
        <w:bottom w:val="none" w:sz="0" w:space="0" w:color="auto"/>
        <w:right w:val="none" w:sz="0" w:space="0" w:color="auto"/>
      </w:divBdr>
      <w:divsChild>
        <w:div w:id="377358720">
          <w:marLeft w:val="0"/>
          <w:marRight w:val="0"/>
          <w:marTop w:val="0"/>
          <w:marBottom w:val="0"/>
          <w:divBdr>
            <w:top w:val="none" w:sz="0" w:space="0" w:color="auto"/>
            <w:left w:val="none" w:sz="0" w:space="0" w:color="auto"/>
            <w:bottom w:val="none" w:sz="0" w:space="0" w:color="auto"/>
            <w:right w:val="none" w:sz="0" w:space="0" w:color="auto"/>
          </w:divBdr>
          <w:divsChild>
            <w:div w:id="293802489">
              <w:marLeft w:val="0"/>
              <w:marRight w:val="0"/>
              <w:marTop w:val="0"/>
              <w:marBottom w:val="0"/>
              <w:divBdr>
                <w:top w:val="none" w:sz="0" w:space="0" w:color="auto"/>
                <w:left w:val="none" w:sz="0" w:space="0" w:color="auto"/>
                <w:bottom w:val="none" w:sz="0" w:space="0" w:color="auto"/>
                <w:right w:val="none" w:sz="0" w:space="0" w:color="auto"/>
              </w:divBdr>
            </w:div>
            <w:div w:id="317731175">
              <w:marLeft w:val="0"/>
              <w:marRight w:val="0"/>
              <w:marTop w:val="0"/>
              <w:marBottom w:val="0"/>
              <w:divBdr>
                <w:top w:val="none" w:sz="0" w:space="0" w:color="auto"/>
                <w:left w:val="none" w:sz="0" w:space="0" w:color="auto"/>
                <w:bottom w:val="none" w:sz="0" w:space="0" w:color="auto"/>
                <w:right w:val="none" w:sz="0" w:space="0" w:color="auto"/>
              </w:divBdr>
            </w:div>
            <w:div w:id="998772441">
              <w:marLeft w:val="0"/>
              <w:marRight w:val="0"/>
              <w:marTop w:val="0"/>
              <w:marBottom w:val="0"/>
              <w:divBdr>
                <w:top w:val="none" w:sz="0" w:space="0" w:color="auto"/>
                <w:left w:val="none" w:sz="0" w:space="0" w:color="auto"/>
                <w:bottom w:val="none" w:sz="0" w:space="0" w:color="auto"/>
                <w:right w:val="none" w:sz="0" w:space="0" w:color="auto"/>
              </w:divBdr>
            </w:div>
            <w:div w:id="126152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84269">
      <w:bodyDiv w:val="1"/>
      <w:marLeft w:val="0"/>
      <w:marRight w:val="0"/>
      <w:marTop w:val="0"/>
      <w:marBottom w:val="0"/>
      <w:divBdr>
        <w:top w:val="none" w:sz="0" w:space="0" w:color="auto"/>
        <w:left w:val="none" w:sz="0" w:space="0" w:color="auto"/>
        <w:bottom w:val="none" w:sz="0" w:space="0" w:color="auto"/>
        <w:right w:val="none" w:sz="0" w:space="0" w:color="auto"/>
      </w:divBdr>
      <w:divsChild>
        <w:div w:id="1153833766">
          <w:marLeft w:val="0"/>
          <w:marRight w:val="0"/>
          <w:marTop w:val="0"/>
          <w:marBottom w:val="0"/>
          <w:divBdr>
            <w:top w:val="none" w:sz="0" w:space="0" w:color="auto"/>
            <w:left w:val="none" w:sz="0" w:space="0" w:color="auto"/>
            <w:bottom w:val="none" w:sz="0" w:space="0" w:color="auto"/>
            <w:right w:val="none" w:sz="0" w:space="0" w:color="auto"/>
          </w:divBdr>
          <w:divsChild>
            <w:div w:id="95250348">
              <w:marLeft w:val="0"/>
              <w:marRight w:val="0"/>
              <w:marTop w:val="0"/>
              <w:marBottom w:val="0"/>
              <w:divBdr>
                <w:top w:val="none" w:sz="0" w:space="0" w:color="auto"/>
                <w:left w:val="none" w:sz="0" w:space="0" w:color="auto"/>
                <w:bottom w:val="none" w:sz="0" w:space="0" w:color="auto"/>
                <w:right w:val="none" w:sz="0" w:space="0" w:color="auto"/>
              </w:divBdr>
            </w:div>
            <w:div w:id="140779390">
              <w:marLeft w:val="0"/>
              <w:marRight w:val="0"/>
              <w:marTop w:val="0"/>
              <w:marBottom w:val="0"/>
              <w:divBdr>
                <w:top w:val="none" w:sz="0" w:space="0" w:color="auto"/>
                <w:left w:val="none" w:sz="0" w:space="0" w:color="auto"/>
                <w:bottom w:val="none" w:sz="0" w:space="0" w:color="auto"/>
                <w:right w:val="none" w:sz="0" w:space="0" w:color="auto"/>
              </w:divBdr>
            </w:div>
            <w:div w:id="200094254">
              <w:marLeft w:val="0"/>
              <w:marRight w:val="0"/>
              <w:marTop w:val="0"/>
              <w:marBottom w:val="0"/>
              <w:divBdr>
                <w:top w:val="none" w:sz="0" w:space="0" w:color="auto"/>
                <w:left w:val="none" w:sz="0" w:space="0" w:color="auto"/>
                <w:bottom w:val="none" w:sz="0" w:space="0" w:color="auto"/>
                <w:right w:val="none" w:sz="0" w:space="0" w:color="auto"/>
              </w:divBdr>
            </w:div>
            <w:div w:id="238176827">
              <w:marLeft w:val="0"/>
              <w:marRight w:val="0"/>
              <w:marTop w:val="0"/>
              <w:marBottom w:val="0"/>
              <w:divBdr>
                <w:top w:val="none" w:sz="0" w:space="0" w:color="auto"/>
                <w:left w:val="none" w:sz="0" w:space="0" w:color="auto"/>
                <w:bottom w:val="none" w:sz="0" w:space="0" w:color="auto"/>
                <w:right w:val="none" w:sz="0" w:space="0" w:color="auto"/>
              </w:divBdr>
            </w:div>
            <w:div w:id="247036030">
              <w:marLeft w:val="0"/>
              <w:marRight w:val="0"/>
              <w:marTop w:val="0"/>
              <w:marBottom w:val="0"/>
              <w:divBdr>
                <w:top w:val="none" w:sz="0" w:space="0" w:color="auto"/>
                <w:left w:val="none" w:sz="0" w:space="0" w:color="auto"/>
                <w:bottom w:val="none" w:sz="0" w:space="0" w:color="auto"/>
                <w:right w:val="none" w:sz="0" w:space="0" w:color="auto"/>
              </w:divBdr>
            </w:div>
            <w:div w:id="300312752">
              <w:marLeft w:val="0"/>
              <w:marRight w:val="0"/>
              <w:marTop w:val="0"/>
              <w:marBottom w:val="0"/>
              <w:divBdr>
                <w:top w:val="none" w:sz="0" w:space="0" w:color="auto"/>
                <w:left w:val="none" w:sz="0" w:space="0" w:color="auto"/>
                <w:bottom w:val="none" w:sz="0" w:space="0" w:color="auto"/>
                <w:right w:val="none" w:sz="0" w:space="0" w:color="auto"/>
              </w:divBdr>
            </w:div>
            <w:div w:id="368145775">
              <w:marLeft w:val="0"/>
              <w:marRight w:val="0"/>
              <w:marTop w:val="0"/>
              <w:marBottom w:val="0"/>
              <w:divBdr>
                <w:top w:val="none" w:sz="0" w:space="0" w:color="auto"/>
                <w:left w:val="none" w:sz="0" w:space="0" w:color="auto"/>
                <w:bottom w:val="none" w:sz="0" w:space="0" w:color="auto"/>
                <w:right w:val="none" w:sz="0" w:space="0" w:color="auto"/>
              </w:divBdr>
            </w:div>
            <w:div w:id="518006188">
              <w:marLeft w:val="0"/>
              <w:marRight w:val="0"/>
              <w:marTop w:val="0"/>
              <w:marBottom w:val="0"/>
              <w:divBdr>
                <w:top w:val="none" w:sz="0" w:space="0" w:color="auto"/>
                <w:left w:val="none" w:sz="0" w:space="0" w:color="auto"/>
                <w:bottom w:val="none" w:sz="0" w:space="0" w:color="auto"/>
                <w:right w:val="none" w:sz="0" w:space="0" w:color="auto"/>
              </w:divBdr>
            </w:div>
            <w:div w:id="623928832">
              <w:marLeft w:val="0"/>
              <w:marRight w:val="0"/>
              <w:marTop w:val="0"/>
              <w:marBottom w:val="0"/>
              <w:divBdr>
                <w:top w:val="none" w:sz="0" w:space="0" w:color="auto"/>
                <w:left w:val="none" w:sz="0" w:space="0" w:color="auto"/>
                <w:bottom w:val="none" w:sz="0" w:space="0" w:color="auto"/>
                <w:right w:val="none" w:sz="0" w:space="0" w:color="auto"/>
              </w:divBdr>
            </w:div>
            <w:div w:id="625355365">
              <w:marLeft w:val="0"/>
              <w:marRight w:val="0"/>
              <w:marTop w:val="0"/>
              <w:marBottom w:val="0"/>
              <w:divBdr>
                <w:top w:val="none" w:sz="0" w:space="0" w:color="auto"/>
                <w:left w:val="none" w:sz="0" w:space="0" w:color="auto"/>
                <w:bottom w:val="none" w:sz="0" w:space="0" w:color="auto"/>
                <w:right w:val="none" w:sz="0" w:space="0" w:color="auto"/>
              </w:divBdr>
            </w:div>
            <w:div w:id="659039190">
              <w:marLeft w:val="0"/>
              <w:marRight w:val="0"/>
              <w:marTop w:val="0"/>
              <w:marBottom w:val="0"/>
              <w:divBdr>
                <w:top w:val="none" w:sz="0" w:space="0" w:color="auto"/>
                <w:left w:val="none" w:sz="0" w:space="0" w:color="auto"/>
                <w:bottom w:val="none" w:sz="0" w:space="0" w:color="auto"/>
                <w:right w:val="none" w:sz="0" w:space="0" w:color="auto"/>
              </w:divBdr>
            </w:div>
            <w:div w:id="679702516">
              <w:marLeft w:val="0"/>
              <w:marRight w:val="0"/>
              <w:marTop w:val="0"/>
              <w:marBottom w:val="0"/>
              <w:divBdr>
                <w:top w:val="none" w:sz="0" w:space="0" w:color="auto"/>
                <w:left w:val="none" w:sz="0" w:space="0" w:color="auto"/>
                <w:bottom w:val="none" w:sz="0" w:space="0" w:color="auto"/>
                <w:right w:val="none" w:sz="0" w:space="0" w:color="auto"/>
              </w:divBdr>
            </w:div>
            <w:div w:id="701252296">
              <w:marLeft w:val="0"/>
              <w:marRight w:val="0"/>
              <w:marTop w:val="0"/>
              <w:marBottom w:val="0"/>
              <w:divBdr>
                <w:top w:val="none" w:sz="0" w:space="0" w:color="auto"/>
                <w:left w:val="none" w:sz="0" w:space="0" w:color="auto"/>
                <w:bottom w:val="none" w:sz="0" w:space="0" w:color="auto"/>
                <w:right w:val="none" w:sz="0" w:space="0" w:color="auto"/>
              </w:divBdr>
            </w:div>
            <w:div w:id="752313679">
              <w:marLeft w:val="0"/>
              <w:marRight w:val="0"/>
              <w:marTop w:val="0"/>
              <w:marBottom w:val="0"/>
              <w:divBdr>
                <w:top w:val="none" w:sz="0" w:space="0" w:color="auto"/>
                <w:left w:val="none" w:sz="0" w:space="0" w:color="auto"/>
                <w:bottom w:val="none" w:sz="0" w:space="0" w:color="auto"/>
                <w:right w:val="none" w:sz="0" w:space="0" w:color="auto"/>
              </w:divBdr>
            </w:div>
            <w:div w:id="755320562">
              <w:marLeft w:val="0"/>
              <w:marRight w:val="0"/>
              <w:marTop w:val="0"/>
              <w:marBottom w:val="0"/>
              <w:divBdr>
                <w:top w:val="none" w:sz="0" w:space="0" w:color="auto"/>
                <w:left w:val="none" w:sz="0" w:space="0" w:color="auto"/>
                <w:bottom w:val="none" w:sz="0" w:space="0" w:color="auto"/>
                <w:right w:val="none" w:sz="0" w:space="0" w:color="auto"/>
              </w:divBdr>
            </w:div>
            <w:div w:id="772431678">
              <w:marLeft w:val="0"/>
              <w:marRight w:val="0"/>
              <w:marTop w:val="0"/>
              <w:marBottom w:val="0"/>
              <w:divBdr>
                <w:top w:val="none" w:sz="0" w:space="0" w:color="auto"/>
                <w:left w:val="none" w:sz="0" w:space="0" w:color="auto"/>
                <w:bottom w:val="none" w:sz="0" w:space="0" w:color="auto"/>
                <w:right w:val="none" w:sz="0" w:space="0" w:color="auto"/>
              </w:divBdr>
            </w:div>
            <w:div w:id="785199631">
              <w:marLeft w:val="0"/>
              <w:marRight w:val="0"/>
              <w:marTop w:val="0"/>
              <w:marBottom w:val="0"/>
              <w:divBdr>
                <w:top w:val="none" w:sz="0" w:space="0" w:color="auto"/>
                <w:left w:val="none" w:sz="0" w:space="0" w:color="auto"/>
                <w:bottom w:val="none" w:sz="0" w:space="0" w:color="auto"/>
                <w:right w:val="none" w:sz="0" w:space="0" w:color="auto"/>
              </w:divBdr>
            </w:div>
            <w:div w:id="863403425">
              <w:marLeft w:val="0"/>
              <w:marRight w:val="0"/>
              <w:marTop w:val="0"/>
              <w:marBottom w:val="0"/>
              <w:divBdr>
                <w:top w:val="none" w:sz="0" w:space="0" w:color="auto"/>
                <w:left w:val="none" w:sz="0" w:space="0" w:color="auto"/>
                <w:bottom w:val="none" w:sz="0" w:space="0" w:color="auto"/>
                <w:right w:val="none" w:sz="0" w:space="0" w:color="auto"/>
              </w:divBdr>
            </w:div>
            <w:div w:id="866603902">
              <w:marLeft w:val="0"/>
              <w:marRight w:val="0"/>
              <w:marTop w:val="0"/>
              <w:marBottom w:val="0"/>
              <w:divBdr>
                <w:top w:val="none" w:sz="0" w:space="0" w:color="auto"/>
                <w:left w:val="none" w:sz="0" w:space="0" w:color="auto"/>
                <w:bottom w:val="none" w:sz="0" w:space="0" w:color="auto"/>
                <w:right w:val="none" w:sz="0" w:space="0" w:color="auto"/>
              </w:divBdr>
            </w:div>
            <w:div w:id="961426769">
              <w:marLeft w:val="0"/>
              <w:marRight w:val="0"/>
              <w:marTop w:val="0"/>
              <w:marBottom w:val="0"/>
              <w:divBdr>
                <w:top w:val="none" w:sz="0" w:space="0" w:color="auto"/>
                <w:left w:val="none" w:sz="0" w:space="0" w:color="auto"/>
                <w:bottom w:val="none" w:sz="0" w:space="0" w:color="auto"/>
                <w:right w:val="none" w:sz="0" w:space="0" w:color="auto"/>
              </w:divBdr>
            </w:div>
            <w:div w:id="978732586">
              <w:marLeft w:val="0"/>
              <w:marRight w:val="0"/>
              <w:marTop w:val="0"/>
              <w:marBottom w:val="0"/>
              <w:divBdr>
                <w:top w:val="none" w:sz="0" w:space="0" w:color="auto"/>
                <w:left w:val="none" w:sz="0" w:space="0" w:color="auto"/>
                <w:bottom w:val="none" w:sz="0" w:space="0" w:color="auto"/>
                <w:right w:val="none" w:sz="0" w:space="0" w:color="auto"/>
              </w:divBdr>
            </w:div>
            <w:div w:id="1019308329">
              <w:marLeft w:val="0"/>
              <w:marRight w:val="0"/>
              <w:marTop w:val="0"/>
              <w:marBottom w:val="0"/>
              <w:divBdr>
                <w:top w:val="none" w:sz="0" w:space="0" w:color="auto"/>
                <w:left w:val="none" w:sz="0" w:space="0" w:color="auto"/>
                <w:bottom w:val="none" w:sz="0" w:space="0" w:color="auto"/>
                <w:right w:val="none" w:sz="0" w:space="0" w:color="auto"/>
              </w:divBdr>
            </w:div>
            <w:div w:id="1043748552">
              <w:marLeft w:val="0"/>
              <w:marRight w:val="0"/>
              <w:marTop w:val="0"/>
              <w:marBottom w:val="0"/>
              <w:divBdr>
                <w:top w:val="none" w:sz="0" w:space="0" w:color="auto"/>
                <w:left w:val="none" w:sz="0" w:space="0" w:color="auto"/>
                <w:bottom w:val="none" w:sz="0" w:space="0" w:color="auto"/>
                <w:right w:val="none" w:sz="0" w:space="0" w:color="auto"/>
              </w:divBdr>
            </w:div>
            <w:div w:id="1083799763">
              <w:marLeft w:val="0"/>
              <w:marRight w:val="0"/>
              <w:marTop w:val="0"/>
              <w:marBottom w:val="0"/>
              <w:divBdr>
                <w:top w:val="none" w:sz="0" w:space="0" w:color="auto"/>
                <w:left w:val="none" w:sz="0" w:space="0" w:color="auto"/>
                <w:bottom w:val="none" w:sz="0" w:space="0" w:color="auto"/>
                <w:right w:val="none" w:sz="0" w:space="0" w:color="auto"/>
              </w:divBdr>
            </w:div>
            <w:div w:id="1142306848">
              <w:marLeft w:val="0"/>
              <w:marRight w:val="0"/>
              <w:marTop w:val="0"/>
              <w:marBottom w:val="0"/>
              <w:divBdr>
                <w:top w:val="none" w:sz="0" w:space="0" w:color="auto"/>
                <w:left w:val="none" w:sz="0" w:space="0" w:color="auto"/>
                <w:bottom w:val="none" w:sz="0" w:space="0" w:color="auto"/>
                <w:right w:val="none" w:sz="0" w:space="0" w:color="auto"/>
              </w:divBdr>
            </w:div>
            <w:div w:id="1169758825">
              <w:marLeft w:val="0"/>
              <w:marRight w:val="0"/>
              <w:marTop w:val="0"/>
              <w:marBottom w:val="0"/>
              <w:divBdr>
                <w:top w:val="none" w:sz="0" w:space="0" w:color="auto"/>
                <w:left w:val="none" w:sz="0" w:space="0" w:color="auto"/>
                <w:bottom w:val="none" w:sz="0" w:space="0" w:color="auto"/>
                <w:right w:val="none" w:sz="0" w:space="0" w:color="auto"/>
              </w:divBdr>
            </w:div>
            <w:div w:id="1177839988">
              <w:marLeft w:val="0"/>
              <w:marRight w:val="0"/>
              <w:marTop w:val="0"/>
              <w:marBottom w:val="0"/>
              <w:divBdr>
                <w:top w:val="none" w:sz="0" w:space="0" w:color="auto"/>
                <w:left w:val="none" w:sz="0" w:space="0" w:color="auto"/>
                <w:bottom w:val="none" w:sz="0" w:space="0" w:color="auto"/>
                <w:right w:val="none" w:sz="0" w:space="0" w:color="auto"/>
              </w:divBdr>
            </w:div>
            <w:div w:id="1179275675">
              <w:marLeft w:val="0"/>
              <w:marRight w:val="0"/>
              <w:marTop w:val="0"/>
              <w:marBottom w:val="0"/>
              <w:divBdr>
                <w:top w:val="none" w:sz="0" w:space="0" w:color="auto"/>
                <w:left w:val="none" w:sz="0" w:space="0" w:color="auto"/>
                <w:bottom w:val="none" w:sz="0" w:space="0" w:color="auto"/>
                <w:right w:val="none" w:sz="0" w:space="0" w:color="auto"/>
              </w:divBdr>
            </w:div>
            <w:div w:id="1201624072">
              <w:marLeft w:val="0"/>
              <w:marRight w:val="0"/>
              <w:marTop w:val="0"/>
              <w:marBottom w:val="0"/>
              <w:divBdr>
                <w:top w:val="none" w:sz="0" w:space="0" w:color="auto"/>
                <w:left w:val="none" w:sz="0" w:space="0" w:color="auto"/>
                <w:bottom w:val="none" w:sz="0" w:space="0" w:color="auto"/>
                <w:right w:val="none" w:sz="0" w:space="0" w:color="auto"/>
              </w:divBdr>
            </w:div>
            <w:div w:id="1206454303">
              <w:marLeft w:val="0"/>
              <w:marRight w:val="0"/>
              <w:marTop w:val="0"/>
              <w:marBottom w:val="0"/>
              <w:divBdr>
                <w:top w:val="none" w:sz="0" w:space="0" w:color="auto"/>
                <w:left w:val="none" w:sz="0" w:space="0" w:color="auto"/>
                <w:bottom w:val="none" w:sz="0" w:space="0" w:color="auto"/>
                <w:right w:val="none" w:sz="0" w:space="0" w:color="auto"/>
              </w:divBdr>
            </w:div>
            <w:div w:id="1246498823">
              <w:marLeft w:val="0"/>
              <w:marRight w:val="0"/>
              <w:marTop w:val="0"/>
              <w:marBottom w:val="0"/>
              <w:divBdr>
                <w:top w:val="none" w:sz="0" w:space="0" w:color="auto"/>
                <w:left w:val="none" w:sz="0" w:space="0" w:color="auto"/>
                <w:bottom w:val="none" w:sz="0" w:space="0" w:color="auto"/>
                <w:right w:val="none" w:sz="0" w:space="0" w:color="auto"/>
              </w:divBdr>
            </w:div>
            <w:div w:id="1284265989">
              <w:marLeft w:val="0"/>
              <w:marRight w:val="0"/>
              <w:marTop w:val="0"/>
              <w:marBottom w:val="0"/>
              <w:divBdr>
                <w:top w:val="none" w:sz="0" w:space="0" w:color="auto"/>
                <w:left w:val="none" w:sz="0" w:space="0" w:color="auto"/>
                <w:bottom w:val="none" w:sz="0" w:space="0" w:color="auto"/>
                <w:right w:val="none" w:sz="0" w:space="0" w:color="auto"/>
              </w:divBdr>
            </w:div>
            <w:div w:id="1321886035">
              <w:marLeft w:val="0"/>
              <w:marRight w:val="0"/>
              <w:marTop w:val="0"/>
              <w:marBottom w:val="0"/>
              <w:divBdr>
                <w:top w:val="none" w:sz="0" w:space="0" w:color="auto"/>
                <w:left w:val="none" w:sz="0" w:space="0" w:color="auto"/>
                <w:bottom w:val="none" w:sz="0" w:space="0" w:color="auto"/>
                <w:right w:val="none" w:sz="0" w:space="0" w:color="auto"/>
              </w:divBdr>
            </w:div>
            <w:div w:id="1333139784">
              <w:marLeft w:val="0"/>
              <w:marRight w:val="0"/>
              <w:marTop w:val="0"/>
              <w:marBottom w:val="0"/>
              <w:divBdr>
                <w:top w:val="none" w:sz="0" w:space="0" w:color="auto"/>
                <w:left w:val="none" w:sz="0" w:space="0" w:color="auto"/>
                <w:bottom w:val="none" w:sz="0" w:space="0" w:color="auto"/>
                <w:right w:val="none" w:sz="0" w:space="0" w:color="auto"/>
              </w:divBdr>
            </w:div>
            <w:div w:id="1387098962">
              <w:marLeft w:val="0"/>
              <w:marRight w:val="0"/>
              <w:marTop w:val="0"/>
              <w:marBottom w:val="0"/>
              <w:divBdr>
                <w:top w:val="none" w:sz="0" w:space="0" w:color="auto"/>
                <w:left w:val="none" w:sz="0" w:space="0" w:color="auto"/>
                <w:bottom w:val="none" w:sz="0" w:space="0" w:color="auto"/>
                <w:right w:val="none" w:sz="0" w:space="0" w:color="auto"/>
              </w:divBdr>
            </w:div>
            <w:div w:id="1408767223">
              <w:marLeft w:val="0"/>
              <w:marRight w:val="0"/>
              <w:marTop w:val="0"/>
              <w:marBottom w:val="0"/>
              <w:divBdr>
                <w:top w:val="none" w:sz="0" w:space="0" w:color="auto"/>
                <w:left w:val="none" w:sz="0" w:space="0" w:color="auto"/>
                <w:bottom w:val="none" w:sz="0" w:space="0" w:color="auto"/>
                <w:right w:val="none" w:sz="0" w:space="0" w:color="auto"/>
              </w:divBdr>
            </w:div>
            <w:div w:id="1409114315">
              <w:marLeft w:val="0"/>
              <w:marRight w:val="0"/>
              <w:marTop w:val="0"/>
              <w:marBottom w:val="0"/>
              <w:divBdr>
                <w:top w:val="none" w:sz="0" w:space="0" w:color="auto"/>
                <w:left w:val="none" w:sz="0" w:space="0" w:color="auto"/>
                <w:bottom w:val="none" w:sz="0" w:space="0" w:color="auto"/>
                <w:right w:val="none" w:sz="0" w:space="0" w:color="auto"/>
              </w:divBdr>
            </w:div>
            <w:div w:id="1422481939">
              <w:marLeft w:val="0"/>
              <w:marRight w:val="0"/>
              <w:marTop w:val="0"/>
              <w:marBottom w:val="0"/>
              <w:divBdr>
                <w:top w:val="none" w:sz="0" w:space="0" w:color="auto"/>
                <w:left w:val="none" w:sz="0" w:space="0" w:color="auto"/>
                <w:bottom w:val="none" w:sz="0" w:space="0" w:color="auto"/>
                <w:right w:val="none" w:sz="0" w:space="0" w:color="auto"/>
              </w:divBdr>
            </w:div>
            <w:div w:id="1464733219">
              <w:marLeft w:val="0"/>
              <w:marRight w:val="0"/>
              <w:marTop w:val="0"/>
              <w:marBottom w:val="0"/>
              <w:divBdr>
                <w:top w:val="none" w:sz="0" w:space="0" w:color="auto"/>
                <w:left w:val="none" w:sz="0" w:space="0" w:color="auto"/>
                <w:bottom w:val="none" w:sz="0" w:space="0" w:color="auto"/>
                <w:right w:val="none" w:sz="0" w:space="0" w:color="auto"/>
              </w:divBdr>
            </w:div>
            <w:div w:id="1531642625">
              <w:marLeft w:val="0"/>
              <w:marRight w:val="0"/>
              <w:marTop w:val="0"/>
              <w:marBottom w:val="0"/>
              <w:divBdr>
                <w:top w:val="none" w:sz="0" w:space="0" w:color="auto"/>
                <w:left w:val="none" w:sz="0" w:space="0" w:color="auto"/>
                <w:bottom w:val="none" w:sz="0" w:space="0" w:color="auto"/>
                <w:right w:val="none" w:sz="0" w:space="0" w:color="auto"/>
              </w:divBdr>
            </w:div>
            <w:div w:id="1543978264">
              <w:marLeft w:val="0"/>
              <w:marRight w:val="0"/>
              <w:marTop w:val="0"/>
              <w:marBottom w:val="0"/>
              <w:divBdr>
                <w:top w:val="none" w:sz="0" w:space="0" w:color="auto"/>
                <w:left w:val="none" w:sz="0" w:space="0" w:color="auto"/>
                <w:bottom w:val="none" w:sz="0" w:space="0" w:color="auto"/>
                <w:right w:val="none" w:sz="0" w:space="0" w:color="auto"/>
              </w:divBdr>
            </w:div>
            <w:div w:id="1564681201">
              <w:marLeft w:val="0"/>
              <w:marRight w:val="0"/>
              <w:marTop w:val="0"/>
              <w:marBottom w:val="0"/>
              <w:divBdr>
                <w:top w:val="none" w:sz="0" w:space="0" w:color="auto"/>
                <w:left w:val="none" w:sz="0" w:space="0" w:color="auto"/>
                <w:bottom w:val="none" w:sz="0" w:space="0" w:color="auto"/>
                <w:right w:val="none" w:sz="0" w:space="0" w:color="auto"/>
              </w:divBdr>
            </w:div>
            <w:div w:id="1602640267">
              <w:marLeft w:val="0"/>
              <w:marRight w:val="0"/>
              <w:marTop w:val="0"/>
              <w:marBottom w:val="0"/>
              <w:divBdr>
                <w:top w:val="none" w:sz="0" w:space="0" w:color="auto"/>
                <w:left w:val="none" w:sz="0" w:space="0" w:color="auto"/>
                <w:bottom w:val="none" w:sz="0" w:space="0" w:color="auto"/>
                <w:right w:val="none" w:sz="0" w:space="0" w:color="auto"/>
              </w:divBdr>
            </w:div>
            <w:div w:id="1685474353">
              <w:marLeft w:val="0"/>
              <w:marRight w:val="0"/>
              <w:marTop w:val="0"/>
              <w:marBottom w:val="0"/>
              <w:divBdr>
                <w:top w:val="none" w:sz="0" w:space="0" w:color="auto"/>
                <w:left w:val="none" w:sz="0" w:space="0" w:color="auto"/>
                <w:bottom w:val="none" w:sz="0" w:space="0" w:color="auto"/>
                <w:right w:val="none" w:sz="0" w:space="0" w:color="auto"/>
              </w:divBdr>
            </w:div>
            <w:div w:id="1691450290">
              <w:marLeft w:val="0"/>
              <w:marRight w:val="0"/>
              <w:marTop w:val="0"/>
              <w:marBottom w:val="0"/>
              <w:divBdr>
                <w:top w:val="none" w:sz="0" w:space="0" w:color="auto"/>
                <w:left w:val="none" w:sz="0" w:space="0" w:color="auto"/>
                <w:bottom w:val="none" w:sz="0" w:space="0" w:color="auto"/>
                <w:right w:val="none" w:sz="0" w:space="0" w:color="auto"/>
              </w:divBdr>
            </w:div>
            <w:div w:id="1695764298">
              <w:marLeft w:val="0"/>
              <w:marRight w:val="0"/>
              <w:marTop w:val="0"/>
              <w:marBottom w:val="0"/>
              <w:divBdr>
                <w:top w:val="none" w:sz="0" w:space="0" w:color="auto"/>
                <w:left w:val="none" w:sz="0" w:space="0" w:color="auto"/>
                <w:bottom w:val="none" w:sz="0" w:space="0" w:color="auto"/>
                <w:right w:val="none" w:sz="0" w:space="0" w:color="auto"/>
              </w:divBdr>
            </w:div>
            <w:div w:id="1792548771">
              <w:marLeft w:val="0"/>
              <w:marRight w:val="0"/>
              <w:marTop w:val="0"/>
              <w:marBottom w:val="0"/>
              <w:divBdr>
                <w:top w:val="none" w:sz="0" w:space="0" w:color="auto"/>
                <w:left w:val="none" w:sz="0" w:space="0" w:color="auto"/>
                <w:bottom w:val="none" w:sz="0" w:space="0" w:color="auto"/>
                <w:right w:val="none" w:sz="0" w:space="0" w:color="auto"/>
              </w:divBdr>
            </w:div>
            <w:div w:id="1841921690">
              <w:marLeft w:val="0"/>
              <w:marRight w:val="0"/>
              <w:marTop w:val="0"/>
              <w:marBottom w:val="0"/>
              <w:divBdr>
                <w:top w:val="none" w:sz="0" w:space="0" w:color="auto"/>
                <w:left w:val="none" w:sz="0" w:space="0" w:color="auto"/>
                <w:bottom w:val="none" w:sz="0" w:space="0" w:color="auto"/>
                <w:right w:val="none" w:sz="0" w:space="0" w:color="auto"/>
              </w:divBdr>
            </w:div>
            <w:div w:id="1940718943">
              <w:marLeft w:val="0"/>
              <w:marRight w:val="0"/>
              <w:marTop w:val="0"/>
              <w:marBottom w:val="0"/>
              <w:divBdr>
                <w:top w:val="none" w:sz="0" w:space="0" w:color="auto"/>
                <w:left w:val="none" w:sz="0" w:space="0" w:color="auto"/>
                <w:bottom w:val="none" w:sz="0" w:space="0" w:color="auto"/>
                <w:right w:val="none" w:sz="0" w:space="0" w:color="auto"/>
              </w:divBdr>
            </w:div>
            <w:div w:id="2045789230">
              <w:marLeft w:val="0"/>
              <w:marRight w:val="0"/>
              <w:marTop w:val="0"/>
              <w:marBottom w:val="0"/>
              <w:divBdr>
                <w:top w:val="none" w:sz="0" w:space="0" w:color="auto"/>
                <w:left w:val="none" w:sz="0" w:space="0" w:color="auto"/>
                <w:bottom w:val="none" w:sz="0" w:space="0" w:color="auto"/>
                <w:right w:val="none" w:sz="0" w:space="0" w:color="auto"/>
              </w:divBdr>
            </w:div>
            <w:div w:id="2061435877">
              <w:marLeft w:val="0"/>
              <w:marRight w:val="0"/>
              <w:marTop w:val="0"/>
              <w:marBottom w:val="0"/>
              <w:divBdr>
                <w:top w:val="none" w:sz="0" w:space="0" w:color="auto"/>
                <w:left w:val="none" w:sz="0" w:space="0" w:color="auto"/>
                <w:bottom w:val="none" w:sz="0" w:space="0" w:color="auto"/>
                <w:right w:val="none" w:sz="0" w:space="0" w:color="auto"/>
              </w:divBdr>
            </w:div>
            <w:div w:id="2063363822">
              <w:marLeft w:val="0"/>
              <w:marRight w:val="0"/>
              <w:marTop w:val="0"/>
              <w:marBottom w:val="0"/>
              <w:divBdr>
                <w:top w:val="none" w:sz="0" w:space="0" w:color="auto"/>
                <w:left w:val="none" w:sz="0" w:space="0" w:color="auto"/>
                <w:bottom w:val="none" w:sz="0" w:space="0" w:color="auto"/>
                <w:right w:val="none" w:sz="0" w:space="0" w:color="auto"/>
              </w:divBdr>
            </w:div>
            <w:div w:id="2082873037">
              <w:marLeft w:val="0"/>
              <w:marRight w:val="0"/>
              <w:marTop w:val="0"/>
              <w:marBottom w:val="0"/>
              <w:divBdr>
                <w:top w:val="none" w:sz="0" w:space="0" w:color="auto"/>
                <w:left w:val="none" w:sz="0" w:space="0" w:color="auto"/>
                <w:bottom w:val="none" w:sz="0" w:space="0" w:color="auto"/>
                <w:right w:val="none" w:sz="0" w:space="0" w:color="auto"/>
              </w:divBdr>
            </w:div>
            <w:div w:id="208660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143802">
      <w:bodyDiv w:val="1"/>
      <w:marLeft w:val="0"/>
      <w:marRight w:val="0"/>
      <w:marTop w:val="0"/>
      <w:marBottom w:val="0"/>
      <w:divBdr>
        <w:top w:val="none" w:sz="0" w:space="0" w:color="auto"/>
        <w:left w:val="none" w:sz="0" w:space="0" w:color="auto"/>
        <w:bottom w:val="none" w:sz="0" w:space="0" w:color="auto"/>
        <w:right w:val="none" w:sz="0" w:space="0" w:color="auto"/>
      </w:divBdr>
      <w:divsChild>
        <w:div w:id="329261803">
          <w:marLeft w:val="0"/>
          <w:marRight w:val="0"/>
          <w:marTop w:val="0"/>
          <w:marBottom w:val="0"/>
          <w:divBdr>
            <w:top w:val="none" w:sz="0" w:space="0" w:color="auto"/>
            <w:left w:val="none" w:sz="0" w:space="0" w:color="auto"/>
            <w:bottom w:val="none" w:sz="0" w:space="0" w:color="auto"/>
            <w:right w:val="none" w:sz="0" w:space="0" w:color="auto"/>
          </w:divBdr>
          <w:divsChild>
            <w:div w:id="236206735">
              <w:marLeft w:val="0"/>
              <w:marRight w:val="0"/>
              <w:marTop w:val="0"/>
              <w:marBottom w:val="0"/>
              <w:divBdr>
                <w:top w:val="none" w:sz="0" w:space="0" w:color="auto"/>
                <w:left w:val="none" w:sz="0" w:space="0" w:color="auto"/>
                <w:bottom w:val="none" w:sz="0" w:space="0" w:color="auto"/>
                <w:right w:val="none" w:sz="0" w:space="0" w:color="auto"/>
              </w:divBdr>
            </w:div>
            <w:div w:id="212769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92094">
      <w:bodyDiv w:val="1"/>
      <w:marLeft w:val="0"/>
      <w:marRight w:val="0"/>
      <w:marTop w:val="0"/>
      <w:marBottom w:val="0"/>
      <w:divBdr>
        <w:top w:val="none" w:sz="0" w:space="0" w:color="auto"/>
        <w:left w:val="none" w:sz="0" w:space="0" w:color="auto"/>
        <w:bottom w:val="none" w:sz="0" w:space="0" w:color="auto"/>
        <w:right w:val="none" w:sz="0" w:space="0" w:color="auto"/>
      </w:divBdr>
      <w:divsChild>
        <w:div w:id="1365401270">
          <w:marLeft w:val="0"/>
          <w:marRight w:val="0"/>
          <w:marTop w:val="0"/>
          <w:marBottom w:val="0"/>
          <w:divBdr>
            <w:top w:val="none" w:sz="0" w:space="0" w:color="auto"/>
            <w:left w:val="none" w:sz="0" w:space="0" w:color="auto"/>
            <w:bottom w:val="none" w:sz="0" w:space="0" w:color="auto"/>
            <w:right w:val="none" w:sz="0" w:space="0" w:color="auto"/>
          </w:divBdr>
          <w:divsChild>
            <w:div w:id="61926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31777">
      <w:bodyDiv w:val="1"/>
      <w:marLeft w:val="0"/>
      <w:marRight w:val="0"/>
      <w:marTop w:val="0"/>
      <w:marBottom w:val="0"/>
      <w:divBdr>
        <w:top w:val="none" w:sz="0" w:space="0" w:color="auto"/>
        <w:left w:val="none" w:sz="0" w:space="0" w:color="auto"/>
        <w:bottom w:val="none" w:sz="0" w:space="0" w:color="auto"/>
        <w:right w:val="none" w:sz="0" w:space="0" w:color="auto"/>
      </w:divBdr>
    </w:div>
    <w:div w:id="326132158">
      <w:bodyDiv w:val="1"/>
      <w:marLeft w:val="0"/>
      <w:marRight w:val="0"/>
      <w:marTop w:val="0"/>
      <w:marBottom w:val="0"/>
      <w:divBdr>
        <w:top w:val="none" w:sz="0" w:space="0" w:color="auto"/>
        <w:left w:val="none" w:sz="0" w:space="0" w:color="auto"/>
        <w:bottom w:val="none" w:sz="0" w:space="0" w:color="auto"/>
        <w:right w:val="none" w:sz="0" w:space="0" w:color="auto"/>
      </w:divBdr>
    </w:div>
    <w:div w:id="331841261">
      <w:bodyDiv w:val="1"/>
      <w:marLeft w:val="0"/>
      <w:marRight w:val="0"/>
      <w:marTop w:val="0"/>
      <w:marBottom w:val="0"/>
      <w:divBdr>
        <w:top w:val="none" w:sz="0" w:space="0" w:color="auto"/>
        <w:left w:val="none" w:sz="0" w:space="0" w:color="auto"/>
        <w:bottom w:val="none" w:sz="0" w:space="0" w:color="auto"/>
        <w:right w:val="none" w:sz="0" w:space="0" w:color="auto"/>
      </w:divBdr>
      <w:divsChild>
        <w:div w:id="806243774">
          <w:marLeft w:val="0"/>
          <w:marRight w:val="0"/>
          <w:marTop w:val="0"/>
          <w:marBottom w:val="0"/>
          <w:divBdr>
            <w:top w:val="none" w:sz="0" w:space="0" w:color="auto"/>
            <w:left w:val="none" w:sz="0" w:space="0" w:color="auto"/>
            <w:bottom w:val="none" w:sz="0" w:space="0" w:color="auto"/>
            <w:right w:val="none" w:sz="0" w:space="0" w:color="auto"/>
          </w:divBdr>
          <w:divsChild>
            <w:div w:id="42027613">
              <w:marLeft w:val="0"/>
              <w:marRight w:val="0"/>
              <w:marTop w:val="0"/>
              <w:marBottom w:val="0"/>
              <w:divBdr>
                <w:top w:val="none" w:sz="0" w:space="0" w:color="auto"/>
                <w:left w:val="none" w:sz="0" w:space="0" w:color="auto"/>
                <w:bottom w:val="none" w:sz="0" w:space="0" w:color="auto"/>
                <w:right w:val="none" w:sz="0" w:space="0" w:color="auto"/>
              </w:divBdr>
            </w:div>
            <w:div w:id="896280870">
              <w:marLeft w:val="0"/>
              <w:marRight w:val="0"/>
              <w:marTop w:val="0"/>
              <w:marBottom w:val="0"/>
              <w:divBdr>
                <w:top w:val="none" w:sz="0" w:space="0" w:color="auto"/>
                <w:left w:val="none" w:sz="0" w:space="0" w:color="auto"/>
                <w:bottom w:val="none" w:sz="0" w:space="0" w:color="auto"/>
                <w:right w:val="none" w:sz="0" w:space="0" w:color="auto"/>
              </w:divBdr>
            </w:div>
            <w:div w:id="1907297776">
              <w:marLeft w:val="0"/>
              <w:marRight w:val="0"/>
              <w:marTop w:val="0"/>
              <w:marBottom w:val="0"/>
              <w:divBdr>
                <w:top w:val="none" w:sz="0" w:space="0" w:color="auto"/>
                <w:left w:val="none" w:sz="0" w:space="0" w:color="auto"/>
                <w:bottom w:val="none" w:sz="0" w:space="0" w:color="auto"/>
                <w:right w:val="none" w:sz="0" w:space="0" w:color="auto"/>
              </w:divBdr>
            </w:div>
            <w:div w:id="191118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85270">
      <w:bodyDiv w:val="1"/>
      <w:marLeft w:val="0"/>
      <w:marRight w:val="0"/>
      <w:marTop w:val="0"/>
      <w:marBottom w:val="0"/>
      <w:divBdr>
        <w:top w:val="none" w:sz="0" w:space="0" w:color="auto"/>
        <w:left w:val="none" w:sz="0" w:space="0" w:color="auto"/>
        <w:bottom w:val="none" w:sz="0" w:space="0" w:color="auto"/>
        <w:right w:val="none" w:sz="0" w:space="0" w:color="auto"/>
      </w:divBdr>
      <w:divsChild>
        <w:div w:id="960648035">
          <w:marLeft w:val="0"/>
          <w:marRight w:val="0"/>
          <w:marTop w:val="0"/>
          <w:marBottom w:val="0"/>
          <w:divBdr>
            <w:top w:val="none" w:sz="0" w:space="0" w:color="auto"/>
            <w:left w:val="none" w:sz="0" w:space="0" w:color="auto"/>
            <w:bottom w:val="none" w:sz="0" w:space="0" w:color="auto"/>
            <w:right w:val="none" w:sz="0" w:space="0" w:color="auto"/>
          </w:divBdr>
          <w:divsChild>
            <w:div w:id="61366979">
              <w:marLeft w:val="0"/>
              <w:marRight w:val="0"/>
              <w:marTop w:val="0"/>
              <w:marBottom w:val="0"/>
              <w:divBdr>
                <w:top w:val="none" w:sz="0" w:space="0" w:color="auto"/>
                <w:left w:val="none" w:sz="0" w:space="0" w:color="auto"/>
                <w:bottom w:val="none" w:sz="0" w:space="0" w:color="auto"/>
                <w:right w:val="none" w:sz="0" w:space="0" w:color="auto"/>
              </w:divBdr>
            </w:div>
            <w:div w:id="398092601">
              <w:marLeft w:val="0"/>
              <w:marRight w:val="0"/>
              <w:marTop w:val="0"/>
              <w:marBottom w:val="0"/>
              <w:divBdr>
                <w:top w:val="none" w:sz="0" w:space="0" w:color="auto"/>
                <w:left w:val="none" w:sz="0" w:space="0" w:color="auto"/>
                <w:bottom w:val="none" w:sz="0" w:space="0" w:color="auto"/>
                <w:right w:val="none" w:sz="0" w:space="0" w:color="auto"/>
              </w:divBdr>
            </w:div>
            <w:div w:id="603928558">
              <w:marLeft w:val="0"/>
              <w:marRight w:val="0"/>
              <w:marTop w:val="0"/>
              <w:marBottom w:val="0"/>
              <w:divBdr>
                <w:top w:val="none" w:sz="0" w:space="0" w:color="auto"/>
                <w:left w:val="none" w:sz="0" w:space="0" w:color="auto"/>
                <w:bottom w:val="none" w:sz="0" w:space="0" w:color="auto"/>
                <w:right w:val="none" w:sz="0" w:space="0" w:color="auto"/>
              </w:divBdr>
            </w:div>
            <w:div w:id="643969851">
              <w:marLeft w:val="0"/>
              <w:marRight w:val="0"/>
              <w:marTop w:val="0"/>
              <w:marBottom w:val="0"/>
              <w:divBdr>
                <w:top w:val="none" w:sz="0" w:space="0" w:color="auto"/>
                <w:left w:val="none" w:sz="0" w:space="0" w:color="auto"/>
                <w:bottom w:val="none" w:sz="0" w:space="0" w:color="auto"/>
                <w:right w:val="none" w:sz="0" w:space="0" w:color="auto"/>
              </w:divBdr>
            </w:div>
            <w:div w:id="761923496">
              <w:marLeft w:val="0"/>
              <w:marRight w:val="0"/>
              <w:marTop w:val="0"/>
              <w:marBottom w:val="0"/>
              <w:divBdr>
                <w:top w:val="none" w:sz="0" w:space="0" w:color="auto"/>
                <w:left w:val="none" w:sz="0" w:space="0" w:color="auto"/>
                <w:bottom w:val="none" w:sz="0" w:space="0" w:color="auto"/>
                <w:right w:val="none" w:sz="0" w:space="0" w:color="auto"/>
              </w:divBdr>
            </w:div>
            <w:div w:id="827326825">
              <w:marLeft w:val="0"/>
              <w:marRight w:val="0"/>
              <w:marTop w:val="0"/>
              <w:marBottom w:val="0"/>
              <w:divBdr>
                <w:top w:val="none" w:sz="0" w:space="0" w:color="auto"/>
                <w:left w:val="none" w:sz="0" w:space="0" w:color="auto"/>
                <w:bottom w:val="none" w:sz="0" w:space="0" w:color="auto"/>
                <w:right w:val="none" w:sz="0" w:space="0" w:color="auto"/>
              </w:divBdr>
            </w:div>
            <w:div w:id="903301172">
              <w:marLeft w:val="0"/>
              <w:marRight w:val="0"/>
              <w:marTop w:val="0"/>
              <w:marBottom w:val="0"/>
              <w:divBdr>
                <w:top w:val="none" w:sz="0" w:space="0" w:color="auto"/>
                <w:left w:val="none" w:sz="0" w:space="0" w:color="auto"/>
                <w:bottom w:val="none" w:sz="0" w:space="0" w:color="auto"/>
                <w:right w:val="none" w:sz="0" w:space="0" w:color="auto"/>
              </w:divBdr>
            </w:div>
            <w:div w:id="963266371">
              <w:marLeft w:val="0"/>
              <w:marRight w:val="0"/>
              <w:marTop w:val="0"/>
              <w:marBottom w:val="0"/>
              <w:divBdr>
                <w:top w:val="none" w:sz="0" w:space="0" w:color="auto"/>
                <w:left w:val="none" w:sz="0" w:space="0" w:color="auto"/>
                <w:bottom w:val="none" w:sz="0" w:space="0" w:color="auto"/>
                <w:right w:val="none" w:sz="0" w:space="0" w:color="auto"/>
              </w:divBdr>
            </w:div>
            <w:div w:id="967663684">
              <w:marLeft w:val="0"/>
              <w:marRight w:val="0"/>
              <w:marTop w:val="0"/>
              <w:marBottom w:val="0"/>
              <w:divBdr>
                <w:top w:val="none" w:sz="0" w:space="0" w:color="auto"/>
                <w:left w:val="none" w:sz="0" w:space="0" w:color="auto"/>
                <w:bottom w:val="none" w:sz="0" w:space="0" w:color="auto"/>
                <w:right w:val="none" w:sz="0" w:space="0" w:color="auto"/>
              </w:divBdr>
            </w:div>
            <w:div w:id="968047417">
              <w:marLeft w:val="0"/>
              <w:marRight w:val="0"/>
              <w:marTop w:val="0"/>
              <w:marBottom w:val="0"/>
              <w:divBdr>
                <w:top w:val="none" w:sz="0" w:space="0" w:color="auto"/>
                <w:left w:val="none" w:sz="0" w:space="0" w:color="auto"/>
                <w:bottom w:val="none" w:sz="0" w:space="0" w:color="auto"/>
                <w:right w:val="none" w:sz="0" w:space="0" w:color="auto"/>
              </w:divBdr>
            </w:div>
            <w:div w:id="969942377">
              <w:marLeft w:val="0"/>
              <w:marRight w:val="0"/>
              <w:marTop w:val="0"/>
              <w:marBottom w:val="0"/>
              <w:divBdr>
                <w:top w:val="none" w:sz="0" w:space="0" w:color="auto"/>
                <w:left w:val="none" w:sz="0" w:space="0" w:color="auto"/>
                <w:bottom w:val="none" w:sz="0" w:space="0" w:color="auto"/>
                <w:right w:val="none" w:sz="0" w:space="0" w:color="auto"/>
              </w:divBdr>
            </w:div>
            <w:div w:id="1002665703">
              <w:marLeft w:val="0"/>
              <w:marRight w:val="0"/>
              <w:marTop w:val="0"/>
              <w:marBottom w:val="0"/>
              <w:divBdr>
                <w:top w:val="none" w:sz="0" w:space="0" w:color="auto"/>
                <w:left w:val="none" w:sz="0" w:space="0" w:color="auto"/>
                <w:bottom w:val="none" w:sz="0" w:space="0" w:color="auto"/>
                <w:right w:val="none" w:sz="0" w:space="0" w:color="auto"/>
              </w:divBdr>
            </w:div>
            <w:div w:id="1015617919">
              <w:marLeft w:val="0"/>
              <w:marRight w:val="0"/>
              <w:marTop w:val="0"/>
              <w:marBottom w:val="0"/>
              <w:divBdr>
                <w:top w:val="none" w:sz="0" w:space="0" w:color="auto"/>
                <w:left w:val="none" w:sz="0" w:space="0" w:color="auto"/>
                <w:bottom w:val="none" w:sz="0" w:space="0" w:color="auto"/>
                <w:right w:val="none" w:sz="0" w:space="0" w:color="auto"/>
              </w:divBdr>
            </w:div>
            <w:div w:id="1130972918">
              <w:marLeft w:val="0"/>
              <w:marRight w:val="0"/>
              <w:marTop w:val="0"/>
              <w:marBottom w:val="0"/>
              <w:divBdr>
                <w:top w:val="none" w:sz="0" w:space="0" w:color="auto"/>
                <w:left w:val="none" w:sz="0" w:space="0" w:color="auto"/>
                <w:bottom w:val="none" w:sz="0" w:space="0" w:color="auto"/>
                <w:right w:val="none" w:sz="0" w:space="0" w:color="auto"/>
              </w:divBdr>
            </w:div>
            <w:div w:id="1133868950">
              <w:marLeft w:val="0"/>
              <w:marRight w:val="0"/>
              <w:marTop w:val="0"/>
              <w:marBottom w:val="0"/>
              <w:divBdr>
                <w:top w:val="none" w:sz="0" w:space="0" w:color="auto"/>
                <w:left w:val="none" w:sz="0" w:space="0" w:color="auto"/>
                <w:bottom w:val="none" w:sz="0" w:space="0" w:color="auto"/>
                <w:right w:val="none" w:sz="0" w:space="0" w:color="auto"/>
              </w:divBdr>
            </w:div>
            <w:div w:id="1407148821">
              <w:marLeft w:val="0"/>
              <w:marRight w:val="0"/>
              <w:marTop w:val="0"/>
              <w:marBottom w:val="0"/>
              <w:divBdr>
                <w:top w:val="none" w:sz="0" w:space="0" w:color="auto"/>
                <w:left w:val="none" w:sz="0" w:space="0" w:color="auto"/>
                <w:bottom w:val="none" w:sz="0" w:space="0" w:color="auto"/>
                <w:right w:val="none" w:sz="0" w:space="0" w:color="auto"/>
              </w:divBdr>
            </w:div>
            <w:div w:id="1429891671">
              <w:marLeft w:val="0"/>
              <w:marRight w:val="0"/>
              <w:marTop w:val="0"/>
              <w:marBottom w:val="0"/>
              <w:divBdr>
                <w:top w:val="none" w:sz="0" w:space="0" w:color="auto"/>
                <w:left w:val="none" w:sz="0" w:space="0" w:color="auto"/>
                <w:bottom w:val="none" w:sz="0" w:space="0" w:color="auto"/>
                <w:right w:val="none" w:sz="0" w:space="0" w:color="auto"/>
              </w:divBdr>
            </w:div>
            <w:div w:id="1523322165">
              <w:marLeft w:val="0"/>
              <w:marRight w:val="0"/>
              <w:marTop w:val="0"/>
              <w:marBottom w:val="0"/>
              <w:divBdr>
                <w:top w:val="none" w:sz="0" w:space="0" w:color="auto"/>
                <w:left w:val="none" w:sz="0" w:space="0" w:color="auto"/>
                <w:bottom w:val="none" w:sz="0" w:space="0" w:color="auto"/>
                <w:right w:val="none" w:sz="0" w:space="0" w:color="auto"/>
              </w:divBdr>
            </w:div>
            <w:div w:id="1620914182">
              <w:marLeft w:val="0"/>
              <w:marRight w:val="0"/>
              <w:marTop w:val="0"/>
              <w:marBottom w:val="0"/>
              <w:divBdr>
                <w:top w:val="none" w:sz="0" w:space="0" w:color="auto"/>
                <w:left w:val="none" w:sz="0" w:space="0" w:color="auto"/>
                <w:bottom w:val="none" w:sz="0" w:space="0" w:color="auto"/>
                <w:right w:val="none" w:sz="0" w:space="0" w:color="auto"/>
              </w:divBdr>
            </w:div>
            <w:div w:id="1781491357">
              <w:marLeft w:val="0"/>
              <w:marRight w:val="0"/>
              <w:marTop w:val="0"/>
              <w:marBottom w:val="0"/>
              <w:divBdr>
                <w:top w:val="none" w:sz="0" w:space="0" w:color="auto"/>
                <w:left w:val="none" w:sz="0" w:space="0" w:color="auto"/>
                <w:bottom w:val="none" w:sz="0" w:space="0" w:color="auto"/>
                <w:right w:val="none" w:sz="0" w:space="0" w:color="auto"/>
              </w:divBdr>
            </w:div>
            <w:div w:id="1836609775">
              <w:marLeft w:val="0"/>
              <w:marRight w:val="0"/>
              <w:marTop w:val="0"/>
              <w:marBottom w:val="0"/>
              <w:divBdr>
                <w:top w:val="none" w:sz="0" w:space="0" w:color="auto"/>
                <w:left w:val="none" w:sz="0" w:space="0" w:color="auto"/>
                <w:bottom w:val="none" w:sz="0" w:space="0" w:color="auto"/>
                <w:right w:val="none" w:sz="0" w:space="0" w:color="auto"/>
              </w:divBdr>
            </w:div>
            <w:div w:id="1900479330">
              <w:marLeft w:val="0"/>
              <w:marRight w:val="0"/>
              <w:marTop w:val="0"/>
              <w:marBottom w:val="0"/>
              <w:divBdr>
                <w:top w:val="none" w:sz="0" w:space="0" w:color="auto"/>
                <w:left w:val="none" w:sz="0" w:space="0" w:color="auto"/>
                <w:bottom w:val="none" w:sz="0" w:space="0" w:color="auto"/>
                <w:right w:val="none" w:sz="0" w:space="0" w:color="auto"/>
              </w:divBdr>
            </w:div>
            <w:div w:id="193509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537059">
      <w:bodyDiv w:val="1"/>
      <w:marLeft w:val="0"/>
      <w:marRight w:val="0"/>
      <w:marTop w:val="0"/>
      <w:marBottom w:val="0"/>
      <w:divBdr>
        <w:top w:val="none" w:sz="0" w:space="0" w:color="auto"/>
        <w:left w:val="none" w:sz="0" w:space="0" w:color="auto"/>
        <w:bottom w:val="none" w:sz="0" w:space="0" w:color="auto"/>
        <w:right w:val="none" w:sz="0" w:space="0" w:color="auto"/>
      </w:divBdr>
      <w:divsChild>
        <w:div w:id="942306219">
          <w:marLeft w:val="0"/>
          <w:marRight w:val="0"/>
          <w:marTop w:val="0"/>
          <w:marBottom w:val="0"/>
          <w:divBdr>
            <w:top w:val="none" w:sz="0" w:space="0" w:color="auto"/>
            <w:left w:val="none" w:sz="0" w:space="0" w:color="auto"/>
            <w:bottom w:val="none" w:sz="0" w:space="0" w:color="auto"/>
            <w:right w:val="none" w:sz="0" w:space="0" w:color="auto"/>
          </w:divBdr>
          <w:divsChild>
            <w:div w:id="33044642">
              <w:marLeft w:val="0"/>
              <w:marRight w:val="0"/>
              <w:marTop w:val="0"/>
              <w:marBottom w:val="0"/>
              <w:divBdr>
                <w:top w:val="none" w:sz="0" w:space="0" w:color="auto"/>
                <w:left w:val="none" w:sz="0" w:space="0" w:color="auto"/>
                <w:bottom w:val="none" w:sz="0" w:space="0" w:color="auto"/>
                <w:right w:val="none" w:sz="0" w:space="0" w:color="auto"/>
              </w:divBdr>
            </w:div>
            <w:div w:id="50156718">
              <w:marLeft w:val="0"/>
              <w:marRight w:val="0"/>
              <w:marTop w:val="0"/>
              <w:marBottom w:val="0"/>
              <w:divBdr>
                <w:top w:val="none" w:sz="0" w:space="0" w:color="auto"/>
                <w:left w:val="none" w:sz="0" w:space="0" w:color="auto"/>
                <w:bottom w:val="none" w:sz="0" w:space="0" w:color="auto"/>
                <w:right w:val="none" w:sz="0" w:space="0" w:color="auto"/>
              </w:divBdr>
            </w:div>
            <w:div w:id="60061088">
              <w:marLeft w:val="0"/>
              <w:marRight w:val="0"/>
              <w:marTop w:val="0"/>
              <w:marBottom w:val="0"/>
              <w:divBdr>
                <w:top w:val="none" w:sz="0" w:space="0" w:color="auto"/>
                <w:left w:val="none" w:sz="0" w:space="0" w:color="auto"/>
                <w:bottom w:val="none" w:sz="0" w:space="0" w:color="auto"/>
                <w:right w:val="none" w:sz="0" w:space="0" w:color="auto"/>
              </w:divBdr>
            </w:div>
            <w:div w:id="76750131">
              <w:marLeft w:val="0"/>
              <w:marRight w:val="0"/>
              <w:marTop w:val="0"/>
              <w:marBottom w:val="0"/>
              <w:divBdr>
                <w:top w:val="none" w:sz="0" w:space="0" w:color="auto"/>
                <w:left w:val="none" w:sz="0" w:space="0" w:color="auto"/>
                <w:bottom w:val="none" w:sz="0" w:space="0" w:color="auto"/>
                <w:right w:val="none" w:sz="0" w:space="0" w:color="auto"/>
              </w:divBdr>
            </w:div>
            <w:div w:id="96566809">
              <w:marLeft w:val="0"/>
              <w:marRight w:val="0"/>
              <w:marTop w:val="0"/>
              <w:marBottom w:val="0"/>
              <w:divBdr>
                <w:top w:val="none" w:sz="0" w:space="0" w:color="auto"/>
                <w:left w:val="none" w:sz="0" w:space="0" w:color="auto"/>
                <w:bottom w:val="none" w:sz="0" w:space="0" w:color="auto"/>
                <w:right w:val="none" w:sz="0" w:space="0" w:color="auto"/>
              </w:divBdr>
            </w:div>
            <w:div w:id="128205691">
              <w:marLeft w:val="0"/>
              <w:marRight w:val="0"/>
              <w:marTop w:val="0"/>
              <w:marBottom w:val="0"/>
              <w:divBdr>
                <w:top w:val="none" w:sz="0" w:space="0" w:color="auto"/>
                <w:left w:val="none" w:sz="0" w:space="0" w:color="auto"/>
                <w:bottom w:val="none" w:sz="0" w:space="0" w:color="auto"/>
                <w:right w:val="none" w:sz="0" w:space="0" w:color="auto"/>
              </w:divBdr>
            </w:div>
            <w:div w:id="177157365">
              <w:marLeft w:val="0"/>
              <w:marRight w:val="0"/>
              <w:marTop w:val="0"/>
              <w:marBottom w:val="0"/>
              <w:divBdr>
                <w:top w:val="none" w:sz="0" w:space="0" w:color="auto"/>
                <w:left w:val="none" w:sz="0" w:space="0" w:color="auto"/>
                <w:bottom w:val="none" w:sz="0" w:space="0" w:color="auto"/>
                <w:right w:val="none" w:sz="0" w:space="0" w:color="auto"/>
              </w:divBdr>
            </w:div>
            <w:div w:id="191767454">
              <w:marLeft w:val="0"/>
              <w:marRight w:val="0"/>
              <w:marTop w:val="0"/>
              <w:marBottom w:val="0"/>
              <w:divBdr>
                <w:top w:val="none" w:sz="0" w:space="0" w:color="auto"/>
                <w:left w:val="none" w:sz="0" w:space="0" w:color="auto"/>
                <w:bottom w:val="none" w:sz="0" w:space="0" w:color="auto"/>
                <w:right w:val="none" w:sz="0" w:space="0" w:color="auto"/>
              </w:divBdr>
            </w:div>
            <w:div w:id="205795322">
              <w:marLeft w:val="0"/>
              <w:marRight w:val="0"/>
              <w:marTop w:val="0"/>
              <w:marBottom w:val="0"/>
              <w:divBdr>
                <w:top w:val="none" w:sz="0" w:space="0" w:color="auto"/>
                <w:left w:val="none" w:sz="0" w:space="0" w:color="auto"/>
                <w:bottom w:val="none" w:sz="0" w:space="0" w:color="auto"/>
                <w:right w:val="none" w:sz="0" w:space="0" w:color="auto"/>
              </w:divBdr>
            </w:div>
            <w:div w:id="304624851">
              <w:marLeft w:val="0"/>
              <w:marRight w:val="0"/>
              <w:marTop w:val="0"/>
              <w:marBottom w:val="0"/>
              <w:divBdr>
                <w:top w:val="none" w:sz="0" w:space="0" w:color="auto"/>
                <w:left w:val="none" w:sz="0" w:space="0" w:color="auto"/>
                <w:bottom w:val="none" w:sz="0" w:space="0" w:color="auto"/>
                <w:right w:val="none" w:sz="0" w:space="0" w:color="auto"/>
              </w:divBdr>
            </w:div>
            <w:div w:id="342780010">
              <w:marLeft w:val="0"/>
              <w:marRight w:val="0"/>
              <w:marTop w:val="0"/>
              <w:marBottom w:val="0"/>
              <w:divBdr>
                <w:top w:val="none" w:sz="0" w:space="0" w:color="auto"/>
                <w:left w:val="none" w:sz="0" w:space="0" w:color="auto"/>
                <w:bottom w:val="none" w:sz="0" w:space="0" w:color="auto"/>
                <w:right w:val="none" w:sz="0" w:space="0" w:color="auto"/>
              </w:divBdr>
            </w:div>
            <w:div w:id="356976267">
              <w:marLeft w:val="0"/>
              <w:marRight w:val="0"/>
              <w:marTop w:val="0"/>
              <w:marBottom w:val="0"/>
              <w:divBdr>
                <w:top w:val="none" w:sz="0" w:space="0" w:color="auto"/>
                <w:left w:val="none" w:sz="0" w:space="0" w:color="auto"/>
                <w:bottom w:val="none" w:sz="0" w:space="0" w:color="auto"/>
                <w:right w:val="none" w:sz="0" w:space="0" w:color="auto"/>
              </w:divBdr>
            </w:div>
            <w:div w:id="404033325">
              <w:marLeft w:val="0"/>
              <w:marRight w:val="0"/>
              <w:marTop w:val="0"/>
              <w:marBottom w:val="0"/>
              <w:divBdr>
                <w:top w:val="none" w:sz="0" w:space="0" w:color="auto"/>
                <w:left w:val="none" w:sz="0" w:space="0" w:color="auto"/>
                <w:bottom w:val="none" w:sz="0" w:space="0" w:color="auto"/>
                <w:right w:val="none" w:sz="0" w:space="0" w:color="auto"/>
              </w:divBdr>
            </w:div>
            <w:div w:id="436290152">
              <w:marLeft w:val="0"/>
              <w:marRight w:val="0"/>
              <w:marTop w:val="0"/>
              <w:marBottom w:val="0"/>
              <w:divBdr>
                <w:top w:val="none" w:sz="0" w:space="0" w:color="auto"/>
                <w:left w:val="none" w:sz="0" w:space="0" w:color="auto"/>
                <w:bottom w:val="none" w:sz="0" w:space="0" w:color="auto"/>
                <w:right w:val="none" w:sz="0" w:space="0" w:color="auto"/>
              </w:divBdr>
            </w:div>
            <w:div w:id="446388673">
              <w:marLeft w:val="0"/>
              <w:marRight w:val="0"/>
              <w:marTop w:val="0"/>
              <w:marBottom w:val="0"/>
              <w:divBdr>
                <w:top w:val="none" w:sz="0" w:space="0" w:color="auto"/>
                <w:left w:val="none" w:sz="0" w:space="0" w:color="auto"/>
                <w:bottom w:val="none" w:sz="0" w:space="0" w:color="auto"/>
                <w:right w:val="none" w:sz="0" w:space="0" w:color="auto"/>
              </w:divBdr>
            </w:div>
            <w:div w:id="502823211">
              <w:marLeft w:val="0"/>
              <w:marRight w:val="0"/>
              <w:marTop w:val="0"/>
              <w:marBottom w:val="0"/>
              <w:divBdr>
                <w:top w:val="none" w:sz="0" w:space="0" w:color="auto"/>
                <w:left w:val="none" w:sz="0" w:space="0" w:color="auto"/>
                <w:bottom w:val="none" w:sz="0" w:space="0" w:color="auto"/>
                <w:right w:val="none" w:sz="0" w:space="0" w:color="auto"/>
              </w:divBdr>
            </w:div>
            <w:div w:id="520705636">
              <w:marLeft w:val="0"/>
              <w:marRight w:val="0"/>
              <w:marTop w:val="0"/>
              <w:marBottom w:val="0"/>
              <w:divBdr>
                <w:top w:val="none" w:sz="0" w:space="0" w:color="auto"/>
                <w:left w:val="none" w:sz="0" w:space="0" w:color="auto"/>
                <w:bottom w:val="none" w:sz="0" w:space="0" w:color="auto"/>
                <w:right w:val="none" w:sz="0" w:space="0" w:color="auto"/>
              </w:divBdr>
            </w:div>
            <w:div w:id="554898207">
              <w:marLeft w:val="0"/>
              <w:marRight w:val="0"/>
              <w:marTop w:val="0"/>
              <w:marBottom w:val="0"/>
              <w:divBdr>
                <w:top w:val="none" w:sz="0" w:space="0" w:color="auto"/>
                <w:left w:val="none" w:sz="0" w:space="0" w:color="auto"/>
                <w:bottom w:val="none" w:sz="0" w:space="0" w:color="auto"/>
                <w:right w:val="none" w:sz="0" w:space="0" w:color="auto"/>
              </w:divBdr>
            </w:div>
            <w:div w:id="619267055">
              <w:marLeft w:val="0"/>
              <w:marRight w:val="0"/>
              <w:marTop w:val="0"/>
              <w:marBottom w:val="0"/>
              <w:divBdr>
                <w:top w:val="none" w:sz="0" w:space="0" w:color="auto"/>
                <w:left w:val="none" w:sz="0" w:space="0" w:color="auto"/>
                <w:bottom w:val="none" w:sz="0" w:space="0" w:color="auto"/>
                <w:right w:val="none" w:sz="0" w:space="0" w:color="auto"/>
              </w:divBdr>
            </w:div>
            <w:div w:id="645360477">
              <w:marLeft w:val="0"/>
              <w:marRight w:val="0"/>
              <w:marTop w:val="0"/>
              <w:marBottom w:val="0"/>
              <w:divBdr>
                <w:top w:val="none" w:sz="0" w:space="0" w:color="auto"/>
                <w:left w:val="none" w:sz="0" w:space="0" w:color="auto"/>
                <w:bottom w:val="none" w:sz="0" w:space="0" w:color="auto"/>
                <w:right w:val="none" w:sz="0" w:space="0" w:color="auto"/>
              </w:divBdr>
            </w:div>
            <w:div w:id="659774789">
              <w:marLeft w:val="0"/>
              <w:marRight w:val="0"/>
              <w:marTop w:val="0"/>
              <w:marBottom w:val="0"/>
              <w:divBdr>
                <w:top w:val="none" w:sz="0" w:space="0" w:color="auto"/>
                <w:left w:val="none" w:sz="0" w:space="0" w:color="auto"/>
                <w:bottom w:val="none" w:sz="0" w:space="0" w:color="auto"/>
                <w:right w:val="none" w:sz="0" w:space="0" w:color="auto"/>
              </w:divBdr>
            </w:div>
            <w:div w:id="672417964">
              <w:marLeft w:val="0"/>
              <w:marRight w:val="0"/>
              <w:marTop w:val="0"/>
              <w:marBottom w:val="0"/>
              <w:divBdr>
                <w:top w:val="none" w:sz="0" w:space="0" w:color="auto"/>
                <w:left w:val="none" w:sz="0" w:space="0" w:color="auto"/>
                <w:bottom w:val="none" w:sz="0" w:space="0" w:color="auto"/>
                <w:right w:val="none" w:sz="0" w:space="0" w:color="auto"/>
              </w:divBdr>
            </w:div>
            <w:div w:id="677344074">
              <w:marLeft w:val="0"/>
              <w:marRight w:val="0"/>
              <w:marTop w:val="0"/>
              <w:marBottom w:val="0"/>
              <w:divBdr>
                <w:top w:val="none" w:sz="0" w:space="0" w:color="auto"/>
                <w:left w:val="none" w:sz="0" w:space="0" w:color="auto"/>
                <w:bottom w:val="none" w:sz="0" w:space="0" w:color="auto"/>
                <w:right w:val="none" w:sz="0" w:space="0" w:color="auto"/>
              </w:divBdr>
            </w:div>
            <w:div w:id="711156095">
              <w:marLeft w:val="0"/>
              <w:marRight w:val="0"/>
              <w:marTop w:val="0"/>
              <w:marBottom w:val="0"/>
              <w:divBdr>
                <w:top w:val="none" w:sz="0" w:space="0" w:color="auto"/>
                <w:left w:val="none" w:sz="0" w:space="0" w:color="auto"/>
                <w:bottom w:val="none" w:sz="0" w:space="0" w:color="auto"/>
                <w:right w:val="none" w:sz="0" w:space="0" w:color="auto"/>
              </w:divBdr>
            </w:div>
            <w:div w:id="718943168">
              <w:marLeft w:val="0"/>
              <w:marRight w:val="0"/>
              <w:marTop w:val="0"/>
              <w:marBottom w:val="0"/>
              <w:divBdr>
                <w:top w:val="none" w:sz="0" w:space="0" w:color="auto"/>
                <w:left w:val="none" w:sz="0" w:space="0" w:color="auto"/>
                <w:bottom w:val="none" w:sz="0" w:space="0" w:color="auto"/>
                <w:right w:val="none" w:sz="0" w:space="0" w:color="auto"/>
              </w:divBdr>
            </w:div>
            <w:div w:id="776170727">
              <w:marLeft w:val="0"/>
              <w:marRight w:val="0"/>
              <w:marTop w:val="0"/>
              <w:marBottom w:val="0"/>
              <w:divBdr>
                <w:top w:val="none" w:sz="0" w:space="0" w:color="auto"/>
                <w:left w:val="none" w:sz="0" w:space="0" w:color="auto"/>
                <w:bottom w:val="none" w:sz="0" w:space="0" w:color="auto"/>
                <w:right w:val="none" w:sz="0" w:space="0" w:color="auto"/>
              </w:divBdr>
            </w:div>
            <w:div w:id="793602524">
              <w:marLeft w:val="0"/>
              <w:marRight w:val="0"/>
              <w:marTop w:val="0"/>
              <w:marBottom w:val="0"/>
              <w:divBdr>
                <w:top w:val="none" w:sz="0" w:space="0" w:color="auto"/>
                <w:left w:val="none" w:sz="0" w:space="0" w:color="auto"/>
                <w:bottom w:val="none" w:sz="0" w:space="0" w:color="auto"/>
                <w:right w:val="none" w:sz="0" w:space="0" w:color="auto"/>
              </w:divBdr>
            </w:div>
            <w:div w:id="896670680">
              <w:marLeft w:val="0"/>
              <w:marRight w:val="0"/>
              <w:marTop w:val="0"/>
              <w:marBottom w:val="0"/>
              <w:divBdr>
                <w:top w:val="none" w:sz="0" w:space="0" w:color="auto"/>
                <w:left w:val="none" w:sz="0" w:space="0" w:color="auto"/>
                <w:bottom w:val="none" w:sz="0" w:space="0" w:color="auto"/>
                <w:right w:val="none" w:sz="0" w:space="0" w:color="auto"/>
              </w:divBdr>
            </w:div>
            <w:div w:id="904799568">
              <w:marLeft w:val="0"/>
              <w:marRight w:val="0"/>
              <w:marTop w:val="0"/>
              <w:marBottom w:val="0"/>
              <w:divBdr>
                <w:top w:val="none" w:sz="0" w:space="0" w:color="auto"/>
                <w:left w:val="none" w:sz="0" w:space="0" w:color="auto"/>
                <w:bottom w:val="none" w:sz="0" w:space="0" w:color="auto"/>
                <w:right w:val="none" w:sz="0" w:space="0" w:color="auto"/>
              </w:divBdr>
            </w:div>
            <w:div w:id="958534678">
              <w:marLeft w:val="0"/>
              <w:marRight w:val="0"/>
              <w:marTop w:val="0"/>
              <w:marBottom w:val="0"/>
              <w:divBdr>
                <w:top w:val="none" w:sz="0" w:space="0" w:color="auto"/>
                <w:left w:val="none" w:sz="0" w:space="0" w:color="auto"/>
                <w:bottom w:val="none" w:sz="0" w:space="0" w:color="auto"/>
                <w:right w:val="none" w:sz="0" w:space="0" w:color="auto"/>
              </w:divBdr>
            </w:div>
            <w:div w:id="969750102">
              <w:marLeft w:val="0"/>
              <w:marRight w:val="0"/>
              <w:marTop w:val="0"/>
              <w:marBottom w:val="0"/>
              <w:divBdr>
                <w:top w:val="none" w:sz="0" w:space="0" w:color="auto"/>
                <w:left w:val="none" w:sz="0" w:space="0" w:color="auto"/>
                <w:bottom w:val="none" w:sz="0" w:space="0" w:color="auto"/>
                <w:right w:val="none" w:sz="0" w:space="0" w:color="auto"/>
              </w:divBdr>
            </w:div>
            <w:div w:id="988368620">
              <w:marLeft w:val="0"/>
              <w:marRight w:val="0"/>
              <w:marTop w:val="0"/>
              <w:marBottom w:val="0"/>
              <w:divBdr>
                <w:top w:val="none" w:sz="0" w:space="0" w:color="auto"/>
                <w:left w:val="none" w:sz="0" w:space="0" w:color="auto"/>
                <w:bottom w:val="none" w:sz="0" w:space="0" w:color="auto"/>
                <w:right w:val="none" w:sz="0" w:space="0" w:color="auto"/>
              </w:divBdr>
            </w:div>
            <w:div w:id="1001591261">
              <w:marLeft w:val="0"/>
              <w:marRight w:val="0"/>
              <w:marTop w:val="0"/>
              <w:marBottom w:val="0"/>
              <w:divBdr>
                <w:top w:val="none" w:sz="0" w:space="0" w:color="auto"/>
                <w:left w:val="none" w:sz="0" w:space="0" w:color="auto"/>
                <w:bottom w:val="none" w:sz="0" w:space="0" w:color="auto"/>
                <w:right w:val="none" w:sz="0" w:space="0" w:color="auto"/>
              </w:divBdr>
            </w:div>
            <w:div w:id="1029332755">
              <w:marLeft w:val="0"/>
              <w:marRight w:val="0"/>
              <w:marTop w:val="0"/>
              <w:marBottom w:val="0"/>
              <w:divBdr>
                <w:top w:val="none" w:sz="0" w:space="0" w:color="auto"/>
                <w:left w:val="none" w:sz="0" w:space="0" w:color="auto"/>
                <w:bottom w:val="none" w:sz="0" w:space="0" w:color="auto"/>
                <w:right w:val="none" w:sz="0" w:space="0" w:color="auto"/>
              </w:divBdr>
            </w:div>
            <w:div w:id="1042054403">
              <w:marLeft w:val="0"/>
              <w:marRight w:val="0"/>
              <w:marTop w:val="0"/>
              <w:marBottom w:val="0"/>
              <w:divBdr>
                <w:top w:val="none" w:sz="0" w:space="0" w:color="auto"/>
                <w:left w:val="none" w:sz="0" w:space="0" w:color="auto"/>
                <w:bottom w:val="none" w:sz="0" w:space="0" w:color="auto"/>
                <w:right w:val="none" w:sz="0" w:space="0" w:color="auto"/>
              </w:divBdr>
            </w:div>
            <w:div w:id="1049845311">
              <w:marLeft w:val="0"/>
              <w:marRight w:val="0"/>
              <w:marTop w:val="0"/>
              <w:marBottom w:val="0"/>
              <w:divBdr>
                <w:top w:val="none" w:sz="0" w:space="0" w:color="auto"/>
                <w:left w:val="none" w:sz="0" w:space="0" w:color="auto"/>
                <w:bottom w:val="none" w:sz="0" w:space="0" w:color="auto"/>
                <w:right w:val="none" w:sz="0" w:space="0" w:color="auto"/>
              </w:divBdr>
            </w:div>
            <w:div w:id="1069576573">
              <w:marLeft w:val="0"/>
              <w:marRight w:val="0"/>
              <w:marTop w:val="0"/>
              <w:marBottom w:val="0"/>
              <w:divBdr>
                <w:top w:val="none" w:sz="0" w:space="0" w:color="auto"/>
                <w:left w:val="none" w:sz="0" w:space="0" w:color="auto"/>
                <w:bottom w:val="none" w:sz="0" w:space="0" w:color="auto"/>
                <w:right w:val="none" w:sz="0" w:space="0" w:color="auto"/>
              </w:divBdr>
            </w:div>
            <w:div w:id="1073816721">
              <w:marLeft w:val="0"/>
              <w:marRight w:val="0"/>
              <w:marTop w:val="0"/>
              <w:marBottom w:val="0"/>
              <w:divBdr>
                <w:top w:val="none" w:sz="0" w:space="0" w:color="auto"/>
                <w:left w:val="none" w:sz="0" w:space="0" w:color="auto"/>
                <w:bottom w:val="none" w:sz="0" w:space="0" w:color="auto"/>
                <w:right w:val="none" w:sz="0" w:space="0" w:color="auto"/>
              </w:divBdr>
            </w:div>
            <w:div w:id="1074282023">
              <w:marLeft w:val="0"/>
              <w:marRight w:val="0"/>
              <w:marTop w:val="0"/>
              <w:marBottom w:val="0"/>
              <w:divBdr>
                <w:top w:val="none" w:sz="0" w:space="0" w:color="auto"/>
                <w:left w:val="none" w:sz="0" w:space="0" w:color="auto"/>
                <w:bottom w:val="none" w:sz="0" w:space="0" w:color="auto"/>
                <w:right w:val="none" w:sz="0" w:space="0" w:color="auto"/>
              </w:divBdr>
            </w:div>
            <w:div w:id="1084761890">
              <w:marLeft w:val="0"/>
              <w:marRight w:val="0"/>
              <w:marTop w:val="0"/>
              <w:marBottom w:val="0"/>
              <w:divBdr>
                <w:top w:val="none" w:sz="0" w:space="0" w:color="auto"/>
                <w:left w:val="none" w:sz="0" w:space="0" w:color="auto"/>
                <w:bottom w:val="none" w:sz="0" w:space="0" w:color="auto"/>
                <w:right w:val="none" w:sz="0" w:space="0" w:color="auto"/>
              </w:divBdr>
            </w:div>
            <w:div w:id="1098796877">
              <w:marLeft w:val="0"/>
              <w:marRight w:val="0"/>
              <w:marTop w:val="0"/>
              <w:marBottom w:val="0"/>
              <w:divBdr>
                <w:top w:val="none" w:sz="0" w:space="0" w:color="auto"/>
                <w:left w:val="none" w:sz="0" w:space="0" w:color="auto"/>
                <w:bottom w:val="none" w:sz="0" w:space="0" w:color="auto"/>
                <w:right w:val="none" w:sz="0" w:space="0" w:color="auto"/>
              </w:divBdr>
            </w:div>
            <w:div w:id="1127699662">
              <w:marLeft w:val="0"/>
              <w:marRight w:val="0"/>
              <w:marTop w:val="0"/>
              <w:marBottom w:val="0"/>
              <w:divBdr>
                <w:top w:val="none" w:sz="0" w:space="0" w:color="auto"/>
                <w:left w:val="none" w:sz="0" w:space="0" w:color="auto"/>
                <w:bottom w:val="none" w:sz="0" w:space="0" w:color="auto"/>
                <w:right w:val="none" w:sz="0" w:space="0" w:color="auto"/>
              </w:divBdr>
            </w:div>
            <w:div w:id="1146239344">
              <w:marLeft w:val="0"/>
              <w:marRight w:val="0"/>
              <w:marTop w:val="0"/>
              <w:marBottom w:val="0"/>
              <w:divBdr>
                <w:top w:val="none" w:sz="0" w:space="0" w:color="auto"/>
                <w:left w:val="none" w:sz="0" w:space="0" w:color="auto"/>
                <w:bottom w:val="none" w:sz="0" w:space="0" w:color="auto"/>
                <w:right w:val="none" w:sz="0" w:space="0" w:color="auto"/>
              </w:divBdr>
            </w:div>
            <w:div w:id="1186941591">
              <w:marLeft w:val="0"/>
              <w:marRight w:val="0"/>
              <w:marTop w:val="0"/>
              <w:marBottom w:val="0"/>
              <w:divBdr>
                <w:top w:val="none" w:sz="0" w:space="0" w:color="auto"/>
                <w:left w:val="none" w:sz="0" w:space="0" w:color="auto"/>
                <w:bottom w:val="none" w:sz="0" w:space="0" w:color="auto"/>
                <w:right w:val="none" w:sz="0" w:space="0" w:color="auto"/>
              </w:divBdr>
            </w:div>
            <w:div w:id="1189297158">
              <w:marLeft w:val="0"/>
              <w:marRight w:val="0"/>
              <w:marTop w:val="0"/>
              <w:marBottom w:val="0"/>
              <w:divBdr>
                <w:top w:val="none" w:sz="0" w:space="0" w:color="auto"/>
                <w:left w:val="none" w:sz="0" w:space="0" w:color="auto"/>
                <w:bottom w:val="none" w:sz="0" w:space="0" w:color="auto"/>
                <w:right w:val="none" w:sz="0" w:space="0" w:color="auto"/>
              </w:divBdr>
            </w:div>
            <w:div w:id="1194153594">
              <w:marLeft w:val="0"/>
              <w:marRight w:val="0"/>
              <w:marTop w:val="0"/>
              <w:marBottom w:val="0"/>
              <w:divBdr>
                <w:top w:val="none" w:sz="0" w:space="0" w:color="auto"/>
                <w:left w:val="none" w:sz="0" w:space="0" w:color="auto"/>
                <w:bottom w:val="none" w:sz="0" w:space="0" w:color="auto"/>
                <w:right w:val="none" w:sz="0" w:space="0" w:color="auto"/>
              </w:divBdr>
            </w:div>
            <w:div w:id="1310017769">
              <w:marLeft w:val="0"/>
              <w:marRight w:val="0"/>
              <w:marTop w:val="0"/>
              <w:marBottom w:val="0"/>
              <w:divBdr>
                <w:top w:val="none" w:sz="0" w:space="0" w:color="auto"/>
                <w:left w:val="none" w:sz="0" w:space="0" w:color="auto"/>
                <w:bottom w:val="none" w:sz="0" w:space="0" w:color="auto"/>
                <w:right w:val="none" w:sz="0" w:space="0" w:color="auto"/>
              </w:divBdr>
            </w:div>
            <w:div w:id="1325403124">
              <w:marLeft w:val="0"/>
              <w:marRight w:val="0"/>
              <w:marTop w:val="0"/>
              <w:marBottom w:val="0"/>
              <w:divBdr>
                <w:top w:val="none" w:sz="0" w:space="0" w:color="auto"/>
                <w:left w:val="none" w:sz="0" w:space="0" w:color="auto"/>
                <w:bottom w:val="none" w:sz="0" w:space="0" w:color="auto"/>
                <w:right w:val="none" w:sz="0" w:space="0" w:color="auto"/>
              </w:divBdr>
            </w:div>
            <w:div w:id="1396318913">
              <w:marLeft w:val="0"/>
              <w:marRight w:val="0"/>
              <w:marTop w:val="0"/>
              <w:marBottom w:val="0"/>
              <w:divBdr>
                <w:top w:val="none" w:sz="0" w:space="0" w:color="auto"/>
                <w:left w:val="none" w:sz="0" w:space="0" w:color="auto"/>
                <w:bottom w:val="none" w:sz="0" w:space="0" w:color="auto"/>
                <w:right w:val="none" w:sz="0" w:space="0" w:color="auto"/>
              </w:divBdr>
            </w:div>
            <w:div w:id="1407074183">
              <w:marLeft w:val="0"/>
              <w:marRight w:val="0"/>
              <w:marTop w:val="0"/>
              <w:marBottom w:val="0"/>
              <w:divBdr>
                <w:top w:val="none" w:sz="0" w:space="0" w:color="auto"/>
                <w:left w:val="none" w:sz="0" w:space="0" w:color="auto"/>
                <w:bottom w:val="none" w:sz="0" w:space="0" w:color="auto"/>
                <w:right w:val="none" w:sz="0" w:space="0" w:color="auto"/>
              </w:divBdr>
            </w:div>
            <w:div w:id="1475831789">
              <w:marLeft w:val="0"/>
              <w:marRight w:val="0"/>
              <w:marTop w:val="0"/>
              <w:marBottom w:val="0"/>
              <w:divBdr>
                <w:top w:val="none" w:sz="0" w:space="0" w:color="auto"/>
                <w:left w:val="none" w:sz="0" w:space="0" w:color="auto"/>
                <w:bottom w:val="none" w:sz="0" w:space="0" w:color="auto"/>
                <w:right w:val="none" w:sz="0" w:space="0" w:color="auto"/>
              </w:divBdr>
            </w:div>
            <w:div w:id="1485706119">
              <w:marLeft w:val="0"/>
              <w:marRight w:val="0"/>
              <w:marTop w:val="0"/>
              <w:marBottom w:val="0"/>
              <w:divBdr>
                <w:top w:val="none" w:sz="0" w:space="0" w:color="auto"/>
                <w:left w:val="none" w:sz="0" w:space="0" w:color="auto"/>
                <w:bottom w:val="none" w:sz="0" w:space="0" w:color="auto"/>
                <w:right w:val="none" w:sz="0" w:space="0" w:color="auto"/>
              </w:divBdr>
            </w:div>
            <w:div w:id="1522470213">
              <w:marLeft w:val="0"/>
              <w:marRight w:val="0"/>
              <w:marTop w:val="0"/>
              <w:marBottom w:val="0"/>
              <w:divBdr>
                <w:top w:val="none" w:sz="0" w:space="0" w:color="auto"/>
                <w:left w:val="none" w:sz="0" w:space="0" w:color="auto"/>
                <w:bottom w:val="none" w:sz="0" w:space="0" w:color="auto"/>
                <w:right w:val="none" w:sz="0" w:space="0" w:color="auto"/>
              </w:divBdr>
            </w:div>
            <w:div w:id="1530411732">
              <w:marLeft w:val="0"/>
              <w:marRight w:val="0"/>
              <w:marTop w:val="0"/>
              <w:marBottom w:val="0"/>
              <w:divBdr>
                <w:top w:val="none" w:sz="0" w:space="0" w:color="auto"/>
                <w:left w:val="none" w:sz="0" w:space="0" w:color="auto"/>
                <w:bottom w:val="none" w:sz="0" w:space="0" w:color="auto"/>
                <w:right w:val="none" w:sz="0" w:space="0" w:color="auto"/>
              </w:divBdr>
            </w:div>
            <w:div w:id="1555510276">
              <w:marLeft w:val="0"/>
              <w:marRight w:val="0"/>
              <w:marTop w:val="0"/>
              <w:marBottom w:val="0"/>
              <w:divBdr>
                <w:top w:val="none" w:sz="0" w:space="0" w:color="auto"/>
                <w:left w:val="none" w:sz="0" w:space="0" w:color="auto"/>
                <w:bottom w:val="none" w:sz="0" w:space="0" w:color="auto"/>
                <w:right w:val="none" w:sz="0" w:space="0" w:color="auto"/>
              </w:divBdr>
            </w:div>
            <w:div w:id="1586038452">
              <w:marLeft w:val="0"/>
              <w:marRight w:val="0"/>
              <w:marTop w:val="0"/>
              <w:marBottom w:val="0"/>
              <w:divBdr>
                <w:top w:val="none" w:sz="0" w:space="0" w:color="auto"/>
                <w:left w:val="none" w:sz="0" w:space="0" w:color="auto"/>
                <w:bottom w:val="none" w:sz="0" w:space="0" w:color="auto"/>
                <w:right w:val="none" w:sz="0" w:space="0" w:color="auto"/>
              </w:divBdr>
            </w:div>
            <w:div w:id="1586650444">
              <w:marLeft w:val="0"/>
              <w:marRight w:val="0"/>
              <w:marTop w:val="0"/>
              <w:marBottom w:val="0"/>
              <w:divBdr>
                <w:top w:val="none" w:sz="0" w:space="0" w:color="auto"/>
                <w:left w:val="none" w:sz="0" w:space="0" w:color="auto"/>
                <w:bottom w:val="none" w:sz="0" w:space="0" w:color="auto"/>
                <w:right w:val="none" w:sz="0" w:space="0" w:color="auto"/>
              </w:divBdr>
            </w:div>
            <w:div w:id="1606573111">
              <w:marLeft w:val="0"/>
              <w:marRight w:val="0"/>
              <w:marTop w:val="0"/>
              <w:marBottom w:val="0"/>
              <w:divBdr>
                <w:top w:val="none" w:sz="0" w:space="0" w:color="auto"/>
                <w:left w:val="none" w:sz="0" w:space="0" w:color="auto"/>
                <w:bottom w:val="none" w:sz="0" w:space="0" w:color="auto"/>
                <w:right w:val="none" w:sz="0" w:space="0" w:color="auto"/>
              </w:divBdr>
            </w:div>
            <w:div w:id="1628704541">
              <w:marLeft w:val="0"/>
              <w:marRight w:val="0"/>
              <w:marTop w:val="0"/>
              <w:marBottom w:val="0"/>
              <w:divBdr>
                <w:top w:val="none" w:sz="0" w:space="0" w:color="auto"/>
                <w:left w:val="none" w:sz="0" w:space="0" w:color="auto"/>
                <w:bottom w:val="none" w:sz="0" w:space="0" w:color="auto"/>
                <w:right w:val="none" w:sz="0" w:space="0" w:color="auto"/>
              </w:divBdr>
            </w:div>
            <w:div w:id="1735278121">
              <w:marLeft w:val="0"/>
              <w:marRight w:val="0"/>
              <w:marTop w:val="0"/>
              <w:marBottom w:val="0"/>
              <w:divBdr>
                <w:top w:val="none" w:sz="0" w:space="0" w:color="auto"/>
                <w:left w:val="none" w:sz="0" w:space="0" w:color="auto"/>
                <w:bottom w:val="none" w:sz="0" w:space="0" w:color="auto"/>
                <w:right w:val="none" w:sz="0" w:space="0" w:color="auto"/>
              </w:divBdr>
            </w:div>
            <w:div w:id="1747606062">
              <w:marLeft w:val="0"/>
              <w:marRight w:val="0"/>
              <w:marTop w:val="0"/>
              <w:marBottom w:val="0"/>
              <w:divBdr>
                <w:top w:val="none" w:sz="0" w:space="0" w:color="auto"/>
                <w:left w:val="none" w:sz="0" w:space="0" w:color="auto"/>
                <w:bottom w:val="none" w:sz="0" w:space="0" w:color="auto"/>
                <w:right w:val="none" w:sz="0" w:space="0" w:color="auto"/>
              </w:divBdr>
            </w:div>
            <w:div w:id="1751150624">
              <w:marLeft w:val="0"/>
              <w:marRight w:val="0"/>
              <w:marTop w:val="0"/>
              <w:marBottom w:val="0"/>
              <w:divBdr>
                <w:top w:val="none" w:sz="0" w:space="0" w:color="auto"/>
                <w:left w:val="none" w:sz="0" w:space="0" w:color="auto"/>
                <w:bottom w:val="none" w:sz="0" w:space="0" w:color="auto"/>
                <w:right w:val="none" w:sz="0" w:space="0" w:color="auto"/>
              </w:divBdr>
            </w:div>
            <w:div w:id="1753308460">
              <w:marLeft w:val="0"/>
              <w:marRight w:val="0"/>
              <w:marTop w:val="0"/>
              <w:marBottom w:val="0"/>
              <w:divBdr>
                <w:top w:val="none" w:sz="0" w:space="0" w:color="auto"/>
                <w:left w:val="none" w:sz="0" w:space="0" w:color="auto"/>
                <w:bottom w:val="none" w:sz="0" w:space="0" w:color="auto"/>
                <w:right w:val="none" w:sz="0" w:space="0" w:color="auto"/>
              </w:divBdr>
            </w:div>
            <w:div w:id="1836414466">
              <w:marLeft w:val="0"/>
              <w:marRight w:val="0"/>
              <w:marTop w:val="0"/>
              <w:marBottom w:val="0"/>
              <w:divBdr>
                <w:top w:val="none" w:sz="0" w:space="0" w:color="auto"/>
                <w:left w:val="none" w:sz="0" w:space="0" w:color="auto"/>
                <w:bottom w:val="none" w:sz="0" w:space="0" w:color="auto"/>
                <w:right w:val="none" w:sz="0" w:space="0" w:color="auto"/>
              </w:divBdr>
            </w:div>
            <w:div w:id="1836873478">
              <w:marLeft w:val="0"/>
              <w:marRight w:val="0"/>
              <w:marTop w:val="0"/>
              <w:marBottom w:val="0"/>
              <w:divBdr>
                <w:top w:val="none" w:sz="0" w:space="0" w:color="auto"/>
                <w:left w:val="none" w:sz="0" w:space="0" w:color="auto"/>
                <w:bottom w:val="none" w:sz="0" w:space="0" w:color="auto"/>
                <w:right w:val="none" w:sz="0" w:space="0" w:color="auto"/>
              </w:divBdr>
            </w:div>
            <w:div w:id="1915428116">
              <w:marLeft w:val="0"/>
              <w:marRight w:val="0"/>
              <w:marTop w:val="0"/>
              <w:marBottom w:val="0"/>
              <w:divBdr>
                <w:top w:val="none" w:sz="0" w:space="0" w:color="auto"/>
                <w:left w:val="none" w:sz="0" w:space="0" w:color="auto"/>
                <w:bottom w:val="none" w:sz="0" w:space="0" w:color="auto"/>
                <w:right w:val="none" w:sz="0" w:space="0" w:color="auto"/>
              </w:divBdr>
            </w:div>
            <w:div w:id="1931310435">
              <w:marLeft w:val="0"/>
              <w:marRight w:val="0"/>
              <w:marTop w:val="0"/>
              <w:marBottom w:val="0"/>
              <w:divBdr>
                <w:top w:val="none" w:sz="0" w:space="0" w:color="auto"/>
                <w:left w:val="none" w:sz="0" w:space="0" w:color="auto"/>
                <w:bottom w:val="none" w:sz="0" w:space="0" w:color="auto"/>
                <w:right w:val="none" w:sz="0" w:space="0" w:color="auto"/>
              </w:divBdr>
            </w:div>
            <w:div w:id="1969972080">
              <w:marLeft w:val="0"/>
              <w:marRight w:val="0"/>
              <w:marTop w:val="0"/>
              <w:marBottom w:val="0"/>
              <w:divBdr>
                <w:top w:val="none" w:sz="0" w:space="0" w:color="auto"/>
                <w:left w:val="none" w:sz="0" w:space="0" w:color="auto"/>
                <w:bottom w:val="none" w:sz="0" w:space="0" w:color="auto"/>
                <w:right w:val="none" w:sz="0" w:space="0" w:color="auto"/>
              </w:divBdr>
            </w:div>
            <w:div w:id="1990549006">
              <w:marLeft w:val="0"/>
              <w:marRight w:val="0"/>
              <w:marTop w:val="0"/>
              <w:marBottom w:val="0"/>
              <w:divBdr>
                <w:top w:val="none" w:sz="0" w:space="0" w:color="auto"/>
                <w:left w:val="none" w:sz="0" w:space="0" w:color="auto"/>
                <w:bottom w:val="none" w:sz="0" w:space="0" w:color="auto"/>
                <w:right w:val="none" w:sz="0" w:space="0" w:color="auto"/>
              </w:divBdr>
            </w:div>
            <w:div w:id="200640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08488">
      <w:bodyDiv w:val="1"/>
      <w:marLeft w:val="0"/>
      <w:marRight w:val="0"/>
      <w:marTop w:val="0"/>
      <w:marBottom w:val="0"/>
      <w:divBdr>
        <w:top w:val="none" w:sz="0" w:space="0" w:color="auto"/>
        <w:left w:val="none" w:sz="0" w:space="0" w:color="auto"/>
        <w:bottom w:val="none" w:sz="0" w:space="0" w:color="auto"/>
        <w:right w:val="none" w:sz="0" w:space="0" w:color="auto"/>
      </w:divBdr>
      <w:divsChild>
        <w:div w:id="1732727854">
          <w:marLeft w:val="0"/>
          <w:marRight w:val="0"/>
          <w:marTop w:val="0"/>
          <w:marBottom w:val="0"/>
          <w:divBdr>
            <w:top w:val="none" w:sz="0" w:space="0" w:color="auto"/>
            <w:left w:val="none" w:sz="0" w:space="0" w:color="auto"/>
            <w:bottom w:val="none" w:sz="0" w:space="0" w:color="auto"/>
            <w:right w:val="none" w:sz="0" w:space="0" w:color="auto"/>
          </w:divBdr>
          <w:divsChild>
            <w:div w:id="194343509">
              <w:marLeft w:val="0"/>
              <w:marRight w:val="0"/>
              <w:marTop w:val="0"/>
              <w:marBottom w:val="0"/>
              <w:divBdr>
                <w:top w:val="none" w:sz="0" w:space="0" w:color="auto"/>
                <w:left w:val="none" w:sz="0" w:space="0" w:color="auto"/>
                <w:bottom w:val="none" w:sz="0" w:space="0" w:color="auto"/>
                <w:right w:val="none" w:sz="0" w:space="0" w:color="auto"/>
              </w:divBdr>
            </w:div>
            <w:div w:id="662513877">
              <w:marLeft w:val="0"/>
              <w:marRight w:val="0"/>
              <w:marTop w:val="0"/>
              <w:marBottom w:val="0"/>
              <w:divBdr>
                <w:top w:val="none" w:sz="0" w:space="0" w:color="auto"/>
                <w:left w:val="none" w:sz="0" w:space="0" w:color="auto"/>
                <w:bottom w:val="none" w:sz="0" w:space="0" w:color="auto"/>
                <w:right w:val="none" w:sz="0" w:space="0" w:color="auto"/>
              </w:divBdr>
            </w:div>
            <w:div w:id="943148153">
              <w:marLeft w:val="0"/>
              <w:marRight w:val="0"/>
              <w:marTop w:val="0"/>
              <w:marBottom w:val="0"/>
              <w:divBdr>
                <w:top w:val="none" w:sz="0" w:space="0" w:color="auto"/>
                <w:left w:val="none" w:sz="0" w:space="0" w:color="auto"/>
                <w:bottom w:val="none" w:sz="0" w:space="0" w:color="auto"/>
                <w:right w:val="none" w:sz="0" w:space="0" w:color="auto"/>
              </w:divBdr>
            </w:div>
            <w:div w:id="1295133031">
              <w:marLeft w:val="0"/>
              <w:marRight w:val="0"/>
              <w:marTop w:val="0"/>
              <w:marBottom w:val="0"/>
              <w:divBdr>
                <w:top w:val="none" w:sz="0" w:space="0" w:color="auto"/>
                <w:left w:val="none" w:sz="0" w:space="0" w:color="auto"/>
                <w:bottom w:val="none" w:sz="0" w:space="0" w:color="auto"/>
                <w:right w:val="none" w:sz="0" w:space="0" w:color="auto"/>
              </w:divBdr>
            </w:div>
            <w:div w:id="1371566958">
              <w:marLeft w:val="0"/>
              <w:marRight w:val="0"/>
              <w:marTop w:val="0"/>
              <w:marBottom w:val="0"/>
              <w:divBdr>
                <w:top w:val="none" w:sz="0" w:space="0" w:color="auto"/>
                <w:left w:val="none" w:sz="0" w:space="0" w:color="auto"/>
                <w:bottom w:val="none" w:sz="0" w:space="0" w:color="auto"/>
                <w:right w:val="none" w:sz="0" w:space="0" w:color="auto"/>
              </w:divBdr>
            </w:div>
            <w:div w:id="1647515984">
              <w:marLeft w:val="0"/>
              <w:marRight w:val="0"/>
              <w:marTop w:val="0"/>
              <w:marBottom w:val="0"/>
              <w:divBdr>
                <w:top w:val="none" w:sz="0" w:space="0" w:color="auto"/>
                <w:left w:val="none" w:sz="0" w:space="0" w:color="auto"/>
                <w:bottom w:val="none" w:sz="0" w:space="0" w:color="auto"/>
                <w:right w:val="none" w:sz="0" w:space="0" w:color="auto"/>
              </w:divBdr>
            </w:div>
            <w:div w:id="1654524447">
              <w:marLeft w:val="0"/>
              <w:marRight w:val="0"/>
              <w:marTop w:val="0"/>
              <w:marBottom w:val="0"/>
              <w:divBdr>
                <w:top w:val="none" w:sz="0" w:space="0" w:color="auto"/>
                <w:left w:val="none" w:sz="0" w:space="0" w:color="auto"/>
                <w:bottom w:val="none" w:sz="0" w:space="0" w:color="auto"/>
                <w:right w:val="none" w:sz="0" w:space="0" w:color="auto"/>
              </w:divBdr>
            </w:div>
            <w:div w:id="1697392477">
              <w:marLeft w:val="0"/>
              <w:marRight w:val="0"/>
              <w:marTop w:val="0"/>
              <w:marBottom w:val="0"/>
              <w:divBdr>
                <w:top w:val="none" w:sz="0" w:space="0" w:color="auto"/>
                <w:left w:val="none" w:sz="0" w:space="0" w:color="auto"/>
                <w:bottom w:val="none" w:sz="0" w:space="0" w:color="auto"/>
                <w:right w:val="none" w:sz="0" w:space="0" w:color="auto"/>
              </w:divBdr>
            </w:div>
            <w:div w:id="1867907835">
              <w:marLeft w:val="0"/>
              <w:marRight w:val="0"/>
              <w:marTop w:val="0"/>
              <w:marBottom w:val="0"/>
              <w:divBdr>
                <w:top w:val="none" w:sz="0" w:space="0" w:color="auto"/>
                <w:left w:val="none" w:sz="0" w:space="0" w:color="auto"/>
                <w:bottom w:val="none" w:sz="0" w:space="0" w:color="auto"/>
                <w:right w:val="none" w:sz="0" w:space="0" w:color="auto"/>
              </w:divBdr>
            </w:div>
            <w:div w:id="1966614885">
              <w:marLeft w:val="0"/>
              <w:marRight w:val="0"/>
              <w:marTop w:val="0"/>
              <w:marBottom w:val="0"/>
              <w:divBdr>
                <w:top w:val="none" w:sz="0" w:space="0" w:color="auto"/>
                <w:left w:val="none" w:sz="0" w:space="0" w:color="auto"/>
                <w:bottom w:val="none" w:sz="0" w:space="0" w:color="auto"/>
                <w:right w:val="none" w:sz="0" w:space="0" w:color="auto"/>
              </w:divBdr>
            </w:div>
            <w:div w:id="1982885791">
              <w:marLeft w:val="0"/>
              <w:marRight w:val="0"/>
              <w:marTop w:val="0"/>
              <w:marBottom w:val="0"/>
              <w:divBdr>
                <w:top w:val="none" w:sz="0" w:space="0" w:color="auto"/>
                <w:left w:val="none" w:sz="0" w:space="0" w:color="auto"/>
                <w:bottom w:val="none" w:sz="0" w:space="0" w:color="auto"/>
                <w:right w:val="none" w:sz="0" w:space="0" w:color="auto"/>
              </w:divBdr>
            </w:div>
            <w:div w:id="200323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1735">
      <w:bodyDiv w:val="1"/>
      <w:marLeft w:val="0"/>
      <w:marRight w:val="0"/>
      <w:marTop w:val="0"/>
      <w:marBottom w:val="0"/>
      <w:divBdr>
        <w:top w:val="none" w:sz="0" w:space="0" w:color="auto"/>
        <w:left w:val="none" w:sz="0" w:space="0" w:color="auto"/>
        <w:bottom w:val="none" w:sz="0" w:space="0" w:color="auto"/>
        <w:right w:val="none" w:sz="0" w:space="0" w:color="auto"/>
      </w:divBdr>
      <w:divsChild>
        <w:div w:id="1662540500">
          <w:marLeft w:val="0"/>
          <w:marRight w:val="0"/>
          <w:marTop w:val="0"/>
          <w:marBottom w:val="0"/>
          <w:divBdr>
            <w:top w:val="none" w:sz="0" w:space="0" w:color="auto"/>
            <w:left w:val="none" w:sz="0" w:space="0" w:color="auto"/>
            <w:bottom w:val="none" w:sz="0" w:space="0" w:color="auto"/>
            <w:right w:val="none" w:sz="0" w:space="0" w:color="auto"/>
          </w:divBdr>
          <w:divsChild>
            <w:div w:id="534654214">
              <w:marLeft w:val="0"/>
              <w:marRight w:val="0"/>
              <w:marTop w:val="0"/>
              <w:marBottom w:val="0"/>
              <w:divBdr>
                <w:top w:val="none" w:sz="0" w:space="0" w:color="auto"/>
                <w:left w:val="none" w:sz="0" w:space="0" w:color="auto"/>
                <w:bottom w:val="none" w:sz="0" w:space="0" w:color="auto"/>
                <w:right w:val="none" w:sz="0" w:space="0" w:color="auto"/>
              </w:divBdr>
            </w:div>
            <w:div w:id="616763005">
              <w:marLeft w:val="0"/>
              <w:marRight w:val="0"/>
              <w:marTop w:val="0"/>
              <w:marBottom w:val="0"/>
              <w:divBdr>
                <w:top w:val="none" w:sz="0" w:space="0" w:color="auto"/>
                <w:left w:val="none" w:sz="0" w:space="0" w:color="auto"/>
                <w:bottom w:val="none" w:sz="0" w:space="0" w:color="auto"/>
                <w:right w:val="none" w:sz="0" w:space="0" w:color="auto"/>
              </w:divBdr>
            </w:div>
            <w:div w:id="817114487">
              <w:marLeft w:val="0"/>
              <w:marRight w:val="0"/>
              <w:marTop w:val="0"/>
              <w:marBottom w:val="0"/>
              <w:divBdr>
                <w:top w:val="none" w:sz="0" w:space="0" w:color="auto"/>
                <w:left w:val="none" w:sz="0" w:space="0" w:color="auto"/>
                <w:bottom w:val="none" w:sz="0" w:space="0" w:color="auto"/>
                <w:right w:val="none" w:sz="0" w:space="0" w:color="auto"/>
              </w:divBdr>
            </w:div>
            <w:div w:id="864514744">
              <w:marLeft w:val="0"/>
              <w:marRight w:val="0"/>
              <w:marTop w:val="0"/>
              <w:marBottom w:val="0"/>
              <w:divBdr>
                <w:top w:val="none" w:sz="0" w:space="0" w:color="auto"/>
                <w:left w:val="none" w:sz="0" w:space="0" w:color="auto"/>
                <w:bottom w:val="none" w:sz="0" w:space="0" w:color="auto"/>
                <w:right w:val="none" w:sz="0" w:space="0" w:color="auto"/>
              </w:divBdr>
            </w:div>
            <w:div w:id="895822776">
              <w:marLeft w:val="0"/>
              <w:marRight w:val="0"/>
              <w:marTop w:val="0"/>
              <w:marBottom w:val="0"/>
              <w:divBdr>
                <w:top w:val="none" w:sz="0" w:space="0" w:color="auto"/>
                <w:left w:val="none" w:sz="0" w:space="0" w:color="auto"/>
                <w:bottom w:val="none" w:sz="0" w:space="0" w:color="auto"/>
                <w:right w:val="none" w:sz="0" w:space="0" w:color="auto"/>
              </w:divBdr>
            </w:div>
            <w:div w:id="909268387">
              <w:marLeft w:val="0"/>
              <w:marRight w:val="0"/>
              <w:marTop w:val="0"/>
              <w:marBottom w:val="0"/>
              <w:divBdr>
                <w:top w:val="none" w:sz="0" w:space="0" w:color="auto"/>
                <w:left w:val="none" w:sz="0" w:space="0" w:color="auto"/>
                <w:bottom w:val="none" w:sz="0" w:space="0" w:color="auto"/>
                <w:right w:val="none" w:sz="0" w:space="0" w:color="auto"/>
              </w:divBdr>
            </w:div>
            <w:div w:id="985474669">
              <w:marLeft w:val="0"/>
              <w:marRight w:val="0"/>
              <w:marTop w:val="0"/>
              <w:marBottom w:val="0"/>
              <w:divBdr>
                <w:top w:val="none" w:sz="0" w:space="0" w:color="auto"/>
                <w:left w:val="none" w:sz="0" w:space="0" w:color="auto"/>
                <w:bottom w:val="none" w:sz="0" w:space="0" w:color="auto"/>
                <w:right w:val="none" w:sz="0" w:space="0" w:color="auto"/>
              </w:divBdr>
            </w:div>
            <w:div w:id="1144928315">
              <w:marLeft w:val="0"/>
              <w:marRight w:val="0"/>
              <w:marTop w:val="0"/>
              <w:marBottom w:val="0"/>
              <w:divBdr>
                <w:top w:val="none" w:sz="0" w:space="0" w:color="auto"/>
                <w:left w:val="none" w:sz="0" w:space="0" w:color="auto"/>
                <w:bottom w:val="none" w:sz="0" w:space="0" w:color="auto"/>
                <w:right w:val="none" w:sz="0" w:space="0" w:color="auto"/>
              </w:divBdr>
            </w:div>
            <w:div w:id="1156452641">
              <w:marLeft w:val="0"/>
              <w:marRight w:val="0"/>
              <w:marTop w:val="0"/>
              <w:marBottom w:val="0"/>
              <w:divBdr>
                <w:top w:val="none" w:sz="0" w:space="0" w:color="auto"/>
                <w:left w:val="none" w:sz="0" w:space="0" w:color="auto"/>
                <w:bottom w:val="none" w:sz="0" w:space="0" w:color="auto"/>
                <w:right w:val="none" w:sz="0" w:space="0" w:color="auto"/>
              </w:divBdr>
            </w:div>
            <w:div w:id="1190532365">
              <w:marLeft w:val="0"/>
              <w:marRight w:val="0"/>
              <w:marTop w:val="0"/>
              <w:marBottom w:val="0"/>
              <w:divBdr>
                <w:top w:val="none" w:sz="0" w:space="0" w:color="auto"/>
                <w:left w:val="none" w:sz="0" w:space="0" w:color="auto"/>
                <w:bottom w:val="none" w:sz="0" w:space="0" w:color="auto"/>
                <w:right w:val="none" w:sz="0" w:space="0" w:color="auto"/>
              </w:divBdr>
            </w:div>
            <w:div w:id="1230505524">
              <w:marLeft w:val="0"/>
              <w:marRight w:val="0"/>
              <w:marTop w:val="0"/>
              <w:marBottom w:val="0"/>
              <w:divBdr>
                <w:top w:val="none" w:sz="0" w:space="0" w:color="auto"/>
                <w:left w:val="none" w:sz="0" w:space="0" w:color="auto"/>
                <w:bottom w:val="none" w:sz="0" w:space="0" w:color="auto"/>
                <w:right w:val="none" w:sz="0" w:space="0" w:color="auto"/>
              </w:divBdr>
            </w:div>
            <w:div w:id="1268927545">
              <w:marLeft w:val="0"/>
              <w:marRight w:val="0"/>
              <w:marTop w:val="0"/>
              <w:marBottom w:val="0"/>
              <w:divBdr>
                <w:top w:val="none" w:sz="0" w:space="0" w:color="auto"/>
                <w:left w:val="none" w:sz="0" w:space="0" w:color="auto"/>
                <w:bottom w:val="none" w:sz="0" w:space="0" w:color="auto"/>
                <w:right w:val="none" w:sz="0" w:space="0" w:color="auto"/>
              </w:divBdr>
            </w:div>
            <w:div w:id="1283537146">
              <w:marLeft w:val="0"/>
              <w:marRight w:val="0"/>
              <w:marTop w:val="0"/>
              <w:marBottom w:val="0"/>
              <w:divBdr>
                <w:top w:val="none" w:sz="0" w:space="0" w:color="auto"/>
                <w:left w:val="none" w:sz="0" w:space="0" w:color="auto"/>
                <w:bottom w:val="none" w:sz="0" w:space="0" w:color="auto"/>
                <w:right w:val="none" w:sz="0" w:space="0" w:color="auto"/>
              </w:divBdr>
            </w:div>
            <w:div w:id="1289899880">
              <w:marLeft w:val="0"/>
              <w:marRight w:val="0"/>
              <w:marTop w:val="0"/>
              <w:marBottom w:val="0"/>
              <w:divBdr>
                <w:top w:val="none" w:sz="0" w:space="0" w:color="auto"/>
                <w:left w:val="none" w:sz="0" w:space="0" w:color="auto"/>
                <w:bottom w:val="none" w:sz="0" w:space="0" w:color="auto"/>
                <w:right w:val="none" w:sz="0" w:space="0" w:color="auto"/>
              </w:divBdr>
            </w:div>
            <w:div w:id="1386486884">
              <w:marLeft w:val="0"/>
              <w:marRight w:val="0"/>
              <w:marTop w:val="0"/>
              <w:marBottom w:val="0"/>
              <w:divBdr>
                <w:top w:val="none" w:sz="0" w:space="0" w:color="auto"/>
                <w:left w:val="none" w:sz="0" w:space="0" w:color="auto"/>
                <w:bottom w:val="none" w:sz="0" w:space="0" w:color="auto"/>
                <w:right w:val="none" w:sz="0" w:space="0" w:color="auto"/>
              </w:divBdr>
            </w:div>
            <w:div w:id="1563714376">
              <w:marLeft w:val="0"/>
              <w:marRight w:val="0"/>
              <w:marTop w:val="0"/>
              <w:marBottom w:val="0"/>
              <w:divBdr>
                <w:top w:val="none" w:sz="0" w:space="0" w:color="auto"/>
                <w:left w:val="none" w:sz="0" w:space="0" w:color="auto"/>
                <w:bottom w:val="none" w:sz="0" w:space="0" w:color="auto"/>
                <w:right w:val="none" w:sz="0" w:space="0" w:color="auto"/>
              </w:divBdr>
            </w:div>
            <w:div w:id="1845512592">
              <w:marLeft w:val="0"/>
              <w:marRight w:val="0"/>
              <w:marTop w:val="0"/>
              <w:marBottom w:val="0"/>
              <w:divBdr>
                <w:top w:val="none" w:sz="0" w:space="0" w:color="auto"/>
                <w:left w:val="none" w:sz="0" w:space="0" w:color="auto"/>
                <w:bottom w:val="none" w:sz="0" w:space="0" w:color="auto"/>
                <w:right w:val="none" w:sz="0" w:space="0" w:color="auto"/>
              </w:divBdr>
            </w:div>
            <w:div w:id="1845634186">
              <w:marLeft w:val="0"/>
              <w:marRight w:val="0"/>
              <w:marTop w:val="0"/>
              <w:marBottom w:val="0"/>
              <w:divBdr>
                <w:top w:val="none" w:sz="0" w:space="0" w:color="auto"/>
                <w:left w:val="none" w:sz="0" w:space="0" w:color="auto"/>
                <w:bottom w:val="none" w:sz="0" w:space="0" w:color="auto"/>
                <w:right w:val="none" w:sz="0" w:space="0" w:color="auto"/>
              </w:divBdr>
            </w:div>
            <w:div w:id="2026856973">
              <w:marLeft w:val="0"/>
              <w:marRight w:val="0"/>
              <w:marTop w:val="0"/>
              <w:marBottom w:val="0"/>
              <w:divBdr>
                <w:top w:val="none" w:sz="0" w:space="0" w:color="auto"/>
                <w:left w:val="none" w:sz="0" w:space="0" w:color="auto"/>
                <w:bottom w:val="none" w:sz="0" w:space="0" w:color="auto"/>
                <w:right w:val="none" w:sz="0" w:space="0" w:color="auto"/>
              </w:divBdr>
            </w:div>
            <w:div w:id="21472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18627">
      <w:bodyDiv w:val="1"/>
      <w:marLeft w:val="0"/>
      <w:marRight w:val="0"/>
      <w:marTop w:val="0"/>
      <w:marBottom w:val="0"/>
      <w:divBdr>
        <w:top w:val="none" w:sz="0" w:space="0" w:color="auto"/>
        <w:left w:val="none" w:sz="0" w:space="0" w:color="auto"/>
        <w:bottom w:val="none" w:sz="0" w:space="0" w:color="auto"/>
        <w:right w:val="none" w:sz="0" w:space="0" w:color="auto"/>
      </w:divBdr>
      <w:divsChild>
        <w:div w:id="207301215">
          <w:marLeft w:val="0"/>
          <w:marRight w:val="0"/>
          <w:marTop w:val="0"/>
          <w:marBottom w:val="0"/>
          <w:divBdr>
            <w:top w:val="none" w:sz="0" w:space="0" w:color="auto"/>
            <w:left w:val="none" w:sz="0" w:space="0" w:color="auto"/>
            <w:bottom w:val="none" w:sz="0" w:space="0" w:color="auto"/>
            <w:right w:val="none" w:sz="0" w:space="0" w:color="auto"/>
          </w:divBdr>
          <w:divsChild>
            <w:div w:id="193082131">
              <w:marLeft w:val="0"/>
              <w:marRight w:val="0"/>
              <w:marTop w:val="0"/>
              <w:marBottom w:val="0"/>
              <w:divBdr>
                <w:top w:val="none" w:sz="0" w:space="0" w:color="auto"/>
                <w:left w:val="none" w:sz="0" w:space="0" w:color="auto"/>
                <w:bottom w:val="none" w:sz="0" w:space="0" w:color="auto"/>
                <w:right w:val="none" w:sz="0" w:space="0" w:color="auto"/>
              </w:divBdr>
            </w:div>
            <w:div w:id="356779305">
              <w:marLeft w:val="0"/>
              <w:marRight w:val="0"/>
              <w:marTop w:val="0"/>
              <w:marBottom w:val="0"/>
              <w:divBdr>
                <w:top w:val="none" w:sz="0" w:space="0" w:color="auto"/>
                <w:left w:val="none" w:sz="0" w:space="0" w:color="auto"/>
                <w:bottom w:val="none" w:sz="0" w:space="0" w:color="auto"/>
                <w:right w:val="none" w:sz="0" w:space="0" w:color="auto"/>
              </w:divBdr>
            </w:div>
            <w:div w:id="361514720">
              <w:marLeft w:val="0"/>
              <w:marRight w:val="0"/>
              <w:marTop w:val="0"/>
              <w:marBottom w:val="0"/>
              <w:divBdr>
                <w:top w:val="none" w:sz="0" w:space="0" w:color="auto"/>
                <w:left w:val="none" w:sz="0" w:space="0" w:color="auto"/>
                <w:bottom w:val="none" w:sz="0" w:space="0" w:color="auto"/>
                <w:right w:val="none" w:sz="0" w:space="0" w:color="auto"/>
              </w:divBdr>
            </w:div>
            <w:div w:id="369233177">
              <w:marLeft w:val="0"/>
              <w:marRight w:val="0"/>
              <w:marTop w:val="0"/>
              <w:marBottom w:val="0"/>
              <w:divBdr>
                <w:top w:val="none" w:sz="0" w:space="0" w:color="auto"/>
                <w:left w:val="none" w:sz="0" w:space="0" w:color="auto"/>
                <w:bottom w:val="none" w:sz="0" w:space="0" w:color="auto"/>
                <w:right w:val="none" w:sz="0" w:space="0" w:color="auto"/>
              </w:divBdr>
            </w:div>
            <w:div w:id="452794462">
              <w:marLeft w:val="0"/>
              <w:marRight w:val="0"/>
              <w:marTop w:val="0"/>
              <w:marBottom w:val="0"/>
              <w:divBdr>
                <w:top w:val="none" w:sz="0" w:space="0" w:color="auto"/>
                <w:left w:val="none" w:sz="0" w:space="0" w:color="auto"/>
                <w:bottom w:val="none" w:sz="0" w:space="0" w:color="auto"/>
                <w:right w:val="none" w:sz="0" w:space="0" w:color="auto"/>
              </w:divBdr>
            </w:div>
            <w:div w:id="493225184">
              <w:marLeft w:val="0"/>
              <w:marRight w:val="0"/>
              <w:marTop w:val="0"/>
              <w:marBottom w:val="0"/>
              <w:divBdr>
                <w:top w:val="none" w:sz="0" w:space="0" w:color="auto"/>
                <w:left w:val="none" w:sz="0" w:space="0" w:color="auto"/>
                <w:bottom w:val="none" w:sz="0" w:space="0" w:color="auto"/>
                <w:right w:val="none" w:sz="0" w:space="0" w:color="auto"/>
              </w:divBdr>
            </w:div>
            <w:div w:id="752118555">
              <w:marLeft w:val="0"/>
              <w:marRight w:val="0"/>
              <w:marTop w:val="0"/>
              <w:marBottom w:val="0"/>
              <w:divBdr>
                <w:top w:val="none" w:sz="0" w:space="0" w:color="auto"/>
                <w:left w:val="none" w:sz="0" w:space="0" w:color="auto"/>
                <w:bottom w:val="none" w:sz="0" w:space="0" w:color="auto"/>
                <w:right w:val="none" w:sz="0" w:space="0" w:color="auto"/>
              </w:divBdr>
            </w:div>
            <w:div w:id="1135871921">
              <w:marLeft w:val="0"/>
              <w:marRight w:val="0"/>
              <w:marTop w:val="0"/>
              <w:marBottom w:val="0"/>
              <w:divBdr>
                <w:top w:val="none" w:sz="0" w:space="0" w:color="auto"/>
                <w:left w:val="none" w:sz="0" w:space="0" w:color="auto"/>
                <w:bottom w:val="none" w:sz="0" w:space="0" w:color="auto"/>
                <w:right w:val="none" w:sz="0" w:space="0" w:color="auto"/>
              </w:divBdr>
            </w:div>
            <w:div w:id="1810900683">
              <w:marLeft w:val="0"/>
              <w:marRight w:val="0"/>
              <w:marTop w:val="0"/>
              <w:marBottom w:val="0"/>
              <w:divBdr>
                <w:top w:val="none" w:sz="0" w:space="0" w:color="auto"/>
                <w:left w:val="none" w:sz="0" w:space="0" w:color="auto"/>
                <w:bottom w:val="none" w:sz="0" w:space="0" w:color="auto"/>
                <w:right w:val="none" w:sz="0" w:space="0" w:color="auto"/>
              </w:divBdr>
            </w:div>
            <w:div w:id="1867252139">
              <w:marLeft w:val="0"/>
              <w:marRight w:val="0"/>
              <w:marTop w:val="0"/>
              <w:marBottom w:val="0"/>
              <w:divBdr>
                <w:top w:val="none" w:sz="0" w:space="0" w:color="auto"/>
                <w:left w:val="none" w:sz="0" w:space="0" w:color="auto"/>
                <w:bottom w:val="none" w:sz="0" w:space="0" w:color="auto"/>
                <w:right w:val="none" w:sz="0" w:space="0" w:color="auto"/>
              </w:divBdr>
            </w:div>
            <w:div w:id="1888178211">
              <w:marLeft w:val="0"/>
              <w:marRight w:val="0"/>
              <w:marTop w:val="0"/>
              <w:marBottom w:val="0"/>
              <w:divBdr>
                <w:top w:val="none" w:sz="0" w:space="0" w:color="auto"/>
                <w:left w:val="none" w:sz="0" w:space="0" w:color="auto"/>
                <w:bottom w:val="none" w:sz="0" w:space="0" w:color="auto"/>
                <w:right w:val="none" w:sz="0" w:space="0" w:color="auto"/>
              </w:divBdr>
            </w:div>
            <w:div w:id="20529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21007">
      <w:bodyDiv w:val="1"/>
      <w:marLeft w:val="0"/>
      <w:marRight w:val="0"/>
      <w:marTop w:val="0"/>
      <w:marBottom w:val="0"/>
      <w:divBdr>
        <w:top w:val="none" w:sz="0" w:space="0" w:color="auto"/>
        <w:left w:val="none" w:sz="0" w:space="0" w:color="auto"/>
        <w:bottom w:val="none" w:sz="0" w:space="0" w:color="auto"/>
        <w:right w:val="none" w:sz="0" w:space="0" w:color="auto"/>
      </w:divBdr>
    </w:div>
    <w:div w:id="423305882">
      <w:bodyDiv w:val="1"/>
      <w:marLeft w:val="0"/>
      <w:marRight w:val="0"/>
      <w:marTop w:val="0"/>
      <w:marBottom w:val="0"/>
      <w:divBdr>
        <w:top w:val="none" w:sz="0" w:space="0" w:color="auto"/>
        <w:left w:val="none" w:sz="0" w:space="0" w:color="auto"/>
        <w:bottom w:val="none" w:sz="0" w:space="0" w:color="auto"/>
        <w:right w:val="none" w:sz="0" w:space="0" w:color="auto"/>
      </w:divBdr>
    </w:div>
    <w:div w:id="444932945">
      <w:bodyDiv w:val="1"/>
      <w:marLeft w:val="0"/>
      <w:marRight w:val="0"/>
      <w:marTop w:val="0"/>
      <w:marBottom w:val="0"/>
      <w:divBdr>
        <w:top w:val="none" w:sz="0" w:space="0" w:color="auto"/>
        <w:left w:val="none" w:sz="0" w:space="0" w:color="auto"/>
        <w:bottom w:val="none" w:sz="0" w:space="0" w:color="auto"/>
        <w:right w:val="none" w:sz="0" w:space="0" w:color="auto"/>
      </w:divBdr>
      <w:divsChild>
        <w:div w:id="803545404">
          <w:marLeft w:val="0"/>
          <w:marRight w:val="0"/>
          <w:marTop w:val="0"/>
          <w:marBottom w:val="0"/>
          <w:divBdr>
            <w:top w:val="none" w:sz="0" w:space="0" w:color="auto"/>
            <w:left w:val="none" w:sz="0" w:space="0" w:color="auto"/>
            <w:bottom w:val="none" w:sz="0" w:space="0" w:color="auto"/>
            <w:right w:val="none" w:sz="0" w:space="0" w:color="auto"/>
          </w:divBdr>
          <w:divsChild>
            <w:div w:id="634139697">
              <w:marLeft w:val="0"/>
              <w:marRight w:val="0"/>
              <w:marTop w:val="0"/>
              <w:marBottom w:val="0"/>
              <w:divBdr>
                <w:top w:val="none" w:sz="0" w:space="0" w:color="auto"/>
                <w:left w:val="none" w:sz="0" w:space="0" w:color="auto"/>
                <w:bottom w:val="none" w:sz="0" w:space="0" w:color="auto"/>
                <w:right w:val="none" w:sz="0" w:space="0" w:color="auto"/>
              </w:divBdr>
            </w:div>
            <w:div w:id="1185904164">
              <w:marLeft w:val="0"/>
              <w:marRight w:val="0"/>
              <w:marTop w:val="0"/>
              <w:marBottom w:val="0"/>
              <w:divBdr>
                <w:top w:val="none" w:sz="0" w:space="0" w:color="auto"/>
                <w:left w:val="none" w:sz="0" w:space="0" w:color="auto"/>
                <w:bottom w:val="none" w:sz="0" w:space="0" w:color="auto"/>
                <w:right w:val="none" w:sz="0" w:space="0" w:color="auto"/>
              </w:divBdr>
            </w:div>
            <w:div w:id="1379743476">
              <w:marLeft w:val="0"/>
              <w:marRight w:val="0"/>
              <w:marTop w:val="0"/>
              <w:marBottom w:val="0"/>
              <w:divBdr>
                <w:top w:val="none" w:sz="0" w:space="0" w:color="auto"/>
                <w:left w:val="none" w:sz="0" w:space="0" w:color="auto"/>
                <w:bottom w:val="none" w:sz="0" w:space="0" w:color="auto"/>
                <w:right w:val="none" w:sz="0" w:space="0" w:color="auto"/>
              </w:divBdr>
            </w:div>
            <w:div w:id="1538349180">
              <w:marLeft w:val="0"/>
              <w:marRight w:val="0"/>
              <w:marTop w:val="0"/>
              <w:marBottom w:val="0"/>
              <w:divBdr>
                <w:top w:val="none" w:sz="0" w:space="0" w:color="auto"/>
                <w:left w:val="none" w:sz="0" w:space="0" w:color="auto"/>
                <w:bottom w:val="none" w:sz="0" w:space="0" w:color="auto"/>
                <w:right w:val="none" w:sz="0" w:space="0" w:color="auto"/>
              </w:divBdr>
            </w:div>
            <w:div w:id="156494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5744">
      <w:bodyDiv w:val="1"/>
      <w:marLeft w:val="0"/>
      <w:marRight w:val="0"/>
      <w:marTop w:val="0"/>
      <w:marBottom w:val="0"/>
      <w:divBdr>
        <w:top w:val="none" w:sz="0" w:space="0" w:color="auto"/>
        <w:left w:val="none" w:sz="0" w:space="0" w:color="auto"/>
        <w:bottom w:val="none" w:sz="0" w:space="0" w:color="auto"/>
        <w:right w:val="none" w:sz="0" w:space="0" w:color="auto"/>
      </w:divBdr>
      <w:divsChild>
        <w:div w:id="749933119">
          <w:marLeft w:val="0"/>
          <w:marRight w:val="0"/>
          <w:marTop w:val="0"/>
          <w:marBottom w:val="0"/>
          <w:divBdr>
            <w:top w:val="none" w:sz="0" w:space="0" w:color="auto"/>
            <w:left w:val="none" w:sz="0" w:space="0" w:color="auto"/>
            <w:bottom w:val="none" w:sz="0" w:space="0" w:color="auto"/>
            <w:right w:val="none" w:sz="0" w:space="0" w:color="auto"/>
          </w:divBdr>
          <w:divsChild>
            <w:div w:id="172336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03438">
      <w:bodyDiv w:val="1"/>
      <w:marLeft w:val="0"/>
      <w:marRight w:val="0"/>
      <w:marTop w:val="0"/>
      <w:marBottom w:val="0"/>
      <w:divBdr>
        <w:top w:val="none" w:sz="0" w:space="0" w:color="auto"/>
        <w:left w:val="none" w:sz="0" w:space="0" w:color="auto"/>
        <w:bottom w:val="none" w:sz="0" w:space="0" w:color="auto"/>
        <w:right w:val="none" w:sz="0" w:space="0" w:color="auto"/>
      </w:divBdr>
    </w:div>
    <w:div w:id="481627733">
      <w:bodyDiv w:val="1"/>
      <w:marLeft w:val="0"/>
      <w:marRight w:val="0"/>
      <w:marTop w:val="0"/>
      <w:marBottom w:val="0"/>
      <w:divBdr>
        <w:top w:val="none" w:sz="0" w:space="0" w:color="auto"/>
        <w:left w:val="none" w:sz="0" w:space="0" w:color="auto"/>
        <w:bottom w:val="none" w:sz="0" w:space="0" w:color="auto"/>
        <w:right w:val="none" w:sz="0" w:space="0" w:color="auto"/>
      </w:divBdr>
      <w:divsChild>
        <w:div w:id="461505921">
          <w:marLeft w:val="0"/>
          <w:marRight w:val="0"/>
          <w:marTop w:val="0"/>
          <w:marBottom w:val="0"/>
          <w:divBdr>
            <w:top w:val="none" w:sz="0" w:space="0" w:color="auto"/>
            <w:left w:val="none" w:sz="0" w:space="0" w:color="auto"/>
            <w:bottom w:val="none" w:sz="0" w:space="0" w:color="auto"/>
            <w:right w:val="none" w:sz="0" w:space="0" w:color="auto"/>
          </w:divBdr>
          <w:divsChild>
            <w:div w:id="18701481">
              <w:marLeft w:val="0"/>
              <w:marRight w:val="0"/>
              <w:marTop w:val="0"/>
              <w:marBottom w:val="0"/>
              <w:divBdr>
                <w:top w:val="none" w:sz="0" w:space="0" w:color="auto"/>
                <w:left w:val="none" w:sz="0" w:space="0" w:color="auto"/>
                <w:bottom w:val="none" w:sz="0" w:space="0" w:color="auto"/>
                <w:right w:val="none" w:sz="0" w:space="0" w:color="auto"/>
              </w:divBdr>
            </w:div>
            <w:div w:id="33120463">
              <w:marLeft w:val="0"/>
              <w:marRight w:val="0"/>
              <w:marTop w:val="0"/>
              <w:marBottom w:val="0"/>
              <w:divBdr>
                <w:top w:val="none" w:sz="0" w:space="0" w:color="auto"/>
                <w:left w:val="none" w:sz="0" w:space="0" w:color="auto"/>
                <w:bottom w:val="none" w:sz="0" w:space="0" w:color="auto"/>
                <w:right w:val="none" w:sz="0" w:space="0" w:color="auto"/>
              </w:divBdr>
            </w:div>
            <w:div w:id="38016592">
              <w:marLeft w:val="0"/>
              <w:marRight w:val="0"/>
              <w:marTop w:val="0"/>
              <w:marBottom w:val="0"/>
              <w:divBdr>
                <w:top w:val="none" w:sz="0" w:space="0" w:color="auto"/>
                <w:left w:val="none" w:sz="0" w:space="0" w:color="auto"/>
                <w:bottom w:val="none" w:sz="0" w:space="0" w:color="auto"/>
                <w:right w:val="none" w:sz="0" w:space="0" w:color="auto"/>
              </w:divBdr>
            </w:div>
            <w:div w:id="41946989">
              <w:marLeft w:val="0"/>
              <w:marRight w:val="0"/>
              <w:marTop w:val="0"/>
              <w:marBottom w:val="0"/>
              <w:divBdr>
                <w:top w:val="none" w:sz="0" w:space="0" w:color="auto"/>
                <w:left w:val="none" w:sz="0" w:space="0" w:color="auto"/>
                <w:bottom w:val="none" w:sz="0" w:space="0" w:color="auto"/>
                <w:right w:val="none" w:sz="0" w:space="0" w:color="auto"/>
              </w:divBdr>
            </w:div>
            <w:div w:id="78334557">
              <w:marLeft w:val="0"/>
              <w:marRight w:val="0"/>
              <w:marTop w:val="0"/>
              <w:marBottom w:val="0"/>
              <w:divBdr>
                <w:top w:val="none" w:sz="0" w:space="0" w:color="auto"/>
                <w:left w:val="none" w:sz="0" w:space="0" w:color="auto"/>
                <w:bottom w:val="none" w:sz="0" w:space="0" w:color="auto"/>
                <w:right w:val="none" w:sz="0" w:space="0" w:color="auto"/>
              </w:divBdr>
            </w:div>
            <w:div w:id="138966089">
              <w:marLeft w:val="0"/>
              <w:marRight w:val="0"/>
              <w:marTop w:val="0"/>
              <w:marBottom w:val="0"/>
              <w:divBdr>
                <w:top w:val="none" w:sz="0" w:space="0" w:color="auto"/>
                <w:left w:val="none" w:sz="0" w:space="0" w:color="auto"/>
                <w:bottom w:val="none" w:sz="0" w:space="0" w:color="auto"/>
                <w:right w:val="none" w:sz="0" w:space="0" w:color="auto"/>
              </w:divBdr>
            </w:div>
            <w:div w:id="141507118">
              <w:marLeft w:val="0"/>
              <w:marRight w:val="0"/>
              <w:marTop w:val="0"/>
              <w:marBottom w:val="0"/>
              <w:divBdr>
                <w:top w:val="none" w:sz="0" w:space="0" w:color="auto"/>
                <w:left w:val="none" w:sz="0" w:space="0" w:color="auto"/>
                <w:bottom w:val="none" w:sz="0" w:space="0" w:color="auto"/>
                <w:right w:val="none" w:sz="0" w:space="0" w:color="auto"/>
              </w:divBdr>
            </w:div>
            <w:div w:id="213003836">
              <w:marLeft w:val="0"/>
              <w:marRight w:val="0"/>
              <w:marTop w:val="0"/>
              <w:marBottom w:val="0"/>
              <w:divBdr>
                <w:top w:val="none" w:sz="0" w:space="0" w:color="auto"/>
                <w:left w:val="none" w:sz="0" w:space="0" w:color="auto"/>
                <w:bottom w:val="none" w:sz="0" w:space="0" w:color="auto"/>
                <w:right w:val="none" w:sz="0" w:space="0" w:color="auto"/>
              </w:divBdr>
            </w:div>
            <w:div w:id="213543362">
              <w:marLeft w:val="0"/>
              <w:marRight w:val="0"/>
              <w:marTop w:val="0"/>
              <w:marBottom w:val="0"/>
              <w:divBdr>
                <w:top w:val="none" w:sz="0" w:space="0" w:color="auto"/>
                <w:left w:val="none" w:sz="0" w:space="0" w:color="auto"/>
                <w:bottom w:val="none" w:sz="0" w:space="0" w:color="auto"/>
                <w:right w:val="none" w:sz="0" w:space="0" w:color="auto"/>
              </w:divBdr>
            </w:div>
            <w:div w:id="239415040">
              <w:marLeft w:val="0"/>
              <w:marRight w:val="0"/>
              <w:marTop w:val="0"/>
              <w:marBottom w:val="0"/>
              <w:divBdr>
                <w:top w:val="none" w:sz="0" w:space="0" w:color="auto"/>
                <w:left w:val="none" w:sz="0" w:space="0" w:color="auto"/>
                <w:bottom w:val="none" w:sz="0" w:space="0" w:color="auto"/>
                <w:right w:val="none" w:sz="0" w:space="0" w:color="auto"/>
              </w:divBdr>
            </w:div>
            <w:div w:id="249195527">
              <w:marLeft w:val="0"/>
              <w:marRight w:val="0"/>
              <w:marTop w:val="0"/>
              <w:marBottom w:val="0"/>
              <w:divBdr>
                <w:top w:val="none" w:sz="0" w:space="0" w:color="auto"/>
                <w:left w:val="none" w:sz="0" w:space="0" w:color="auto"/>
                <w:bottom w:val="none" w:sz="0" w:space="0" w:color="auto"/>
                <w:right w:val="none" w:sz="0" w:space="0" w:color="auto"/>
              </w:divBdr>
            </w:div>
            <w:div w:id="262961213">
              <w:marLeft w:val="0"/>
              <w:marRight w:val="0"/>
              <w:marTop w:val="0"/>
              <w:marBottom w:val="0"/>
              <w:divBdr>
                <w:top w:val="none" w:sz="0" w:space="0" w:color="auto"/>
                <w:left w:val="none" w:sz="0" w:space="0" w:color="auto"/>
                <w:bottom w:val="none" w:sz="0" w:space="0" w:color="auto"/>
                <w:right w:val="none" w:sz="0" w:space="0" w:color="auto"/>
              </w:divBdr>
            </w:div>
            <w:div w:id="338191747">
              <w:marLeft w:val="0"/>
              <w:marRight w:val="0"/>
              <w:marTop w:val="0"/>
              <w:marBottom w:val="0"/>
              <w:divBdr>
                <w:top w:val="none" w:sz="0" w:space="0" w:color="auto"/>
                <w:left w:val="none" w:sz="0" w:space="0" w:color="auto"/>
                <w:bottom w:val="none" w:sz="0" w:space="0" w:color="auto"/>
                <w:right w:val="none" w:sz="0" w:space="0" w:color="auto"/>
              </w:divBdr>
            </w:div>
            <w:div w:id="401684639">
              <w:marLeft w:val="0"/>
              <w:marRight w:val="0"/>
              <w:marTop w:val="0"/>
              <w:marBottom w:val="0"/>
              <w:divBdr>
                <w:top w:val="none" w:sz="0" w:space="0" w:color="auto"/>
                <w:left w:val="none" w:sz="0" w:space="0" w:color="auto"/>
                <w:bottom w:val="none" w:sz="0" w:space="0" w:color="auto"/>
                <w:right w:val="none" w:sz="0" w:space="0" w:color="auto"/>
              </w:divBdr>
            </w:div>
            <w:div w:id="530460136">
              <w:marLeft w:val="0"/>
              <w:marRight w:val="0"/>
              <w:marTop w:val="0"/>
              <w:marBottom w:val="0"/>
              <w:divBdr>
                <w:top w:val="none" w:sz="0" w:space="0" w:color="auto"/>
                <w:left w:val="none" w:sz="0" w:space="0" w:color="auto"/>
                <w:bottom w:val="none" w:sz="0" w:space="0" w:color="auto"/>
                <w:right w:val="none" w:sz="0" w:space="0" w:color="auto"/>
              </w:divBdr>
            </w:div>
            <w:div w:id="540557700">
              <w:marLeft w:val="0"/>
              <w:marRight w:val="0"/>
              <w:marTop w:val="0"/>
              <w:marBottom w:val="0"/>
              <w:divBdr>
                <w:top w:val="none" w:sz="0" w:space="0" w:color="auto"/>
                <w:left w:val="none" w:sz="0" w:space="0" w:color="auto"/>
                <w:bottom w:val="none" w:sz="0" w:space="0" w:color="auto"/>
                <w:right w:val="none" w:sz="0" w:space="0" w:color="auto"/>
              </w:divBdr>
            </w:div>
            <w:div w:id="599070289">
              <w:marLeft w:val="0"/>
              <w:marRight w:val="0"/>
              <w:marTop w:val="0"/>
              <w:marBottom w:val="0"/>
              <w:divBdr>
                <w:top w:val="none" w:sz="0" w:space="0" w:color="auto"/>
                <w:left w:val="none" w:sz="0" w:space="0" w:color="auto"/>
                <w:bottom w:val="none" w:sz="0" w:space="0" w:color="auto"/>
                <w:right w:val="none" w:sz="0" w:space="0" w:color="auto"/>
              </w:divBdr>
            </w:div>
            <w:div w:id="631793271">
              <w:marLeft w:val="0"/>
              <w:marRight w:val="0"/>
              <w:marTop w:val="0"/>
              <w:marBottom w:val="0"/>
              <w:divBdr>
                <w:top w:val="none" w:sz="0" w:space="0" w:color="auto"/>
                <w:left w:val="none" w:sz="0" w:space="0" w:color="auto"/>
                <w:bottom w:val="none" w:sz="0" w:space="0" w:color="auto"/>
                <w:right w:val="none" w:sz="0" w:space="0" w:color="auto"/>
              </w:divBdr>
            </w:div>
            <w:div w:id="651906875">
              <w:marLeft w:val="0"/>
              <w:marRight w:val="0"/>
              <w:marTop w:val="0"/>
              <w:marBottom w:val="0"/>
              <w:divBdr>
                <w:top w:val="none" w:sz="0" w:space="0" w:color="auto"/>
                <w:left w:val="none" w:sz="0" w:space="0" w:color="auto"/>
                <w:bottom w:val="none" w:sz="0" w:space="0" w:color="auto"/>
                <w:right w:val="none" w:sz="0" w:space="0" w:color="auto"/>
              </w:divBdr>
            </w:div>
            <w:div w:id="655229134">
              <w:marLeft w:val="0"/>
              <w:marRight w:val="0"/>
              <w:marTop w:val="0"/>
              <w:marBottom w:val="0"/>
              <w:divBdr>
                <w:top w:val="none" w:sz="0" w:space="0" w:color="auto"/>
                <w:left w:val="none" w:sz="0" w:space="0" w:color="auto"/>
                <w:bottom w:val="none" w:sz="0" w:space="0" w:color="auto"/>
                <w:right w:val="none" w:sz="0" w:space="0" w:color="auto"/>
              </w:divBdr>
            </w:div>
            <w:div w:id="672298433">
              <w:marLeft w:val="0"/>
              <w:marRight w:val="0"/>
              <w:marTop w:val="0"/>
              <w:marBottom w:val="0"/>
              <w:divBdr>
                <w:top w:val="none" w:sz="0" w:space="0" w:color="auto"/>
                <w:left w:val="none" w:sz="0" w:space="0" w:color="auto"/>
                <w:bottom w:val="none" w:sz="0" w:space="0" w:color="auto"/>
                <w:right w:val="none" w:sz="0" w:space="0" w:color="auto"/>
              </w:divBdr>
            </w:div>
            <w:div w:id="700011352">
              <w:marLeft w:val="0"/>
              <w:marRight w:val="0"/>
              <w:marTop w:val="0"/>
              <w:marBottom w:val="0"/>
              <w:divBdr>
                <w:top w:val="none" w:sz="0" w:space="0" w:color="auto"/>
                <w:left w:val="none" w:sz="0" w:space="0" w:color="auto"/>
                <w:bottom w:val="none" w:sz="0" w:space="0" w:color="auto"/>
                <w:right w:val="none" w:sz="0" w:space="0" w:color="auto"/>
              </w:divBdr>
            </w:div>
            <w:div w:id="700014606">
              <w:marLeft w:val="0"/>
              <w:marRight w:val="0"/>
              <w:marTop w:val="0"/>
              <w:marBottom w:val="0"/>
              <w:divBdr>
                <w:top w:val="none" w:sz="0" w:space="0" w:color="auto"/>
                <w:left w:val="none" w:sz="0" w:space="0" w:color="auto"/>
                <w:bottom w:val="none" w:sz="0" w:space="0" w:color="auto"/>
                <w:right w:val="none" w:sz="0" w:space="0" w:color="auto"/>
              </w:divBdr>
            </w:div>
            <w:div w:id="713893839">
              <w:marLeft w:val="0"/>
              <w:marRight w:val="0"/>
              <w:marTop w:val="0"/>
              <w:marBottom w:val="0"/>
              <w:divBdr>
                <w:top w:val="none" w:sz="0" w:space="0" w:color="auto"/>
                <w:left w:val="none" w:sz="0" w:space="0" w:color="auto"/>
                <w:bottom w:val="none" w:sz="0" w:space="0" w:color="auto"/>
                <w:right w:val="none" w:sz="0" w:space="0" w:color="auto"/>
              </w:divBdr>
            </w:div>
            <w:div w:id="812285791">
              <w:marLeft w:val="0"/>
              <w:marRight w:val="0"/>
              <w:marTop w:val="0"/>
              <w:marBottom w:val="0"/>
              <w:divBdr>
                <w:top w:val="none" w:sz="0" w:space="0" w:color="auto"/>
                <w:left w:val="none" w:sz="0" w:space="0" w:color="auto"/>
                <w:bottom w:val="none" w:sz="0" w:space="0" w:color="auto"/>
                <w:right w:val="none" w:sz="0" w:space="0" w:color="auto"/>
              </w:divBdr>
            </w:div>
            <w:div w:id="823397928">
              <w:marLeft w:val="0"/>
              <w:marRight w:val="0"/>
              <w:marTop w:val="0"/>
              <w:marBottom w:val="0"/>
              <w:divBdr>
                <w:top w:val="none" w:sz="0" w:space="0" w:color="auto"/>
                <w:left w:val="none" w:sz="0" w:space="0" w:color="auto"/>
                <w:bottom w:val="none" w:sz="0" w:space="0" w:color="auto"/>
                <w:right w:val="none" w:sz="0" w:space="0" w:color="auto"/>
              </w:divBdr>
            </w:div>
            <w:div w:id="829783968">
              <w:marLeft w:val="0"/>
              <w:marRight w:val="0"/>
              <w:marTop w:val="0"/>
              <w:marBottom w:val="0"/>
              <w:divBdr>
                <w:top w:val="none" w:sz="0" w:space="0" w:color="auto"/>
                <w:left w:val="none" w:sz="0" w:space="0" w:color="auto"/>
                <w:bottom w:val="none" w:sz="0" w:space="0" w:color="auto"/>
                <w:right w:val="none" w:sz="0" w:space="0" w:color="auto"/>
              </w:divBdr>
            </w:div>
            <w:div w:id="838234183">
              <w:marLeft w:val="0"/>
              <w:marRight w:val="0"/>
              <w:marTop w:val="0"/>
              <w:marBottom w:val="0"/>
              <w:divBdr>
                <w:top w:val="none" w:sz="0" w:space="0" w:color="auto"/>
                <w:left w:val="none" w:sz="0" w:space="0" w:color="auto"/>
                <w:bottom w:val="none" w:sz="0" w:space="0" w:color="auto"/>
                <w:right w:val="none" w:sz="0" w:space="0" w:color="auto"/>
              </w:divBdr>
            </w:div>
            <w:div w:id="840969741">
              <w:marLeft w:val="0"/>
              <w:marRight w:val="0"/>
              <w:marTop w:val="0"/>
              <w:marBottom w:val="0"/>
              <w:divBdr>
                <w:top w:val="none" w:sz="0" w:space="0" w:color="auto"/>
                <w:left w:val="none" w:sz="0" w:space="0" w:color="auto"/>
                <w:bottom w:val="none" w:sz="0" w:space="0" w:color="auto"/>
                <w:right w:val="none" w:sz="0" w:space="0" w:color="auto"/>
              </w:divBdr>
            </w:div>
            <w:div w:id="864947737">
              <w:marLeft w:val="0"/>
              <w:marRight w:val="0"/>
              <w:marTop w:val="0"/>
              <w:marBottom w:val="0"/>
              <w:divBdr>
                <w:top w:val="none" w:sz="0" w:space="0" w:color="auto"/>
                <w:left w:val="none" w:sz="0" w:space="0" w:color="auto"/>
                <w:bottom w:val="none" w:sz="0" w:space="0" w:color="auto"/>
                <w:right w:val="none" w:sz="0" w:space="0" w:color="auto"/>
              </w:divBdr>
            </w:div>
            <w:div w:id="889537686">
              <w:marLeft w:val="0"/>
              <w:marRight w:val="0"/>
              <w:marTop w:val="0"/>
              <w:marBottom w:val="0"/>
              <w:divBdr>
                <w:top w:val="none" w:sz="0" w:space="0" w:color="auto"/>
                <w:left w:val="none" w:sz="0" w:space="0" w:color="auto"/>
                <w:bottom w:val="none" w:sz="0" w:space="0" w:color="auto"/>
                <w:right w:val="none" w:sz="0" w:space="0" w:color="auto"/>
              </w:divBdr>
            </w:div>
            <w:div w:id="918709841">
              <w:marLeft w:val="0"/>
              <w:marRight w:val="0"/>
              <w:marTop w:val="0"/>
              <w:marBottom w:val="0"/>
              <w:divBdr>
                <w:top w:val="none" w:sz="0" w:space="0" w:color="auto"/>
                <w:left w:val="none" w:sz="0" w:space="0" w:color="auto"/>
                <w:bottom w:val="none" w:sz="0" w:space="0" w:color="auto"/>
                <w:right w:val="none" w:sz="0" w:space="0" w:color="auto"/>
              </w:divBdr>
            </w:div>
            <w:div w:id="944459525">
              <w:marLeft w:val="0"/>
              <w:marRight w:val="0"/>
              <w:marTop w:val="0"/>
              <w:marBottom w:val="0"/>
              <w:divBdr>
                <w:top w:val="none" w:sz="0" w:space="0" w:color="auto"/>
                <w:left w:val="none" w:sz="0" w:space="0" w:color="auto"/>
                <w:bottom w:val="none" w:sz="0" w:space="0" w:color="auto"/>
                <w:right w:val="none" w:sz="0" w:space="0" w:color="auto"/>
              </w:divBdr>
            </w:div>
            <w:div w:id="952058736">
              <w:marLeft w:val="0"/>
              <w:marRight w:val="0"/>
              <w:marTop w:val="0"/>
              <w:marBottom w:val="0"/>
              <w:divBdr>
                <w:top w:val="none" w:sz="0" w:space="0" w:color="auto"/>
                <w:left w:val="none" w:sz="0" w:space="0" w:color="auto"/>
                <w:bottom w:val="none" w:sz="0" w:space="0" w:color="auto"/>
                <w:right w:val="none" w:sz="0" w:space="0" w:color="auto"/>
              </w:divBdr>
            </w:div>
            <w:div w:id="970095410">
              <w:marLeft w:val="0"/>
              <w:marRight w:val="0"/>
              <w:marTop w:val="0"/>
              <w:marBottom w:val="0"/>
              <w:divBdr>
                <w:top w:val="none" w:sz="0" w:space="0" w:color="auto"/>
                <w:left w:val="none" w:sz="0" w:space="0" w:color="auto"/>
                <w:bottom w:val="none" w:sz="0" w:space="0" w:color="auto"/>
                <w:right w:val="none" w:sz="0" w:space="0" w:color="auto"/>
              </w:divBdr>
            </w:div>
            <w:div w:id="1092504667">
              <w:marLeft w:val="0"/>
              <w:marRight w:val="0"/>
              <w:marTop w:val="0"/>
              <w:marBottom w:val="0"/>
              <w:divBdr>
                <w:top w:val="none" w:sz="0" w:space="0" w:color="auto"/>
                <w:left w:val="none" w:sz="0" w:space="0" w:color="auto"/>
                <w:bottom w:val="none" w:sz="0" w:space="0" w:color="auto"/>
                <w:right w:val="none" w:sz="0" w:space="0" w:color="auto"/>
              </w:divBdr>
            </w:div>
            <w:div w:id="1111053105">
              <w:marLeft w:val="0"/>
              <w:marRight w:val="0"/>
              <w:marTop w:val="0"/>
              <w:marBottom w:val="0"/>
              <w:divBdr>
                <w:top w:val="none" w:sz="0" w:space="0" w:color="auto"/>
                <w:left w:val="none" w:sz="0" w:space="0" w:color="auto"/>
                <w:bottom w:val="none" w:sz="0" w:space="0" w:color="auto"/>
                <w:right w:val="none" w:sz="0" w:space="0" w:color="auto"/>
              </w:divBdr>
            </w:div>
            <w:div w:id="1130829706">
              <w:marLeft w:val="0"/>
              <w:marRight w:val="0"/>
              <w:marTop w:val="0"/>
              <w:marBottom w:val="0"/>
              <w:divBdr>
                <w:top w:val="none" w:sz="0" w:space="0" w:color="auto"/>
                <w:left w:val="none" w:sz="0" w:space="0" w:color="auto"/>
                <w:bottom w:val="none" w:sz="0" w:space="0" w:color="auto"/>
                <w:right w:val="none" w:sz="0" w:space="0" w:color="auto"/>
              </w:divBdr>
            </w:div>
            <w:div w:id="1135298446">
              <w:marLeft w:val="0"/>
              <w:marRight w:val="0"/>
              <w:marTop w:val="0"/>
              <w:marBottom w:val="0"/>
              <w:divBdr>
                <w:top w:val="none" w:sz="0" w:space="0" w:color="auto"/>
                <w:left w:val="none" w:sz="0" w:space="0" w:color="auto"/>
                <w:bottom w:val="none" w:sz="0" w:space="0" w:color="auto"/>
                <w:right w:val="none" w:sz="0" w:space="0" w:color="auto"/>
              </w:divBdr>
            </w:div>
            <w:div w:id="1135878920">
              <w:marLeft w:val="0"/>
              <w:marRight w:val="0"/>
              <w:marTop w:val="0"/>
              <w:marBottom w:val="0"/>
              <w:divBdr>
                <w:top w:val="none" w:sz="0" w:space="0" w:color="auto"/>
                <w:left w:val="none" w:sz="0" w:space="0" w:color="auto"/>
                <w:bottom w:val="none" w:sz="0" w:space="0" w:color="auto"/>
                <w:right w:val="none" w:sz="0" w:space="0" w:color="auto"/>
              </w:divBdr>
            </w:div>
            <w:div w:id="1204712813">
              <w:marLeft w:val="0"/>
              <w:marRight w:val="0"/>
              <w:marTop w:val="0"/>
              <w:marBottom w:val="0"/>
              <w:divBdr>
                <w:top w:val="none" w:sz="0" w:space="0" w:color="auto"/>
                <w:left w:val="none" w:sz="0" w:space="0" w:color="auto"/>
                <w:bottom w:val="none" w:sz="0" w:space="0" w:color="auto"/>
                <w:right w:val="none" w:sz="0" w:space="0" w:color="auto"/>
              </w:divBdr>
            </w:div>
            <w:div w:id="1215774810">
              <w:marLeft w:val="0"/>
              <w:marRight w:val="0"/>
              <w:marTop w:val="0"/>
              <w:marBottom w:val="0"/>
              <w:divBdr>
                <w:top w:val="none" w:sz="0" w:space="0" w:color="auto"/>
                <w:left w:val="none" w:sz="0" w:space="0" w:color="auto"/>
                <w:bottom w:val="none" w:sz="0" w:space="0" w:color="auto"/>
                <w:right w:val="none" w:sz="0" w:space="0" w:color="auto"/>
              </w:divBdr>
            </w:div>
            <w:div w:id="1234118992">
              <w:marLeft w:val="0"/>
              <w:marRight w:val="0"/>
              <w:marTop w:val="0"/>
              <w:marBottom w:val="0"/>
              <w:divBdr>
                <w:top w:val="none" w:sz="0" w:space="0" w:color="auto"/>
                <w:left w:val="none" w:sz="0" w:space="0" w:color="auto"/>
                <w:bottom w:val="none" w:sz="0" w:space="0" w:color="auto"/>
                <w:right w:val="none" w:sz="0" w:space="0" w:color="auto"/>
              </w:divBdr>
            </w:div>
            <w:div w:id="1285767947">
              <w:marLeft w:val="0"/>
              <w:marRight w:val="0"/>
              <w:marTop w:val="0"/>
              <w:marBottom w:val="0"/>
              <w:divBdr>
                <w:top w:val="none" w:sz="0" w:space="0" w:color="auto"/>
                <w:left w:val="none" w:sz="0" w:space="0" w:color="auto"/>
                <w:bottom w:val="none" w:sz="0" w:space="0" w:color="auto"/>
                <w:right w:val="none" w:sz="0" w:space="0" w:color="auto"/>
              </w:divBdr>
            </w:div>
            <w:div w:id="1302736118">
              <w:marLeft w:val="0"/>
              <w:marRight w:val="0"/>
              <w:marTop w:val="0"/>
              <w:marBottom w:val="0"/>
              <w:divBdr>
                <w:top w:val="none" w:sz="0" w:space="0" w:color="auto"/>
                <w:left w:val="none" w:sz="0" w:space="0" w:color="auto"/>
                <w:bottom w:val="none" w:sz="0" w:space="0" w:color="auto"/>
                <w:right w:val="none" w:sz="0" w:space="0" w:color="auto"/>
              </w:divBdr>
            </w:div>
            <w:div w:id="1323119763">
              <w:marLeft w:val="0"/>
              <w:marRight w:val="0"/>
              <w:marTop w:val="0"/>
              <w:marBottom w:val="0"/>
              <w:divBdr>
                <w:top w:val="none" w:sz="0" w:space="0" w:color="auto"/>
                <w:left w:val="none" w:sz="0" w:space="0" w:color="auto"/>
                <w:bottom w:val="none" w:sz="0" w:space="0" w:color="auto"/>
                <w:right w:val="none" w:sz="0" w:space="0" w:color="auto"/>
              </w:divBdr>
            </w:div>
            <w:div w:id="1341736292">
              <w:marLeft w:val="0"/>
              <w:marRight w:val="0"/>
              <w:marTop w:val="0"/>
              <w:marBottom w:val="0"/>
              <w:divBdr>
                <w:top w:val="none" w:sz="0" w:space="0" w:color="auto"/>
                <w:left w:val="none" w:sz="0" w:space="0" w:color="auto"/>
                <w:bottom w:val="none" w:sz="0" w:space="0" w:color="auto"/>
                <w:right w:val="none" w:sz="0" w:space="0" w:color="auto"/>
              </w:divBdr>
            </w:div>
            <w:div w:id="1358316456">
              <w:marLeft w:val="0"/>
              <w:marRight w:val="0"/>
              <w:marTop w:val="0"/>
              <w:marBottom w:val="0"/>
              <w:divBdr>
                <w:top w:val="none" w:sz="0" w:space="0" w:color="auto"/>
                <w:left w:val="none" w:sz="0" w:space="0" w:color="auto"/>
                <w:bottom w:val="none" w:sz="0" w:space="0" w:color="auto"/>
                <w:right w:val="none" w:sz="0" w:space="0" w:color="auto"/>
              </w:divBdr>
            </w:div>
            <w:div w:id="1369836364">
              <w:marLeft w:val="0"/>
              <w:marRight w:val="0"/>
              <w:marTop w:val="0"/>
              <w:marBottom w:val="0"/>
              <w:divBdr>
                <w:top w:val="none" w:sz="0" w:space="0" w:color="auto"/>
                <w:left w:val="none" w:sz="0" w:space="0" w:color="auto"/>
                <w:bottom w:val="none" w:sz="0" w:space="0" w:color="auto"/>
                <w:right w:val="none" w:sz="0" w:space="0" w:color="auto"/>
              </w:divBdr>
            </w:div>
            <w:div w:id="1435320209">
              <w:marLeft w:val="0"/>
              <w:marRight w:val="0"/>
              <w:marTop w:val="0"/>
              <w:marBottom w:val="0"/>
              <w:divBdr>
                <w:top w:val="none" w:sz="0" w:space="0" w:color="auto"/>
                <w:left w:val="none" w:sz="0" w:space="0" w:color="auto"/>
                <w:bottom w:val="none" w:sz="0" w:space="0" w:color="auto"/>
                <w:right w:val="none" w:sz="0" w:space="0" w:color="auto"/>
              </w:divBdr>
            </w:div>
            <w:div w:id="1436056308">
              <w:marLeft w:val="0"/>
              <w:marRight w:val="0"/>
              <w:marTop w:val="0"/>
              <w:marBottom w:val="0"/>
              <w:divBdr>
                <w:top w:val="none" w:sz="0" w:space="0" w:color="auto"/>
                <w:left w:val="none" w:sz="0" w:space="0" w:color="auto"/>
                <w:bottom w:val="none" w:sz="0" w:space="0" w:color="auto"/>
                <w:right w:val="none" w:sz="0" w:space="0" w:color="auto"/>
              </w:divBdr>
            </w:div>
            <w:div w:id="1447238105">
              <w:marLeft w:val="0"/>
              <w:marRight w:val="0"/>
              <w:marTop w:val="0"/>
              <w:marBottom w:val="0"/>
              <w:divBdr>
                <w:top w:val="none" w:sz="0" w:space="0" w:color="auto"/>
                <w:left w:val="none" w:sz="0" w:space="0" w:color="auto"/>
                <w:bottom w:val="none" w:sz="0" w:space="0" w:color="auto"/>
                <w:right w:val="none" w:sz="0" w:space="0" w:color="auto"/>
              </w:divBdr>
            </w:div>
            <w:div w:id="1472285719">
              <w:marLeft w:val="0"/>
              <w:marRight w:val="0"/>
              <w:marTop w:val="0"/>
              <w:marBottom w:val="0"/>
              <w:divBdr>
                <w:top w:val="none" w:sz="0" w:space="0" w:color="auto"/>
                <w:left w:val="none" w:sz="0" w:space="0" w:color="auto"/>
                <w:bottom w:val="none" w:sz="0" w:space="0" w:color="auto"/>
                <w:right w:val="none" w:sz="0" w:space="0" w:color="auto"/>
              </w:divBdr>
            </w:div>
            <w:div w:id="1497988152">
              <w:marLeft w:val="0"/>
              <w:marRight w:val="0"/>
              <w:marTop w:val="0"/>
              <w:marBottom w:val="0"/>
              <w:divBdr>
                <w:top w:val="none" w:sz="0" w:space="0" w:color="auto"/>
                <w:left w:val="none" w:sz="0" w:space="0" w:color="auto"/>
                <w:bottom w:val="none" w:sz="0" w:space="0" w:color="auto"/>
                <w:right w:val="none" w:sz="0" w:space="0" w:color="auto"/>
              </w:divBdr>
            </w:div>
            <w:div w:id="1520705786">
              <w:marLeft w:val="0"/>
              <w:marRight w:val="0"/>
              <w:marTop w:val="0"/>
              <w:marBottom w:val="0"/>
              <w:divBdr>
                <w:top w:val="none" w:sz="0" w:space="0" w:color="auto"/>
                <w:left w:val="none" w:sz="0" w:space="0" w:color="auto"/>
                <w:bottom w:val="none" w:sz="0" w:space="0" w:color="auto"/>
                <w:right w:val="none" w:sz="0" w:space="0" w:color="auto"/>
              </w:divBdr>
            </w:div>
            <w:div w:id="1532693153">
              <w:marLeft w:val="0"/>
              <w:marRight w:val="0"/>
              <w:marTop w:val="0"/>
              <w:marBottom w:val="0"/>
              <w:divBdr>
                <w:top w:val="none" w:sz="0" w:space="0" w:color="auto"/>
                <w:left w:val="none" w:sz="0" w:space="0" w:color="auto"/>
                <w:bottom w:val="none" w:sz="0" w:space="0" w:color="auto"/>
                <w:right w:val="none" w:sz="0" w:space="0" w:color="auto"/>
              </w:divBdr>
            </w:div>
            <w:div w:id="1556356627">
              <w:marLeft w:val="0"/>
              <w:marRight w:val="0"/>
              <w:marTop w:val="0"/>
              <w:marBottom w:val="0"/>
              <w:divBdr>
                <w:top w:val="none" w:sz="0" w:space="0" w:color="auto"/>
                <w:left w:val="none" w:sz="0" w:space="0" w:color="auto"/>
                <w:bottom w:val="none" w:sz="0" w:space="0" w:color="auto"/>
                <w:right w:val="none" w:sz="0" w:space="0" w:color="auto"/>
              </w:divBdr>
            </w:div>
            <w:div w:id="1643928430">
              <w:marLeft w:val="0"/>
              <w:marRight w:val="0"/>
              <w:marTop w:val="0"/>
              <w:marBottom w:val="0"/>
              <w:divBdr>
                <w:top w:val="none" w:sz="0" w:space="0" w:color="auto"/>
                <w:left w:val="none" w:sz="0" w:space="0" w:color="auto"/>
                <w:bottom w:val="none" w:sz="0" w:space="0" w:color="auto"/>
                <w:right w:val="none" w:sz="0" w:space="0" w:color="auto"/>
              </w:divBdr>
            </w:div>
            <w:div w:id="1698315703">
              <w:marLeft w:val="0"/>
              <w:marRight w:val="0"/>
              <w:marTop w:val="0"/>
              <w:marBottom w:val="0"/>
              <w:divBdr>
                <w:top w:val="none" w:sz="0" w:space="0" w:color="auto"/>
                <w:left w:val="none" w:sz="0" w:space="0" w:color="auto"/>
                <w:bottom w:val="none" w:sz="0" w:space="0" w:color="auto"/>
                <w:right w:val="none" w:sz="0" w:space="0" w:color="auto"/>
              </w:divBdr>
            </w:div>
            <w:div w:id="1709136928">
              <w:marLeft w:val="0"/>
              <w:marRight w:val="0"/>
              <w:marTop w:val="0"/>
              <w:marBottom w:val="0"/>
              <w:divBdr>
                <w:top w:val="none" w:sz="0" w:space="0" w:color="auto"/>
                <w:left w:val="none" w:sz="0" w:space="0" w:color="auto"/>
                <w:bottom w:val="none" w:sz="0" w:space="0" w:color="auto"/>
                <w:right w:val="none" w:sz="0" w:space="0" w:color="auto"/>
              </w:divBdr>
            </w:div>
            <w:div w:id="1729567728">
              <w:marLeft w:val="0"/>
              <w:marRight w:val="0"/>
              <w:marTop w:val="0"/>
              <w:marBottom w:val="0"/>
              <w:divBdr>
                <w:top w:val="none" w:sz="0" w:space="0" w:color="auto"/>
                <w:left w:val="none" w:sz="0" w:space="0" w:color="auto"/>
                <w:bottom w:val="none" w:sz="0" w:space="0" w:color="auto"/>
                <w:right w:val="none" w:sz="0" w:space="0" w:color="auto"/>
              </w:divBdr>
            </w:div>
            <w:div w:id="1764448027">
              <w:marLeft w:val="0"/>
              <w:marRight w:val="0"/>
              <w:marTop w:val="0"/>
              <w:marBottom w:val="0"/>
              <w:divBdr>
                <w:top w:val="none" w:sz="0" w:space="0" w:color="auto"/>
                <w:left w:val="none" w:sz="0" w:space="0" w:color="auto"/>
                <w:bottom w:val="none" w:sz="0" w:space="0" w:color="auto"/>
                <w:right w:val="none" w:sz="0" w:space="0" w:color="auto"/>
              </w:divBdr>
            </w:div>
            <w:div w:id="1794128696">
              <w:marLeft w:val="0"/>
              <w:marRight w:val="0"/>
              <w:marTop w:val="0"/>
              <w:marBottom w:val="0"/>
              <w:divBdr>
                <w:top w:val="none" w:sz="0" w:space="0" w:color="auto"/>
                <w:left w:val="none" w:sz="0" w:space="0" w:color="auto"/>
                <w:bottom w:val="none" w:sz="0" w:space="0" w:color="auto"/>
                <w:right w:val="none" w:sz="0" w:space="0" w:color="auto"/>
              </w:divBdr>
            </w:div>
            <w:div w:id="1800486758">
              <w:marLeft w:val="0"/>
              <w:marRight w:val="0"/>
              <w:marTop w:val="0"/>
              <w:marBottom w:val="0"/>
              <w:divBdr>
                <w:top w:val="none" w:sz="0" w:space="0" w:color="auto"/>
                <w:left w:val="none" w:sz="0" w:space="0" w:color="auto"/>
                <w:bottom w:val="none" w:sz="0" w:space="0" w:color="auto"/>
                <w:right w:val="none" w:sz="0" w:space="0" w:color="auto"/>
              </w:divBdr>
            </w:div>
            <w:div w:id="1865362149">
              <w:marLeft w:val="0"/>
              <w:marRight w:val="0"/>
              <w:marTop w:val="0"/>
              <w:marBottom w:val="0"/>
              <w:divBdr>
                <w:top w:val="none" w:sz="0" w:space="0" w:color="auto"/>
                <w:left w:val="none" w:sz="0" w:space="0" w:color="auto"/>
                <w:bottom w:val="none" w:sz="0" w:space="0" w:color="auto"/>
                <w:right w:val="none" w:sz="0" w:space="0" w:color="auto"/>
              </w:divBdr>
            </w:div>
            <w:div w:id="1869221932">
              <w:marLeft w:val="0"/>
              <w:marRight w:val="0"/>
              <w:marTop w:val="0"/>
              <w:marBottom w:val="0"/>
              <w:divBdr>
                <w:top w:val="none" w:sz="0" w:space="0" w:color="auto"/>
                <w:left w:val="none" w:sz="0" w:space="0" w:color="auto"/>
                <w:bottom w:val="none" w:sz="0" w:space="0" w:color="auto"/>
                <w:right w:val="none" w:sz="0" w:space="0" w:color="auto"/>
              </w:divBdr>
            </w:div>
            <w:div w:id="1921328593">
              <w:marLeft w:val="0"/>
              <w:marRight w:val="0"/>
              <w:marTop w:val="0"/>
              <w:marBottom w:val="0"/>
              <w:divBdr>
                <w:top w:val="none" w:sz="0" w:space="0" w:color="auto"/>
                <w:left w:val="none" w:sz="0" w:space="0" w:color="auto"/>
                <w:bottom w:val="none" w:sz="0" w:space="0" w:color="auto"/>
                <w:right w:val="none" w:sz="0" w:space="0" w:color="auto"/>
              </w:divBdr>
            </w:div>
            <w:div w:id="2077122472">
              <w:marLeft w:val="0"/>
              <w:marRight w:val="0"/>
              <w:marTop w:val="0"/>
              <w:marBottom w:val="0"/>
              <w:divBdr>
                <w:top w:val="none" w:sz="0" w:space="0" w:color="auto"/>
                <w:left w:val="none" w:sz="0" w:space="0" w:color="auto"/>
                <w:bottom w:val="none" w:sz="0" w:space="0" w:color="auto"/>
                <w:right w:val="none" w:sz="0" w:space="0" w:color="auto"/>
              </w:divBdr>
            </w:div>
            <w:div w:id="2092969754">
              <w:marLeft w:val="0"/>
              <w:marRight w:val="0"/>
              <w:marTop w:val="0"/>
              <w:marBottom w:val="0"/>
              <w:divBdr>
                <w:top w:val="none" w:sz="0" w:space="0" w:color="auto"/>
                <w:left w:val="none" w:sz="0" w:space="0" w:color="auto"/>
                <w:bottom w:val="none" w:sz="0" w:space="0" w:color="auto"/>
                <w:right w:val="none" w:sz="0" w:space="0" w:color="auto"/>
              </w:divBdr>
            </w:div>
            <w:div w:id="214277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29022">
      <w:bodyDiv w:val="1"/>
      <w:marLeft w:val="0"/>
      <w:marRight w:val="0"/>
      <w:marTop w:val="0"/>
      <w:marBottom w:val="0"/>
      <w:divBdr>
        <w:top w:val="none" w:sz="0" w:space="0" w:color="auto"/>
        <w:left w:val="none" w:sz="0" w:space="0" w:color="auto"/>
        <w:bottom w:val="none" w:sz="0" w:space="0" w:color="auto"/>
        <w:right w:val="none" w:sz="0" w:space="0" w:color="auto"/>
      </w:divBdr>
      <w:divsChild>
        <w:div w:id="1463499294">
          <w:marLeft w:val="0"/>
          <w:marRight w:val="0"/>
          <w:marTop w:val="0"/>
          <w:marBottom w:val="0"/>
          <w:divBdr>
            <w:top w:val="none" w:sz="0" w:space="0" w:color="auto"/>
            <w:left w:val="none" w:sz="0" w:space="0" w:color="auto"/>
            <w:bottom w:val="none" w:sz="0" w:space="0" w:color="auto"/>
            <w:right w:val="none" w:sz="0" w:space="0" w:color="auto"/>
          </w:divBdr>
          <w:divsChild>
            <w:div w:id="10571862">
              <w:marLeft w:val="0"/>
              <w:marRight w:val="0"/>
              <w:marTop w:val="0"/>
              <w:marBottom w:val="0"/>
              <w:divBdr>
                <w:top w:val="none" w:sz="0" w:space="0" w:color="auto"/>
                <w:left w:val="none" w:sz="0" w:space="0" w:color="auto"/>
                <w:bottom w:val="none" w:sz="0" w:space="0" w:color="auto"/>
                <w:right w:val="none" w:sz="0" w:space="0" w:color="auto"/>
              </w:divBdr>
            </w:div>
            <w:div w:id="24254631">
              <w:marLeft w:val="0"/>
              <w:marRight w:val="0"/>
              <w:marTop w:val="0"/>
              <w:marBottom w:val="0"/>
              <w:divBdr>
                <w:top w:val="none" w:sz="0" w:space="0" w:color="auto"/>
                <w:left w:val="none" w:sz="0" w:space="0" w:color="auto"/>
                <w:bottom w:val="none" w:sz="0" w:space="0" w:color="auto"/>
                <w:right w:val="none" w:sz="0" w:space="0" w:color="auto"/>
              </w:divBdr>
            </w:div>
            <w:div w:id="34275390">
              <w:marLeft w:val="0"/>
              <w:marRight w:val="0"/>
              <w:marTop w:val="0"/>
              <w:marBottom w:val="0"/>
              <w:divBdr>
                <w:top w:val="none" w:sz="0" w:space="0" w:color="auto"/>
                <w:left w:val="none" w:sz="0" w:space="0" w:color="auto"/>
                <w:bottom w:val="none" w:sz="0" w:space="0" w:color="auto"/>
                <w:right w:val="none" w:sz="0" w:space="0" w:color="auto"/>
              </w:divBdr>
            </w:div>
            <w:div w:id="48187496">
              <w:marLeft w:val="0"/>
              <w:marRight w:val="0"/>
              <w:marTop w:val="0"/>
              <w:marBottom w:val="0"/>
              <w:divBdr>
                <w:top w:val="none" w:sz="0" w:space="0" w:color="auto"/>
                <w:left w:val="none" w:sz="0" w:space="0" w:color="auto"/>
                <w:bottom w:val="none" w:sz="0" w:space="0" w:color="auto"/>
                <w:right w:val="none" w:sz="0" w:space="0" w:color="auto"/>
              </w:divBdr>
            </w:div>
            <w:div w:id="55786803">
              <w:marLeft w:val="0"/>
              <w:marRight w:val="0"/>
              <w:marTop w:val="0"/>
              <w:marBottom w:val="0"/>
              <w:divBdr>
                <w:top w:val="none" w:sz="0" w:space="0" w:color="auto"/>
                <w:left w:val="none" w:sz="0" w:space="0" w:color="auto"/>
                <w:bottom w:val="none" w:sz="0" w:space="0" w:color="auto"/>
                <w:right w:val="none" w:sz="0" w:space="0" w:color="auto"/>
              </w:divBdr>
            </w:div>
            <w:div w:id="73627084">
              <w:marLeft w:val="0"/>
              <w:marRight w:val="0"/>
              <w:marTop w:val="0"/>
              <w:marBottom w:val="0"/>
              <w:divBdr>
                <w:top w:val="none" w:sz="0" w:space="0" w:color="auto"/>
                <w:left w:val="none" w:sz="0" w:space="0" w:color="auto"/>
                <w:bottom w:val="none" w:sz="0" w:space="0" w:color="auto"/>
                <w:right w:val="none" w:sz="0" w:space="0" w:color="auto"/>
              </w:divBdr>
            </w:div>
            <w:div w:id="169611923">
              <w:marLeft w:val="0"/>
              <w:marRight w:val="0"/>
              <w:marTop w:val="0"/>
              <w:marBottom w:val="0"/>
              <w:divBdr>
                <w:top w:val="none" w:sz="0" w:space="0" w:color="auto"/>
                <w:left w:val="none" w:sz="0" w:space="0" w:color="auto"/>
                <w:bottom w:val="none" w:sz="0" w:space="0" w:color="auto"/>
                <w:right w:val="none" w:sz="0" w:space="0" w:color="auto"/>
              </w:divBdr>
            </w:div>
            <w:div w:id="177238835">
              <w:marLeft w:val="0"/>
              <w:marRight w:val="0"/>
              <w:marTop w:val="0"/>
              <w:marBottom w:val="0"/>
              <w:divBdr>
                <w:top w:val="none" w:sz="0" w:space="0" w:color="auto"/>
                <w:left w:val="none" w:sz="0" w:space="0" w:color="auto"/>
                <w:bottom w:val="none" w:sz="0" w:space="0" w:color="auto"/>
                <w:right w:val="none" w:sz="0" w:space="0" w:color="auto"/>
              </w:divBdr>
            </w:div>
            <w:div w:id="197358936">
              <w:marLeft w:val="0"/>
              <w:marRight w:val="0"/>
              <w:marTop w:val="0"/>
              <w:marBottom w:val="0"/>
              <w:divBdr>
                <w:top w:val="none" w:sz="0" w:space="0" w:color="auto"/>
                <w:left w:val="none" w:sz="0" w:space="0" w:color="auto"/>
                <w:bottom w:val="none" w:sz="0" w:space="0" w:color="auto"/>
                <w:right w:val="none" w:sz="0" w:space="0" w:color="auto"/>
              </w:divBdr>
            </w:div>
            <w:div w:id="208345558">
              <w:marLeft w:val="0"/>
              <w:marRight w:val="0"/>
              <w:marTop w:val="0"/>
              <w:marBottom w:val="0"/>
              <w:divBdr>
                <w:top w:val="none" w:sz="0" w:space="0" w:color="auto"/>
                <w:left w:val="none" w:sz="0" w:space="0" w:color="auto"/>
                <w:bottom w:val="none" w:sz="0" w:space="0" w:color="auto"/>
                <w:right w:val="none" w:sz="0" w:space="0" w:color="auto"/>
              </w:divBdr>
            </w:div>
            <w:div w:id="218984191">
              <w:marLeft w:val="0"/>
              <w:marRight w:val="0"/>
              <w:marTop w:val="0"/>
              <w:marBottom w:val="0"/>
              <w:divBdr>
                <w:top w:val="none" w:sz="0" w:space="0" w:color="auto"/>
                <w:left w:val="none" w:sz="0" w:space="0" w:color="auto"/>
                <w:bottom w:val="none" w:sz="0" w:space="0" w:color="auto"/>
                <w:right w:val="none" w:sz="0" w:space="0" w:color="auto"/>
              </w:divBdr>
            </w:div>
            <w:div w:id="223419799">
              <w:marLeft w:val="0"/>
              <w:marRight w:val="0"/>
              <w:marTop w:val="0"/>
              <w:marBottom w:val="0"/>
              <w:divBdr>
                <w:top w:val="none" w:sz="0" w:space="0" w:color="auto"/>
                <w:left w:val="none" w:sz="0" w:space="0" w:color="auto"/>
                <w:bottom w:val="none" w:sz="0" w:space="0" w:color="auto"/>
                <w:right w:val="none" w:sz="0" w:space="0" w:color="auto"/>
              </w:divBdr>
            </w:div>
            <w:div w:id="228080033">
              <w:marLeft w:val="0"/>
              <w:marRight w:val="0"/>
              <w:marTop w:val="0"/>
              <w:marBottom w:val="0"/>
              <w:divBdr>
                <w:top w:val="none" w:sz="0" w:space="0" w:color="auto"/>
                <w:left w:val="none" w:sz="0" w:space="0" w:color="auto"/>
                <w:bottom w:val="none" w:sz="0" w:space="0" w:color="auto"/>
                <w:right w:val="none" w:sz="0" w:space="0" w:color="auto"/>
              </w:divBdr>
            </w:div>
            <w:div w:id="240220028">
              <w:marLeft w:val="0"/>
              <w:marRight w:val="0"/>
              <w:marTop w:val="0"/>
              <w:marBottom w:val="0"/>
              <w:divBdr>
                <w:top w:val="none" w:sz="0" w:space="0" w:color="auto"/>
                <w:left w:val="none" w:sz="0" w:space="0" w:color="auto"/>
                <w:bottom w:val="none" w:sz="0" w:space="0" w:color="auto"/>
                <w:right w:val="none" w:sz="0" w:space="0" w:color="auto"/>
              </w:divBdr>
            </w:div>
            <w:div w:id="253516681">
              <w:marLeft w:val="0"/>
              <w:marRight w:val="0"/>
              <w:marTop w:val="0"/>
              <w:marBottom w:val="0"/>
              <w:divBdr>
                <w:top w:val="none" w:sz="0" w:space="0" w:color="auto"/>
                <w:left w:val="none" w:sz="0" w:space="0" w:color="auto"/>
                <w:bottom w:val="none" w:sz="0" w:space="0" w:color="auto"/>
                <w:right w:val="none" w:sz="0" w:space="0" w:color="auto"/>
              </w:divBdr>
            </w:div>
            <w:div w:id="276375725">
              <w:marLeft w:val="0"/>
              <w:marRight w:val="0"/>
              <w:marTop w:val="0"/>
              <w:marBottom w:val="0"/>
              <w:divBdr>
                <w:top w:val="none" w:sz="0" w:space="0" w:color="auto"/>
                <w:left w:val="none" w:sz="0" w:space="0" w:color="auto"/>
                <w:bottom w:val="none" w:sz="0" w:space="0" w:color="auto"/>
                <w:right w:val="none" w:sz="0" w:space="0" w:color="auto"/>
              </w:divBdr>
            </w:div>
            <w:div w:id="324478791">
              <w:marLeft w:val="0"/>
              <w:marRight w:val="0"/>
              <w:marTop w:val="0"/>
              <w:marBottom w:val="0"/>
              <w:divBdr>
                <w:top w:val="none" w:sz="0" w:space="0" w:color="auto"/>
                <w:left w:val="none" w:sz="0" w:space="0" w:color="auto"/>
                <w:bottom w:val="none" w:sz="0" w:space="0" w:color="auto"/>
                <w:right w:val="none" w:sz="0" w:space="0" w:color="auto"/>
              </w:divBdr>
            </w:div>
            <w:div w:id="333924911">
              <w:marLeft w:val="0"/>
              <w:marRight w:val="0"/>
              <w:marTop w:val="0"/>
              <w:marBottom w:val="0"/>
              <w:divBdr>
                <w:top w:val="none" w:sz="0" w:space="0" w:color="auto"/>
                <w:left w:val="none" w:sz="0" w:space="0" w:color="auto"/>
                <w:bottom w:val="none" w:sz="0" w:space="0" w:color="auto"/>
                <w:right w:val="none" w:sz="0" w:space="0" w:color="auto"/>
              </w:divBdr>
            </w:div>
            <w:div w:id="367798256">
              <w:marLeft w:val="0"/>
              <w:marRight w:val="0"/>
              <w:marTop w:val="0"/>
              <w:marBottom w:val="0"/>
              <w:divBdr>
                <w:top w:val="none" w:sz="0" w:space="0" w:color="auto"/>
                <w:left w:val="none" w:sz="0" w:space="0" w:color="auto"/>
                <w:bottom w:val="none" w:sz="0" w:space="0" w:color="auto"/>
                <w:right w:val="none" w:sz="0" w:space="0" w:color="auto"/>
              </w:divBdr>
            </w:div>
            <w:div w:id="397485522">
              <w:marLeft w:val="0"/>
              <w:marRight w:val="0"/>
              <w:marTop w:val="0"/>
              <w:marBottom w:val="0"/>
              <w:divBdr>
                <w:top w:val="none" w:sz="0" w:space="0" w:color="auto"/>
                <w:left w:val="none" w:sz="0" w:space="0" w:color="auto"/>
                <w:bottom w:val="none" w:sz="0" w:space="0" w:color="auto"/>
                <w:right w:val="none" w:sz="0" w:space="0" w:color="auto"/>
              </w:divBdr>
            </w:div>
            <w:div w:id="441070937">
              <w:marLeft w:val="0"/>
              <w:marRight w:val="0"/>
              <w:marTop w:val="0"/>
              <w:marBottom w:val="0"/>
              <w:divBdr>
                <w:top w:val="none" w:sz="0" w:space="0" w:color="auto"/>
                <w:left w:val="none" w:sz="0" w:space="0" w:color="auto"/>
                <w:bottom w:val="none" w:sz="0" w:space="0" w:color="auto"/>
                <w:right w:val="none" w:sz="0" w:space="0" w:color="auto"/>
              </w:divBdr>
            </w:div>
            <w:div w:id="466898252">
              <w:marLeft w:val="0"/>
              <w:marRight w:val="0"/>
              <w:marTop w:val="0"/>
              <w:marBottom w:val="0"/>
              <w:divBdr>
                <w:top w:val="none" w:sz="0" w:space="0" w:color="auto"/>
                <w:left w:val="none" w:sz="0" w:space="0" w:color="auto"/>
                <w:bottom w:val="none" w:sz="0" w:space="0" w:color="auto"/>
                <w:right w:val="none" w:sz="0" w:space="0" w:color="auto"/>
              </w:divBdr>
            </w:div>
            <w:div w:id="493107017">
              <w:marLeft w:val="0"/>
              <w:marRight w:val="0"/>
              <w:marTop w:val="0"/>
              <w:marBottom w:val="0"/>
              <w:divBdr>
                <w:top w:val="none" w:sz="0" w:space="0" w:color="auto"/>
                <w:left w:val="none" w:sz="0" w:space="0" w:color="auto"/>
                <w:bottom w:val="none" w:sz="0" w:space="0" w:color="auto"/>
                <w:right w:val="none" w:sz="0" w:space="0" w:color="auto"/>
              </w:divBdr>
            </w:div>
            <w:div w:id="511996097">
              <w:marLeft w:val="0"/>
              <w:marRight w:val="0"/>
              <w:marTop w:val="0"/>
              <w:marBottom w:val="0"/>
              <w:divBdr>
                <w:top w:val="none" w:sz="0" w:space="0" w:color="auto"/>
                <w:left w:val="none" w:sz="0" w:space="0" w:color="auto"/>
                <w:bottom w:val="none" w:sz="0" w:space="0" w:color="auto"/>
                <w:right w:val="none" w:sz="0" w:space="0" w:color="auto"/>
              </w:divBdr>
            </w:div>
            <w:div w:id="565990908">
              <w:marLeft w:val="0"/>
              <w:marRight w:val="0"/>
              <w:marTop w:val="0"/>
              <w:marBottom w:val="0"/>
              <w:divBdr>
                <w:top w:val="none" w:sz="0" w:space="0" w:color="auto"/>
                <w:left w:val="none" w:sz="0" w:space="0" w:color="auto"/>
                <w:bottom w:val="none" w:sz="0" w:space="0" w:color="auto"/>
                <w:right w:val="none" w:sz="0" w:space="0" w:color="auto"/>
              </w:divBdr>
            </w:div>
            <w:div w:id="589318703">
              <w:marLeft w:val="0"/>
              <w:marRight w:val="0"/>
              <w:marTop w:val="0"/>
              <w:marBottom w:val="0"/>
              <w:divBdr>
                <w:top w:val="none" w:sz="0" w:space="0" w:color="auto"/>
                <w:left w:val="none" w:sz="0" w:space="0" w:color="auto"/>
                <w:bottom w:val="none" w:sz="0" w:space="0" w:color="auto"/>
                <w:right w:val="none" w:sz="0" w:space="0" w:color="auto"/>
              </w:divBdr>
            </w:div>
            <w:div w:id="616378407">
              <w:marLeft w:val="0"/>
              <w:marRight w:val="0"/>
              <w:marTop w:val="0"/>
              <w:marBottom w:val="0"/>
              <w:divBdr>
                <w:top w:val="none" w:sz="0" w:space="0" w:color="auto"/>
                <w:left w:val="none" w:sz="0" w:space="0" w:color="auto"/>
                <w:bottom w:val="none" w:sz="0" w:space="0" w:color="auto"/>
                <w:right w:val="none" w:sz="0" w:space="0" w:color="auto"/>
              </w:divBdr>
            </w:div>
            <w:div w:id="645672745">
              <w:marLeft w:val="0"/>
              <w:marRight w:val="0"/>
              <w:marTop w:val="0"/>
              <w:marBottom w:val="0"/>
              <w:divBdr>
                <w:top w:val="none" w:sz="0" w:space="0" w:color="auto"/>
                <w:left w:val="none" w:sz="0" w:space="0" w:color="auto"/>
                <w:bottom w:val="none" w:sz="0" w:space="0" w:color="auto"/>
                <w:right w:val="none" w:sz="0" w:space="0" w:color="auto"/>
              </w:divBdr>
            </w:div>
            <w:div w:id="666440832">
              <w:marLeft w:val="0"/>
              <w:marRight w:val="0"/>
              <w:marTop w:val="0"/>
              <w:marBottom w:val="0"/>
              <w:divBdr>
                <w:top w:val="none" w:sz="0" w:space="0" w:color="auto"/>
                <w:left w:val="none" w:sz="0" w:space="0" w:color="auto"/>
                <w:bottom w:val="none" w:sz="0" w:space="0" w:color="auto"/>
                <w:right w:val="none" w:sz="0" w:space="0" w:color="auto"/>
              </w:divBdr>
            </w:div>
            <w:div w:id="681056108">
              <w:marLeft w:val="0"/>
              <w:marRight w:val="0"/>
              <w:marTop w:val="0"/>
              <w:marBottom w:val="0"/>
              <w:divBdr>
                <w:top w:val="none" w:sz="0" w:space="0" w:color="auto"/>
                <w:left w:val="none" w:sz="0" w:space="0" w:color="auto"/>
                <w:bottom w:val="none" w:sz="0" w:space="0" w:color="auto"/>
                <w:right w:val="none" w:sz="0" w:space="0" w:color="auto"/>
              </w:divBdr>
            </w:div>
            <w:div w:id="704793178">
              <w:marLeft w:val="0"/>
              <w:marRight w:val="0"/>
              <w:marTop w:val="0"/>
              <w:marBottom w:val="0"/>
              <w:divBdr>
                <w:top w:val="none" w:sz="0" w:space="0" w:color="auto"/>
                <w:left w:val="none" w:sz="0" w:space="0" w:color="auto"/>
                <w:bottom w:val="none" w:sz="0" w:space="0" w:color="auto"/>
                <w:right w:val="none" w:sz="0" w:space="0" w:color="auto"/>
              </w:divBdr>
            </w:div>
            <w:div w:id="730537444">
              <w:marLeft w:val="0"/>
              <w:marRight w:val="0"/>
              <w:marTop w:val="0"/>
              <w:marBottom w:val="0"/>
              <w:divBdr>
                <w:top w:val="none" w:sz="0" w:space="0" w:color="auto"/>
                <w:left w:val="none" w:sz="0" w:space="0" w:color="auto"/>
                <w:bottom w:val="none" w:sz="0" w:space="0" w:color="auto"/>
                <w:right w:val="none" w:sz="0" w:space="0" w:color="auto"/>
              </w:divBdr>
            </w:div>
            <w:div w:id="734667466">
              <w:marLeft w:val="0"/>
              <w:marRight w:val="0"/>
              <w:marTop w:val="0"/>
              <w:marBottom w:val="0"/>
              <w:divBdr>
                <w:top w:val="none" w:sz="0" w:space="0" w:color="auto"/>
                <w:left w:val="none" w:sz="0" w:space="0" w:color="auto"/>
                <w:bottom w:val="none" w:sz="0" w:space="0" w:color="auto"/>
                <w:right w:val="none" w:sz="0" w:space="0" w:color="auto"/>
              </w:divBdr>
            </w:div>
            <w:div w:id="756287335">
              <w:marLeft w:val="0"/>
              <w:marRight w:val="0"/>
              <w:marTop w:val="0"/>
              <w:marBottom w:val="0"/>
              <w:divBdr>
                <w:top w:val="none" w:sz="0" w:space="0" w:color="auto"/>
                <w:left w:val="none" w:sz="0" w:space="0" w:color="auto"/>
                <w:bottom w:val="none" w:sz="0" w:space="0" w:color="auto"/>
                <w:right w:val="none" w:sz="0" w:space="0" w:color="auto"/>
              </w:divBdr>
            </w:div>
            <w:div w:id="768428749">
              <w:marLeft w:val="0"/>
              <w:marRight w:val="0"/>
              <w:marTop w:val="0"/>
              <w:marBottom w:val="0"/>
              <w:divBdr>
                <w:top w:val="none" w:sz="0" w:space="0" w:color="auto"/>
                <w:left w:val="none" w:sz="0" w:space="0" w:color="auto"/>
                <w:bottom w:val="none" w:sz="0" w:space="0" w:color="auto"/>
                <w:right w:val="none" w:sz="0" w:space="0" w:color="auto"/>
              </w:divBdr>
            </w:div>
            <w:div w:id="798107072">
              <w:marLeft w:val="0"/>
              <w:marRight w:val="0"/>
              <w:marTop w:val="0"/>
              <w:marBottom w:val="0"/>
              <w:divBdr>
                <w:top w:val="none" w:sz="0" w:space="0" w:color="auto"/>
                <w:left w:val="none" w:sz="0" w:space="0" w:color="auto"/>
                <w:bottom w:val="none" w:sz="0" w:space="0" w:color="auto"/>
                <w:right w:val="none" w:sz="0" w:space="0" w:color="auto"/>
              </w:divBdr>
            </w:div>
            <w:div w:id="824322916">
              <w:marLeft w:val="0"/>
              <w:marRight w:val="0"/>
              <w:marTop w:val="0"/>
              <w:marBottom w:val="0"/>
              <w:divBdr>
                <w:top w:val="none" w:sz="0" w:space="0" w:color="auto"/>
                <w:left w:val="none" w:sz="0" w:space="0" w:color="auto"/>
                <w:bottom w:val="none" w:sz="0" w:space="0" w:color="auto"/>
                <w:right w:val="none" w:sz="0" w:space="0" w:color="auto"/>
              </w:divBdr>
            </w:div>
            <w:div w:id="838155930">
              <w:marLeft w:val="0"/>
              <w:marRight w:val="0"/>
              <w:marTop w:val="0"/>
              <w:marBottom w:val="0"/>
              <w:divBdr>
                <w:top w:val="none" w:sz="0" w:space="0" w:color="auto"/>
                <w:left w:val="none" w:sz="0" w:space="0" w:color="auto"/>
                <w:bottom w:val="none" w:sz="0" w:space="0" w:color="auto"/>
                <w:right w:val="none" w:sz="0" w:space="0" w:color="auto"/>
              </w:divBdr>
            </w:div>
            <w:div w:id="843324067">
              <w:marLeft w:val="0"/>
              <w:marRight w:val="0"/>
              <w:marTop w:val="0"/>
              <w:marBottom w:val="0"/>
              <w:divBdr>
                <w:top w:val="none" w:sz="0" w:space="0" w:color="auto"/>
                <w:left w:val="none" w:sz="0" w:space="0" w:color="auto"/>
                <w:bottom w:val="none" w:sz="0" w:space="0" w:color="auto"/>
                <w:right w:val="none" w:sz="0" w:space="0" w:color="auto"/>
              </w:divBdr>
            </w:div>
            <w:div w:id="853811952">
              <w:marLeft w:val="0"/>
              <w:marRight w:val="0"/>
              <w:marTop w:val="0"/>
              <w:marBottom w:val="0"/>
              <w:divBdr>
                <w:top w:val="none" w:sz="0" w:space="0" w:color="auto"/>
                <w:left w:val="none" w:sz="0" w:space="0" w:color="auto"/>
                <w:bottom w:val="none" w:sz="0" w:space="0" w:color="auto"/>
                <w:right w:val="none" w:sz="0" w:space="0" w:color="auto"/>
              </w:divBdr>
            </w:div>
            <w:div w:id="902066352">
              <w:marLeft w:val="0"/>
              <w:marRight w:val="0"/>
              <w:marTop w:val="0"/>
              <w:marBottom w:val="0"/>
              <w:divBdr>
                <w:top w:val="none" w:sz="0" w:space="0" w:color="auto"/>
                <w:left w:val="none" w:sz="0" w:space="0" w:color="auto"/>
                <w:bottom w:val="none" w:sz="0" w:space="0" w:color="auto"/>
                <w:right w:val="none" w:sz="0" w:space="0" w:color="auto"/>
              </w:divBdr>
            </w:div>
            <w:div w:id="930426682">
              <w:marLeft w:val="0"/>
              <w:marRight w:val="0"/>
              <w:marTop w:val="0"/>
              <w:marBottom w:val="0"/>
              <w:divBdr>
                <w:top w:val="none" w:sz="0" w:space="0" w:color="auto"/>
                <w:left w:val="none" w:sz="0" w:space="0" w:color="auto"/>
                <w:bottom w:val="none" w:sz="0" w:space="0" w:color="auto"/>
                <w:right w:val="none" w:sz="0" w:space="0" w:color="auto"/>
              </w:divBdr>
            </w:div>
            <w:div w:id="958100445">
              <w:marLeft w:val="0"/>
              <w:marRight w:val="0"/>
              <w:marTop w:val="0"/>
              <w:marBottom w:val="0"/>
              <w:divBdr>
                <w:top w:val="none" w:sz="0" w:space="0" w:color="auto"/>
                <w:left w:val="none" w:sz="0" w:space="0" w:color="auto"/>
                <w:bottom w:val="none" w:sz="0" w:space="0" w:color="auto"/>
                <w:right w:val="none" w:sz="0" w:space="0" w:color="auto"/>
              </w:divBdr>
            </w:div>
            <w:div w:id="968511009">
              <w:marLeft w:val="0"/>
              <w:marRight w:val="0"/>
              <w:marTop w:val="0"/>
              <w:marBottom w:val="0"/>
              <w:divBdr>
                <w:top w:val="none" w:sz="0" w:space="0" w:color="auto"/>
                <w:left w:val="none" w:sz="0" w:space="0" w:color="auto"/>
                <w:bottom w:val="none" w:sz="0" w:space="0" w:color="auto"/>
                <w:right w:val="none" w:sz="0" w:space="0" w:color="auto"/>
              </w:divBdr>
            </w:div>
            <w:div w:id="974066837">
              <w:marLeft w:val="0"/>
              <w:marRight w:val="0"/>
              <w:marTop w:val="0"/>
              <w:marBottom w:val="0"/>
              <w:divBdr>
                <w:top w:val="none" w:sz="0" w:space="0" w:color="auto"/>
                <w:left w:val="none" w:sz="0" w:space="0" w:color="auto"/>
                <w:bottom w:val="none" w:sz="0" w:space="0" w:color="auto"/>
                <w:right w:val="none" w:sz="0" w:space="0" w:color="auto"/>
              </w:divBdr>
            </w:div>
            <w:div w:id="974723247">
              <w:marLeft w:val="0"/>
              <w:marRight w:val="0"/>
              <w:marTop w:val="0"/>
              <w:marBottom w:val="0"/>
              <w:divBdr>
                <w:top w:val="none" w:sz="0" w:space="0" w:color="auto"/>
                <w:left w:val="none" w:sz="0" w:space="0" w:color="auto"/>
                <w:bottom w:val="none" w:sz="0" w:space="0" w:color="auto"/>
                <w:right w:val="none" w:sz="0" w:space="0" w:color="auto"/>
              </w:divBdr>
            </w:div>
            <w:div w:id="985475338">
              <w:marLeft w:val="0"/>
              <w:marRight w:val="0"/>
              <w:marTop w:val="0"/>
              <w:marBottom w:val="0"/>
              <w:divBdr>
                <w:top w:val="none" w:sz="0" w:space="0" w:color="auto"/>
                <w:left w:val="none" w:sz="0" w:space="0" w:color="auto"/>
                <w:bottom w:val="none" w:sz="0" w:space="0" w:color="auto"/>
                <w:right w:val="none" w:sz="0" w:space="0" w:color="auto"/>
              </w:divBdr>
            </w:div>
            <w:div w:id="1086997742">
              <w:marLeft w:val="0"/>
              <w:marRight w:val="0"/>
              <w:marTop w:val="0"/>
              <w:marBottom w:val="0"/>
              <w:divBdr>
                <w:top w:val="none" w:sz="0" w:space="0" w:color="auto"/>
                <w:left w:val="none" w:sz="0" w:space="0" w:color="auto"/>
                <w:bottom w:val="none" w:sz="0" w:space="0" w:color="auto"/>
                <w:right w:val="none" w:sz="0" w:space="0" w:color="auto"/>
              </w:divBdr>
            </w:div>
            <w:div w:id="1093667891">
              <w:marLeft w:val="0"/>
              <w:marRight w:val="0"/>
              <w:marTop w:val="0"/>
              <w:marBottom w:val="0"/>
              <w:divBdr>
                <w:top w:val="none" w:sz="0" w:space="0" w:color="auto"/>
                <w:left w:val="none" w:sz="0" w:space="0" w:color="auto"/>
                <w:bottom w:val="none" w:sz="0" w:space="0" w:color="auto"/>
                <w:right w:val="none" w:sz="0" w:space="0" w:color="auto"/>
              </w:divBdr>
            </w:div>
            <w:div w:id="1109466255">
              <w:marLeft w:val="0"/>
              <w:marRight w:val="0"/>
              <w:marTop w:val="0"/>
              <w:marBottom w:val="0"/>
              <w:divBdr>
                <w:top w:val="none" w:sz="0" w:space="0" w:color="auto"/>
                <w:left w:val="none" w:sz="0" w:space="0" w:color="auto"/>
                <w:bottom w:val="none" w:sz="0" w:space="0" w:color="auto"/>
                <w:right w:val="none" w:sz="0" w:space="0" w:color="auto"/>
              </w:divBdr>
            </w:div>
            <w:div w:id="1114246020">
              <w:marLeft w:val="0"/>
              <w:marRight w:val="0"/>
              <w:marTop w:val="0"/>
              <w:marBottom w:val="0"/>
              <w:divBdr>
                <w:top w:val="none" w:sz="0" w:space="0" w:color="auto"/>
                <w:left w:val="none" w:sz="0" w:space="0" w:color="auto"/>
                <w:bottom w:val="none" w:sz="0" w:space="0" w:color="auto"/>
                <w:right w:val="none" w:sz="0" w:space="0" w:color="auto"/>
              </w:divBdr>
            </w:div>
            <w:div w:id="1118835989">
              <w:marLeft w:val="0"/>
              <w:marRight w:val="0"/>
              <w:marTop w:val="0"/>
              <w:marBottom w:val="0"/>
              <w:divBdr>
                <w:top w:val="none" w:sz="0" w:space="0" w:color="auto"/>
                <w:left w:val="none" w:sz="0" w:space="0" w:color="auto"/>
                <w:bottom w:val="none" w:sz="0" w:space="0" w:color="auto"/>
                <w:right w:val="none" w:sz="0" w:space="0" w:color="auto"/>
              </w:divBdr>
            </w:div>
            <w:div w:id="1128164485">
              <w:marLeft w:val="0"/>
              <w:marRight w:val="0"/>
              <w:marTop w:val="0"/>
              <w:marBottom w:val="0"/>
              <w:divBdr>
                <w:top w:val="none" w:sz="0" w:space="0" w:color="auto"/>
                <w:left w:val="none" w:sz="0" w:space="0" w:color="auto"/>
                <w:bottom w:val="none" w:sz="0" w:space="0" w:color="auto"/>
                <w:right w:val="none" w:sz="0" w:space="0" w:color="auto"/>
              </w:divBdr>
            </w:div>
            <w:div w:id="1138037410">
              <w:marLeft w:val="0"/>
              <w:marRight w:val="0"/>
              <w:marTop w:val="0"/>
              <w:marBottom w:val="0"/>
              <w:divBdr>
                <w:top w:val="none" w:sz="0" w:space="0" w:color="auto"/>
                <w:left w:val="none" w:sz="0" w:space="0" w:color="auto"/>
                <w:bottom w:val="none" w:sz="0" w:space="0" w:color="auto"/>
                <w:right w:val="none" w:sz="0" w:space="0" w:color="auto"/>
              </w:divBdr>
            </w:div>
            <w:div w:id="1166285070">
              <w:marLeft w:val="0"/>
              <w:marRight w:val="0"/>
              <w:marTop w:val="0"/>
              <w:marBottom w:val="0"/>
              <w:divBdr>
                <w:top w:val="none" w:sz="0" w:space="0" w:color="auto"/>
                <w:left w:val="none" w:sz="0" w:space="0" w:color="auto"/>
                <w:bottom w:val="none" w:sz="0" w:space="0" w:color="auto"/>
                <w:right w:val="none" w:sz="0" w:space="0" w:color="auto"/>
              </w:divBdr>
            </w:div>
            <w:div w:id="1166477287">
              <w:marLeft w:val="0"/>
              <w:marRight w:val="0"/>
              <w:marTop w:val="0"/>
              <w:marBottom w:val="0"/>
              <w:divBdr>
                <w:top w:val="none" w:sz="0" w:space="0" w:color="auto"/>
                <w:left w:val="none" w:sz="0" w:space="0" w:color="auto"/>
                <w:bottom w:val="none" w:sz="0" w:space="0" w:color="auto"/>
                <w:right w:val="none" w:sz="0" w:space="0" w:color="auto"/>
              </w:divBdr>
            </w:div>
            <w:div w:id="1221087741">
              <w:marLeft w:val="0"/>
              <w:marRight w:val="0"/>
              <w:marTop w:val="0"/>
              <w:marBottom w:val="0"/>
              <w:divBdr>
                <w:top w:val="none" w:sz="0" w:space="0" w:color="auto"/>
                <w:left w:val="none" w:sz="0" w:space="0" w:color="auto"/>
                <w:bottom w:val="none" w:sz="0" w:space="0" w:color="auto"/>
                <w:right w:val="none" w:sz="0" w:space="0" w:color="auto"/>
              </w:divBdr>
            </w:div>
            <w:div w:id="1227957723">
              <w:marLeft w:val="0"/>
              <w:marRight w:val="0"/>
              <w:marTop w:val="0"/>
              <w:marBottom w:val="0"/>
              <w:divBdr>
                <w:top w:val="none" w:sz="0" w:space="0" w:color="auto"/>
                <w:left w:val="none" w:sz="0" w:space="0" w:color="auto"/>
                <w:bottom w:val="none" w:sz="0" w:space="0" w:color="auto"/>
                <w:right w:val="none" w:sz="0" w:space="0" w:color="auto"/>
              </w:divBdr>
            </w:div>
            <w:div w:id="1246190867">
              <w:marLeft w:val="0"/>
              <w:marRight w:val="0"/>
              <w:marTop w:val="0"/>
              <w:marBottom w:val="0"/>
              <w:divBdr>
                <w:top w:val="none" w:sz="0" w:space="0" w:color="auto"/>
                <w:left w:val="none" w:sz="0" w:space="0" w:color="auto"/>
                <w:bottom w:val="none" w:sz="0" w:space="0" w:color="auto"/>
                <w:right w:val="none" w:sz="0" w:space="0" w:color="auto"/>
              </w:divBdr>
            </w:div>
            <w:div w:id="1261645721">
              <w:marLeft w:val="0"/>
              <w:marRight w:val="0"/>
              <w:marTop w:val="0"/>
              <w:marBottom w:val="0"/>
              <w:divBdr>
                <w:top w:val="none" w:sz="0" w:space="0" w:color="auto"/>
                <w:left w:val="none" w:sz="0" w:space="0" w:color="auto"/>
                <w:bottom w:val="none" w:sz="0" w:space="0" w:color="auto"/>
                <w:right w:val="none" w:sz="0" w:space="0" w:color="auto"/>
              </w:divBdr>
            </w:div>
            <w:div w:id="1277054228">
              <w:marLeft w:val="0"/>
              <w:marRight w:val="0"/>
              <w:marTop w:val="0"/>
              <w:marBottom w:val="0"/>
              <w:divBdr>
                <w:top w:val="none" w:sz="0" w:space="0" w:color="auto"/>
                <w:left w:val="none" w:sz="0" w:space="0" w:color="auto"/>
                <w:bottom w:val="none" w:sz="0" w:space="0" w:color="auto"/>
                <w:right w:val="none" w:sz="0" w:space="0" w:color="auto"/>
              </w:divBdr>
            </w:div>
            <w:div w:id="1293947514">
              <w:marLeft w:val="0"/>
              <w:marRight w:val="0"/>
              <w:marTop w:val="0"/>
              <w:marBottom w:val="0"/>
              <w:divBdr>
                <w:top w:val="none" w:sz="0" w:space="0" w:color="auto"/>
                <w:left w:val="none" w:sz="0" w:space="0" w:color="auto"/>
                <w:bottom w:val="none" w:sz="0" w:space="0" w:color="auto"/>
                <w:right w:val="none" w:sz="0" w:space="0" w:color="auto"/>
              </w:divBdr>
            </w:div>
            <w:div w:id="1295139163">
              <w:marLeft w:val="0"/>
              <w:marRight w:val="0"/>
              <w:marTop w:val="0"/>
              <w:marBottom w:val="0"/>
              <w:divBdr>
                <w:top w:val="none" w:sz="0" w:space="0" w:color="auto"/>
                <w:left w:val="none" w:sz="0" w:space="0" w:color="auto"/>
                <w:bottom w:val="none" w:sz="0" w:space="0" w:color="auto"/>
                <w:right w:val="none" w:sz="0" w:space="0" w:color="auto"/>
              </w:divBdr>
            </w:div>
            <w:div w:id="1305550413">
              <w:marLeft w:val="0"/>
              <w:marRight w:val="0"/>
              <w:marTop w:val="0"/>
              <w:marBottom w:val="0"/>
              <w:divBdr>
                <w:top w:val="none" w:sz="0" w:space="0" w:color="auto"/>
                <w:left w:val="none" w:sz="0" w:space="0" w:color="auto"/>
                <w:bottom w:val="none" w:sz="0" w:space="0" w:color="auto"/>
                <w:right w:val="none" w:sz="0" w:space="0" w:color="auto"/>
              </w:divBdr>
            </w:div>
            <w:div w:id="1317300953">
              <w:marLeft w:val="0"/>
              <w:marRight w:val="0"/>
              <w:marTop w:val="0"/>
              <w:marBottom w:val="0"/>
              <w:divBdr>
                <w:top w:val="none" w:sz="0" w:space="0" w:color="auto"/>
                <w:left w:val="none" w:sz="0" w:space="0" w:color="auto"/>
                <w:bottom w:val="none" w:sz="0" w:space="0" w:color="auto"/>
                <w:right w:val="none" w:sz="0" w:space="0" w:color="auto"/>
              </w:divBdr>
            </w:div>
            <w:div w:id="1355618149">
              <w:marLeft w:val="0"/>
              <w:marRight w:val="0"/>
              <w:marTop w:val="0"/>
              <w:marBottom w:val="0"/>
              <w:divBdr>
                <w:top w:val="none" w:sz="0" w:space="0" w:color="auto"/>
                <w:left w:val="none" w:sz="0" w:space="0" w:color="auto"/>
                <w:bottom w:val="none" w:sz="0" w:space="0" w:color="auto"/>
                <w:right w:val="none" w:sz="0" w:space="0" w:color="auto"/>
              </w:divBdr>
            </w:div>
            <w:div w:id="1375808202">
              <w:marLeft w:val="0"/>
              <w:marRight w:val="0"/>
              <w:marTop w:val="0"/>
              <w:marBottom w:val="0"/>
              <w:divBdr>
                <w:top w:val="none" w:sz="0" w:space="0" w:color="auto"/>
                <w:left w:val="none" w:sz="0" w:space="0" w:color="auto"/>
                <w:bottom w:val="none" w:sz="0" w:space="0" w:color="auto"/>
                <w:right w:val="none" w:sz="0" w:space="0" w:color="auto"/>
              </w:divBdr>
            </w:div>
            <w:div w:id="1455635286">
              <w:marLeft w:val="0"/>
              <w:marRight w:val="0"/>
              <w:marTop w:val="0"/>
              <w:marBottom w:val="0"/>
              <w:divBdr>
                <w:top w:val="none" w:sz="0" w:space="0" w:color="auto"/>
                <w:left w:val="none" w:sz="0" w:space="0" w:color="auto"/>
                <w:bottom w:val="none" w:sz="0" w:space="0" w:color="auto"/>
                <w:right w:val="none" w:sz="0" w:space="0" w:color="auto"/>
              </w:divBdr>
            </w:div>
            <w:div w:id="1497526124">
              <w:marLeft w:val="0"/>
              <w:marRight w:val="0"/>
              <w:marTop w:val="0"/>
              <w:marBottom w:val="0"/>
              <w:divBdr>
                <w:top w:val="none" w:sz="0" w:space="0" w:color="auto"/>
                <w:left w:val="none" w:sz="0" w:space="0" w:color="auto"/>
                <w:bottom w:val="none" w:sz="0" w:space="0" w:color="auto"/>
                <w:right w:val="none" w:sz="0" w:space="0" w:color="auto"/>
              </w:divBdr>
            </w:div>
            <w:div w:id="1506358483">
              <w:marLeft w:val="0"/>
              <w:marRight w:val="0"/>
              <w:marTop w:val="0"/>
              <w:marBottom w:val="0"/>
              <w:divBdr>
                <w:top w:val="none" w:sz="0" w:space="0" w:color="auto"/>
                <w:left w:val="none" w:sz="0" w:space="0" w:color="auto"/>
                <w:bottom w:val="none" w:sz="0" w:space="0" w:color="auto"/>
                <w:right w:val="none" w:sz="0" w:space="0" w:color="auto"/>
              </w:divBdr>
            </w:div>
            <w:div w:id="1508910696">
              <w:marLeft w:val="0"/>
              <w:marRight w:val="0"/>
              <w:marTop w:val="0"/>
              <w:marBottom w:val="0"/>
              <w:divBdr>
                <w:top w:val="none" w:sz="0" w:space="0" w:color="auto"/>
                <w:left w:val="none" w:sz="0" w:space="0" w:color="auto"/>
                <w:bottom w:val="none" w:sz="0" w:space="0" w:color="auto"/>
                <w:right w:val="none" w:sz="0" w:space="0" w:color="auto"/>
              </w:divBdr>
            </w:div>
            <w:div w:id="1535272103">
              <w:marLeft w:val="0"/>
              <w:marRight w:val="0"/>
              <w:marTop w:val="0"/>
              <w:marBottom w:val="0"/>
              <w:divBdr>
                <w:top w:val="none" w:sz="0" w:space="0" w:color="auto"/>
                <w:left w:val="none" w:sz="0" w:space="0" w:color="auto"/>
                <w:bottom w:val="none" w:sz="0" w:space="0" w:color="auto"/>
                <w:right w:val="none" w:sz="0" w:space="0" w:color="auto"/>
              </w:divBdr>
            </w:div>
            <w:div w:id="1571497897">
              <w:marLeft w:val="0"/>
              <w:marRight w:val="0"/>
              <w:marTop w:val="0"/>
              <w:marBottom w:val="0"/>
              <w:divBdr>
                <w:top w:val="none" w:sz="0" w:space="0" w:color="auto"/>
                <w:left w:val="none" w:sz="0" w:space="0" w:color="auto"/>
                <w:bottom w:val="none" w:sz="0" w:space="0" w:color="auto"/>
                <w:right w:val="none" w:sz="0" w:space="0" w:color="auto"/>
              </w:divBdr>
            </w:div>
            <w:div w:id="1573736516">
              <w:marLeft w:val="0"/>
              <w:marRight w:val="0"/>
              <w:marTop w:val="0"/>
              <w:marBottom w:val="0"/>
              <w:divBdr>
                <w:top w:val="none" w:sz="0" w:space="0" w:color="auto"/>
                <w:left w:val="none" w:sz="0" w:space="0" w:color="auto"/>
                <w:bottom w:val="none" w:sz="0" w:space="0" w:color="auto"/>
                <w:right w:val="none" w:sz="0" w:space="0" w:color="auto"/>
              </w:divBdr>
            </w:div>
            <w:div w:id="1595047454">
              <w:marLeft w:val="0"/>
              <w:marRight w:val="0"/>
              <w:marTop w:val="0"/>
              <w:marBottom w:val="0"/>
              <w:divBdr>
                <w:top w:val="none" w:sz="0" w:space="0" w:color="auto"/>
                <w:left w:val="none" w:sz="0" w:space="0" w:color="auto"/>
                <w:bottom w:val="none" w:sz="0" w:space="0" w:color="auto"/>
                <w:right w:val="none" w:sz="0" w:space="0" w:color="auto"/>
              </w:divBdr>
            </w:div>
            <w:div w:id="1623030246">
              <w:marLeft w:val="0"/>
              <w:marRight w:val="0"/>
              <w:marTop w:val="0"/>
              <w:marBottom w:val="0"/>
              <w:divBdr>
                <w:top w:val="none" w:sz="0" w:space="0" w:color="auto"/>
                <w:left w:val="none" w:sz="0" w:space="0" w:color="auto"/>
                <w:bottom w:val="none" w:sz="0" w:space="0" w:color="auto"/>
                <w:right w:val="none" w:sz="0" w:space="0" w:color="auto"/>
              </w:divBdr>
            </w:div>
            <w:div w:id="1657761286">
              <w:marLeft w:val="0"/>
              <w:marRight w:val="0"/>
              <w:marTop w:val="0"/>
              <w:marBottom w:val="0"/>
              <w:divBdr>
                <w:top w:val="none" w:sz="0" w:space="0" w:color="auto"/>
                <w:left w:val="none" w:sz="0" w:space="0" w:color="auto"/>
                <w:bottom w:val="none" w:sz="0" w:space="0" w:color="auto"/>
                <w:right w:val="none" w:sz="0" w:space="0" w:color="auto"/>
              </w:divBdr>
            </w:div>
            <w:div w:id="1699813848">
              <w:marLeft w:val="0"/>
              <w:marRight w:val="0"/>
              <w:marTop w:val="0"/>
              <w:marBottom w:val="0"/>
              <w:divBdr>
                <w:top w:val="none" w:sz="0" w:space="0" w:color="auto"/>
                <w:left w:val="none" w:sz="0" w:space="0" w:color="auto"/>
                <w:bottom w:val="none" w:sz="0" w:space="0" w:color="auto"/>
                <w:right w:val="none" w:sz="0" w:space="0" w:color="auto"/>
              </w:divBdr>
            </w:div>
            <w:div w:id="1702894218">
              <w:marLeft w:val="0"/>
              <w:marRight w:val="0"/>
              <w:marTop w:val="0"/>
              <w:marBottom w:val="0"/>
              <w:divBdr>
                <w:top w:val="none" w:sz="0" w:space="0" w:color="auto"/>
                <w:left w:val="none" w:sz="0" w:space="0" w:color="auto"/>
                <w:bottom w:val="none" w:sz="0" w:space="0" w:color="auto"/>
                <w:right w:val="none" w:sz="0" w:space="0" w:color="auto"/>
              </w:divBdr>
            </w:div>
            <w:div w:id="1733381956">
              <w:marLeft w:val="0"/>
              <w:marRight w:val="0"/>
              <w:marTop w:val="0"/>
              <w:marBottom w:val="0"/>
              <w:divBdr>
                <w:top w:val="none" w:sz="0" w:space="0" w:color="auto"/>
                <w:left w:val="none" w:sz="0" w:space="0" w:color="auto"/>
                <w:bottom w:val="none" w:sz="0" w:space="0" w:color="auto"/>
                <w:right w:val="none" w:sz="0" w:space="0" w:color="auto"/>
              </w:divBdr>
            </w:div>
            <w:div w:id="1799226270">
              <w:marLeft w:val="0"/>
              <w:marRight w:val="0"/>
              <w:marTop w:val="0"/>
              <w:marBottom w:val="0"/>
              <w:divBdr>
                <w:top w:val="none" w:sz="0" w:space="0" w:color="auto"/>
                <w:left w:val="none" w:sz="0" w:space="0" w:color="auto"/>
                <w:bottom w:val="none" w:sz="0" w:space="0" w:color="auto"/>
                <w:right w:val="none" w:sz="0" w:space="0" w:color="auto"/>
              </w:divBdr>
            </w:div>
            <w:div w:id="1814784306">
              <w:marLeft w:val="0"/>
              <w:marRight w:val="0"/>
              <w:marTop w:val="0"/>
              <w:marBottom w:val="0"/>
              <w:divBdr>
                <w:top w:val="none" w:sz="0" w:space="0" w:color="auto"/>
                <w:left w:val="none" w:sz="0" w:space="0" w:color="auto"/>
                <w:bottom w:val="none" w:sz="0" w:space="0" w:color="auto"/>
                <w:right w:val="none" w:sz="0" w:space="0" w:color="auto"/>
              </w:divBdr>
            </w:div>
            <w:div w:id="1830826931">
              <w:marLeft w:val="0"/>
              <w:marRight w:val="0"/>
              <w:marTop w:val="0"/>
              <w:marBottom w:val="0"/>
              <w:divBdr>
                <w:top w:val="none" w:sz="0" w:space="0" w:color="auto"/>
                <w:left w:val="none" w:sz="0" w:space="0" w:color="auto"/>
                <w:bottom w:val="none" w:sz="0" w:space="0" w:color="auto"/>
                <w:right w:val="none" w:sz="0" w:space="0" w:color="auto"/>
              </w:divBdr>
            </w:div>
            <w:div w:id="1839692677">
              <w:marLeft w:val="0"/>
              <w:marRight w:val="0"/>
              <w:marTop w:val="0"/>
              <w:marBottom w:val="0"/>
              <w:divBdr>
                <w:top w:val="none" w:sz="0" w:space="0" w:color="auto"/>
                <w:left w:val="none" w:sz="0" w:space="0" w:color="auto"/>
                <w:bottom w:val="none" w:sz="0" w:space="0" w:color="auto"/>
                <w:right w:val="none" w:sz="0" w:space="0" w:color="auto"/>
              </w:divBdr>
            </w:div>
            <w:div w:id="1899974543">
              <w:marLeft w:val="0"/>
              <w:marRight w:val="0"/>
              <w:marTop w:val="0"/>
              <w:marBottom w:val="0"/>
              <w:divBdr>
                <w:top w:val="none" w:sz="0" w:space="0" w:color="auto"/>
                <w:left w:val="none" w:sz="0" w:space="0" w:color="auto"/>
                <w:bottom w:val="none" w:sz="0" w:space="0" w:color="auto"/>
                <w:right w:val="none" w:sz="0" w:space="0" w:color="auto"/>
              </w:divBdr>
            </w:div>
            <w:div w:id="1921089216">
              <w:marLeft w:val="0"/>
              <w:marRight w:val="0"/>
              <w:marTop w:val="0"/>
              <w:marBottom w:val="0"/>
              <w:divBdr>
                <w:top w:val="none" w:sz="0" w:space="0" w:color="auto"/>
                <w:left w:val="none" w:sz="0" w:space="0" w:color="auto"/>
                <w:bottom w:val="none" w:sz="0" w:space="0" w:color="auto"/>
                <w:right w:val="none" w:sz="0" w:space="0" w:color="auto"/>
              </w:divBdr>
            </w:div>
            <w:div w:id="1941450964">
              <w:marLeft w:val="0"/>
              <w:marRight w:val="0"/>
              <w:marTop w:val="0"/>
              <w:marBottom w:val="0"/>
              <w:divBdr>
                <w:top w:val="none" w:sz="0" w:space="0" w:color="auto"/>
                <w:left w:val="none" w:sz="0" w:space="0" w:color="auto"/>
                <w:bottom w:val="none" w:sz="0" w:space="0" w:color="auto"/>
                <w:right w:val="none" w:sz="0" w:space="0" w:color="auto"/>
              </w:divBdr>
            </w:div>
            <w:div w:id="1961063997">
              <w:marLeft w:val="0"/>
              <w:marRight w:val="0"/>
              <w:marTop w:val="0"/>
              <w:marBottom w:val="0"/>
              <w:divBdr>
                <w:top w:val="none" w:sz="0" w:space="0" w:color="auto"/>
                <w:left w:val="none" w:sz="0" w:space="0" w:color="auto"/>
                <w:bottom w:val="none" w:sz="0" w:space="0" w:color="auto"/>
                <w:right w:val="none" w:sz="0" w:space="0" w:color="auto"/>
              </w:divBdr>
            </w:div>
            <w:div w:id="1981224729">
              <w:marLeft w:val="0"/>
              <w:marRight w:val="0"/>
              <w:marTop w:val="0"/>
              <w:marBottom w:val="0"/>
              <w:divBdr>
                <w:top w:val="none" w:sz="0" w:space="0" w:color="auto"/>
                <w:left w:val="none" w:sz="0" w:space="0" w:color="auto"/>
                <w:bottom w:val="none" w:sz="0" w:space="0" w:color="auto"/>
                <w:right w:val="none" w:sz="0" w:space="0" w:color="auto"/>
              </w:divBdr>
            </w:div>
            <w:div w:id="1991130561">
              <w:marLeft w:val="0"/>
              <w:marRight w:val="0"/>
              <w:marTop w:val="0"/>
              <w:marBottom w:val="0"/>
              <w:divBdr>
                <w:top w:val="none" w:sz="0" w:space="0" w:color="auto"/>
                <w:left w:val="none" w:sz="0" w:space="0" w:color="auto"/>
                <w:bottom w:val="none" w:sz="0" w:space="0" w:color="auto"/>
                <w:right w:val="none" w:sz="0" w:space="0" w:color="auto"/>
              </w:divBdr>
            </w:div>
            <w:div w:id="2008633831">
              <w:marLeft w:val="0"/>
              <w:marRight w:val="0"/>
              <w:marTop w:val="0"/>
              <w:marBottom w:val="0"/>
              <w:divBdr>
                <w:top w:val="none" w:sz="0" w:space="0" w:color="auto"/>
                <w:left w:val="none" w:sz="0" w:space="0" w:color="auto"/>
                <w:bottom w:val="none" w:sz="0" w:space="0" w:color="auto"/>
                <w:right w:val="none" w:sz="0" w:space="0" w:color="auto"/>
              </w:divBdr>
            </w:div>
            <w:div w:id="2025207282">
              <w:marLeft w:val="0"/>
              <w:marRight w:val="0"/>
              <w:marTop w:val="0"/>
              <w:marBottom w:val="0"/>
              <w:divBdr>
                <w:top w:val="none" w:sz="0" w:space="0" w:color="auto"/>
                <w:left w:val="none" w:sz="0" w:space="0" w:color="auto"/>
                <w:bottom w:val="none" w:sz="0" w:space="0" w:color="auto"/>
                <w:right w:val="none" w:sz="0" w:space="0" w:color="auto"/>
              </w:divBdr>
            </w:div>
            <w:div w:id="2034501073">
              <w:marLeft w:val="0"/>
              <w:marRight w:val="0"/>
              <w:marTop w:val="0"/>
              <w:marBottom w:val="0"/>
              <w:divBdr>
                <w:top w:val="none" w:sz="0" w:space="0" w:color="auto"/>
                <w:left w:val="none" w:sz="0" w:space="0" w:color="auto"/>
                <w:bottom w:val="none" w:sz="0" w:space="0" w:color="auto"/>
                <w:right w:val="none" w:sz="0" w:space="0" w:color="auto"/>
              </w:divBdr>
            </w:div>
            <w:div w:id="2048870180">
              <w:marLeft w:val="0"/>
              <w:marRight w:val="0"/>
              <w:marTop w:val="0"/>
              <w:marBottom w:val="0"/>
              <w:divBdr>
                <w:top w:val="none" w:sz="0" w:space="0" w:color="auto"/>
                <w:left w:val="none" w:sz="0" w:space="0" w:color="auto"/>
                <w:bottom w:val="none" w:sz="0" w:space="0" w:color="auto"/>
                <w:right w:val="none" w:sz="0" w:space="0" w:color="auto"/>
              </w:divBdr>
            </w:div>
            <w:div w:id="2057849907">
              <w:marLeft w:val="0"/>
              <w:marRight w:val="0"/>
              <w:marTop w:val="0"/>
              <w:marBottom w:val="0"/>
              <w:divBdr>
                <w:top w:val="none" w:sz="0" w:space="0" w:color="auto"/>
                <w:left w:val="none" w:sz="0" w:space="0" w:color="auto"/>
                <w:bottom w:val="none" w:sz="0" w:space="0" w:color="auto"/>
                <w:right w:val="none" w:sz="0" w:space="0" w:color="auto"/>
              </w:divBdr>
            </w:div>
            <w:div w:id="2059208197">
              <w:marLeft w:val="0"/>
              <w:marRight w:val="0"/>
              <w:marTop w:val="0"/>
              <w:marBottom w:val="0"/>
              <w:divBdr>
                <w:top w:val="none" w:sz="0" w:space="0" w:color="auto"/>
                <w:left w:val="none" w:sz="0" w:space="0" w:color="auto"/>
                <w:bottom w:val="none" w:sz="0" w:space="0" w:color="auto"/>
                <w:right w:val="none" w:sz="0" w:space="0" w:color="auto"/>
              </w:divBdr>
            </w:div>
            <w:div w:id="2064521694">
              <w:marLeft w:val="0"/>
              <w:marRight w:val="0"/>
              <w:marTop w:val="0"/>
              <w:marBottom w:val="0"/>
              <w:divBdr>
                <w:top w:val="none" w:sz="0" w:space="0" w:color="auto"/>
                <w:left w:val="none" w:sz="0" w:space="0" w:color="auto"/>
                <w:bottom w:val="none" w:sz="0" w:space="0" w:color="auto"/>
                <w:right w:val="none" w:sz="0" w:space="0" w:color="auto"/>
              </w:divBdr>
            </w:div>
            <w:div w:id="20747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438538">
      <w:bodyDiv w:val="1"/>
      <w:marLeft w:val="0"/>
      <w:marRight w:val="0"/>
      <w:marTop w:val="0"/>
      <w:marBottom w:val="0"/>
      <w:divBdr>
        <w:top w:val="none" w:sz="0" w:space="0" w:color="auto"/>
        <w:left w:val="none" w:sz="0" w:space="0" w:color="auto"/>
        <w:bottom w:val="none" w:sz="0" w:space="0" w:color="auto"/>
        <w:right w:val="none" w:sz="0" w:space="0" w:color="auto"/>
      </w:divBdr>
    </w:div>
    <w:div w:id="520360345">
      <w:bodyDiv w:val="1"/>
      <w:marLeft w:val="0"/>
      <w:marRight w:val="0"/>
      <w:marTop w:val="0"/>
      <w:marBottom w:val="0"/>
      <w:divBdr>
        <w:top w:val="none" w:sz="0" w:space="0" w:color="auto"/>
        <w:left w:val="none" w:sz="0" w:space="0" w:color="auto"/>
        <w:bottom w:val="none" w:sz="0" w:space="0" w:color="auto"/>
        <w:right w:val="none" w:sz="0" w:space="0" w:color="auto"/>
      </w:divBdr>
      <w:divsChild>
        <w:div w:id="1623922597">
          <w:marLeft w:val="0"/>
          <w:marRight w:val="0"/>
          <w:marTop w:val="0"/>
          <w:marBottom w:val="0"/>
          <w:divBdr>
            <w:top w:val="none" w:sz="0" w:space="0" w:color="auto"/>
            <w:left w:val="none" w:sz="0" w:space="0" w:color="auto"/>
            <w:bottom w:val="none" w:sz="0" w:space="0" w:color="auto"/>
            <w:right w:val="none" w:sz="0" w:space="0" w:color="auto"/>
          </w:divBdr>
          <w:divsChild>
            <w:div w:id="63676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668052">
      <w:bodyDiv w:val="1"/>
      <w:marLeft w:val="0"/>
      <w:marRight w:val="0"/>
      <w:marTop w:val="0"/>
      <w:marBottom w:val="0"/>
      <w:divBdr>
        <w:top w:val="none" w:sz="0" w:space="0" w:color="auto"/>
        <w:left w:val="none" w:sz="0" w:space="0" w:color="auto"/>
        <w:bottom w:val="none" w:sz="0" w:space="0" w:color="auto"/>
        <w:right w:val="none" w:sz="0" w:space="0" w:color="auto"/>
      </w:divBdr>
    </w:div>
    <w:div w:id="541206964">
      <w:bodyDiv w:val="1"/>
      <w:marLeft w:val="0"/>
      <w:marRight w:val="0"/>
      <w:marTop w:val="0"/>
      <w:marBottom w:val="0"/>
      <w:divBdr>
        <w:top w:val="none" w:sz="0" w:space="0" w:color="auto"/>
        <w:left w:val="none" w:sz="0" w:space="0" w:color="auto"/>
        <w:bottom w:val="none" w:sz="0" w:space="0" w:color="auto"/>
        <w:right w:val="none" w:sz="0" w:space="0" w:color="auto"/>
      </w:divBdr>
    </w:div>
    <w:div w:id="541937677">
      <w:bodyDiv w:val="1"/>
      <w:marLeft w:val="0"/>
      <w:marRight w:val="0"/>
      <w:marTop w:val="0"/>
      <w:marBottom w:val="0"/>
      <w:divBdr>
        <w:top w:val="none" w:sz="0" w:space="0" w:color="auto"/>
        <w:left w:val="none" w:sz="0" w:space="0" w:color="auto"/>
        <w:bottom w:val="none" w:sz="0" w:space="0" w:color="auto"/>
        <w:right w:val="none" w:sz="0" w:space="0" w:color="auto"/>
      </w:divBdr>
    </w:div>
    <w:div w:id="545218977">
      <w:bodyDiv w:val="1"/>
      <w:marLeft w:val="0"/>
      <w:marRight w:val="0"/>
      <w:marTop w:val="0"/>
      <w:marBottom w:val="0"/>
      <w:divBdr>
        <w:top w:val="none" w:sz="0" w:space="0" w:color="auto"/>
        <w:left w:val="none" w:sz="0" w:space="0" w:color="auto"/>
        <w:bottom w:val="none" w:sz="0" w:space="0" w:color="auto"/>
        <w:right w:val="none" w:sz="0" w:space="0" w:color="auto"/>
      </w:divBdr>
      <w:divsChild>
        <w:div w:id="644312269">
          <w:marLeft w:val="0"/>
          <w:marRight w:val="0"/>
          <w:marTop w:val="0"/>
          <w:marBottom w:val="0"/>
          <w:divBdr>
            <w:top w:val="none" w:sz="0" w:space="0" w:color="auto"/>
            <w:left w:val="none" w:sz="0" w:space="0" w:color="auto"/>
            <w:bottom w:val="none" w:sz="0" w:space="0" w:color="auto"/>
            <w:right w:val="none" w:sz="0" w:space="0" w:color="auto"/>
          </w:divBdr>
          <w:divsChild>
            <w:div w:id="1666959">
              <w:marLeft w:val="0"/>
              <w:marRight w:val="0"/>
              <w:marTop w:val="0"/>
              <w:marBottom w:val="0"/>
              <w:divBdr>
                <w:top w:val="none" w:sz="0" w:space="0" w:color="auto"/>
                <w:left w:val="none" w:sz="0" w:space="0" w:color="auto"/>
                <w:bottom w:val="none" w:sz="0" w:space="0" w:color="auto"/>
                <w:right w:val="none" w:sz="0" w:space="0" w:color="auto"/>
              </w:divBdr>
            </w:div>
            <w:div w:id="39746185">
              <w:marLeft w:val="0"/>
              <w:marRight w:val="0"/>
              <w:marTop w:val="0"/>
              <w:marBottom w:val="0"/>
              <w:divBdr>
                <w:top w:val="none" w:sz="0" w:space="0" w:color="auto"/>
                <w:left w:val="none" w:sz="0" w:space="0" w:color="auto"/>
                <w:bottom w:val="none" w:sz="0" w:space="0" w:color="auto"/>
                <w:right w:val="none" w:sz="0" w:space="0" w:color="auto"/>
              </w:divBdr>
            </w:div>
            <w:div w:id="68622983">
              <w:marLeft w:val="0"/>
              <w:marRight w:val="0"/>
              <w:marTop w:val="0"/>
              <w:marBottom w:val="0"/>
              <w:divBdr>
                <w:top w:val="none" w:sz="0" w:space="0" w:color="auto"/>
                <w:left w:val="none" w:sz="0" w:space="0" w:color="auto"/>
                <w:bottom w:val="none" w:sz="0" w:space="0" w:color="auto"/>
                <w:right w:val="none" w:sz="0" w:space="0" w:color="auto"/>
              </w:divBdr>
            </w:div>
            <w:div w:id="82260167">
              <w:marLeft w:val="0"/>
              <w:marRight w:val="0"/>
              <w:marTop w:val="0"/>
              <w:marBottom w:val="0"/>
              <w:divBdr>
                <w:top w:val="none" w:sz="0" w:space="0" w:color="auto"/>
                <w:left w:val="none" w:sz="0" w:space="0" w:color="auto"/>
                <w:bottom w:val="none" w:sz="0" w:space="0" w:color="auto"/>
                <w:right w:val="none" w:sz="0" w:space="0" w:color="auto"/>
              </w:divBdr>
            </w:div>
            <w:div w:id="114103513">
              <w:marLeft w:val="0"/>
              <w:marRight w:val="0"/>
              <w:marTop w:val="0"/>
              <w:marBottom w:val="0"/>
              <w:divBdr>
                <w:top w:val="none" w:sz="0" w:space="0" w:color="auto"/>
                <w:left w:val="none" w:sz="0" w:space="0" w:color="auto"/>
                <w:bottom w:val="none" w:sz="0" w:space="0" w:color="auto"/>
                <w:right w:val="none" w:sz="0" w:space="0" w:color="auto"/>
              </w:divBdr>
            </w:div>
            <w:div w:id="137503427">
              <w:marLeft w:val="0"/>
              <w:marRight w:val="0"/>
              <w:marTop w:val="0"/>
              <w:marBottom w:val="0"/>
              <w:divBdr>
                <w:top w:val="none" w:sz="0" w:space="0" w:color="auto"/>
                <w:left w:val="none" w:sz="0" w:space="0" w:color="auto"/>
                <w:bottom w:val="none" w:sz="0" w:space="0" w:color="auto"/>
                <w:right w:val="none" w:sz="0" w:space="0" w:color="auto"/>
              </w:divBdr>
            </w:div>
            <w:div w:id="139003383">
              <w:marLeft w:val="0"/>
              <w:marRight w:val="0"/>
              <w:marTop w:val="0"/>
              <w:marBottom w:val="0"/>
              <w:divBdr>
                <w:top w:val="none" w:sz="0" w:space="0" w:color="auto"/>
                <w:left w:val="none" w:sz="0" w:space="0" w:color="auto"/>
                <w:bottom w:val="none" w:sz="0" w:space="0" w:color="auto"/>
                <w:right w:val="none" w:sz="0" w:space="0" w:color="auto"/>
              </w:divBdr>
            </w:div>
            <w:div w:id="148206566">
              <w:marLeft w:val="0"/>
              <w:marRight w:val="0"/>
              <w:marTop w:val="0"/>
              <w:marBottom w:val="0"/>
              <w:divBdr>
                <w:top w:val="none" w:sz="0" w:space="0" w:color="auto"/>
                <w:left w:val="none" w:sz="0" w:space="0" w:color="auto"/>
                <w:bottom w:val="none" w:sz="0" w:space="0" w:color="auto"/>
                <w:right w:val="none" w:sz="0" w:space="0" w:color="auto"/>
              </w:divBdr>
            </w:div>
            <w:div w:id="153109621">
              <w:marLeft w:val="0"/>
              <w:marRight w:val="0"/>
              <w:marTop w:val="0"/>
              <w:marBottom w:val="0"/>
              <w:divBdr>
                <w:top w:val="none" w:sz="0" w:space="0" w:color="auto"/>
                <w:left w:val="none" w:sz="0" w:space="0" w:color="auto"/>
                <w:bottom w:val="none" w:sz="0" w:space="0" w:color="auto"/>
                <w:right w:val="none" w:sz="0" w:space="0" w:color="auto"/>
              </w:divBdr>
            </w:div>
            <w:div w:id="196889132">
              <w:marLeft w:val="0"/>
              <w:marRight w:val="0"/>
              <w:marTop w:val="0"/>
              <w:marBottom w:val="0"/>
              <w:divBdr>
                <w:top w:val="none" w:sz="0" w:space="0" w:color="auto"/>
                <w:left w:val="none" w:sz="0" w:space="0" w:color="auto"/>
                <w:bottom w:val="none" w:sz="0" w:space="0" w:color="auto"/>
                <w:right w:val="none" w:sz="0" w:space="0" w:color="auto"/>
              </w:divBdr>
            </w:div>
            <w:div w:id="203371900">
              <w:marLeft w:val="0"/>
              <w:marRight w:val="0"/>
              <w:marTop w:val="0"/>
              <w:marBottom w:val="0"/>
              <w:divBdr>
                <w:top w:val="none" w:sz="0" w:space="0" w:color="auto"/>
                <w:left w:val="none" w:sz="0" w:space="0" w:color="auto"/>
                <w:bottom w:val="none" w:sz="0" w:space="0" w:color="auto"/>
                <w:right w:val="none" w:sz="0" w:space="0" w:color="auto"/>
              </w:divBdr>
            </w:div>
            <w:div w:id="227571231">
              <w:marLeft w:val="0"/>
              <w:marRight w:val="0"/>
              <w:marTop w:val="0"/>
              <w:marBottom w:val="0"/>
              <w:divBdr>
                <w:top w:val="none" w:sz="0" w:space="0" w:color="auto"/>
                <w:left w:val="none" w:sz="0" w:space="0" w:color="auto"/>
                <w:bottom w:val="none" w:sz="0" w:space="0" w:color="auto"/>
                <w:right w:val="none" w:sz="0" w:space="0" w:color="auto"/>
              </w:divBdr>
            </w:div>
            <w:div w:id="228883439">
              <w:marLeft w:val="0"/>
              <w:marRight w:val="0"/>
              <w:marTop w:val="0"/>
              <w:marBottom w:val="0"/>
              <w:divBdr>
                <w:top w:val="none" w:sz="0" w:space="0" w:color="auto"/>
                <w:left w:val="none" w:sz="0" w:space="0" w:color="auto"/>
                <w:bottom w:val="none" w:sz="0" w:space="0" w:color="auto"/>
                <w:right w:val="none" w:sz="0" w:space="0" w:color="auto"/>
              </w:divBdr>
            </w:div>
            <w:div w:id="231355820">
              <w:marLeft w:val="0"/>
              <w:marRight w:val="0"/>
              <w:marTop w:val="0"/>
              <w:marBottom w:val="0"/>
              <w:divBdr>
                <w:top w:val="none" w:sz="0" w:space="0" w:color="auto"/>
                <w:left w:val="none" w:sz="0" w:space="0" w:color="auto"/>
                <w:bottom w:val="none" w:sz="0" w:space="0" w:color="auto"/>
                <w:right w:val="none" w:sz="0" w:space="0" w:color="auto"/>
              </w:divBdr>
            </w:div>
            <w:div w:id="237517557">
              <w:marLeft w:val="0"/>
              <w:marRight w:val="0"/>
              <w:marTop w:val="0"/>
              <w:marBottom w:val="0"/>
              <w:divBdr>
                <w:top w:val="none" w:sz="0" w:space="0" w:color="auto"/>
                <w:left w:val="none" w:sz="0" w:space="0" w:color="auto"/>
                <w:bottom w:val="none" w:sz="0" w:space="0" w:color="auto"/>
                <w:right w:val="none" w:sz="0" w:space="0" w:color="auto"/>
              </w:divBdr>
            </w:div>
            <w:div w:id="244190570">
              <w:marLeft w:val="0"/>
              <w:marRight w:val="0"/>
              <w:marTop w:val="0"/>
              <w:marBottom w:val="0"/>
              <w:divBdr>
                <w:top w:val="none" w:sz="0" w:space="0" w:color="auto"/>
                <w:left w:val="none" w:sz="0" w:space="0" w:color="auto"/>
                <w:bottom w:val="none" w:sz="0" w:space="0" w:color="auto"/>
                <w:right w:val="none" w:sz="0" w:space="0" w:color="auto"/>
              </w:divBdr>
            </w:div>
            <w:div w:id="265381483">
              <w:marLeft w:val="0"/>
              <w:marRight w:val="0"/>
              <w:marTop w:val="0"/>
              <w:marBottom w:val="0"/>
              <w:divBdr>
                <w:top w:val="none" w:sz="0" w:space="0" w:color="auto"/>
                <w:left w:val="none" w:sz="0" w:space="0" w:color="auto"/>
                <w:bottom w:val="none" w:sz="0" w:space="0" w:color="auto"/>
                <w:right w:val="none" w:sz="0" w:space="0" w:color="auto"/>
              </w:divBdr>
            </w:div>
            <w:div w:id="284314493">
              <w:marLeft w:val="0"/>
              <w:marRight w:val="0"/>
              <w:marTop w:val="0"/>
              <w:marBottom w:val="0"/>
              <w:divBdr>
                <w:top w:val="none" w:sz="0" w:space="0" w:color="auto"/>
                <w:left w:val="none" w:sz="0" w:space="0" w:color="auto"/>
                <w:bottom w:val="none" w:sz="0" w:space="0" w:color="auto"/>
                <w:right w:val="none" w:sz="0" w:space="0" w:color="auto"/>
              </w:divBdr>
            </w:div>
            <w:div w:id="297224174">
              <w:marLeft w:val="0"/>
              <w:marRight w:val="0"/>
              <w:marTop w:val="0"/>
              <w:marBottom w:val="0"/>
              <w:divBdr>
                <w:top w:val="none" w:sz="0" w:space="0" w:color="auto"/>
                <w:left w:val="none" w:sz="0" w:space="0" w:color="auto"/>
                <w:bottom w:val="none" w:sz="0" w:space="0" w:color="auto"/>
                <w:right w:val="none" w:sz="0" w:space="0" w:color="auto"/>
              </w:divBdr>
            </w:div>
            <w:div w:id="304744807">
              <w:marLeft w:val="0"/>
              <w:marRight w:val="0"/>
              <w:marTop w:val="0"/>
              <w:marBottom w:val="0"/>
              <w:divBdr>
                <w:top w:val="none" w:sz="0" w:space="0" w:color="auto"/>
                <w:left w:val="none" w:sz="0" w:space="0" w:color="auto"/>
                <w:bottom w:val="none" w:sz="0" w:space="0" w:color="auto"/>
                <w:right w:val="none" w:sz="0" w:space="0" w:color="auto"/>
              </w:divBdr>
            </w:div>
            <w:div w:id="317392880">
              <w:marLeft w:val="0"/>
              <w:marRight w:val="0"/>
              <w:marTop w:val="0"/>
              <w:marBottom w:val="0"/>
              <w:divBdr>
                <w:top w:val="none" w:sz="0" w:space="0" w:color="auto"/>
                <w:left w:val="none" w:sz="0" w:space="0" w:color="auto"/>
                <w:bottom w:val="none" w:sz="0" w:space="0" w:color="auto"/>
                <w:right w:val="none" w:sz="0" w:space="0" w:color="auto"/>
              </w:divBdr>
            </w:div>
            <w:div w:id="322126849">
              <w:marLeft w:val="0"/>
              <w:marRight w:val="0"/>
              <w:marTop w:val="0"/>
              <w:marBottom w:val="0"/>
              <w:divBdr>
                <w:top w:val="none" w:sz="0" w:space="0" w:color="auto"/>
                <w:left w:val="none" w:sz="0" w:space="0" w:color="auto"/>
                <w:bottom w:val="none" w:sz="0" w:space="0" w:color="auto"/>
                <w:right w:val="none" w:sz="0" w:space="0" w:color="auto"/>
              </w:divBdr>
            </w:div>
            <w:div w:id="338168129">
              <w:marLeft w:val="0"/>
              <w:marRight w:val="0"/>
              <w:marTop w:val="0"/>
              <w:marBottom w:val="0"/>
              <w:divBdr>
                <w:top w:val="none" w:sz="0" w:space="0" w:color="auto"/>
                <w:left w:val="none" w:sz="0" w:space="0" w:color="auto"/>
                <w:bottom w:val="none" w:sz="0" w:space="0" w:color="auto"/>
                <w:right w:val="none" w:sz="0" w:space="0" w:color="auto"/>
              </w:divBdr>
            </w:div>
            <w:div w:id="339621083">
              <w:marLeft w:val="0"/>
              <w:marRight w:val="0"/>
              <w:marTop w:val="0"/>
              <w:marBottom w:val="0"/>
              <w:divBdr>
                <w:top w:val="none" w:sz="0" w:space="0" w:color="auto"/>
                <w:left w:val="none" w:sz="0" w:space="0" w:color="auto"/>
                <w:bottom w:val="none" w:sz="0" w:space="0" w:color="auto"/>
                <w:right w:val="none" w:sz="0" w:space="0" w:color="auto"/>
              </w:divBdr>
            </w:div>
            <w:div w:id="345449075">
              <w:marLeft w:val="0"/>
              <w:marRight w:val="0"/>
              <w:marTop w:val="0"/>
              <w:marBottom w:val="0"/>
              <w:divBdr>
                <w:top w:val="none" w:sz="0" w:space="0" w:color="auto"/>
                <w:left w:val="none" w:sz="0" w:space="0" w:color="auto"/>
                <w:bottom w:val="none" w:sz="0" w:space="0" w:color="auto"/>
                <w:right w:val="none" w:sz="0" w:space="0" w:color="auto"/>
              </w:divBdr>
            </w:div>
            <w:div w:id="352152376">
              <w:marLeft w:val="0"/>
              <w:marRight w:val="0"/>
              <w:marTop w:val="0"/>
              <w:marBottom w:val="0"/>
              <w:divBdr>
                <w:top w:val="none" w:sz="0" w:space="0" w:color="auto"/>
                <w:left w:val="none" w:sz="0" w:space="0" w:color="auto"/>
                <w:bottom w:val="none" w:sz="0" w:space="0" w:color="auto"/>
                <w:right w:val="none" w:sz="0" w:space="0" w:color="auto"/>
              </w:divBdr>
            </w:div>
            <w:div w:id="362830105">
              <w:marLeft w:val="0"/>
              <w:marRight w:val="0"/>
              <w:marTop w:val="0"/>
              <w:marBottom w:val="0"/>
              <w:divBdr>
                <w:top w:val="none" w:sz="0" w:space="0" w:color="auto"/>
                <w:left w:val="none" w:sz="0" w:space="0" w:color="auto"/>
                <w:bottom w:val="none" w:sz="0" w:space="0" w:color="auto"/>
                <w:right w:val="none" w:sz="0" w:space="0" w:color="auto"/>
              </w:divBdr>
            </w:div>
            <w:div w:id="369038612">
              <w:marLeft w:val="0"/>
              <w:marRight w:val="0"/>
              <w:marTop w:val="0"/>
              <w:marBottom w:val="0"/>
              <w:divBdr>
                <w:top w:val="none" w:sz="0" w:space="0" w:color="auto"/>
                <w:left w:val="none" w:sz="0" w:space="0" w:color="auto"/>
                <w:bottom w:val="none" w:sz="0" w:space="0" w:color="auto"/>
                <w:right w:val="none" w:sz="0" w:space="0" w:color="auto"/>
              </w:divBdr>
            </w:div>
            <w:div w:id="381179351">
              <w:marLeft w:val="0"/>
              <w:marRight w:val="0"/>
              <w:marTop w:val="0"/>
              <w:marBottom w:val="0"/>
              <w:divBdr>
                <w:top w:val="none" w:sz="0" w:space="0" w:color="auto"/>
                <w:left w:val="none" w:sz="0" w:space="0" w:color="auto"/>
                <w:bottom w:val="none" w:sz="0" w:space="0" w:color="auto"/>
                <w:right w:val="none" w:sz="0" w:space="0" w:color="auto"/>
              </w:divBdr>
            </w:div>
            <w:div w:id="391343657">
              <w:marLeft w:val="0"/>
              <w:marRight w:val="0"/>
              <w:marTop w:val="0"/>
              <w:marBottom w:val="0"/>
              <w:divBdr>
                <w:top w:val="none" w:sz="0" w:space="0" w:color="auto"/>
                <w:left w:val="none" w:sz="0" w:space="0" w:color="auto"/>
                <w:bottom w:val="none" w:sz="0" w:space="0" w:color="auto"/>
                <w:right w:val="none" w:sz="0" w:space="0" w:color="auto"/>
              </w:divBdr>
            </w:div>
            <w:div w:id="404451118">
              <w:marLeft w:val="0"/>
              <w:marRight w:val="0"/>
              <w:marTop w:val="0"/>
              <w:marBottom w:val="0"/>
              <w:divBdr>
                <w:top w:val="none" w:sz="0" w:space="0" w:color="auto"/>
                <w:left w:val="none" w:sz="0" w:space="0" w:color="auto"/>
                <w:bottom w:val="none" w:sz="0" w:space="0" w:color="auto"/>
                <w:right w:val="none" w:sz="0" w:space="0" w:color="auto"/>
              </w:divBdr>
            </w:div>
            <w:div w:id="412121052">
              <w:marLeft w:val="0"/>
              <w:marRight w:val="0"/>
              <w:marTop w:val="0"/>
              <w:marBottom w:val="0"/>
              <w:divBdr>
                <w:top w:val="none" w:sz="0" w:space="0" w:color="auto"/>
                <w:left w:val="none" w:sz="0" w:space="0" w:color="auto"/>
                <w:bottom w:val="none" w:sz="0" w:space="0" w:color="auto"/>
                <w:right w:val="none" w:sz="0" w:space="0" w:color="auto"/>
              </w:divBdr>
            </w:div>
            <w:div w:id="416634989">
              <w:marLeft w:val="0"/>
              <w:marRight w:val="0"/>
              <w:marTop w:val="0"/>
              <w:marBottom w:val="0"/>
              <w:divBdr>
                <w:top w:val="none" w:sz="0" w:space="0" w:color="auto"/>
                <w:left w:val="none" w:sz="0" w:space="0" w:color="auto"/>
                <w:bottom w:val="none" w:sz="0" w:space="0" w:color="auto"/>
                <w:right w:val="none" w:sz="0" w:space="0" w:color="auto"/>
              </w:divBdr>
            </w:div>
            <w:div w:id="417988624">
              <w:marLeft w:val="0"/>
              <w:marRight w:val="0"/>
              <w:marTop w:val="0"/>
              <w:marBottom w:val="0"/>
              <w:divBdr>
                <w:top w:val="none" w:sz="0" w:space="0" w:color="auto"/>
                <w:left w:val="none" w:sz="0" w:space="0" w:color="auto"/>
                <w:bottom w:val="none" w:sz="0" w:space="0" w:color="auto"/>
                <w:right w:val="none" w:sz="0" w:space="0" w:color="auto"/>
              </w:divBdr>
            </w:div>
            <w:div w:id="419831914">
              <w:marLeft w:val="0"/>
              <w:marRight w:val="0"/>
              <w:marTop w:val="0"/>
              <w:marBottom w:val="0"/>
              <w:divBdr>
                <w:top w:val="none" w:sz="0" w:space="0" w:color="auto"/>
                <w:left w:val="none" w:sz="0" w:space="0" w:color="auto"/>
                <w:bottom w:val="none" w:sz="0" w:space="0" w:color="auto"/>
                <w:right w:val="none" w:sz="0" w:space="0" w:color="auto"/>
              </w:divBdr>
            </w:div>
            <w:div w:id="420764866">
              <w:marLeft w:val="0"/>
              <w:marRight w:val="0"/>
              <w:marTop w:val="0"/>
              <w:marBottom w:val="0"/>
              <w:divBdr>
                <w:top w:val="none" w:sz="0" w:space="0" w:color="auto"/>
                <w:left w:val="none" w:sz="0" w:space="0" w:color="auto"/>
                <w:bottom w:val="none" w:sz="0" w:space="0" w:color="auto"/>
                <w:right w:val="none" w:sz="0" w:space="0" w:color="auto"/>
              </w:divBdr>
            </w:div>
            <w:div w:id="424230213">
              <w:marLeft w:val="0"/>
              <w:marRight w:val="0"/>
              <w:marTop w:val="0"/>
              <w:marBottom w:val="0"/>
              <w:divBdr>
                <w:top w:val="none" w:sz="0" w:space="0" w:color="auto"/>
                <w:left w:val="none" w:sz="0" w:space="0" w:color="auto"/>
                <w:bottom w:val="none" w:sz="0" w:space="0" w:color="auto"/>
                <w:right w:val="none" w:sz="0" w:space="0" w:color="auto"/>
              </w:divBdr>
            </w:div>
            <w:div w:id="426076162">
              <w:marLeft w:val="0"/>
              <w:marRight w:val="0"/>
              <w:marTop w:val="0"/>
              <w:marBottom w:val="0"/>
              <w:divBdr>
                <w:top w:val="none" w:sz="0" w:space="0" w:color="auto"/>
                <w:left w:val="none" w:sz="0" w:space="0" w:color="auto"/>
                <w:bottom w:val="none" w:sz="0" w:space="0" w:color="auto"/>
                <w:right w:val="none" w:sz="0" w:space="0" w:color="auto"/>
              </w:divBdr>
            </w:div>
            <w:div w:id="440758675">
              <w:marLeft w:val="0"/>
              <w:marRight w:val="0"/>
              <w:marTop w:val="0"/>
              <w:marBottom w:val="0"/>
              <w:divBdr>
                <w:top w:val="none" w:sz="0" w:space="0" w:color="auto"/>
                <w:left w:val="none" w:sz="0" w:space="0" w:color="auto"/>
                <w:bottom w:val="none" w:sz="0" w:space="0" w:color="auto"/>
                <w:right w:val="none" w:sz="0" w:space="0" w:color="auto"/>
              </w:divBdr>
            </w:div>
            <w:div w:id="473957926">
              <w:marLeft w:val="0"/>
              <w:marRight w:val="0"/>
              <w:marTop w:val="0"/>
              <w:marBottom w:val="0"/>
              <w:divBdr>
                <w:top w:val="none" w:sz="0" w:space="0" w:color="auto"/>
                <w:left w:val="none" w:sz="0" w:space="0" w:color="auto"/>
                <w:bottom w:val="none" w:sz="0" w:space="0" w:color="auto"/>
                <w:right w:val="none" w:sz="0" w:space="0" w:color="auto"/>
              </w:divBdr>
            </w:div>
            <w:div w:id="476607017">
              <w:marLeft w:val="0"/>
              <w:marRight w:val="0"/>
              <w:marTop w:val="0"/>
              <w:marBottom w:val="0"/>
              <w:divBdr>
                <w:top w:val="none" w:sz="0" w:space="0" w:color="auto"/>
                <w:left w:val="none" w:sz="0" w:space="0" w:color="auto"/>
                <w:bottom w:val="none" w:sz="0" w:space="0" w:color="auto"/>
                <w:right w:val="none" w:sz="0" w:space="0" w:color="auto"/>
              </w:divBdr>
            </w:div>
            <w:div w:id="480775214">
              <w:marLeft w:val="0"/>
              <w:marRight w:val="0"/>
              <w:marTop w:val="0"/>
              <w:marBottom w:val="0"/>
              <w:divBdr>
                <w:top w:val="none" w:sz="0" w:space="0" w:color="auto"/>
                <w:left w:val="none" w:sz="0" w:space="0" w:color="auto"/>
                <w:bottom w:val="none" w:sz="0" w:space="0" w:color="auto"/>
                <w:right w:val="none" w:sz="0" w:space="0" w:color="auto"/>
              </w:divBdr>
            </w:div>
            <w:div w:id="495851393">
              <w:marLeft w:val="0"/>
              <w:marRight w:val="0"/>
              <w:marTop w:val="0"/>
              <w:marBottom w:val="0"/>
              <w:divBdr>
                <w:top w:val="none" w:sz="0" w:space="0" w:color="auto"/>
                <w:left w:val="none" w:sz="0" w:space="0" w:color="auto"/>
                <w:bottom w:val="none" w:sz="0" w:space="0" w:color="auto"/>
                <w:right w:val="none" w:sz="0" w:space="0" w:color="auto"/>
              </w:divBdr>
            </w:div>
            <w:div w:id="508562331">
              <w:marLeft w:val="0"/>
              <w:marRight w:val="0"/>
              <w:marTop w:val="0"/>
              <w:marBottom w:val="0"/>
              <w:divBdr>
                <w:top w:val="none" w:sz="0" w:space="0" w:color="auto"/>
                <w:left w:val="none" w:sz="0" w:space="0" w:color="auto"/>
                <w:bottom w:val="none" w:sz="0" w:space="0" w:color="auto"/>
                <w:right w:val="none" w:sz="0" w:space="0" w:color="auto"/>
              </w:divBdr>
            </w:div>
            <w:div w:id="527185036">
              <w:marLeft w:val="0"/>
              <w:marRight w:val="0"/>
              <w:marTop w:val="0"/>
              <w:marBottom w:val="0"/>
              <w:divBdr>
                <w:top w:val="none" w:sz="0" w:space="0" w:color="auto"/>
                <w:left w:val="none" w:sz="0" w:space="0" w:color="auto"/>
                <w:bottom w:val="none" w:sz="0" w:space="0" w:color="auto"/>
                <w:right w:val="none" w:sz="0" w:space="0" w:color="auto"/>
              </w:divBdr>
            </w:div>
            <w:div w:id="527254453">
              <w:marLeft w:val="0"/>
              <w:marRight w:val="0"/>
              <w:marTop w:val="0"/>
              <w:marBottom w:val="0"/>
              <w:divBdr>
                <w:top w:val="none" w:sz="0" w:space="0" w:color="auto"/>
                <w:left w:val="none" w:sz="0" w:space="0" w:color="auto"/>
                <w:bottom w:val="none" w:sz="0" w:space="0" w:color="auto"/>
                <w:right w:val="none" w:sz="0" w:space="0" w:color="auto"/>
              </w:divBdr>
            </w:div>
            <w:div w:id="529221432">
              <w:marLeft w:val="0"/>
              <w:marRight w:val="0"/>
              <w:marTop w:val="0"/>
              <w:marBottom w:val="0"/>
              <w:divBdr>
                <w:top w:val="none" w:sz="0" w:space="0" w:color="auto"/>
                <w:left w:val="none" w:sz="0" w:space="0" w:color="auto"/>
                <w:bottom w:val="none" w:sz="0" w:space="0" w:color="auto"/>
                <w:right w:val="none" w:sz="0" w:space="0" w:color="auto"/>
              </w:divBdr>
            </w:div>
            <w:div w:id="537473606">
              <w:marLeft w:val="0"/>
              <w:marRight w:val="0"/>
              <w:marTop w:val="0"/>
              <w:marBottom w:val="0"/>
              <w:divBdr>
                <w:top w:val="none" w:sz="0" w:space="0" w:color="auto"/>
                <w:left w:val="none" w:sz="0" w:space="0" w:color="auto"/>
                <w:bottom w:val="none" w:sz="0" w:space="0" w:color="auto"/>
                <w:right w:val="none" w:sz="0" w:space="0" w:color="auto"/>
              </w:divBdr>
            </w:div>
            <w:div w:id="538200686">
              <w:marLeft w:val="0"/>
              <w:marRight w:val="0"/>
              <w:marTop w:val="0"/>
              <w:marBottom w:val="0"/>
              <w:divBdr>
                <w:top w:val="none" w:sz="0" w:space="0" w:color="auto"/>
                <w:left w:val="none" w:sz="0" w:space="0" w:color="auto"/>
                <w:bottom w:val="none" w:sz="0" w:space="0" w:color="auto"/>
                <w:right w:val="none" w:sz="0" w:space="0" w:color="auto"/>
              </w:divBdr>
            </w:div>
            <w:div w:id="545070370">
              <w:marLeft w:val="0"/>
              <w:marRight w:val="0"/>
              <w:marTop w:val="0"/>
              <w:marBottom w:val="0"/>
              <w:divBdr>
                <w:top w:val="none" w:sz="0" w:space="0" w:color="auto"/>
                <w:left w:val="none" w:sz="0" w:space="0" w:color="auto"/>
                <w:bottom w:val="none" w:sz="0" w:space="0" w:color="auto"/>
                <w:right w:val="none" w:sz="0" w:space="0" w:color="auto"/>
              </w:divBdr>
            </w:div>
            <w:div w:id="598493033">
              <w:marLeft w:val="0"/>
              <w:marRight w:val="0"/>
              <w:marTop w:val="0"/>
              <w:marBottom w:val="0"/>
              <w:divBdr>
                <w:top w:val="none" w:sz="0" w:space="0" w:color="auto"/>
                <w:left w:val="none" w:sz="0" w:space="0" w:color="auto"/>
                <w:bottom w:val="none" w:sz="0" w:space="0" w:color="auto"/>
                <w:right w:val="none" w:sz="0" w:space="0" w:color="auto"/>
              </w:divBdr>
            </w:div>
            <w:div w:id="624238953">
              <w:marLeft w:val="0"/>
              <w:marRight w:val="0"/>
              <w:marTop w:val="0"/>
              <w:marBottom w:val="0"/>
              <w:divBdr>
                <w:top w:val="none" w:sz="0" w:space="0" w:color="auto"/>
                <w:left w:val="none" w:sz="0" w:space="0" w:color="auto"/>
                <w:bottom w:val="none" w:sz="0" w:space="0" w:color="auto"/>
                <w:right w:val="none" w:sz="0" w:space="0" w:color="auto"/>
              </w:divBdr>
            </w:div>
            <w:div w:id="630132374">
              <w:marLeft w:val="0"/>
              <w:marRight w:val="0"/>
              <w:marTop w:val="0"/>
              <w:marBottom w:val="0"/>
              <w:divBdr>
                <w:top w:val="none" w:sz="0" w:space="0" w:color="auto"/>
                <w:left w:val="none" w:sz="0" w:space="0" w:color="auto"/>
                <w:bottom w:val="none" w:sz="0" w:space="0" w:color="auto"/>
                <w:right w:val="none" w:sz="0" w:space="0" w:color="auto"/>
              </w:divBdr>
            </w:div>
            <w:div w:id="642000208">
              <w:marLeft w:val="0"/>
              <w:marRight w:val="0"/>
              <w:marTop w:val="0"/>
              <w:marBottom w:val="0"/>
              <w:divBdr>
                <w:top w:val="none" w:sz="0" w:space="0" w:color="auto"/>
                <w:left w:val="none" w:sz="0" w:space="0" w:color="auto"/>
                <w:bottom w:val="none" w:sz="0" w:space="0" w:color="auto"/>
                <w:right w:val="none" w:sz="0" w:space="0" w:color="auto"/>
              </w:divBdr>
            </w:div>
            <w:div w:id="652680548">
              <w:marLeft w:val="0"/>
              <w:marRight w:val="0"/>
              <w:marTop w:val="0"/>
              <w:marBottom w:val="0"/>
              <w:divBdr>
                <w:top w:val="none" w:sz="0" w:space="0" w:color="auto"/>
                <w:left w:val="none" w:sz="0" w:space="0" w:color="auto"/>
                <w:bottom w:val="none" w:sz="0" w:space="0" w:color="auto"/>
                <w:right w:val="none" w:sz="0" w:space="0" w:color="auto"/>
              </w:divBdr>
            </w:div>
            <w:div w:id="662198251">
              <w:marLeft w:val="0"/>
              <w:marRight w:val="0"/>
              <w:marTop w:val="0"/>
              <w:marBottom w:val="0"/>
              <w:divBdr>
                <w:top w:val="none" w:sz="0" w:space="0" w:color="auto"/>
                <w:left w:val="none" w:sz="0" w:space="0" w:color="auto"/>
                <w:bottom w:val="none" w:sz="0" w:space="0" w:color="auto"/>
                <w:right w:val="none" w:sz="0" w:space="0" w:color="auto"/>
              </w:divBdr>
            </w:div>
            <w:div w:id="673335611">
              <w:marLeft w:val="0"/>
              <w:marRight w:val="0"/>
              <w:marTop w:val="0"/>
              <w:marBottom w:val="0"/>
              <w:divBdr>
                <w:top w:val="none" w:sz="0" w:space="0" w:color="auto"/>
                <w:left w:val="none" w:sz="0" w:space="0" w:color="auto"/>
                <w:bottom w:val="none" w:sz="0" w:space="0" w:color="auto"/>
                <w:right w:val="none" w:sz="0" w:space="0" w:color="auto"/>
              </w:divBdr>
            </w:div>
            <w:div w:id="675111083">
              <w:marLeft w:val="0"/>
              <w:marRight w:val="0"/>
              <w:marTop w:val="0"/>
              <w:marBottom w:val="0"/>
              <w:divBdr>
                <w:top w:val="none" w:sz="0" w:space="0" w:color="auto"/>
                <w:left w:val="none" w:sz="0" w:space="0" w:color="auto"/>
                <w:bottom w:val="none" w:sz="0" w:space="0" w:color="auto"/>
                <w:right w:val="none" w:sz="0" w:space="0" w:color="auto"/>
              </w:divBdr>
            </w:div>
            <w:div w:id="682560292">
              <w:marLeft w:val="0"/>
              <w:marRight w:val="0"/>
              <w:marTop w:val="0"/>
              <w:marBottom w:val="0"/>
              <w:divBdr>
                <w:top w:val="none" w:sz="0" w:space="0" w:color="auto"/>
                <w:left w:val="none" w:sz="0" w:space="0" w:color="auto"/>
                <w:bottom w:val="none" w:sz="0" w:space="0" w:color="auto"/>
                <w:right w:val="none" w:sz="0" w:space="0" w:color="auto"/>
              </w:divBdr>
            </w:div>
            <w:div w:id="687952858">
              <w:marLeft w:val="0"/>
              <w:marRight w:val="0"/>
              <w:marTop w:val="0"/>
              <w:marBottom w:val="0"/>
              <w:divBdr>
                <w:top w:val="none" w:sz="0" w:space="0" w:color="auto"/>
                <w:left w:val="none" w:sz="0" w:space="0" w:color="auto"/>
                <w:bottom w:val="none" w:sz="0" w:space="0" w:color="auto"/>
                <w:right w:val="none" w:sz="0" w:space="0" w:color="auto"/>
              </w:divBdr>
            </w:div>
            <w:div w:id="695933477">
              <w:marLeft w:val="0"/>
              <w:marRight w:val="0"/>
              <w:marTop w:val="0"/>
              <w:marBottom w:val="0"/>
              <w:divBdr>
                <w:top w:val="none" w:sz="0" w:space="0" w:color="auto"/>
                <w:left w:val="none" w:sz="0" w:space="0" w:color="auto"/>
                <w:bottom w:val="none" w:sz="0" w:space="0" w:color="auto"/>
                <w:right w:val="none" w:sz="0" w:space="0" w:color="auto"/>
              </w:divBdr>
            </w:div>
            <w:div w:id="705452173">
              <w:marLeft w:val="0"/>
              <w:marRight w:val="0"/>
              <w:marTop w:val="0"/>
              <w:marBottom w:val="0"/>
              <w:divBdr>
                <w:top w:val="none" w:sz="0" w:space="0" w:color="auto"/>
                <w:left w:val="none" w:sz="0" w:space="0" w:color="auto"/>
                <w:bottom w:val="none" w:sz="0" w:space="0" w:color="auto"/>
                <w:right w:val="none" w:sz="0" w:space="0" w:color="auto"/>
              </w:divBdr>
            </w:div>
            <w:div w:id="715852483">
              <w:marLeft w:val="0"/>
              <w:marRight w:val="0"/>
              <w:marTop w:val="0"/>
              <w:marBottom w:val="0"/>
              <w:divBdr>
                <w:top w:val="none" w:sz="0" w:space="0" w:color="auto"/>
                <w:left w:val="none" w:sz="0" w:space="0" w:color="auto"/>
                <w:bottom w:val="none" w:sz="0" w:space="0" w:color="auto"/>
                <w:right w:val="none" w:sz="0" w:space="0" w:color="auto"/>
              </w:divBdr>
            </w:div>
            <w:div w:id="717164688">
              <w:marLeft w:val="0"/>
              <w:marRight w:val="0"/>
              <w:marTop w:val="0"/>
              <w:marBottom w:val="0"/>
              <w:divBdr>
                <w:top w:val="none" w:sz="0" w:space="0" w:color="auto"/>
                <w:left w:val="none" w:sz="0" w:space="0" w:color="auto"/>
                <w:bottom w:val="none" w:sz="0" w:space="0" w:color="auto"/>
                <w:right w:val="none" w:sz="0" w:space="0" w:color="auto"/>
              </w:divBdr>
            </w:div>
            <w:div w:id="747195523">
              <w:marLeft w:val="0"/>
              <w:marRight w:val="0"/>
              <w:marTop w:val="0"/>
              <w:marBottom w:val="0"/>
              <w:divBdr>
                <w:top w:val="none" w:sz="0" w:space="0" w:color="auto"/>
                <w:left w:val="none" w:sz="0" w:space="0" w:color="auto"/>
                <w:bottom w:val="none" w:sz="0" w:space="0" w:color="auto"/>
                <w:right w:val="none" w:sz="0" w:space="0" w:color="auto"/>
              </w:divBdr>
            </w:div>
            <w:div w:id="749011271">
              <w:marLeft w:val="0"/>
              <w:marRight w:val="0"/>
              <w:marTop w:val="0"/>
              <w:marBottom w:val="0"/>
              <w:divBdr>
                <w:top w:val="none" w:sz="0" w:space="0" w:color="auto"/>
                <w:left w:val="none" w:sz="0" w:space="0" w:color="auto"/>
                <w:bottom w:val="none" w:sz="0" w:space="0" w:color="auto"/>
                <w:right w:val="none" w:sz="0" w:space="0" w:color="auto"/>
              </w:divBdr>
            </w:div>
            <w:div w:id="791553162">
              <w:marLeft w:val="0"/>
              <w:marRight w:val="0"/>
              <w:marTop w:val="0"/>
              <w:marBottom w:val="0"/>
              <w:divBdr>
                <w:top w:val="none" w:sz="0" w:space="0" w:color="auto"/>
                <w:left w:val="none" w:sz="0" w:space="0" w:color="auto"/>
                <w:bottom w:val="none" w:sz="0" w:space="0" w:color="auto"/>
                <w:right w:val="none" w:sz="0" w:space="0" w:color="auto"/>
              </w:divBdr>
            </w:div>
            <w:div w:id="794828690">
              <w:marLeft w:val="0"/>
              <w:marRight w:val="0"/>
              <w:marTop w:val="0"/>
              <w:marBottom w:val="0"/>
              <w:divBdr>
                <w:top w:val="none" w:sz="0" w:space="0" w:color="auto"/>
                <w:left w:val="none" w:sz="0" w:space="0" w:color="auto"/>
                <w:bottom w:val="none" w:sz="0" w:space="0" w:color="auto"/>
                <w:right w:val="none" w:sz="0" w:space="0" w:color="auto"/>
              </w:divBdr>
            </w:div>
            <w:div w:id="803618780">
              <w:marLeft w:val="0"/>
              <w:marRight w:val="0"/>
              <w:marTop w:val="0"/>
              <w:marBottom w:val="0"/>
              <w:divBdr>
                <w:top w:val="none" w:sz="0" w:space="0" w:color="auto"/>
                <w:left w:val="none" w:sz="0" w:space="0" w:color="auto"/>
                <w:bottom w:val="none" w:sz="0" w:space="0" w:color="auto"/>
                <w:right w:val="none" w:sz="0" w:space="0" w:color="auto"/>
              </w:divBdr>
            </w:div>
            <w:div w:id="813642261">
              <w:marLeft w:val="0"/>
              <w:marRight w:val="0"/>
              <w:marTop w:val="0"/>
              <w:marBottom w:val="0"/>
              <w:divBdr>
                <w:top w:val="none" w:sz="0" w:space="0" w:color="auto"/>
                <w:left w:val="none" w:sz="0" w:space="0" w:color="auto"/>
                <w:bottom w:val="none" w:sz="0" w:space="0" w:color="auto"/>
                <w:right w:val="none" w:sz="0" w:space="0" w:color="auto"/>
              </w:divBdr>
            </w:div>
            <w:div w:id="846335209">
              <w:marLeft w:val="0"/>
              <w:marRight w:val="0"/>
              <w:marTop w:val="0"/>
              <w:marBottom w:val="0"/>
              <w:divBdr>
                <w:top w:val="none" w:sz="0" w:space="0" w:color="auto"/>
                <w:left w:val="none" w:sz="0" w:space="0" w:color="auto"/>
                <w:bottom w:val="none" w:sz="0" w:space="0" w:color="auto"/>
                <w:right w:val="none" w:sz="0" w:space="0" w:color="auto"/>
              </w:divBdr>
            </w:div>
            <w:div w:id="848371868">
              <w:marLeft w:val="0"/>
              <w:marRight w:val="0"/>
              <w:marTop w:val="0"/>
              <w:marBottom w:val="0"/>
              <w:divBdr>
                <w:top w:val="none" w:sz="0" w:space="0" w:color="auto"/>
                <w:left w:val="none" w:sz="0" w:space="0" w:color="auto"/>
                <w:bottom w:val="none" w:sz="0" w:space="0" w:color="auto"/>
                <w:right w:val="none" w:sz="0" w:space="0" w:color="auto"/>
              </w:divBdr>
            </w:div>
            <w:div w:id="856768851">
              <w:marLeft w:val="0"/>
              <w:marRight w:val="0"/>
              <w:marTop w:val="0"/>
              <w:marBottom w:val="0"/>
              <w:divBdr>
                <w:top w:val="none" w:sz="0" w:space="0" w:color="auto"/>
                <w:left w:val="none" w:sz="0" w:space="0" w:color="auto"/>
                <w:bottom w:val="none" w:sz="0" w:space="0" w:color="auto"/>
                <w:right w:val="none" w:sz="0" w:space="0" w:color="auto"/>
              </w:divBdr>
            </w:div>
            <w:div w:id="875122296">
              <w:marLeft w:val="0"/>
              <w:marRight w:val="0"/>
              <w:marTop w:val="0"/>
              <w:marBottom w:val="0"/>
              <w:divBdr>
                <w:top w:val="none" w:sz="0" w:space="0" w:color="auto"/>
                <w:left w:val="none" w:sz="0" w:space="0" w:color="auto"/>
                <w:bottom w:val="none" w:sz="0" w:space="0" w:color="auto"/>
                <w:right w:val="none" w:sz="0" w:space="0" w:color="auto"/>
              </w:divBdr>
            </w:div>
            <w:div w:id="897743409">
              <w:marLeft w:val="0"/>
              <w:marRight w:val="0"/>
              <w:marTop w:val="0"/>
              <w:marBottom w:val="0"/>
              <w:divBdr>
                <w:top w:val="none" w:sz="0" w:space="0" w:color="auto"/>
                <w:left w:val="none" w:sz="0" w:space="0" w:color="auto"/>
                <w:bottom w:val="none" w:sz="0" w:space="0" w:color="auto"/>
                <w:right w:val="none" w:sz="0" w:space="0" w:color="auto"/>
              </w:divBdr>
            </w:div>
            <w:div w:id="915482908">
              <w:marLeft w:val="0"/>
              <w:marRight w:val="0"/>
              <w:marTop w:val="0"/>
              <w:marBottom w:val="0"/>
              <w:divBdr>
                <w:top w:val="none" w:sz="0" w:space="0" w:color="auto"/>
                <w:left w:val="none" w:sz="0" w:space="0" w:color="auto"/>
                <w:bottom w:val="none" w:sz="0" w:space="0" w:color="auto"/>
                <w:right w:val="none" w:sz="0" w:space="0" w:color="auto"/>
              </w:divBdr>
            </w:div>
            <w:div w:id="927617974">
              <w:marLeft w:val="0"/>
              <w:marRight w:val="0"/>
              <w:marTop w:val="0"/>
              <w:marBottom w:val="0"/>
              <w:divBdr>
                <w:top w:val="none" w:sz="0" w:space="0" w:color="auto"/>
                <w:left w:val="none" w:sz="0" w:space="0" w:color="auto"/>
                <w:bottom w:val="none" w:sz="0" w:space="0" w:color="auto"/>
                <w:right w:val="none" w:sz="0" w:space="0" w:color="auto"/>
              </w:divBdr>
            </w:div>
            <w:div w:id="946278068">
              <w:marLeft w:val="0"/>
              <w:marRight w:val="0"/>
              <w:marTop w:val="0"/>
              <w:marBottom w:val="0"/>
              <w:divBdr>
                <w:top w:val="none" w:sz="0" w:space="0" w:color="auto"/>
                <w:left w:val="none" w:sz="0" w:space="0" w:color="auto"/>
                <w:bottom w:val="none" w:sz="0" w:space="0" w:color="auto"/>
                <w:right w:val="none" w:sz="0" w:space="0" w:color="auto"/>
              </w:divBdr>
            </w:div>
            <w:div w:id="950286932">
              <w:marLeft w:val="0"/>
              <w:marRight w:val="0"/>
              <w:marTop w:val="0"/>
              <w:marBottom w:val="0"/>
              <w:divBdr>
                <w:top w:val="none" w:sz="0" w:space="0" w:color="auto"/>
                <w:left w:val="none" w:sz="0" w:space="0" w:color="auto"/>
                <w:bottom w:val="none" w:sz="0" w:space="0" w:color="auto"/>
                <w:right w:val="none" w:sz="0" w:space="0" w:color="auto"/>
              </w:divBdr>
            </w:div>
            <w:div w:id="956595303">
              <w:marLeft w:val="0"/>
              <w:marRight w:val="0"/>
              <w:marTop w:val="0"/>
              <w:marBottom w:val="0"/>
              <w:divBdr>
                <w:top w:val="none" w:sz="0" w:space="0" w:color="auto"/>
                <w:left w:val="none" w:sz="0" w:space="0" w:color="auto"/>
                <w:bottom w:val="none" w:sz="0" w:space="0" w:color="auto"/>
                <w:right w:val="none" w:sz="0" w:space="0" w:color="auto"/>
              </w:divBdr>
            </w:div>
            <w:div w:id="956789560">
              <w:marLeft w:val="0"/>
              <w:marRight w:val="0"/>
              <w:marTop w:val="0"/>
              <w:marBottom w:val="0"/>
              <w:divBdr>
                <w:top w:val="none" w:sz="0" w:space="0" w:color="auto"/>
                <w:left w:val="none" w:sz="0" w:space="0" w:color="auto"/>
                <w:bottom w:val="none" w:sz="0" w:space="0" w:color="auto"/>
                <w:right w:val="none" w:sz="0" w:space="0" w:color="auto"/>
              </w:divBdr>
            </w:div>
            <w:div w:id="958607917">
              <w:marLeft w:val="0"/>
              <w:marRight w:val="0"/>
              <w:marTop w:val="0"/>
              <w:marBottom w:val="0"/>
              <w:divBdr>
                <w:top w:val="none" w:sz="0" w:space="0" w:color="auto"/>
                <w:left w:val="none" w:sz="0" w:space="0" w:color="auto"/>
                <w:bottom w:val="none" w:sz="0" w:space="0" w:color="auto"/>
                <w:right w:val="none" w:sz="0" w:space="0" w:color="auto"/>
              </w:divBdr>
            </w:div>
            <w:div w:id="963734757">
              <w:marLeft w:val="0"/>
              <w:marRight w:val="0"/>
              <w:marTop w:val="0"/>
              <w:marBottom w:val="0"/>
              <w:divBdr>
                <w:top w:val="none" w:sz="0" w:space="0" w:color="auto"/>
                <w:left w:val="none" w:sz="0" w:space="0" w:color="auto"/>
                <w:bottom w:val="none" w:sz="0" w:space="0" w:color="auto"/>
                <w:right w:val="none" w:sz="0" w:space="0" w:color="auto"/>
              </w:divBdr>
            </w:div>
            <w:div w:id="968904023">
              <w:marLeft w:val="0"/>
              <w:marRight w:val="0"/>
              <w:marTop w:val="0"/>
              <w:marBottom w:val="0"/>
              <w:divBdr>
                <w:top w:val="none" w:sz="0" w:space="0" w:color="auto"/>
                <w:left w:val="none" w:sz="0" w:space="0" w:color="auto"/>
                <w:bottom w:val="none" w:sz="0" w:space="0" w:color="auto"/>
                <w:right w:val="none" w:sz="0" w:space="0" w:color="auto"/>
              </w:divBdr>
            </w:div>
            <w:div w:id="974139674">
              <w:marLeft w:val="0"/>
              <w:marRight w:val="0"/>
              <w:marTop w:val="0"/>
              <w:marBottom w:val="0"/>
              <w:divBdr>
                <w:top w:val="none" w:sz="0" w:space="0" w:color="auto"/>
                <w:left w:val="none" w:sz="0" w:space="0" w:color="auto"/>
                <w:bottom w:val="none" w:sz="0" w:space="0" w:color="auto"/>
                <w:right w:val="none" w:sz="0" w:space="0" w:color="auto"/>
              </w:divBdr>
            </w:div>
            <w:div w:id="974486619">
              <w:marLeft w:val="0"/>
              <w:marRight w:val="0"/>
              <w:marTop w:val="0"/>
              <w:marBottom w:val="0"/>
              <w:divBdr>
                <w:top w:val="none" w:sz="0" w:space="0" w:color="auto"/>
                <w:left w:val="none" w:sz="0" w:space="0" w:color="auto"/>
                <w:bottom w:val="none" w:sz="0" w:space="0" w:color="auto"/>
                <w:right w:val="none" w:sz="0" w:space="0" w:color="auto"/>
              </w:divBdr>
            </w:div>
            <w:div w:id="983196854">
              <w:marLeft w:val="0"/>
              <w:marRight w:val="0"/>
              <w:marTop w:val="0"/>
              <w:marBottom w:val="0"/>
              <w:divBdr>
                <w:top w:val="none" w:sz="0" w:space="0" w:color="auto"/>
                <w:left w:val="none" w:sz="0" w:space="0" w:color="auto"/>
                <w:bottom w:val="none" w:sz="0" w:space="0" w:color="auto"/>
                <w:right w:val="none" w:sz="0" w:space="0" w:color="auto"/>
              </w:divBdr>
            </w:div>
            <w:div w:id="996031093">
              <w:marLeft w:val="0"/>
              <w:marRight w:val="0"/>
              <w:marTop w:val="0"/>
              <w:marBottom w:val="0"/>
              <w:divBdr>
                <w:top w:val="none" w:sz="0" w:space="0" w:color="auto"/>
                <w:left w:val="none" w:sz="0" w:space="0" w:color="auto"/>
                <w:bottom w:val="none" w:sz="0" w:space="0" w:color="auto"/>
                <w:right w:val="none" w:sz="0" w:space="0" w:color="auto"/>
              </w:divBdr>
            </w:div>
            <w:div w:id="1011759850">
              <w:marLeft w:val="0"/>
              <w:marRight w:val="0"/>
              <w:marTop w:val="0"/>
              <w:marBottom w:val="0"/>
              <w:divBdr>
                <w:top w:val="none" w:sz="0" w:space="0" w:color="auto"/>
                <w:left w:val="none" w:sz="0" w:space="0" w:color="auto"/>
                <w:bottom w:val="none" w:sz="0" w:space="0" w:color="auto"/>
                <w:right w:val="none" w:sz="0" w:space="0" w:color="auto"/>
              </w:divBdr>
            </w:div>
            <w:div w:id="1022054136">
              <w:marLeft w:val="0"/>
              <w:marRight w:val="0"/>
              <w:marTop w:val="0"/>
              <w:marBottom w:val="0"/>
              <w:divBdr>
                <w:top w:val="none" w:sz="0" w:space="0" w:color="auto"/>
                <w:left w:val="none" w:sz="0" w:space="0" w:color="auto"/>
                <w:bottom w:val="none" w:sz="0" w:space="0" w:color="auto"/>
                <w:right w:val="none" w:sz="0" w:space="0" w:color="auto"/>
              </w:divBdr>
            </w:div>
            <w:div w:id="1024554082">
              <w:marLeft w:val="0"/>
              <w:marRight w:val="0"/>
              <w:marTop w:val="0"/>
              <w:marBottom w:val="0"/>
              <w:divBdr>
                <w:top w:val="none" w:sz="0" w:space="0" w:color="auto"/>
                <w:left w:val="none" w:sz="0" w:space="0" w:color="auto"/>
                <w:bottom w:val="none" w:sz="0" w:space="0" w:color="auto"/>
                <w:right w:val="none" w:sz="0" w:space="0" w:color="auto"/>
              </w:divBdr>
            </w:div>
            <w:div w:id="1033503525">
              <w:marLeft w:val="0"/>
              <w:marRight w:val="0"/>
              <w:marTop w:val="0"/>
              <w:marBottom w:val="0"/>
              <w:divBdr>
                <w:top w:val="none" w:sz="0" w:space="0" w:color="auto"/>
                <w:left w:val="none" w:sz="0" w:space="0" w:color="auto"/>
                <w:bottom w:val="none" w:sz="0" w:space="0" w:color="auto"/>
                <w:right w:val="none" w:sz="0" w:space="0" w:color="auto"/>
              </w:divBdr>
            </w:div>
            <w:div w:id="1042753447">
              <w:marLeft w:val="0"/>
              <w:marRight w:val="0"/>
              <w:marTop w:val="0"/>
              <w:marBottom w:val="0"/>
              <w:divBdr>
                <w:top w:val="none" w:sz="0" w:space="0" w:color="auto"/>
                <w:left w:val="none" w:sz="0" w:space="0" w:color="auto"/>
                <w:bottom w:val="none" w:sz="0" w:space="0" w:color="auto"/>
                <w:right w:val="none" w:sz="0" w:space="0" w:color="auto"/>
              </w:divBdr>
            </w:div>
            <w:div w:id="1045250930">
              <w:marLeft w:val="0"/>
              <w:marRight w:val="0"/>
              <w:marTop w:val="0"/>
              <w:marBottom w:val="0"/>
              <w:divBdr>
                <w:top w:val="none" w:sz="0" w:space="0" w:color="auto"/>
                <w:left w:val="none" w:sz="0" w:space="0" w:color="auto"/>
                <w:bottom w:val="none" w:sz="0" w:space="0" w:color="auto"/>
                <w:right w:val="none" w:sz="0" w:space="0" w:color="auto"/>
              </w:divBdr>
            </w:div>
            <w:div w:id="1067993651">
              <w:marLeft w:val="0"/>
              <w:marRight w:val="0"/>
              <w:marTop w:val="0"/>
              <w:marBottom w:val="0"/>
              <w:divBdr>
                <w:top w:val="none" w:sz="0" w:space="0" w:color="auto"/>
                <w:left w:val="none" w:sz="0" w:space="0" w:color="auto"/>
                <w:bottom w:val="none" w:sz="0" w:space="0" w:color="auto"/>
                <w:right w:val="none" w:sz="0" w:space="0" w:color="auto"/>
              </w:divBdr>
            </w:div>
            <w:div w:id="1084956175">
              <w:marLeft w:val="0"/>
              <w:marRight w:val="0"/>
              <w:marTop w:val="0"/>
              <w:marBottom w:val="0"/>
              <w:divBdr>
                <w:top w:val="none" w:sz="0" w:space="0" w:color="auto"/>
                <w:left w:val="none" w:sz="0" w:space="0" w:color="auto"/>
                <w:bottom w:val="none" w:sz="0" w:space="0" w:color="auto"/>
                <w:right w:val="none" w:sz="0" w:space="0" w:color="auto"/>
              </w:divBdr>
            </w:div>
            <w:div w:id="1092356992">
              <w:marLeft w:val="0"/>
              <w:marRight w:val="0"/>
              <w:marTop w:val="0"/>
              <w:marBottom w:val="0"/>
              <w:divBdr>
                <w:top w:val="none" w:sz="0" w:space="0" w:color="auto"/>
                <w:left w:val="none" w:sz="0" w:space="0" w:color="auto"/>
                <w:bottom w:val="none" w:sz="0" w:space="0" w:color="auto"/>
                <w:right w:val="none" w:sz="0" w:space="0" w:color="auto"/>
              </w:divBdr>
            </w:div>
            <w:div w:id="1094470356">
              <w:marLeft w:val="0"/>
              <w:marRight w:val="0"/>
              <w:marTop w:val="0"/>
              <w:marBottom w:val="0"/>
              <w:divBdr>
                <w:top w:val="none" w:sz="0" w:space="0" w:color="auto"/>
                <w:left w:val="none" w:sz="0" w:space="0" w:color="auto"/>
                <w:bottom w:val="none" w:sz="0" w:space="0" w:color="auto"/>
                <w:right w:val="none" w:sz="0" w:space="0" w:color="auto"/>
              </w:divBdr>
            </w:div>
            <w:div w:id="1122579656">
              <w:marLeft w:val="0"/>
              <w:marRight w:val="0"/>
              <w:marTop w:val="0"/>
              <w:marBottom w:val="0"/>
              <w:divBdr>
                <w:top w:val="none" w:sz="0" w:space="0" w:color="auto"/>
                <w:left w:val="none" w:sz="0" w:space="0" w:color="auto"/>
                <w:bottom w:val="none" w:sz="0" w:space="0" w:color="auto"/>
                <w:right w:val="none" w:sz="0" w:space="0" w:color="auto"/>
              </w:divBdr>
            </w:div>
            <w:div w:id="1126392788">
              <w:marLeft w:val="0"/>
              <w:marRight w:val="0"/>
              <w:marTop w:val="0"/>
              <w:marBottom w:val="0"/>
              <w:divBdr>
                <w:top w:val="none" w:sz="0" w:space="0" w:color="auto"/>
                <w:left w:val="none" w:sz="0" w:space="0" w:color="auto"/>
                <w:bottom w:val="none" w:sz="0" w:space="0" w:color="auto"/>
                <w:right w:val="none" w:sz="0" w:space="0" w:color="auto"/>
              </w:divBdr>
            </w:div>
            <w:div w:id="1169633885">
              <w:marLeft w:val="0"/>
              <w:marRight w:val="0"/>
              <w:marTop w:val="0"/>
              <w:marBottom w:val="0"/>
              <w:divBdr>
                <w:top w:val="none" w:sz="0" w:space="0" w:color="auto"/>
                <w:left w:val="none" w:sz="0" w:space="0" w:color="auto"/>
                <w:bottom w:val="none" w:sz="0" w:space="0" w:color="auto"/>
                <w:right w:val="none" w:sz="0" w:space="0" w:color="auto"/>
              </w:divBdr>
            </w:div>
            <w:div w:id="1170170014">
              <w:marLeft w:val="0"/>
              <w:marRight w:val="0"/>
              <w:marTop w:val="0"/>
              <w:marBottom w:val="0"/>
              <w:divBdr>
                <w:top w:val="none" w:sz="0" w:space="0" w:color="auto"/>
                <w:left w:val="none" w:sz="0" w:space="0" w:color="auto"/>
                <w:bottom w:val="none" w:sz="0" w:space="0" w:color="auto"/>
                <w:right w:val="none" w:sz="0" w:space="0" w:color="auto"/>
              </w:divBdr>
            </w:div>
            <w:div w:id="1181318032">
              <w:marLeft w:val="0"/>
              <w:marRight w:val="0"/>
              <w:marTop w:val="0"/>
              <w:marBottom w:val="0"/>
              <w:divBdr>
                <w:top w:val="none" w:sz="0" w:space="0" w:color="auto"/>
                <w:left w:val="none" w:sz="0" w:space="0" w:color="auto"/>
                <w:bottom w:val="none" w:sz="0" w:space="0" w:color="auto"/>
                <w:right w:val="none" w:sz="0" w:space="0" w:color="auto"/>
              </w:divBdr>
            </w:div>
            <w:div w:id="1184175104">
              <w:marLeft w:val="0"/>
              <w:marRight w:val="0"/>
              <w:marTop w:val="0"/>
              <w:marBottom w:val="0"/>
              <w:divBdr>
                <w:top w:val="none" w:sz="0" w:space="0" w:color="auto"/>
                <w:left w:val="none" w:sz="0" w:space="0" w:color="auto"/>
                <w:bottom w:val="none" w:sz="0" w:space="0" w:color="auto"/>
                <w:right w:val="none" w:sz="0" w:space="0" w:color="auto"/>
              </w:divBdr>
            </w:div>
            <w:div w:id="1195770672">
              <w:marLeft w:val="0"/>
              <w:marRight w:val="0"/>
              <w:marTop w:val="0"/>
              <w:marBottom w:val="0"/>
              <w:divBdr>
                <w:top w:val="none" w:sz="0" w:space="0" w:color="auto"/>
                <w:left w:val="none" w:sz="0" w:space="0" w:color="auto"/>
                <w:bottom w:val="none" w:sz="0" w:space="0" w:color="auto"/>
                <w:right w:val="none" w:sz="0" w:space="0" w:color="auto"/>
              </w:divBdr>
            </w:div>
            <w:div w:id="1206794730">
              <w:marLeft w:val="0"/>
              <w:marRight w:val="0"/>
              <w:marTop w:val="0"/>
              <w:marBottom w:val="0"/>
              <w:divBdr>
                <w:top w:val="none" w:sz="0" w:space="0" w:color="auto"/>
                <w:left w:val="none" w:sz="0" w:space="0" w:color="auto"/>
                <w:bottom w:val="none" w:sz="0" w:space="0" w:color="auto"/>
                <w:right w:val="none" w:sz="0" w:space="0" w:color="auto"/>
              </w:divBdr>
            </w:div>
            <w:div w:id="1241402243">
              <w:marLeft w:val="0"/>
              <w:marRight w:val="0"/>
              <w:marTop w:val="0"/>
              <w:marBottom w:val="0"/>
              <w:divBdr>
                <w:top w:val="none" w:sz="0" w:space="0" w:color="auto"/>
                <w:left w:val="none" w:sz="0" w:space="0" w:color="auto"/>
                <w:bottom w:val="none" w:sz="0" w:space="0" w:color="auto"/>
                <w:right w:val="none" w:sz="0" w:space="0" w:color="auto"/>
              </w:divBdr>
            </w:div>
            <w:div w:id="1247229279">
              <w:marLeft w:val="0"/>
              <w:marRight w:val="0"/>
              <w:marTop w:val="0"/>
              <w:marBottom w:val="0"/>
              <w:divBdr>
                <w:top w:val="none" w:sz="0" w:space="0" w:color="auto"/>
                <w:left w:val="none" w:sz="0" w:space="0" w:color="auto"/>
                <w:bottom w:val="none" w:sz="0" w:space="0" w:color="auto"/>
                <w:right w:val="none" w:sz="0" w:space="0" w:color="auto"/>
              </w:divBdr>
            </w:div>
            <w:div w:id="1256134172">
              <w:marLeft w:val="0"/>
              <w:marRight w:val="0"/>
              <w:marTop w:val="0"/>
              <w:marBottom w:val="0"/>
              <w:divBdr>
                <w:top w:val="none" w:sz="0" w:space="0" w:color="auto"/>
                <w:left w:val="none" w:sz="0" w:space="0" w:color="auto"/>
                <w:bottom w:val="none" w:sz="0" w:space="0" w:color="auto"/>
                <w:right w:val="none" w:sz="0" w:space="0" w:color="auto"/>
              </w:divBdr>
            </w:div>
            <w:div w:id="1264725901">
              <w:marLeft w:val="0"/>
              <w:marRight w:val="0"/>
              <w:marTop w:val="0"/>
              <w:marBottom w:val="0"/>
              <w:divBdr>
                <w:top w:val="none" w:sz="0" w:space="0" w:color="auto"/>
                <w:left w:val="none" w:sz="0" w:space="0" w:color="auto"/>
                <w:bottom w:val="none" w:sz="0" w:space="0" w:color="auto"/>
                <w:right w:val="none" w:sz="0" w:space="0" w:color="auto"/>
              </w:divBdr>
            </w:div>
            <w:div w:id="1271205223">
              <w:marLeft w:val="0"/>
              <w:marRight w:val="0"/>
              <w:marTop w:val="0"/>
              <w:marBottom w:val="0"/>
              <w:divBdr>
                <w:top w:val="none" w:sz="0" w:space="0" w:color="auto"/>
                <w:left w:val="none" w:sz="0" w:space="0" w:color="auto"/>
                <w:bottom w:val="none" w:sz="0" w:space="0" w:color="auto"/>
                <w:right w:val="none" w:sz="0" w:space="0" w:color="auto"/>
              </w:divBdr>
            </w:div>
            <w:div w:id="1283339881">
              <w:marLeft w:val="0"/>
              <w:marRight w:val="0"/>
              <w:marTop w:val="0"/>
              <w:marBottom w:val="0"/>
              <w:divBdr>
                <w:top w:val="none" w:sz="0" w:space="0" w:color="auto"/>
                <w:left w:val="none" w:sz="0" w:space="0" w:color="auto"/>
                <w:bottom w:val="none" w:sz="0" w:space="0" w:color="auto"/>
                <w:right w:val="none" w:sz="0" w:space="0" w:color="auto"/>
              </w:divBdr>
            </w:div>
            <w:div w:id="1287127423">
              <w:marLeft w:val="0"/>
              <w:marRight w:val="0"/>
              <w:marTop w:val="0"/>
              <w:marBottom w:val="0"/>
              <w:divBdr>
                <w:top w:val="none" w:sz="0" w:space="0" w:color="auto"/>
                <w:left w:val="none" w:sz="0" w:space="0" w:color="auto"/>
                <w:bottom w:val="none" w:sz="0" w:space="0" w:color="auto"/>
                <w:right w:val="none" w:sz="0" w:space="0" w:color="auto"/>
              </w:divBdr>
            </w:div>
            <w:div w:id="1311403482">
              <w:marLeft w:val="0"/>
              <w:marRight w:val="0"/>
              <w:marTop w:val="0"/>
              <w:marBottom w:val="0"/>
              <w:divBdr>
                <w:top w:val="none" w:sz="0" w:space="0" w:color="auto"/>
                <w:left w:val="none" w:sz="0" w:space="0" w:color="auto"/>
                <w:bottom w:val="none" w:sz="0" w:space="0" w:color="auto"/>
                <w:right w:val="none" w:sz="0" w:space="0" w:color="auto"/>
              </w:divBdr>
            </w:div>
            <w:div w:id="1323317249">
              <w:marLeft w:val="0"/>
              <w:marRight w:val="0"/>
              <w:marTop w:val="0"/>
              <w:marBottom w:val="0"/>
              <w:divBdr>
                <w:top w:val="none" w:sz="0" w:space="0" w:color="auto"/>
                <w:left w:val="none" w:sz="0" w:space="0" w:color="auto"/>
                <w:bottom w:val="none" w:sz="0" w:space="0" w:color="auto"/>
                <w:right w:val="none" w:sz="0" w:space="0" w:color="auto"/>
              </w:divBdr>
            </w:div>
            <w:div w:id="1325477378">
              <w:marLeft w:val="0"/>
              <w:marRight w:val="0"/>
              <w:marTop w:val="0"/>
              <w:marBottom w:val="0"/>
              <w:divBdr>
                <w:top w:val="none" w:sz="0" w:space="0" w:color="auto"/>
                <w:left w:val="none" w:sz="0" w:space="0" w:color="auto"/>
                <w:bottom w:val="none" w:sz="0" w:space="0" w:color="auto"/>
                <w:right w:val="none" w:sz="0" w:space="0" w:color="auto"/>
              </w:divBdr>
            </w:div>
            <w:div w:id="1343702608">
              <w:marLeft w:val="0"/>
              <w:marRight w:val="0"/>
              <w:marTop w:val="0"/>
              <w:marBottom w:val="0"/>
              <w:divBdr>
                <w:top w:val="none" w:sz="0" w:space="0" w:color="auto"/>
                <w:left w:val="none" w:sz="0" w:space="0" w:color="auto"/>
                <w:bottom w:val="none" w:sz="0" w:space="0" w:color="auto"/>
                <w:right w:val="none" w:sz="0" w:space="0" w:color="auto"/>
              </w:divBdr>
            </w:div>
            <w:div w:id="1364479332">
              <w:marLeft w:val="0"/>
              <w:marRight w:val="0"/>
              <w:marTop w:val="0"/>
              <w:marBottom w:val="0"/>
              <w:divBdr>
                <w:top w:val="none" w:sz="0" w:space="0" w:color="auto"/>
                <w:left w:val="none" w:sz="0" w:space="0" w:color="auto"/>
                <w:bottom w:val="none" w:sz="0" w:space="0" w:color="auto"/>
                <w:right w:val="none" w:sz="0" w:space="0" w:color="auto"/>
              </w:divBdr>
            </w:div>
            <w:div w:id="1366372273">
              <w:marLeft w:val="0"/>
              <w:marRight w:val="0"/>
              <w:marTop w:val="0"/>
              <w:marBottom w:val="0"/>
              <w:divBdr>
                <w:top w:val="none" w:sz="0" w:space="0" w:color="auto"/>
                <w:left w:val="none" w:sz="0" w:space="0" w:color="auto"/>
                <w:bottom w:val="none" w:sz="0" w:space="0" w:color="auto"/>
                <w:right w:val="none" w:sz="0" w:space="0" w:color="auto"/>
              </w:divBdr>
            </w:div>
            <w:div w:id="1373193073">
              <w:marLeft w:val="0"/>
              <w:marRight w:val="0"/>
              <w:marTop w:val="0"/>
              <w:marBottom w:val="0"/>
              <w:divBdr>
                <w:top w:val="none" w:sz="0" w:space="0" w:color="auto"/>
                <w:left w:val="none" w:sz="0" w:space="0" w:color="auto"/>
                <w:bottom w:val="none" w:sz="0" w:space="0" w:color="auto"/>
                <w:right w:val="none" w:sz="0" w:space="0" w:color="auto"/>
              </w:divBdr>
            </w:div>
            <w:div w:id="1443182751">
              <w:marLeft w:val="0"/>
              <w:marRight w:val="0"/>
              <w:marTop w:val="0"/>
              <w:marBottom w:val="0"/>
              <w:divBdr>
                <w:top w:val="none" w:sz="0" w:space="0" w:color="auto"/>
                <w:left w:val="none" w:sz="0" w:space="0" w:color="auto"/>
                <w:bottom w:val="none" w:sz="0" w:space="0" w:color="auto"/>
                <w:right w:val="none" w:sz="0" w:space="0" w:color="auto"/>
              </w:divBdr>
            </w:div>
            <w:div w:id="1467896987">
              <w:marLeft w:val="0"/>
              <w:marRight w:val="0"/>
              <w:marTop w:val="0"/>
              <w:marBottom w:val="0"/>
              <w:divBdr>
                <w:top w:val="none" w:sz="0" w:space="0" w:color="auto"/>
                <w:left w:val="none" w:sz="0" w:space="0" w:color="auto"/>
                <w:bottom w:val="none" w:sz="0" w:space="0" w:color="auto"/>
                <w:right w:val="none" w:sz="0" w:space="0" w:color="auto"/>
              </w:divBdr>
            </w:div>
            <w:div w:id="1480346114">
              <w:marLeft w:val="0"/>
              <w:marRight w:val="0"/>
              <w:marTop w:val="0"/>
              <w:marBottom w:val="0"/>
              <w:divBdr>
                <w:top w:val="none" w:sz="0" w:space="0" w:color="auto"/>
                <w:left w:val="none" w:sz="0" w:space="0" w:color="auto"/>
                <w:bottom w:val="none" w:sz="0" w:space="0" w:color="auto"/>
                <w:right w:val="none" w:sz="0" w:space="0" w:color="auto"/>
              </w:divBdr>
            </w:div>
            <w:div w:id="1496847644">
              <w:marLeft w:val="0"/>
              <w:marRight w:val="0"/>
              <w:marTop w:val="0"/>
              <w:marBottom w:val="0"/>
              <w:divBdr>
                <w:top w:val="none" w:sz="0" w:space="0" w:color="auto"/>
                <w:left w:val="none" w:sz="0" w:space="0" w:color="auto"/>
                <w:bottom w:val="none" w:sz="0" w:space="0" w:color="auto"/>
                <w:right w:val="none" w:sz="0" w:space="0" w:color="auto"/>
              </w:divBdr>
            </w:div>
            <w:div w:id="1509910093">
              <w:marLeft w:val="0"/>
              <w:marRight w:val="0"/>
              <w:marTop w:val="0"/>
              <w:marBottom w:val="0"/>
              <w:divBdr>
                <w:top w:val="none" w:sz="0" w:space="0" w:color="auto"/>
                <w:left w:val="none" w:sz="0" w:space="0" w:color="auto"/>
                <w:bottom w:val="none" w:sz="0" w:space="0" w:color="auto"/>
                <w:right w:val="none" w:sz="0" w:space="0" w:color="auto"/>
              </w:divBdr>
            </w:div>
            <w:div w:id="1523980210">
              <w:marLeft w:val="0"/>
              <w:marRight w:val="0"/>
              <w:marTop w:val="0"/>
              <w:marBottom w:val="0"/>
              <w:divBdr>
                <w:top w:val="none" w:sz="0" w:space="0" w:color="auto"/>
                <w:left w:val="none" w:sz="0" w:space="0" w:color="auto"/>
                <w:bottom w:val="none" w:sz="0" w:space="0" w:color="auto"/>
                <w:right w:val="none" w:sz="0" w:space="0" w:color="auto"/>
              </w:divBdr>
            </w:div>
            <w:div w:id="1524132414">
              <w:marLeft w:val="0"/>
              <w:marRight w:val="0"/>
              <w:marTop w:val="0"/>
              <w:marBottom w:val="0"/>
              <w:divBdr>
                <w:top w:val="none" w:sz="0" w:space="0" w:color="auto"/>
                <w:left w:val="none" w:sz="0" w:space="0" w:color="auto"/>
                <w:bottom w:val="none" w:sz="0" w:space="0" w:color="auto"/>
                <w:right w:val="none" w:sz="0" w:space="0" w:color="auto"/>
              </w:divBdr>
            </w:div>
            <w:div w:id="1530604354">
              <w:marLeft w:val="0"/>
              <w:marRight w:val="0"/>
              <w:marTop w:val="0"/>
              <w:marBottom w:val="0"/>
              <w:divBdr>
                <w:top w:val="none" w:sz="0" w:space="0" w:color="auto"/>
                <w:left w:val="none" w:sz="0" w:space="0" w:color="auto"/>
                <w:bottom w:val="none" w:sz="0" w:space="0" w:color="auto"/>
                <w:right w:val="none" w:sz="0" w:space="0" w:color="auto"/>
              </w:divBdr>
            </w:div>
            <w:div w:id="1545478578">
              <w:marLeft w:val="0"/>
              <w:marRight w:val="0"/>
              <w:marTop w:val="0"/>
              <w:marBottom w:val="0"/>
              <w:divBdr>
                <w:top w:val="none" w:sz="0" w:space="0" w:color="auto"/>
                <w:left w:val="none" w:sz="0" w:space="0" w:color="auto"/>
                <w:bottom w:val="none" w:sz="0" w:space="0" w:color="auto"/>
                <w:right w:val="none" w:sz="0" w:space="0" w:color="auto"/>
              </w:divBdr>
            </w:div>
            <w:div w:id="1546022410">
              <w:marLeft w:val="0"/>
              <w:marRight w:val="0"/>
              <w:marTop w:val="0"/>
              <w:marBottom w:val="0"/>
              <w:divBdr>
                <w:top w:val="none" w:sz="0" w:space="0" w:color="auto"/>
                <w:left w:val="none" w:sz="0" w:space="0" w:color="auto"/>
                <w:bottom w:val="none" w:sz="0" w:space="0" w:color="auto"/>
                <w:right w:val="none" w:sz="0" w:space="0" w:color="auto"/>
              </w:divBdr>
            </w:div>
            <w:div w:id="1547912098">
              <w:marLeft w:val="0"/>
              <w:marRight w:val="0"/>
              <w:marTop w:val="0"/>
              <w:marBottom w:val="0"/>
              <w:divBdr>
                <w:top w:val="none" w:sz="0" w:space="0" w:color="auto"/>
                <w:left w:val="none" w:sz="0" w:space="0" w:color="auto"/>
                <w:bottom w:val="none" w:sz="0" w:space="0" w:color="auto"/>
                <w:right w:val="none" w:sz="0" w:space="0" w:color="auto"/>
              </w:divBdr>
            </w:div>
            <w:div w:id="1561481168">
              <w:marLeft w:val="0"/>
              <w:marRight w:val="0"/>
              <w:marTop w:val="0"/>
              <w:marBottom w:val="0"/>
              <w:divBdr>
                <w:top w:val="none" w:sz="0" w:space="0" w:color="auto"/>
                <w:left w:val="none" w:sz="0" w:space="0" w:color="auto"/>
                <w:bottom w:val="none" w:sz="0" w:space="0" w:color="auto"/>
                <w:right w:val="none" w:sz="0" w:space="0" w:color="auto"/>
              </w:divBdr>
            </w:div>
            <w:div w:id="1565068170">
              <w:marLeft w:val="0"/>
              <w:marRight w:val="0"/>
              <w:marTop w:val="0"/>
              <w:marBottom w:val="0"/>
              <w:divBdr>
                <w:top w:val="none" w:sz="0" w:space="0" w:color="auto"/>
                <w:left w:val="none" w:sz="0" w:space="0" w:color="auto"/>
                <w:bottom w:val="none" w:sz="0" w:space="0" w:color="auto"/>
                <w:right w:val="none" w:sz="0" w:space="0" w:color="auto"/>
              </w:divBdr>
            </w:div>
            <w:div w:id="1589117252">
              <w:marLeft w:val="0"/>
              <w:marRight w:val="0"/>
              <w:marTop w:val="0"/>
              <w:marBottom w:val="0"/>
              <w:divBdr>
                <w:top w:val="none" w:sz="0" w:space="0" w:color="auto"/>
                <w:left w:val="none" w:sz="0" w:space="0" w:color="auto"/>
                <w:bottom w:val="none" w:sz="0" w:space="0" w:color="auto"/>
                <w:right w:val="none" w:sz="0" w:space="0" w:color="auto"/>
              </w:divBdr>
            </w:div>
            <w:div w:id="1589970113">
              <w:marLeft w:val="0"/>
              <w:marRight w:val="0"/>
              <w:marTop w:val="0"/>
              <w:marBottom w:val="0"/>
              <w:divBdr>
                <w:top w:val="none" w:sz="0" w:space="0" w:color="auto"/>
                <w:left w:val="none" w:sz="0" w:space="0" w:color="auto"/>
                <w:bottom w:val="none" w:sz="0" w:space="0" w:color="auto"/>
                <w:right w:val="none" w:sz="0" w:space="0" w:color="auto"/>
              </w:divBdr>
            </w:div>
            <w:div w:id="1594312788">
              <w:marLeft w:val="0"/>
              <w:marRight w:val="0"/>
              <w:marTop w:val="0"/>
              <w:marBottom w:val="0"/>
              <w:divBdr>
                <w:top w:val="none" w:sz="0" w:space="0" w:color="auto"/>
                <w:left w:val="none" w:sz="0" w:space="0" w:color="auto"/>
                <w:bottom w:val="none" w:sz="0" w:space="0" w:color="auto"/>
                <w:right w:val="none" w:sz="0" w:space="0" w:color="auto"/>
              </w:divBdr>
            </w:div>
            <w:div w:id="1605764698">
              <w:marLeft w:val="0"/>
              <w:marRight w:val="0"/>
              <w:marTop w:val="0"/>
              <w:marBottom w:val="0"/>
              <w:divBdr>
                <w:top w:val="none" w:sz="0" w:space="0" w:color="auto"/>
                <w:left w:val="none" w:sz="0" w:space="0" w:color="auto"/>
                <w:bottom w:val="none" w:sz="0" w:space="0" w:color="auto"/>
                <w:right w:val="none" w:sz="0" w:space="0" w:color="auto"/>
              </w:divBdr>
            </w:div>
            <w:div w:id="1622109403">
              <w:marLeft w:val="0"/>
              <w:marRight w:val="0"/>
              <w:marTop w:val="0"/>
              <w:marBottom w:val="0"/>
              <w:divBdr>
                <w:top w:val="none" w:sz="0" w:space="0" w:color="auto"/>
                <w:left w:val="none" w:sz="0" w:space="0" w:color="auto"/>
                <w:bottom w:val="none" w:sz="0" w:space="0" w:color="auto"/>
                <w:right w:val="none" w:sz="0" w:space="0" w:color="auto"/>
              </w:divBdr>
            </w:div>
            <w:div w:id="1628929728">
              <w:marLeft w:val="0"/>
              <w:marRight w:val="0"/>
              <w:marTop w:val="0"/>
              <w:marBottom w:val="0"/>
              <w:divBdr>
                <w:top w:val="none" w:sz="0" w:space="0" w:color="auto"/>
                <w:left w:val="none" w:sz="0" w:space="0" w:color="auto"/>
                <w:bottom w:val="none" w:sz="0" w:space="0" w:color="auto"/>
                <w:right w:val="none" w:sz="0" w:space="0" w:color="auto"/>
              </w:divBdr>
            </w:div>
            <w:div w:id="1629821924">
              <w:marLeft w:val="0"/>
              <w:marRight w:val="0"/>
              <w:marTop w:val="0"/>
              <w:marBottom w:val="0"/>
              <w:divBdr>
                <w:top w:val="none" w:sz="0" w:space="0" w:color="auto"/>
                <w:left w:val="none" w:sz="0" w:space="0" w:color="auto"/>
                <w:bottom w:val="none" w:sz="0" w:space="0" w:color="auto"/>
                <w:right w:val="none" w:sz="0" w:space="0" w:color="auto"/>
              </w:divBdr>
            </w:div>
            <w:div w:id="1638607212">
              <w:marLeft w:val="0"/>
              <w:marRight w:val="0"/>
              <w:marTop w:val="0"/>
              <w:marBottom w:val="0"/>
              <w:divBdr>
                <w:top w:val="none" w:sz="0" w:space="0" w:color="auto"/>
                <w:left w:val="none" w:sz="0" w:space="0" w:color="auto"/>
                <w:bottom w:val="none" w:sz="0" w:space="0" w:color="auto"/>
                <w:right w:val="none" w:sz="0" w:space="0" w:color="auto"/>
              </w:divBdr>
            </w:div>
            <w:div w:id="1642298364">
              <w:marLeft w:val="0"/>
              <w:marRight w:val="0"/>
              <w:marTop w:val="0"/>
              <w:marBottom w:val="0"/>
              <w:divBdr>
                <w:top w:val="none" w:sz="0" w:space="0" w:color="auto"/>
                <w:left w:val="none" w:sz="0" w:space="0" w:color="auto"/>
                <w:bottom w:val="none" w:sz="0" w:space="0" w:color="auto"/>
                <w:right w:val="none" w:sz="0" w:space="0" w:color="auto"/>
              </w:divBdr>
            </w:div>
            <w:div w:id="1654792505">
              <w:marLeft w:val="0"/>
              <w:marRight w:val="0"/>
              <w:marTop w:val="0"/>
              <w:marBottom w:val="0"/>
              <w:divBdr>
                <w:top w:val="none" w:sz="0" w:space="0" w:color="auto"/>
                <w:left w:val="none" w:sz="0" w:space="0" w:color="auto"/>
                <w:bottom w:val="none" w:sz="0" w:space="0" w:color="auto"/>
                <w:right w:val="none" w:sz="0" w:space="0" w:color="auto"/>
              </w:divBdr>
            </w:div>
            <w:div w:id="1662270192">
              <w:marLeft w:val="0"/>
              <w:marRight w:val="0"/>
              <w:marTop w:val="0"/>
              <w:marBottom w:val="0"/>
              <w:divBdr>
                <w:top w:val="none" w:sz="0" w:space="0" w:color="auto"/>
                <w:left w:val="none" w:sz="0" w:space="0" w:color="auto"/>
                <w:bottom w:val="none" w:sz="0" w:space="0" w:color="auto"/>
                <w:right w:val="none" w:sz="0" w:space="0" w:color="auto"/>
              </w:divBdr>
            </w:div>
            <w:div w:id="1663045096">
              <w:marLeft w:val="0"/>
              <w:marRight w:val="0"/>
              <w:marTop w:val="0"/>
              <w:marBottom w:val="0"/>
              <w:divBdr>
                <w:top w:val="none" w:sz="0" w:space="0" w:color="auto"/>
                <w:left w:val="none" w:sz="0" w:space="0" w:color="auto"/>
                <w:bottom w:val="none" w:sz="0" w:space="0" w:color="auto"/>
                <w:right w:val="none" w:sz="0" w:space="0" w:color="auto"/>
              </w:divBdr>
            </w:div>
            <w:div w:id="1665546827">
              <w:marLeft w:val="0"/>
              <w:marRight w:val="0"/>
              <w:marTop w:val="0"/>
              <w:marBottom w:val="0"/>
              <w:divBdr>
                <w:top w:val="none" w:sz="0" w:space="0" w:color="auto"/>
                <w:left w:val="none" w:sz="0" w:space="0" w:color="auto"/>
                <w:bottom w:val="none" w:sz="0" w:space="0" w:color="auto"/>
                <w:right w:val="none" w:sz="0" w:space="0" w:color="auto"/>
              </w:divBdr>
            </w:div>
            <w:div w:id="1702585692">
              <w:marLeft w:val="0"/>
              <w:marRight w:val="0"/>
              <w:marTop w:val="0"/>
              <w:marBottom w:val="0"/>
              <w:divBdr>
                <w:top w:val="none" w:sz="0" w:space="0" w:color="auto"/>
                <w:left w:val="none" w:sz="0" w:space="0" w:color="auto"/>
                <w:bottom w:val="none" w:sz="0" w:space="0" w:color="auto"/>
                <w:right w:val="none" w:sz="0" w:space="0" w:color="auto"/>
              </w:divBdr>
            </w:div>
            <w:div w:id="1788965523">
              <w:marLeft w:val="0"/>
              <w:marRight w:val="0"/>
              <w:marTop w:val="0"/>
              <w:marBottom w:val="0"/>
              <w:divBdr>
                <w:top w:val="none" w:sz="0" w:space="0" w:color="auto"/>
                <w:left w:val="none" w:sz="0" w:space="0" w:color="auto"/>
                <w:bottom w:val="none" w:sz="0" w:space="0" w:color="auto"/>
                <w:right w:val="none" w:sz="0" w:space="0" w:color="auto"/>
              </w:divBdr>
            </w:div>
            <w:div w:id="1808274913">
              <w:marLeft w:val="0"/>
              <w:marRight w:val="0"/>
              <w:marTop w:val="0"/>
              <w:marBottom w:val="0"/>
              <w:divBdr>
                <w:top w:val="none" w:sz="0" w:space="0" w:color="auto"/>
                <w:left w:val="none" w:sz="0" w:space="0" w:color="auto"/>
                <w:bottom w:val="none" w:sz="0" w:space="0" w:color="auto"/>
                <w:right w:val="none" w:sz="0" w:space="0" w:color="auto"/>
              </w:divBdr>
            </w:div>
            <w:div w:id="1809124533">
              <w:marLeft w:val="0"/>
              <w:marRight w:val="0"/>
              <w:marTop w:val="0"/>
              <w:marBottom w:val="0"/>
              <w:divBdr>
                <w:top w:val="none" w:sz="0" w:space="0" w:color="auto"/>
                <w:left w:val="none" w:sz="0" w:space="0" w:color="auto"/>
                <w:bottom w:val="none" w:sz="0" w:space="0" w:color="auto"/>
                <w:right w:val="none" w:sz="0" w:space="0" w:color="auto"/>
              </w:divBdr>
            </w:div>
            <w:div w:id="1811707759">
              <w:marLeft w:val="0"/>
              <w:marRight w:val="0"/>
              <w:marTop w:val="0"/>
              <w:marBottom w:val="0"/>
              <w:divBdr>
                <w:top w:val="none" w:sz="0" w:space="0" w:color="auto"/>
                <w:left w:val="none" w:sz="0" w:space="0" w:color="auto"/>
                <w:bottom w:val="none" w:sz="0" w:space="0" w:color="auto"/>
                <w:right w:val="none" w:sz="0" w:space="0" w:color="auto"/>
              </w:divBdr>
            </w:div>
            <w:div w:id="1812550222">
              <w:marLeft w:val="0"/>
              <w:marRight w:val="0"/>
              <w:marTop w:val="0"/>
              <w:marBottom w:val="0"/>
              <w:divBdr>
                <w:top w:val="none" w:sz="0" w:space="0" w:color="auto"/>
                <w:left w:val="none" w:sz="0" w:space="0" w:color="auto"/>
                <w:bottom w:val="none" w:sz="0" w:space="0" w:color="auto"/>
                <w:right w:val="none" w:sz="0" w:space="0" w:color="auto"/>
              </w:divBdr>
            </w:div>
            <w:div w:id="1813710072">
              <w:marLeft w:val="0"/>
              <w:marRight w:val="0"/>
              <w:marTop w:val="0"/>
              <w:marBottom w:val="0"/>
              <w:divBdr>
                <w:top w:val="none" w:sz="0" w:space="0" w:color="auto"/>
                <w:left w:val="none" w:sz="0" w:space="0" w:color="auto"/>
                <w:bottom w:val="none" w:sz="0" w:space="0" w:color="auto"/>
                <w:right w:val="none" w:sz="0" w:space="0" w:color="auto"/>
              </w:divBdr>
            </w:div>
            <w:div w:id="1815292857">
              <w:marLeft w:val="0"/>
              <w:marRight w:val="0"/>
              <w:marTop w:val="0"/>
              <w:marBottom w:val="0"/>
              <w:divBdr>
                <w:top w:val="none" w:sz="0" w:space="0" w:color="auto"/>
                <w:left w:val="none" w:sz="0" w:space="0" w:color="auto"/>
                <w:bottom w:val="none" w:sz="0" w:space="0" w:color="auto"/>
                <w:right w:val="none" w:sz="0" w:space="0" w:color="auto"/>
              </w:divBdr>
            </w:div>
            <w:div w:id="1830514366">
              <w:marLeft w:val="0"/>
              <w:marRight w:val="0"/>
              <w:marTop w:val="0"/>
              <w:marBottom w:val="0"/>
              <w:divBdr>
                <w:top w:val="none" w:sz="0" w:space="0" w:color="auto"/>
                <w:left w:val="none" w:sz="0" w:space="0" w:color="auto"/>
                <w:bottom w:val="none" w:sz="0" w:space="0" w:color="auto"/>
                <w:right w:val="none" w:sz="0" w:space="0" w:color="auto"/>
              </w:divBdr>
            </w:div>
            <w:div w:id="1837766566">
              <w:marLeft w:val="0"/>
              <w:marRight w:val="0"/>
              <w:marTop w:val="0"/>
              <w:marBottom w:val="0"/>
              <w:divBdr>
                <w:top w:val="none" w:sz="0" w:space="0" w:color="auto"/>
                <w:left w:val="none" w:sz="0" w:space="0" w:color="auto"/>
                <w:bottom w:val="none" w:sz="0" w:space="0" w:color="auto"/>
                <w:right w:val="none" w:sz="0" w:space="0" w:color="auto"/>
              </w:divBdr>
            </w:div>
            <w:div w:id="1848471716">
              <w:marLeft w:val="0"/>
              <w:marRight w:val="0"/>
              <w:marTop w:val="0"/>
              <w:marBottom w:val="0"/>
              <w:divBdr>
                <w:top w:val="none" w:sz="0" w:space="0" w:color="auto"/>
                <w:left w:val="none" w:sz="0" w:space="0" w:color="auto"/>
                <w:bottom w:val="none" w:sz="0" w:space="0" w:color="auto"/>
                <w:right w:val="none" w:sz="0" w:space="0" w:color="auto"/>
              </w:divBdr>
            </w:div>
            <w:div w:id="1854881211">
              <w:marLeft w:val="0"/>
              <w:marRight w:val="0"/>
              <w:marTop w:val="0"/>
              <w:marBottom w:val="0"/>
              <w:divBdr>
                <w:top w:val="none" w:sz="0" w:space="0" w:color="auto"/>
                <w:left w:val="none" w:sz="0" w:space="0" w:color="auto"/>
                <w:bottom w:val="none" w:sz="0" w:space="0" w:color="auto"/>
                <w:right w:val="none" w:sz="0" w:space="0" w:color="auto"/>
              </w:divBdr>
            </w:div>
            <w:div w:id="1855800562">
              <w:marLeft w:val="0"/>
              <w:marRight w:val="0"/>
              <w:marTop w:val="0"/>
              <w:marBottom w:val="0"/>
              <w:divBdr>
                <w:top w:val="none" w:sz="0" w:space="0" w:color="auto"/>
                <w:left w:val="none" w:sz="0" w:space="0" w:color="auto"/>
                <w:bottom w:val="none" w:sz="0" w:space="0" w:color="auto"/>
                <w:right w:val="none" w:sz="0" w:space="0" w:color="auto"/>
              </w:divBdr>
            </w:div>
            <w:div w:id="1862010948">
              <w:marLeft w:val="0"/>
              <w:marRight w:val="0"/>
              <w:marTop w:val="0"/>
              <w:marBottom w:val="0"/>
              <w:divBdr>
                <w:top w:val="none" w:sz="0" w:space="0" w:color="auto"/>
                <w:left w:val="none" w:sz="0" w:space="0" w:color="auto"/>
                <w:bottom w:val="none" w:sz="0" w:space="0" w:color="auto"/>
                <w:right w:val="none" w:sz="0" w:space="0" w:color="auto"/>
              </w:divBdr>
            </w:div>
            <w:div w:id="1873297554">
              <w:marLeft w:val="0"/>
              <w:marRight w:val="0"/>
              <w:marTop w:val="0"/>
              <w:marBottom w:val="0"/>
              <w:divBdr>
                <w:top w:val="none" w:sz="0" w:space="0" w:color="auto"/>
                <w:left w:val="none" w:sz="0" w:space="0" w:color="auto"/>
                <w:bottom w:val="none" w:sz="0" w:space="0" w:color="auto"/>
                <w:right w:val="none" w:sz="0" w:space="0" w:color="auto"/>
              </w:divBdr>
            </w:div>
            <w:div w:id="1876118273">
              <w:marLeft w:val="0"/>
              <w:marRight w:val="0"/>
              <w:marTop w:val="0"/>
              <w:marBottom w:val="0"/>
              <w:divBdr>
                <w:top w:val="none" w:sz="0" w:space="0" w:color="auto"/>
                <w:left w:val="none" w:sz="0" w:space="0" w:color="auto"/>
                <w:bottom w:val="none" w:sz="0" w:space="0" w:color="auto"/>
                <w:right w:val="none" w:sz="0" w:space="0" w:color="auto"/>
              </w:divBdr>
            </w:div>
            <w:div w:id="1881702338">
              <w:marLeft w:val="0"/>
              <w:marRight w:val="0"/>
              <w:marTop w:val="0"/>
              <w:marBottom w:val="0"/>
              <w:divBdr>
                <w:top w:val="none" w:sz="0" w:space="0" w:color="auto"/>
                <w:left w:val="none" w:sz="0" w:space="0" w:color="auto"/>
                <w:bottom w:val="none" w:sz="0" w:space="0" w:color="auto"/>
                <w:right w:val="none" w:sz="0" w:space="0" w:color="auto"/>
              </w:divBdr>
            </w:div>
            <w:div w:id="1884635525">
              <w:marLeft w:val="0"/>
              <w:marRight w:val="0"/>
              <w:marTop w:val="0"/>
              <w:marBottom w:val="0"/>
              <w:divBdr>
                <w:top w:val="none" w:sz="0" w:space="0" w:color="auto"/>
                <w:left w:val="none" w:sz="0" w:space="0" w:color="auto"/>
                <w:bottom w:val="none" w:sz="0" w:space="0" w:color="auto"/>
                <w:right w:val="none" w:sz="0" w:space="0" w:color="auto"/>
              </w:divBdr>
            </w:div>
            <w:div w:id="1894121678">
              <w:marLeft w:val="0"/>
              <w:marRight w:val="0"/>
              <w:marTop w:val="0"/>
              <w:marBottom w:val="0"/>
              <w:divBdr>
                <w:top w:val="none" w:sz="0" w:space="0" w:color="auto"/>
                <w:left w:val="none" w:sz="0" w:space="0" w:color="auto"/>
                <w:bottom w:val="none" w:sz="0" w:space="0" w:color="auto"/>
                <w:right w:val="none" w:sz="0" w:space="0" w:color="auto"/>
              </w:divBdr>
            </w:div>
            <w:div w:id="1896965611">
              <w:marLeft w:val="0"/>
              <w:marRight w:val="0"/>
              <w:marTop w:val="0"/>
              <w:marBottom w:val="0"/>
              <w:divBdr>
                <w:top w:val="none" w:sz="0" w:space="0" w:color="auto"/>
                <w:left w:val="none" w:sz="0" w:space="0" w:color="auto"/>
                <w:bottom w:val="none" w:sz="0" w:space="0" w:color="auto"/>
                <w:right w:val="none" w:sz="0" w:space="0" w:color="auto"/>
              </w:divBdr>
            </w:div>
            <w:div w:id="1899626731">
              <w:marLeft w:val="0"/>
              <w:marRight w:val="0"/>
              <w:marTop w:val="0"/>
              <w:marBottom w:val="0"/>
              <w:divBdr>
                <w:top w:val="none" w:sz="0" w:space="0" w:color="auto"/>
                <w:left w:val="none" w:sz="0" w:space="0" w:color="auto"/>
                <w:bottom w:val="none" w:sz="0" w:space="0" w:color="auto"/>
                <w:right w:val="none" w:sz="0" w:space="0" w:color="auto"/>
              </w:divBdr>
            </w:div>
            <w:div w:id="1911227784">
              <w:marLeft w:val="0"/>
              <w:marRight w:val="0"/>
              <w:marTop w:val="0"/>
              <w:marBottom w:val="0"/>
              <w:divBdr>
                <w:top w:val="none" w:sz="0" w:space="0" w:color="auto"/>
                <w:left w:val="none" w:sz="0" w:space="0" w:color="auto"/>
                <w:bottom w:val="none" w:sz="0" w:space="0" w:color="auto"/>
                <w:right w:val="none" w:sz="0" w:space="0" w:color="auto"/>
              </w:divBdr>
            </w:div>
            <w:div w:id="1935892028">
              <w:marLeft w:val="0"/>
              <w:marRight w:val="0"/>
              <w:marTop w:val="0"/>
              <w:marBottom w:val="0"/>
              <w:divBdr>
                <w:top w:val="none" w:sz="0" w:space="0" w:color="auto"/>
                <w:left w:val="none" w:sz="0" w:space="0" w:color="auto"/>
                <w:bottom w:val="none" w:sz="0" w:space="0" w:color="auto"/>
                <w:right w:val="none" w:sz="0" w:space="0" w:color="auto"/>
              </w:divBdr>
            </w:div>
            <w:div w:id="1941180163">
              <w:marLeft w:val="0"/>
              <w:marRight w:val="0"/>
              <w:marTop w:val="0"/>
              <w:marBottom w:val="0"/>
              <w:divBdr>
                <w:top w:val="none" w:sz="0" w:space="0" w:color="auto"/>
                <w:left w:val="none" w:sz="0" w:space="0" w:color="auto"/>
                <w:bottom w:val="none" w:sz="0" w:space="0" w:color="auto"/>
                <w:right w:val="none" w:sz="0" w:space="0" w:color="auto"/>
              </w:divBdr>
            </w:div>
            <w:div w:id="1943685093">
              <w:marLeft w:val="0"/>
              <w:marRight w:val="0"/>
              <w:marTop w:val="0"/>
              <w:marBottom w:val="0"/>
              <w:divBdr>
                <w:top w:val="none" w:sz="0" w:space="0" w:color="auto"/>
                <w:left w:val="none" w:sz="0" w:space="0" w:color="auto"/>
                <w:bottom w:val="none" w:sz="0" w:space="0" w:color="auto"/>
                <w:right w:val="none" w:sz="0" w:space="0" w:color="auto"/>
              </w:divBdr>
            </w:div>
            <w:div w:id="1959677074">
              <w:marLeft w:val="0"/>
              <w:marRight w:val="0"/>
              <w:marTop w:val="0"/>
              <w:marBottom w:val="0"/>
              <w:divBdr>
                <w:top w:val="none" w:sz="0" w:space="0" w:color="auto"/>
                <w:left w:val="none" w:sz="0" w:space="0" w:color="auto"/>
                <w:bottom w:val="none" w:sz="0" w:space="0" w:color="auto"/>
                <w:right w:val="none" w:sz="0" w:space="0" w:color="auto"/>
              </w:divBdr>
            </w:div>
            <w:div w:id="1985352567">
              <w:marLeft w:val="0"/>
              <w:marRight w:val="0"/>
              <w:marTop w:val="0"/>
              <w:marBottom w:val="0"/>
              <w:divBdr>
                <w:top w:val="none" w:sz="0" w:space="0" w:color="auto"/>
                <w:left w:val="none" w:sz="0" w:space="0" w:color="auto"/>
                <w:bottom w:val="none" w:sz="0" w:space="0" w:color="auto"/>
                <w:right w:val="none" w:sz="0" w:space="0" w:color="auto"/>
              </w:divBdr>
            </w:div>
            <w:div w:id="1991398092">
              <w:marLeft w:val="0"/>
              <w:marRight w:val="0"/>
              <w:marTop w:val="0"/>
              <w:marBottom w:val="0"/>
              <w:divBdr>
                <w:top w:val="none" w:sz="0" w:space="0" w:color="auto"/>
                <w:left w:val="none" w:sz="0" w:space="0" w:color="auto"/>
                <w:bottom w:val="none" w:sz="0" w:space="0" w:color="auto"/>
                <w:right w:val="none" w:sz="0" w:space="0" w:color="auto"/>
              </w:divBdr>
            </w:div>
            <w:div w:id="1998605544">
              <w:marLeft w:val="0"/>
              <w:marRight w:val="0"/>
              <w:marTop w:val="0"/>
              <w:marBottom w:val="0"/>
              <w:divBdr>
                <w:top w:val="none" w:sz="0" w:space="0" w:color="auto"/>
                <w:left w:val="none" w:sz="0" w:space="0" w:color="auto"/>
                <w:bottom w:val="none" w:sz="0" w:space="0" w:color="auto"/>
                <w:right w:val="none" w:sz="0" w:space="0" w:color="auto"/>
              </w:divBdr>
            </w:div>
            <w:div w:id="2001153772">
              <w:marLeft w:val="0"/>
              <w:marRight w:val="0"/>
              <w:marTop w:val="0"/>
              <w:marBottom w:val="0"/>
              <w:divBdr>
                <w:top w:val="none" w:sz="0" w:space="0" w:color="auto"/>
                <w:left w:val="none" w:sz="0" w:space="0" w:color="auto"/>
                <w:bottom w:val="none" w:sz="0" w:space="0" w:color="auto"/>
                <w:right w:val="none" w:sz="0" w:space="0" w:color="auto"/>
              </w:divBdr>
            </w:div>
            <w:div w:id="2015759201">
              <w:marLeft w:val="0"/>
              <w:marRight w:val="0"/>
              <w:marTop w:val="0"/>
              <w:marBottom w:val="0"/>
              <w:divBdr>
                <w:top w:val="none" w:sz="0" w:space="0" w:color="auto"/>
                <w:left w:val="none" w:sz="0" w:space="0" w:color="auto"/>
                <w:bottom w:val="none" w:sz="0" w:space="0" w:color="auto"/>
                <w:right w:val="none" w:sz="0" w:space="0" w:color="auto"/>
              </w:divBdr>
            </w:div>
            <w:div w:id="2020958468">
              <w:marLeft w:val="0"/>
              <w:marRight w:val="0"/>
              <w:marTop w:val="0"/>
              <w:marBottom w:val="0"/>
              <w:divBdr>
                <w:top w:val="none" w:sz="0" w:space="0" w:color="auto"/>
                <w:left w:val="none" w:sz="0" w:space="0" w:color="auto"/>
                <w:bottom w:val="none" w:sz="0" w:space="0" w:color="auto"/>
                <w:right w:val="none" w:sz="0" w:space="0" w:color="auto"/>
              </w:divBdr>
            </w:div>
            <w:div w:id="2023622596">
              <w:marLeft w:val="0"/>
              <w:marRight w:val="0"/>
              <w:marTop w:val="0"/>
              <w:marBottom w:val="0"/>
              <w:divBdr>
                <w:top w:val="none" w:sz="0" w:space="0" w:color="auto"/>
                <w:left w:val="none" w:sz="0" w:space="0" w:color="auto"/>
                <w:bottom w:val="none" w:sz="0" w:space="0" w:color="auto"/>
                <w:right w:val="none" w:sz="0" w:space="0" w:color="auto"/>
              </w:divBdr>
            </w:div>
            <w:div w:id="2029987291">
              <w:marLeft w:val="0"/>
              <w:marRight w:val="0"/>
              <w:marTop w:val="0"/>
              <w:marBottom w:val="0"/>
              <w:divBdr>
                <w:top w:val="none" w:sz="0" w:space="0" w:color="auto"/>
                <w:left w:val="none" w:sz="0" w:space="0" w:color="auto"/>
                <w:bottom w:val="none" w:sz="0" w:space="0" w:color="auto"/>
                <w:right w:val="none" w:sz="0" w:space="0" w:color="auto"/>
              </w:divBdr>
            </w:div>
            <w:div w:id="2060591670">
              <w:marLeft w:val="0"/>
              <w:marRight w:val="0"/>
              <w:marTop w:val="0"/>
              <w:marBottom w:val="0"/>
              <w:divBdr>
                <w:top w:val="none" w:sz="0" w:space="0" w:color="auto"/>
                <w:left w:val="none" w:sz="0" w:space="0" w:color="auto"/>
                <w:bottom w:val="none" w:sz="0" w:space="0" w:color="auto"/>
                <w:right w:val="none" w:sz="0" w:space="0" w:color="auto"/>
              </w:divBdr>
            </w:div>
            <w:div w:id="2081520963">
              <w:marLeft w:val="0"/>
              <w:marRight w:val="0"/>
              <w:marTop w:val="0"/>
              <w:marBottom w:val="0"/>
              <w:divBdr>
                <w:top w:val="none" w:sz="0" w:space="0" w:color="auto"/>
                <w:left w:val="none" w:sz="0" w:space="0" w:color="auto"/>
                <w:bottom w:val="none" w:sz="0" w:space="0" w:color="auto"/>
                <w:right w:val="none" w:sz="0" w:space="0" w:color="auto"/>
              </w:divBdr>
            </w:div>
            <w:div w:id="2107840426">
              <w:marLeft w:val="0"/>
              <w:marRight w:val="0"/>
              <w:marTop w:val="0"/>
              <w:marBottom w:val="0"/>
              <w:divBdr>
                <w:top w:val="none" w:sz="0" w:space="0" w:color="auto"/>
                <w:left w:val="none" w:sz="0" w:space="0" w:color="auto"/>
                <w:bottom w:val="none" w:sz="0" w:space="0" w:color="auto"/>
                <w:right w:val="none" w:sz="0" w:space="0" w:color="auto"/>
              </w:divBdr>
            </w:div>
            <w:div w:id="2110268341">
              <w:marLeft w:val="0"/>
              <w:marRight w:val="0"/>
              <w:marTop w:val="0"/>
              <w:marBottom w:val="0"/>
              <w:divBdr>
                <w:top w:val="none" w:sz="0" w:space="0" w:color="auto"/>
                <w:left w:val="none" w:sz="0" w:space="0" w:color="auto"/>
                <w:bottom w:val="none" w:sz="0" w:space="0" w:color="auto"/>
                <w:right w:val="none" w:sz="0" w:space="0" w:color="auto"/>
              </w:divBdr>
            </w:div>
            <w:div w:id="2112049213">
              <w:marLeft w:val="0"/>
              <w:marRight w:val="0"/>
              <w:marTop w:val="0"/>
              <w:marBottom w:val="0"/>
              <w:divBdr>
                <w:top w:val="none" w:sz="0" w:space="0" w:color="auto"/>
                <w:left w:val="none" w:sz="0" w:space="0" w:color="auto"/>
                <w:bottom w:val="none" w:sz="0" w:space="0" w:color="auto"/>
                <w:right w:val="none" w:sz="0" w:space="0" w:color="auto"/>
              </w:divBdr>
            </w:div>
            <w:div w:id="2120877921">
              <w:marLeft w:val="0"/>
              <w:marRight w:val="0"/>
              <w:marTop w:val="0"/>
              <w:marBottom w:val="0"/>
              <w:divBdr>
                <w:top w:val="none" w:sz="0" w:space="0" w:color="auto"/>
                <w:left w:val="none" w:sz="0" w:space="0" w:color="auto"/>
                <w:bottom w:val="none" w:sz="0" w:space="0" w:color="auto"/>
                <w:right w:val="none" w:sz="0" w:space="0" w:color="auto"/>
              </w:divBdr>
            </w:div>
            <w:div w:id="2126339933">
              <w:marLeft w:val="0"/>
              <w:marRight w:val="0"/>
              <w:marTop w:val="0"/>
              <w:marBottom w:val="0"/>
              <w:divBdr>
                <w:top w:val="none" w:sz="0" w:space="0" w:color="auto"/>
                <w:left w:val="none" w:sz="0" w:space="0" w:color="auto"/>
                <w:bottom w:val="none" w:sz="0" w:space="0" w:color="auto"/>
                <w:right w:val="none" w:sz="0" w:space="0" w:color="auto"/>
              </w:divBdr>
            </w:div>
            <w:div w:id="2128814036">
              <w:marLeft w:val="0"/>
              <w:marRight w:val="0"/>
              <w:marTop w:val="0"/>
              <w:marBottom w:val="0"/>
              <w:divBdr>
                <w:top w:val="none" w:sz="0" w:space="0" w:color="auto"/>
                <w:left w:val="none" w:sz="0" w:space="0" w:color="auto"/>
                <w:bottom w:val="none" w:sz="0" w:space="0" w:color="auto"/>
                <w:right w:val="none" w:sz="0" w:space="0" w:color="auto"/>
              </w:divBdr>
            </w:div>
            <w:div w:id="2130707400">
              <w:marLeft w:val="0"/>
              <w:marRight w:val="0"/>
              <w:marTop w:val="0"/>
              <w:marBottom w:val="0"/>
              <w:divBdr>
                <w:top w:val="none" w:sz="0" w:space="0" w:color="auto"/>
                <w:left w:val="none" w:sz="0" w:space="0" w:color="auto"/>
                <w:bottom w:val="none" w:sz="0" w:space="0" w:color="auto"/>
                <w:right w:val="none" w:sz="0" w:space="0" w:color="auto"/>
              </w:divBdr>
            </w:div>
            <w:div w:id="2134054782">
              <w:marLeft w:val="0"/>
              <w:marRight w:val="0"/>
              <w:marTop w:val="0"/>
              <w:marBottom w:val="0"/>
              <w:divBdr>
                <w:top w:val="none" w:sz="0" w:space="0" w:color="auto"/>
                <w:left w:val="none" w:sz="0" w:space="0" w:color="auto"/>
                <w:bottom w:val="none" w:sz="0" w:space="0" w:color="auto"/>
                <w:right w:val="none" w:sz="0" w:space="0" w:color="auto"/>
              </w:divBdr>
            </w:div>
            <w:div w:id="214480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24528">
      <w:bodyDiv w:val="1"/>
      <w:marLeft w:val="0"/>
      <w:marRight w:val="0"/>
      <w:marTop w:val="0"/>
      <w:marBottom w:val="0"/>
      <w:divBdr>
        <w:top w:val="none" w:sz="0" w:space="0" w:color="auto"/>
        <w:left w:val="none" w:sz="0" w:space="0" w:color="auto"/>
        <w:bottom w:val="none" w:sz="0" w:space="0" w:color="auto"/>
        <w:right w:val="none" w:sz="0" w:space="0" w:color="auto"/>
      </w:divBdr>
      <w:divsChild>
        <w:div w:id="566379435">
          <w:marLeft w:val="0"/>
          <w:marRight w:val="0"/>
          <w:marTop w:val="0"/>
          <w:marBottom w:val="0"/>
          <w:divBdr>
            <w:top w:val="none" w:sz="0" w:space="0" w:color="auto"/>
            <w:left w:val="none" w:sz="0" w:space="0" w:color="auto"/>
            <w:bottom w:val="none" w:sz="0" w:space="0" w:color="auto"/>
            <w:right w:val="none" w:sz="0" w:space="0" w:color="auto"/>
          </w:divBdr>
          <w:divsChild>
            <w:div w:id="234904226">
              <w:marLeft w:val="0"/>
              <w:marRight w:val="0"/>
              <w:marTop w:val="0"/>
              <w:marBottom w:val="0"/>
              <w:divBdr>
                <w:top w:val="none" w:sz="0" w:space="0" w:color="auto"/>
                <w:left w:val="none" w:sz="0" w:space="0" w:color="auto"/>
                <w:bottom w:val="none" w:sz="0" w:space="0" w:color="auto"/>
                <w:right w:val="none" w:sz="0" w:space="0" w:color="auto"/>
              </w:divBdr>
            </w:div>
            <w:div w:id="717750378">
              <w:marLeft w:val="0"/>
              <w:marRight w:val="0"/>
              <w:marTop w:val="0"/>
              <w:marBottom w:val="0"/>
              <w:divBdr>
                <w:top w:val="none" w:sz="0" w:space="0" w:color="auto"/>
                <w:left w:val="none" w:sz="0" w:space="0" w:color="auto"/>
                <w:bottom w:val="none" w:sz="0" w:space="0" w:color="auto"/>
                <w:right w:val="none" w:sz="0" w:space="0" w:color="auto"/>
              </w:divBdr>
            </w:div>
            <w:div w:id="1624075545">
              <w:marLeft w:val="0"/>
              <w:marRight w:val="0"/>
              <w:marTop w:val="0"/>
              <w:marBottom w:val="0"/>
              <w:divBdr>
                <w:top w:val="none" w:sz="0" w:space="0" w:color="auto"/>
                <w:left w:val="none" w:sz="0" w:space="0" w:color="auto"/>
                <w:bottom w:val="none" w:sz="0" w:space="0" w:color="auto"/>
                <w:right w:val="none" w:sz="0" w:space="0" w:color="auto"/>
              </w:divBdr>
            </w:div>
            <w:div w:id="204978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3386">
      <w:bodyDiv w:val="1"/>
      <w:marLeft w:val="0"/>
      <w:marRight w:val="0"/>
      <w:marTop w:val="0"/>
      <w:marBottom w:val="0"/>
      <w:divBdr>
        <w:top w:val="none" w:sz="0" w:space="0" w:color="auto"/>
        <w:left w:val="none" w:sz="0" w:space="0" w:color="auto"/>
        <w:bottom w:val="none" w:sz="0" w:space="0" w:color="auto"/>
        <w:right w:val="none" w:sz="0" w:space="0" w:color="auto"/>
      </w:divBdr>
    </w:div>
    <w:div w:id="565381324">
      <w:bodyDiv w:val="1"/>
      <w:marLeft w:val="0"/>
      <w:marRight w:val="0"/>
      <w:marTop w:val="0"/>
      <w:marBottom w:val="0"/>
      <w:divBdr>
        <w:top w:val="none" w:sz="0" w:space="0" w:color="auto"/>
        <w:left w:val="none" w:sz="0" w:space="0" w:color="auto"/>
        <w:bottom w:val="none" w:sz="0" w:space="0" w:color="auto"/>
        <w:right w:val="none" w:sz="0" w:space="0" w:color="auto"/>
      </w:divBdr>
      <w:divsChild>
        <w:div w:id="1699427262">
          <w:marLeft w:val="0"/>
          <w:marRight w:val="0"/>
          <w:marTop w:val="0"/>
          <w:marBottom w:val="0"/>
          <w:divBdr>
            <w:top w:val="none" w:sz="0" w:space="0" w:color="auto"/>
            <w:left w:val="none" w:sz="0" w:space="0" w:color="auto"/>
            <w:bottom w:val="none" w:sz="0" w:space="0" w:color="auto"/>
            <w:right w:val="none" w:sz="0" w:space="0" w:color="auto"/>
          </w:divBdr>
          <w:divsChild>
            <w:div w:id="565920955">
              <w:marLeft w:val="0"/>
              <w:marRight w:val="0"/>
              <w:marTop w:val="0"/>
              <w:marBottom w:val="0"/>
              <w:divBdr>
                <w:top w:val="none" w:sz="0" w:space="0" w:color="auto"/>
                <w:left w:val="none" w:sz="0" w:space="0" w:color="auto"/>
                <w:bottom w:val="none" w:sz="0" w:space="0" w:color="auto"/>
                <w:right w:val="none" w:sz="0" w:space="0" w:color="auto"/>
              </w:divBdr>
              <w:divsChild>
                <w:div w:id="631525242">
                  <w:marLeft w:val="0"/>
                  <w:marRight w:val="0"/>
                  <w:marTop w:val="0"/>
                  <w:marBottom w:val="0"/>
                  <w:divBdr>
                    <w:top w:val="none" w:sz="0" w:space="0" w:color="auto"/>
                    <w:left w:val="none" w:sz="0" w:space="0" w:color="auto"/>
                    <w:bottom w:val="none" w:sz="0" w:space="0" w:color="auto"/>
                    <w:right w:val="none" w:sz="0" w:space="0" w:color="auto"/>
                  </w:divBdr>
                  <w:divsChild>
                    <w:div w:id="2069647099">
                      <w:marLeft w:val="0"/>
                      <w:marRight w:val="0"/>
                      <w:marTop w:val="0"/>
                      <w:marBottom w:val="0"/>
                      <w:divBdr>
                        <w:top w:val="none" w:sz="0" w:space="0" w:color="auto"/>
                        <w:left w:val="none" w:sz="0" w:space="0" w:color="auto"/>
                        <w:bottom w:val="none" w:sz="0" w:space="0" w:color="auto"/>
                        <w:right w:val="none" w:sz="0" w:space="0" w:color="auto"/>
                      </w:divBdr>
                      <w:divsChild>
                        <w:div w:id="833692210">
                          <w:marLeft w:val="0"/>
                          <w:marRight w:val="0"/>
                          <w:marTop w:val="0"/>
                          <w:marBottom w:val="0"/>
                          <w:divBdr>
                            <w:top w:val="none" w:sz="0" w:space="0" w:color="auto"/>
                            <w:left w:val="none" w:sz="0" w:space="0" w:color="auto"/>
                            <w:bottom w:val="none" w:sz="0" w:space="0" w:color="auto"/>
                            <w:right w:val="none" w:sz="0" w:space="0" w:color="auto"/>
                          </w:divBdr>
                          <w:divsChild>
                            <w:div w:id="1946419798">
                              <w:marLeft w:val="0"/>
                              <w:marRight w:val="0"/>
                              <w:marTop w:val="0"/>
                              <w:marBottom w:val="0"/>
                              <w:divBdr>
                                <w:top w:val="none" w:sz="0" w:space="0" w:color="auto"/>
                                <w:left w:val="none" w:sz="0" w:space="0" w:color="auto"/>
                                <w:bottom w:val="none" w:sz="0" w:space="0" w:color="auto"/>
                                <w:right w:val="none" w:sz="0" w:space="0" w:color="auto"/>
                              </w:divBdr>
                              <w:divsChild>
                                <w:div w:id="83310335">
                                  <w:marLeft w:val="0"/>
                                  <w:marRight w:val="0"/>
                                  <w:marTop w:val="0"/>
                                  <w:marBottom w:val="0"/>
                                  <w:divBdr>
                                    <w:top w:val="none" w:sz="0" w:space="0" w:color="auto"/>
                                    <w:left w:val="none" w:sz="0" w:space="0" w:color="auto"/>
                                    <w:bottom w:val="none" w:sz="0" w:space="0" w:color="auto"/>
                                    <w:right w:val="none" w:sz="0" w:space="0" w:color="auto"/>
                                  </w:divBdr>
                                  <w:divsChild>
                                    <w:div w:id="210240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692849">
      <w:bodyDiv w:val="1"/>
      <w:marLeft w:val="0"/>
      <w:marRight w:val="0"/>
      <w:marTop w:val="0"/>
      <w:marBottom w:val="0"/>
      <w:divBdr>
        <w:top w:val="none" w:sz="0" w:space="0" w:color="auto"/>
        <w:left w:val="none" w:sz="0" w:space="0" w:color="auto"/>
        <w:bottom w:val="none" w:sz="0" w:space="0" w:color="auto"/>
        <w:right w:val="none" w:sz="0" w:space="0" w:color="auto"/>
      </w:divBdr>
    </w:div>
    <w:div w:id="576669842">
      <w:bodyDiv w:val="1"/>
      <w:marLeft w:val="0"/>
      <w:marRight w:val="0"/>
      <w:marTop w:val="0"/>
      <w:marBottom w:val="0"/>
      <w:divBdr>
        <w:top w:val="none" w:sz="0" w:space="0" w:color="auto"/>
        <w:left w:val="none" w:sz="0" w:space="0" w:color="auto"/>
        <w:bottom w:val="none" w:sz="0" w:space="0" w:color="auto"/>
        <w:right w:val="none" w:sz="0" w:space="0" w:color="auto"/>
      </w:divBdr>
    </w:div>
    <w:div w:id="584460877">
      <w:bodyDiv w:val="1"/>
      <w:marLeft w:val="0"/>
      <w:marRight w:val="0"/>
      <w:marTop w:val="0"/>
      <w:marBottom w:val="0"/>
      <w:divBdr>
        <w:top w:val="none" w:sz="0" w:space="0" w:color="auto"/>
        <w:left w:val="none" w:sz="0" w:space="0" w:color="auto"/>
        <w:bottom w:val="none" w:sz="0" w:space="0" w:color="auto"/>
        <w:right w:val="none" w:sz="0" w:space="0" w:color="auto"/>
      </w:divBdr>
      <w:divsChild>
        <w:div w:id="165291095">
          <w:marLeft w:val="0"/>
          <w:marRight w:val="0"/>
          <w:marTop w:val="0"/>
          <w:marBottom w:val="0"/>
          <w:divBdr>
            <w:top w:val="none" w:sz="0" w:space="0" w:color="auto"/>
            <w:left w:val="none" w:sz="0" w:space="0" w:color="auto"/>
            <w:bottom w:val="none" w:sz="0" w:space="0" w:color="auto"/>
            <w:right w:val="none" w:sz="0" w:space="0" w:color="auto"/>
          </w:divBdr>
          <w:divsChild>
            <w:div w:id="25409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17289">
      <w:bodyDiv w:val="1"/>
      <w:marLeft w:val="0"/>
      <w:marRight w:val="0"/>
      <w:marTop w:val="0"/>
      <w:marBottom w:val="0"/>
      <w:divBdr>
        <w:top w:val="none" w:sz="0" w:space="0" w:color="auto"/>
        <w:left w:val="none" w:sz="0" w:space="0" w:color="auto"/>
        <w:bottom w:val="none" w:sz="0" w:space="0" w:color="auto"/>
        <w:right w:val="none" w:sz="0" w:space="0" w:color="auto"/>
      </w:divBdr>
    </w:div>
    <w:div w:id="592515233">
      <w:bodyDiv w:val="1"/>
      <w:marLeft w:val="0"/>
      <w:marRight w:val="0"/>
      <w:marTop w:val="0"/>
      <w:marBottom w:val="0"/>
      <w:divBdr>
        <w:top w:val="none" w:sz="0" w:space="0" w:color="auto"/>
        <w:left w:val="none" w:sz="0" w:space="0" w:color="auto"/>
        <w:bottom w:val="none" w:sz="0" w:space="0" w:color="auto"/>
        <w:right w:val="none" w:sz="0" w:space="0" w:color="auto"/>
      </w:divBdr>
    </w:div>
    <w:div w:id="596671415">
      <w:bodyDiv w:val="1"/>
      <w:marLeft w:val="0"/>
      <w:marRight w:val="0"/>
      <w:marTop w:val="0"/>
      <w:marBottom w:val="0"/>
      <w:divBdr>
        <w:top w:val="none" w:sz="0" w:space="0" w:color="auto"/>
        <w:left w:val="none" w:sz="0" w:space="0" w:color="auto"/>
        <w:bottom w:val="none" w:sz="0" w:space="0" w:color="auto"/>
        <w:right w:val="none" w:sz="0" w:space="0" w:color="auto"/>
      </w:divBdr>
    </w:div>
    <w:div w:id="598566138">
      <w:bodyDiv w:val="1"/>
      <w:marLeft w:val="0"/>
      <w:marRight w:val="0"/>
      <w:marTop w:val="0"/>
      <w:marBottom w:val="0"/>
      <w:divBdr>
        <w:top w:val="none" w:sz="0" w:space="0" w:color="auto"/>
        <w:left w:val="none" w:sz="0" w:space="0" w:color="auto"/>
        <w:bottom w:val="none" w:sz="0" w:space="0" w:color="auto"/>
        <w:right w:val="none" w:sz="0" w:space="0" w:color="auto"/>
      </w:divBdr>
      <w:divsChild>
        <w:div w:id="48112236">
          <w:marLeft w:val="0"/>
          <w:marRight w:val="0"/>
          <w:marTop w:val="0"/>
          <w:marBottom w:val="0"/>
          <w:divBdr>
            <w:top w:val="none" w:sz="0" w:space="0" w:color="auto"/>
            <w:left w:val="none" w:sz="0" w:space="0" w:color="auto"/>
            <w:bottom w:val="none" w:sz="0" w:space="0" w:color="auto"/>
            <w:right w:val="none" w:sz="0" w:space="0" w:color="auto"/>
          </w:divBdr>
          <w:divsChild>
            <w:div w:id="16858364">
              <w:marLeft w:val="0"/>
              <w:marRight w:val="0"/>
              <w:marTop w:val="0"/>
              <w:marBottom w:val="0"/>
              <w:divBdr>
                <w:top w:val="none" w:sz="0" w:space="0" w:color="auto"/>
                <w:left w:val="none" w:sz="0" w:space="0" w:color="auto"/>
                <w:bottom w:val="none" w:sz="0" w:space="0" w:color="auto"/>
                <w:right w:val="none" w:sz="0" w:space="0" w:color="auto"/>
              </w:divBdr>
            </w:div>
            <w:div w:id="54280862">
              <w:marLeft w:val="0"/>
              <w:marRight w:val="0"/>
              <w:marTop w:val="0"/>
              <w:marBottom w:val="0"/>
              <w:divBdr>
                <w:top w:val="none" w:sz="0" w:space="0" w:color="auto"/>
                <w:left w:val="none" w:sz="0" w:space="0" w:color="auto"/>
                <w:bottom w:val="none" w:sz="0" w:space="0" w:color="auto"/>
                <w:right w:val="none" w:sz="0" w:space="0" w:color="auto"/>
              </w:divBdr>
            </w:div>
            <w:div w:id="62143530">
              <w:marLeft w:val="0"/>
              <w:marRight w:val="0"/>
              <w:marTop w:val="0"/>
              <w:marBottom w:val="0"/>
              <w:divBdr>
                <w:top w:val="none" w:sz="0" w:space="0" w:color="auto"/>
                <w:left w:val="none" w:sz="0" w:space="0" w:color="auto"/>
                <w:bottom w:val="none" w:sz="0" w:space="0" w:color="auto"/>
                <w:right w:val="none" w:sz="0" w:space="0" w:color="auto"/>
              </w:divBdr>
            </w:div>
            <w:div w:id="117260366">
              <w:marLeft w:val="0"/>
              <w:marRight w:val="0"/>
              <w:marTop w:val="0"/>
              <w:marBottom w:val="0"/>
              <w:divBdr>
                <w:top w:val="none" w:sz="0" w:space="0" w:color="auto"/>
                <w:left w:val="none" w:sz="0" w:space="0" w:color="auto"/>
                <w:bottom w:val="none" w:sz="0" w:space="0" w:color="auto"/>
                <w:right w:val="none" w:sz="0" w:space="0" w:color="auto"/>
              </w:divBdr>
            </w:div>
            <w:div w:id="149102477">
              <w:marLeft w:val="0"/>
              <w:marRight w:val="0"/>
              <w:marTop w:val="0"/>
              <w:marBottom w:val="0"/>
              <w:divBdr>
                <w:top w:val="none" w:sz="0" w:space="0" w:color="auto"/>
                <w:left w:val="none" w:sz="0" w:space="0" w:color="auto"/>
                <w:bottom w:val="none" w:sz="0" w:space="0" w:color="auto"/>
                <w:right w:val="none" w:sz="0" w:space="0" w:color="auto"/>
              </w:divBdr>
            </w:div>
            <w:div w:id="154149880">
              <w:marLeft w:val="0"/>
              <w:marRight w:val="0"/>
              <w:marTop w:val="0"/>
              <w:marBottom w:val="0"/>
              <w:divBdr>
                <w:top w:val="none" w:sz="0" w:space="0" w:color="auto"/>
                <w:left w:val="none" w:sz="0" w:space="0" w:color="auto"/>
                <w:bottom w:val="none" w:sz="0" w:space="0" w:color="auto"/>
                <w:right w:val="none" w:sz="0" w:space="0" w:color="auto"/>
              </w:divBdr>
            </w:div>
            <w:div w:id="155193954">
              <w:marLeft w:val="0"/>
              <w:marRight w:val="0"/>
              <w:marTop w:val="0"/>
              <w:marBottom w:val="0"/>
              <w:divBdr>
                <w:top w:val="none" w:sz="0" w:space="0" w:color="auto"/>
                <w:left w:val="none" w:sz="0" w:space="0" w:color="auto"/>
                <w:bottom w:val="none" w:sz="0" w:space="0" w:color="auto"/>
                <w:right w:val="none" w:sz="0" w:space="0" w:color="auto"/>
              </w:divBdr>
            </w:div>
            <w:div w:id="242222224">
              <w:marLeft w:val="0"/>
              <w:marRight w:val="0"/>
              <w:marTop w:val="0"/>
              <w:marBottom w:val="0"/>
              <w:divBdr>
                <w:top w:val="none" w:sz="0" w:space="0" w:color="auto"/>
                <w:left w:val="none" w:sz="0" w:space="0" w:color="auto"/>
                <w:bottom w:val="none" w:sz="0" w:space="0" w:color="auto"/>
                <w:right w:val="none" w:sz="0" w:space="0" w:color="auto"/>
              </w:divBdr>
            </w:div>
            <w:div w:id="251817926">
              <w:marLeft w:val="0"/>
              <w:marRight w:val="0"/>
              <w:marTop w:val="0"/>
              <w:marBottom w:val="0"/>
              <w:divBdr>
                <w:top w:val="none" w:sz="0" w:space="0" w:color="auto"/>
                <w:left w:val="none" w:sz="0" w:space="0" w:color="auto"/>
                <w:bottom w:val="none" w:sz="0" w:space="0" w:color="auto"/>
                <w:right w:val="none" w:sz="0" w:space="0" w:color="auto"/>
              </w:divBdr>
            </w:div>
            <w:div w:id="310410814">
              <w:marLeft w:val="0"/>
              <w:marRight w:val="0"/>
              <w:marTop w:val="0"/>
              <w:marBottom w:val="0"/>
              <w:divBdr>
                <w:top w:val="none" w:sz="0" w:space="0" w:color="auto"/>
                <w:left w:val="none" w:sz="0" w:space="0" w:color="auto"/>
                <w:bottom w:val="none" w:sz="0" w:space="0" w:color="auto"/>
                <w:right w:val="none" w:sz="0" w:space="0" w:color="auto"/>
              </w:divBdr>
            </w:div>
            <w:div w:id="314335188">
              <w:marLeft w:val="0"/>
              <w:marRight w:val="0"/>
              <w:marTop w:val="0"/>
              <w:marBottom w:val="0"/>
              <w:divBdr>
                <w:top w:val="none" w:sz="0" w:space="0" w:color="auto"/>
                <w:left w:val="none" w:sz="0" w:space="0" w:color="auto"/>
                <w:bottom w:val="none" w:sz="0" w:space="0" w:color="auto"/>
                <w:right w:val="none" w:sz="0" w:space="0" w:color="auto"/>
              </w:divBdr>
            </w:div>
            <w:div w:id="335766818">
              <w:marLeft w:val="0"/>
              <w:marRight w:val="0"/>
              <w:marTop w:val="0"/>
              <w:marBottom w:val="0"/>
              <w:divBdr>
                <w:top w:val="none" w:sz="0" w:space="0" w:color="auto"/>
                <w:left w:val="none" w:sz="0" w:space="0" w:color="auto"/>
                <w:bottom w:val="none" w:sz="0" w:space="0" w:color="auto"/>
                <w:right w:val="none" w:sz="0" w:space="0" w:color="auto"/>
              </w:divBdr>
            </w:div>
            <w:div w:id="372507234">
              <w:marLeft w:val="0"/>
              <w:marRight w:val="0"/>
              <w:marTop w:val="0"/>
              <w:marBottom w:val="0"/>
              <w:divBdr>
                <w:top w:val="none" w:sz="0" w:space="0" w:color="auto"/>
                <w:left w:val="none" w:sz="0" w:space="0" w:color="auto"/>
                <w:bottom w:val="none" w:sz="0" w:space="0" w:color="auto"/>
                <w:right w:val="none" w:sz="0" w:space="0" w:color="auto"/>
              </w:divBdr>
            </w:div>
            <w:div w:id="396785955">
              <w:marLeft w:val="0"/>
              <w:marRight w:val="0"/>
              <w:marTop w:val="0"/>
              <w:marBottom w:val="0"/>
              <w:divBdr>
                <w:top w:val="none" w:sz="0" w:space="0" w:color="auto"/>
                <w:left w:val="none" w:sz="0" w:space="0" w:color="auto"/>
                <w:bottom w:val="none" w:sz="0" w:space="0" w:color="auto"/>
                <w:right w:val="none" w:sz="0" w:space="0" w:color="auto"/>
              </w:divBdr>
            </w:div>
            <w:div w:id="436096259">
              <w:marLeft w:val="0"/>
              <w:marRight w:val="0"/>
              <w:marTop w:val="0"/>
              <w:marBottom w:val="0"/>
              <w:divBdr>
                <w:top w:val="none" w:sz="0" w:space="0" w:color="auto"/>
                <w:left w:val="none" w:sz="0" w:space="0" w:color="auto"/>
                <w:bottom w:val="none" w:sz="0" w:space="0" w:color="auto"/>
                <w:right w:val="none" w:sz="0" w:space="0" w:color="auto"/>
              </w:divBdr>
            </w:div>
            <w:div w:id="445270604">
              <w:marLeft w:val="0"/>
              <w:marRight w:val="0"/>
              <w:marTop w:val="0"/>
              <w:marBottom w:val="0"/>
              <w:divBdr>
                <w:top w:val="none" w:sz="0" w:space="0" w:color="auto"/>
                <w:left w:val="none" w:sz="0" w:space="0" w:color="auto"/>
                <w:bottom w:val="none" w:sz="0" w:space="0" w:color="auto"/>
                <w:right w:val="none" w:sz="0" w:space="0" w:color="auto"/>
              </w:divBdr>
            </w:div>
            <w:div w:id="487551042">
              <w:marLeft w:val="0"/>
              <w:marRight w:val="0"/>
              <w:marTop w:val="0"/>
              <w:marBottom w:val="0"/>
              <w:divBdr>
                <w:top w:val="none" w:sz="0" w:space="0" w:color="auto"/>
                <w:left w:val="none" w:sz="0" w:space="0" w:color="auto"/>
                <w:bottom w:val="none" w:sz="0" w:space="0" w:color="auto"/>
                <w:right w:val="none" w:sz="0" w:space="0" w:color="auto"/>
              </w:divBdr>
            </w:div>
            <w:div w:id="489904600">
              <w:marLeft w:val="0"/>
              <w:marRight w:val="0"/>
              <w:marTop w:val="0"/>
              <w:marBottom w:val="0"/>
              <w:divBdr>
                <w:top w:val="none" w:sz="0" w:space="0" w:color="auto"/>
                <w:left w:val="none" w:sz="0" w:space="0" w:color="auto"/>
                <w:bottom w:val="none" w:sz="0" w:space="0" w:color="auto"/>
                <w:right w:val="none" w:sz="0" w:space="0" w:color="auto"/>
              </w:divBdr>
            </w:div>
            <w:div w:id="499777772">
              <w:marLeft w:val="0"/>
              <w:marRight w:val="0"/>
              <w:marTop w:val="0"/>
              <w:marBottom w:val="0"/>
              <w:divBdr>
                <w:top w:val="none" w:sz="0" w:space="0" w:color="auto"/>
                <w:left w:val="none" w:sz="0" w:space="0" w:color="auto"/>
                <w:bottom w:val="none" w:sz="0" w:space="0" w:color="auto"/>
                <w:right w:val="none" w:sz="0" w:space="0" w:color="auto"/>
              </w:divBdr>
            </w:div>
            <w:div w:id="549610018">
              <w:marLeft w:val="0"/>
              <w:marRight w:val="0"/>
              <w:marTop w:val="0"/>
              <w:marBottom w:val="0"/>
              <w:divBdr>
                <w:top w:val="none" w:sz="0" w:space="0" w:color="auto"/>
                <w:left w:val="none" w:sz="0" w:space="0" w:color="auto"/>
                <w:bottom w:val="none" w:sz="0" w:space="0" w:color="auto"/>
                <w:right w:val="none" w:sz="0" w:space="0" w:color="auto"/>
              </w:divBdr>
            </w:div>
            <w:div w:id="614794879">
              <w:marLeft w:val="0"/>
              <w:marRight w:val="0"/>
              <w:marTop w:val="0"/>
              <w:marBottom w:val="0"/>
              <w:divBdr>
                <w:top w:val="none" w:sz="0" w:space="0" w:color="auto"/>
                <w:left w:val="none" w:sz="0" w:space="0" w:color="auto"/>
                <w:bottom w:val="none" w:sz="0" w:space="0" w:color="auto"/>
                <w:right w:val="none" w:sz="0" w:space="0" w:color="auto"/>
              </w:divBdr>
            </w:div>
            <w:div w:id="619527871">
              <w:marLeft w:val="0"/>
              <w:marRight w:val="0"/>
              <w:marTop w:val="0"/>
              <w:marBottom w:val="0"/>
              <w:divBdr>
                <w:top w:val="none" w:sz="0" w:space="0" w:color="auto"/>
                <w:left w:val="none" w:sz="0" w:space="0" w:color="auto"/>
                <w:bottom w:val="none" w:sz="0" w:space="0" w:color="auto"/>
                <w:right w:val="none" w:sz="0" w:space="0" w:color="auto"/>
              </w:divBdr>
            </w:div>
            <w:div w:id="626155795">
              <w:marLeft w:val="0"/>
              <w:marRight w:val="0"/>
              <w:marTop w:val="0"/>
              <w:marBottom w:val="0"/>
              <w:divBdr>
                <w:top w:val="none" w:sz="0" w:space="0" w:color="auto"/>
                <w:left w:val="none" w:sz="0" w:space="0" w:color="auto"/>
                <w:bottom w:val="none" w:sz="0" w:space="0" w:color="auto"/>
                <w:right w:val="none" w:sz="0" w:space="0" w:color="auto"/>
              </w:divBdr>
            </w:div>
            <w:div w:id="675109892">
              <w:marLeft w:val="0"/>
              <w:marRight w:val="0"/>
              <w:marTop w:val="0"/>
              <w:marBottom w:val="0"/>
              <w:divBdr>
                <w:top w:val="none" w:sz="0" w:space="0" w:color="auto"/>
                <w:left w:val="none" w:sz="0" w:space="0" w:color="auto"/>
                <w:bottom w:val="none" w:sz="0" w:space="0" w:color="auto"/>
                <w:right w:val="none" w:sz="0" w:space="0" w:color="auto"/>
              </w:divBdr>
            </w:div>
            <w:div w:id="680008490">
              <w:marLeft w:val="0"/>
              <w:marRight w:val="0"/>
              <w:marTop w:val="0"/>
              <w:marBottom w:val="0"/>
              <w:divBdr>
                <w:top w:val="none" w:sz="0" w:space="0" w:color="auto"/>
                <w:left w:val="none" w:sz="0" w:space="0" w:color="auto"/>
                <w:bottom w:val="none" w:sz="0" w:space="0" w:color="auto"/>
                <w:right w:val="none" w:sz="0" w:space="0" w:color="auto"/>
              </w:divBdr>
            </w:div>
            <w:div w:id="748694374">
              <w:marLeft w:val="0"/>
              <w:marRight w:val="0"/>
              <w:marTop w:val="0"/>
              <w:marBottom w:val="0"/>
              <w:divBdr>
                <w:top w:val="none" w:sz="0" w:space="0" w:color="auto"/>
                <w:left w:val="none" w:sz="0" w:space="0" w:color="auto"/>
                <w:bottom w:val="none" w:sz="0" w:space="0" w:color="auto"/>
                <w:right w:val="none" w:sz="0" w:space="0" w:color="auto"/>
              </w:divBdr>
            </w:div>
            <w:div w:id="787505832">
              <w:marLeft w:val="0"/>
              <w:marRight w:val="0"/>
              <w:marTop w:val="0"/>
              <w:marBottom w:val="0"/>
              <w:divBdr>
                <w:top w:val="none" w:sz="0" w:space="0" w:color="auto"/>
                <w:left w:val="none" w:sz="0" w:space="0" w:color="auto"/>
                <w:bottom w:val="none" w:sz="0" w:space="0" w:color="auto"/>
                <w:right w:val="none" w:sz="0" w:space="0" w:color="auto"/>
              </w:divBdr>
            </w:div>
            <w:div w:id="804197401">
              <w:marLeft w:val="0"/>
              <w:marRight w:val="0"/>
              <w:marTop w:val="0"/>
              <w:marBottom w:val="0"/>
              <w:divBdr>
                <w:top w:val="none" w:sz="0" w:space="0" w:color="auto"/>
                <w:left w:val="none" w:sz="0" w:space="0" w:color="auto"/>
                <w:bottom w:val="none" w:sz="0" w:space="0" w:color="auto"/>
                <w:right w:val="none" w:sz="0" w:space="0" w:color="auto"/>
              </w:divBdr>
            </w:div>
            <w:div w:id="811098549">
              <w:marLeft w:val="0"/>
              <w:marRight w:val="0"/>
              <w:marTop w:val="0"/>
              <w:marBottom w:val="0"/>
              <w:divBdr>
                <w:top w:val="none" w:sz="0" w:space="0" w:color="auto"/>
                <w:left w:val="none" w:sz="0" w:space="0" w:color="auto"/>
                <w:bottom w:val="none" w:sz="0" w:space="0" w:color="auto"/>
                <w:right w:val="none" w:sz="0" w:space="0" w:color="auto"/>
              </w:divBdr>
            </w:div>
            <w:div w:id="826213406">
              <w:marLeft w:val="0"/>
              <w:marRight w:val="0"/>
              <w:marTop w:val="0"/>
              <w:marBottom w:val="0"/>
              <w:divBdr>
                <w:top w:val="none" w:sz="0" w:space="0" w:color="auto"/>
                <w:left w:val="none" w:sz="0" w:space="0" w:color="auto"/>
                <w:bottom w:val="none" w:sz="0" w:space="0" w:color="auto"/>
                <w:right w:val="none" w:sz="0" w:space="0" w:color="auto"/>
              </w:divBdr>
            </w:div>
            <w:div w:id="838160711">
              <w:marLeft w:val="0"/>
              <w:marRight w:val="0"/>
              <w:marTop w:val="0"/>
              <w:marBottom w:val="0"/>
              <w:divBdr>
                <w:top w:val="none" w:sz="0" w:space="0" w:color="auto"/>
                <w:left w:val="none" w:sz="0" w:space="0" w:color="auto"/>
                <w:bottom w:val="none" w:sz="0" w:space="0" w:color="auto"/>
                <w:right w:val="none" w:sz="0" w:space="0" w:color="auto"/>
              </w:divBdr>
            </w:div>
            <w:div w:id="843325710">
              <w:marLeft w:val="0"/>
              <w:marRight w:val="0"/>
              <w:marTop w:val="0"/>
              <w:marBottom w:val="0"/>
              <w:divBdr>
                <w:top w:val="none" w:sz="0" w:space="0" w:color="auto"/>
                <w:left w:val="none" w:sz="0" w:space="0" w:color="auto"/>
                <w:bottom w:val="none" w:sz="0" w:space="0" w:color="auto"/>
                <w:right w:val="none" w:sz="0" w:space="0" w:color="auto"/>
              </w:divBdr>
            </w:div>
            <w:div w:id="865338302">
              <w:marLeft w:val="0"/>
              <w:marRight w:val="0"/>
              <w:marTop w:val="0"/>
              <w:marBottom w:val="0"/>
              <w:divBdr>
                <w:top w:val="none" w:sz="0" w:space="0" w:color="auto"/>
                <w:left w:val="none" w:sz="0" w:space="0" w:color="auto"/>
                <w:bottom w:val="none" w:sz="0" w:space="0" w:color="auto"/>
                <w:right w:val="none" w:sz="0" w:space="0" w:color="auto"/>
              </w:divBdr>
            </w:div>
            <w:div w:id="925530785">
              <w:marLeft w:val="0"/>
              <w:marRight w:val="0"/>
              <w:marTop w:val="0"/>
              <w:marBottom w:val="0"/>
              <w:divBdr>
                <w:top w:val="none" w:sz="0" w:space="0" w:color="auto"/>
                <w:left w:val="none" w:sz="0" w:space="0" w:color="auto"/>
                <w:bottom w:val="none" w:sz="0" w:space="0" w:color="auto"/>
                <w:right w:val="none" w:sz="0" w:space="0" w:color="auto"/>
              </w:divBdr>
            </w:div>
            <w:div w:id="1006709009">
              <w:marLeft w:val="0"/>
              <w:marRight w:val="0"/>
              <w:marTop w:val="0"/>
              <w:marBottom w:val="0"/>
              <w:divBdr>
                <w:top w:val="none" w:sz="0" w:space="0" w:color="auto"/>
                <w:left w:val="none" w:sz="0" w:space="0" w:color="auto"/>
                <w:bottom w:val="none" w:sz="0" w:space="0" w:color="auto"/>
                <w:right w:val="none" w:sz="0" w:space="0" w:color="auto"/>
              </w:divBdr>
            </w:div>
            <w:div w:id="1023946379">
              <w:marLeft w:val="0"/>
              <w:marRight w:val="0"/>
              <w:marTop w:val="0"/>
              <w:marBottom w:val="0"/>
              <w:divBdr>
                <w:top w:val="none" w:sz="0" w:space="0" w:color="auto"/>
                <w:left w:val="none" w:sz="0" w:space="0" w:color="auto"/>
                <w:bottom w:val="none" w:sz="0" w:space="0" w:color="auto"/>
                <w:right w:val="none" w:sz="0" w:space="0" w:color="auto"/>
              </w:divBdr>
            </w:div>
            <w:div w:id="1031566825">
              <w:marLeft w:val="0"/>
              <w:marRight w:val="0"/>
              <w:marTop w:val="0"/>
              <w:marBottom w:val="0"/>
              <w:divBdr>
                <w:top w:val="none" w:sz="0" w:space="0" w:color="auto"/>
                <w:left w:val="none" w:sz="0" w:space="0" w:color="auto"/>
                <w:bottom w:val="none" w:sz="0" w:space="0" w:color="auto"/>
                <w:right w:val="none" w:sz="0" w:space="0" w:color="auto"/>
              </w:divBdr>
            </w:div>
            <w:div w:id="1037900093">
              <w:marLeft w:val="0"/>
              <w:marRight w:val="0"/>
              <w:marTop w:val="0"/>
              <w:marBottom w:val="0"/>
              <w:divBdr>
                <w:top w:val="none" w:sz="0" w:space="0" w:color="auto"/>
                <w:left w:val="none" w:sz="0" w:space="0" w:color="auto"/>
                <w:bottom w:val="none" w:sz="0" w:space="0" w:color="auto"/>
                <w:right w:val="none" w:sz="0" w:space="0" w:color="auto"/>
              </w:divBdr>
            </w:div>
            <w:div w:id="1051274381">
              <w:marLeft w:val="0"/>
              <w:marRight w:val="0"/>
              <w:marTop w:val="0"/>
              <w:marBottom w:val="0"/>
              <w:divBdr>
                <w:top w:val="none" w:sz="0" w:space="0" w:color="auto"/>
                <w:left w:val="none" w:sz="0" w:space="0" w:color="auto"/>
                <w:bottom w:val="none" w:sz="0" w:space="0" w:color="auto"/>
                <w:right w:val="none" w:sz="0" w:space="0" w:color="auto"/>
              </w:divBdr>
            </w:div>
            <w:div w:id="1115323850">
              <w:marLeft w:val="0"/>
              <w:marRight w:val="0"/>
              <w:marTop w:val="0"/>
              <w:marBottom w:val="0"/>
              <w:divBdr>
                <w:top w:val="none" w:sz="0" w:space="0" w:color="auto"/>
                <w:left w:val="none" w:sz="0" w:space="0" w:color="auto"/>
                <w:bottom w:val="none" w:sz="0" w:space="0" w:color="auto"/>
                <w:right w:val="none" w:sz="0" w:space="0" w:color="auto"/>
              </w:divBdr>
            </w:div>
            <w:div w:id="1131703477">
              <w:marLeft w:val="0"/>
              <w:marRight w:val="0"/>
              <w:marTop w:val="0"/>
              <w:marBottom w:val="0"/>
              <w:divBdr>
                <w:top w:val="none" w:sz="0" w:space="0" w:color="auto"/>
                <w:left w:val="none" w:sz="0" w:space="0" w:color="auto"/>
                <w:bottom w:val="none" w:sz="0" w:space="0" w:color="auto"/>
                <w:right w:val="none" w:sz="0" w:space="0" w:color="auto"/>
              </w:divBdr>
            </w:div>
            <w:div w:id="1180896568">
              <w:marLeft w:val="0"/>
              <w:marRight w:val="0"/>
              <w:marTop w:val="0"/>
              <w:marBottom w:val="0"/>
              <w:divBdr>
                <w:top w:val="none" w:sz="0" w:space="0" w:color="auto"/>
                <w:left w:val="none" w:sz="0" w:space="0" w:color="auto"/>
                <w:bottom w:val="none" w:sz="0" w:space="0" w:color="auto"/>
                <w:right w:val="none" w:sz="0" w:space="0" w:color="auto"/>
              </w:divBdr>
            </w:div>
            <w:div w:id="1270553827">
              <w:marLeft w:val="0"/>
              <w:marRight w:val="0"/>
              <w:marTop w:val="0"/>
              <w:marBottom w:val="0"/>
              <w:divBdr>
                <w:top w:val="none" w:sz="0" w:space="0" w:color="auto"/>
                <w:left w:val="none" w:sz="0" w:space="0" w:color="auto"/>
                <w:bottom w:val="none" w:sz="0" w:space="0" w:color="auto"/>
                <w:right w:val="none" w:sz="0" w:space="0" w:color="auto"/>
              </w:divBdr>
            </w:div>
            <w:div w:id="1276988451">
              <w:marLeft w:val="0"/>
              <w:marRight w:val="0"/>
              <w:marTop w:val="0"/>
              <w:marBottom w:val="0"/>
              <w:divBdr>
                <w:top w:val="none" w:sz="0" w:space="0" w:color="auto"/>
                <w:left w:val="none" w:sz="0" w:space="0" w:color="auto"/>
                <w:bottom w:val="none" w:sz="0" w:space="0" w:color="auto"/>
                <w:right w:val="none" w:sz="0" w:space="0" w:color="auto"/>
              </w:divBdr>
            </w:div>
            <w:div w:id="1311053481">
              <w:marLeft w:val="0"/>
              <w:marRight w:val="0"/>
              <w:marTop w:val="0"/>
              <w:marBottom w:val="0"/>
              <w:divBdr>
                <w:top w:val="none" w:sz="0" w:space="0" w:color="auto"/>
                <w:left w:val="none" w:sz="0" w:space="0" w:color="auto"/>
                <w:bottom w:val="none" w:sz="0" w:space="0" w:color="auto"/>
                <w:right w:val="none" w:sz="0" w:space="0" w:color="auto"/>
              </w:divBdr>
            </w:div>
            <w:div w:id="1323654143">
              <w:marLeft w:val="0"/>
              <w:marRight w:val="0"/>
              <w:marTop w:val="0"/>
              <w:marBottom w:val="0"/>
              <w:divBdr>
                <w:top w:val="none" w:sz="0" w:space="0" w:color="auto"/>
                <w:left w:val="none" w:sz="0" w:space="0" w:color="auto"/>
                <w:bottom w:val="none" w:sz="0" w:space="0" w:color="auto"/>
                <w:right w:val="none" w:sz="0" w:space="0" w:color="auto"/>
              </w:divBdr>
            </w:div>
            <w:div w:id="1369839408">
              <w:marLeft w:val="0"/>
              <w:marRight w:val="0"/>
              <w:marTop w:val="0"/>
              <w:marBottom w:val="0"/>
              <w:divBdr>
                <w:top w:val="none" w:sz="0" w:space="0" w:color="auto"/>
                <w:left w:val="none" w:sz="0" w:space="0" w:color="auto"/>
                <w:bottom w:val="none" w:sz="0" w:space="0" w:color="auto"/>
                <w:right w:val="none" w:sz="0" w:space="0" w:color="auto"/>
              </w:divBdr>
            </w:div>
            <w:div w:id="1409886341">
              <w:marLeft w:val="0"/>
              <w:marRight w:val="0"/>
              <w:marTop w:val="0"/>
              <w:marBottom w:val="0"/>
              <w:divBdr>
                <w:top w:val="none" w:sz="0" w:space="0" w:color="auto"/>
                <w:left w:val="none" w:sz="0" w:space="0" w:color="auto"/>
                <w:bottom w:val="none" w:sz="0" w:space="0" w:color="auto"/>
                <w:right w:val="none" w:sz="0" w:space="0" w:color="auto"/>
              </w:divBdr>
            </w:div>
            <w:div w:id="1488550302">
              <w:marLeft w:val="0"/>
              <w:marRight w:val="0"/>
              <w:marTop w:val="0"/>
              <w:marBottom w:val="0"/>
              <w:divBdr>
                <w:top w:val="none" w:sz="0" w:space="0" w:color="auto"/>
                <w:left w:val="none" w:sz="0" w:space="0" w:color="auto"/>
                <w:bottom w:val="none" w:sz="0" w:space="0" w:color="auto"/>
                <w:right w:val="none" w:sz="0" w:space="0" w:color="auto"/>
              </w:divBdr>
            </w:div>
            <w:div w:id="1502507954">
              <w:marLeft w:val="0"/>
              <w:marRight w:val="0"/>
              <w:marTop w:val="0"/>
              <w:marBottom w:val="0"/>
              <w:divBdr>
                <w:top w:val="none" w:sz="0" w:space="0" w:color="auto"/>
                <w:left w:val="none" w:sz="0" w:space="0" w:color="auto"/>
                <w:bottom w:val="none" w:sz="0" w:space="0" w:color="auto"/>
                <w:right w:val="none" w:sz="0" w:space="0" w:color="auto"/>
              </w:divBdr>
            </w:div>
            <w:div w:id="1507092298">
              <w:marLeft w:val="0"/>
              <w:marRight w:val="0"/>
              <w:marTop w:val="0"/>
              <w:marBottom w:val="0"/>
              <w:divBdr>
                <w:top w:val="none" w:sz="0" w:space="0" w:color="auto"/>
                <w:left w:val="none" w:sz="0" w:space="0" w:color="auto"/>
                <w:bottom w:val="none" w:sz="0" w:space="0" w:color="auto"/>
                <w:right w:val="none" w:sz="0" w:space="0" w:color="auto"/>
              </w:divBdr>
            </w:div>
            <w:div w:id="1582520389">
              <w:marLeft w:val="0"/>
              <w:marRight w:val="0"/>
              <w:marTop w:val="0"/>
              <w:marBottom w:val="0"/>
              <w:divBdr>
                <w:top w:val="none" w:sz="0" w:space="0" w:color="auto"/>
                <w:left w:val="none" w:sz="0" w:space="0" w:color="auto"/>
                <w:bottom w:val="none" w:sz="0" w:space="0" w:color="auto"/>
                <w:right w:val="none" w:sz="0" w:space="0" w:color="auto"/>
              </w:divBdr>
            </w:div>
            <w:div w:id="1595163836">
              <w:marLeft w:val="0"/>
              <w:marRight w:val="0"/>
              <w:marTop w:val="0"/>
              <w:marBottom w:val="0"/>
              <w:divBdr>
                <w:top w:val="none" w:sz="0" w:space="0" w:color="auto"/>
                <w:left w:val="none" w:sz="0" w:space="0" w:color="auto"/>
                <w:bottom w:val="none" w:sz="0" w:space="0" w:color="auto"/>
                <w:right w:val="none" w:sz="0" w:space="0" w:color="auto"/>
              </w:divBdr>
            </w:div>
            <w:div w:id="1660041902">
              <w:marLeft w:val="0"/>
              <w:marRight w:val="0"/>
              <w:marTop w:val="0"/>
              <w:marBottom w:val="0"/>
              <w:divBdr>
                <w:top w:val="none" w:sz="0" w:space="0" w:color="auto"/>
                <w:left w:val="none" w:sz="0" w:space="0" w:color="auto"/>
                <w:bottom w:val="none" w:sz="0" w:space="0" w:color="auto"/>
                <w:right w:val="none" w:sz="0" w:space="0" w:color="auto"/>
              </w:divBdr>
            </w:div>
            <w:div w:id="1692955316">
              <w:marLeft w:val="0"/>
              <w:marRight w:val="0"/>
              <w:marTop w:val="0"/>
              <w:marBottom w:val="0"/>
              <w:divBdr>
                <w:top w:val="none" w:sz="0" w:space="0" w:color="auto"/>
                <w:left w:val="none" w:sz="0" w:space="0" w:color="auto"/>
                <w:bottom w:val="none" w:sz="0" w:space="0" w:color="auto"/>
                <w:right w:val="none" w:sz="0" w:space="0" w:color="auto"/>
              </w:divBdr>
            </w:div>
            <w:div w:id="1706758838">
              <w:marLeft w:val="0"/>
              <w:marRight w:val="0"/>
              <w:marTop w:val="0"/>
              <w:marBottom w:val="0"/>
              <w:divBdr>
                <w:top w:val="none" w:sz="0" w:space="0" w:color="auto"/>
                <w:left w:val="none" w:sz="0" w:space="0" w:color="auto"/>
                <w:bottom w:val="none" w:sz="0" w:space="0" w:color="auto"/>
                <w:right w:val="none" w:sz="0" w:space="0" w:color="auto"/>
              </w:divBdr>
            </w:div>
            <w:div w:id="1731613949">
              <w:marLeft w:val="0"/>
              <w:marRight w:val="0"/>
              <w:marTop w:val="0"/>
              <w:marBottom w:val="0"/>
              <w:divBdr>
                <w:top w:val="none" w:sz="0" w:space="0" w:color="auto"/>
                <w:left w:val="none" w:sz="0" w:space="0" w:color="auto"/>
                <w:bottom w:val="none" w:sz="0" w:space="0" w:color="auto"/>
                <w:right w:val="none" w:sz="0" w:space="0" w:color="auto"/>
              </w:divBdr>
            </w:div>
            <w:div w:id="1736202380">
              <w:marLeft w:val="0"/>
              <w:marRight w:val="0"/>
              <w:marTop w:val="0"/>
              <w:marBottom w:val="0"/>
              <w:divBdr>
                <w:top w:val="none" w:sz="0" w:space="0" w:color="auto"/>
                <w:left w:val="none" w:sz="0" w:space="0" w:color="auto"/>
                <w:bottom w:val="none" w:sz="0" w:space="0" w:color="auto"/>
                <w:right w:val="none" w:sz="0" w:space="0" w:color="auto"/>
              </w:divBdr>
            </w:div>
            <w:div w:id="1740516653">
              <w:marLeft w:val="0"/>
              <w:marRight w:val="0"/>
              <w:marTop w:val="0"/>
              <w:marBottom w:val="0"/>
              <w:divBdr>
                <w:top w:val="none" w:sz="0" w:space="0" w:color="auto"/>
                <w:left w:val="none" w:sz="0" w:space="0" w:color="auto"/>
                <w:bottom w:val="none" w:sz="0" w:space="0" w:color="auto"/>
                <w:right w:val="none" w:sz="0" w:space="0" w:color="auto"/>
              </w:divBdr>
            </w:div>
            <w:div w:id="1764178645">
              <w:marLeft w:val="0"/>
              <w:marRight w:val="0"/>
              <w:marTop w:val="0"/>
              <w:marBottom w:val="0"/>
              <w:divBdr>
                <w:top w:val="none" w:sz="0" w:space="0" w:color="auto"/>
                <w:left w:val="none" w:sz="0" w:space="0" w:color="auto"/>
                <w:bottom w:val="none" w:sz="0" w:space="0" w:color="auto"/>
                <w:right w:val="none" w:sz="0" w:space="0" w:color="auto"/>
              </w:divBdr>
            </w:div>
            <w:div w:id="1781871748">
              <w:marLeft w:val="0"/>
              <w:marRight w:val="0"/>
              <w:marTop w:val="0"/>
              <w:marBottom w:val="0"/>
              <w:divBdr>
                <w:top w:val="none" w:sz="0" w:space="0" w:color="auto"/>
                <w:left w:val="none" w:sz="0" w:space="0" w:color="auto"/>
                <w:bottom w:val="none" w:sz="0" w:space="0" w:color="auto"/>
                <w:right w:val="none" w:sz="0" w:space="0" w:color="auto"/>
              </w:divBdr>
            </w:div>
            <w:div w:id="1848401840">
              <w:marLeft w:val="0"/>
              <w:marRight w:val="0"/>
              <w:marTop w:val="0"/>
              <w:marBottom w:val="0"/>
              <w:divBdr>
                <w:top w:val="none" w:sz="0" w:space="0" w:color="auto"/>
                <w:left w:val="none" w:sz="0" w:space="0" w:color="auto"/>
                <w:bottom w:val="none" w:sz="0" w:space="0" w:color="auto"/>
                <w:right w:val="none" w:sz="0" w:space="0" w:color="auto"/>
              </w:divBdr>
            </w:div>
            <w:div w:id="1851096968">
              <w:marLeft w:val="0"/>
              <w:marRight w:val="0"/>
              <w:marTop w:val="0"/>
              <w:marBottom w:val="0"/>
              <w:divBdr>
                <w:top w:val="none" w:sz="0" w:space="0" w:color="auto"/>
                <w:left w:val="none" w:sz="0" w:space="0" w:color="auto"/>
                <w:bottom w:val="none" w:sz="0" w:space="0" w:color="auto"/>
                <w:right w:val="none" w:sz="0" w:space="0" w:color="auto"/>
              </w:divBdr>
            </w:div>
            <w:div w:id="1926769064">
              <w:marLeft w:val="0"/>
              <w:marRight w:val="0"/>
              <w:marTop w:val="0"/>
              <w:marBottom w:val="0"/>
              <w:divBdr>
                <w:top w:val="none" w:sz="0" w:space="0" w:color="auto"/>
                <w:left w:val="none" w:sz="0" w:space="0" w:color="auto"/>
                <w:bottom w:val="none" w:sz="0" w:space="0" w:color="auto"/>
                <w:right w:val="none" w:sz="0" w:space="0" w:color="auto"/>
              </w:divBdr>
            </w:div>
            <w:div w:id="1961254669">
              <w:marLeft w:val="0"/>
              <w:marRight w:val="0"/>
              <w:marTop w:val="0"/>
              <w:marBottom w:val="0"/>
              <w:divBdr>
                <w:top w:val="none" w:sz="0" w:space="0" w:color="auto"/>
                <w:left w:val="none" w:sz="0" w:space="0" w:color="auto"/>
                <w:bottom w:val="none" w:sz="0" w:space="0" w:color="auto"/>
                <w:right w:val="none" w:sz="0" w:space="0" w:color="auto"/>
              </w:divBdr>
            </w:div>
            <w:div w:id="1964339736">
              <w:marLeft w:val="0"/>
              <w:marRight w:val="0"/>
              <w:marTop w:val="0"/>
              <w:marBottom w:val="0"/>
              <w:divBdr>
                <w:top w:val="none" w:sz="0" w:space="0" w:color="auto"/>
                <w:left w:val="none" w:sz="0" w:space="0" w:color="auto"/>
                <w:bottom w:val="none" w:sz="0" w:space="0" w:color="auto"/>
                <w:right w:val="none" w:sz="0" w:space="0" w:color="auto"/>
              </w:divBdr>
            </w:div>
            <w:div w:id="1968198988">
              <w:marLeft w:val="0"/>
              <w:marRight w:val="0"/>
              <w:marTop w:val="0"/>
              <w:marBottom w:val="0"/>
              <w:divBdr>
                <w:top w:val="none" w:sz="0" w:space="0" w:color="auto"/>
                <w:left w:val="none" w:sz="0" w:space="0" w:color="auto"/>
                <w:bottom w:val="none" w:sz="0" w:space="0" w:color="auto"/>
                <w:right w:val="none" w:sz="0" w:space="0" w:color="auto"/>
              </w:divBdr>
            </w:div>
            <w:div w:id="2100444049">
              <w:marLeft w:val="0"/>
              <w:marRight w:val="0"/>
              <w:marTop w:val="0"/>
              <w:marBottom w:val="0"/>
              <w:divBdr>
                <w:top w:val="none" w:sz="0" w:space="0" w:color="auto"/>
                <w:left w:val="none" w:sz="0" w:space="0" w:color="auto"/>
                <w:bottom w:val="none" w:sz="0" w:space="0" w:color="auto"/>
                <w:right w:val="none" w:sz="0" w:space="0" w:color="auto"/>
              </w:divBdr>
            </w:div>
            <w:div w:id="2132479201">
              <w:marLeft w:val="0"/>
              <w:marRight w:val="0"/>
              <w:marTop w:val="0"/>
              <w:marBottom w:val="0"/>
              <w:divBdr>
                <w:top w:val="none" w:sz="0" w:space="0" w:color="auto"/>
                <w:left w:val="none" w:sz="0" w:space="0" w:color="auto"/>
                <w:bottom w:val="none" w:sz="0" w:space="0" w:color="auto"/>
                <w:right w:val="none" w:sz="0" w:space="0" w:color="auto"/>
              </w:divBdr>
            </w:div>
            <w:div w:id="21350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59948">
      <w:bodyDiv w:val="1"/>
      <w:marLeft w:val="0"/>
      <w:marRight w:val="0"/>
      <w:marTop w:val="0"/>
      <w:marBottom w:val="0"/>
      <w:divBdr>
        <w:top w:val="none" w:sz="0" w:space="0" w:color="auto"/>
        <w:left w:val="none" w:sz="0" w:space="0" w:color="auto"/>
        <w:bottom w:val="none" w:sz="0" w:space="0" w:color="auto"/>
        <w:right w:val="none" w:sz="0" w:space="0" w:color="auto"/>
      </w:divBdr>
    </w:div>
    <w:div w:id="623510433">
      <w:bodyDiv w:val="1"/>
      <w:marLeft w:val="0"/>
      <w:marRight w:val="0"/>
      <w:marTop w:val="0"/>
      <w:marBottom w:val="0"/>
      <w:divBdr>
        <w:top w:val="none" w:sz="0" w:space="0" w:color="auto"/>
        <w:left w:val="none" w:sz="0" w:space="0" w:color="auto"/>
        <w:bottom w:val="none" w:sz="0" w:space="0" w:color="auto"/>
        <w:right w:val="none" w:sz="0" w:space="0" w:color="auto"/>
      </w:divBdr>
      <w:divsChild>
        <w:div w:id="110705012">
          <w:marLeft w:val="0"/>
          <w:marRight w:val="0"/>
          <w:marTop w:val="0"/>
          <w:marBottom w:val="0"/>
          <w:divBdr>
            <w:top w:val="none" w:sz="0" w:space="0" w:color="auto"/>
            <w:left w:val="none" w:sz="0" w:space="0" w:color="auto"/>
            <w:bottom w:val="none" w:sz="0" w:space="0" w:color="auto"/>
            <w:right w:val="none" w:sz="0" w:space="0" w:color="auto"/>
          </w:divBdr>
          <w:divsChild>
            <w:div w:id="49349186">
              <w:marLeft w:val="0"/>
              <w:marRight w:val="0"/>
              <w:marTop w:val="0"/>
              <w:marBottom w:val="0"/>
              <w:divBdr>
                <w:top w:val="none" w:sz="0" w:space="0" w:color="auto"/>
                <w:left w:val="none" w:sz="0" w:space="0" w:color="auto"/>
                <w:bottom w:val="none" w:sz="0" w:space="0" w:color="auto"/>
                <w:right w:val="none" w:sz="0" w:space="0" w:color="auto"/>
              </w:divBdr>
            </w:div>
            <w:div w:id="52195677">
              <w:marLeft w:val="0"/>
              <w:marRight w:val="0"/>
              <w:marTop w:val="0"/>
              <w:marBottom w:val="0"/>
              <w:divBdr>
                <w:top w:val="none" w:sz="0" w:space="0" w:color="auto"/>
                <w:left w:val="none" w:sz="0" w:space="0" w:color="auto"/>
                <w:bottom w:val="none" w:sz="0" w:space="0" w:color="auto"/>
                <w:right w:val="none" w:sz="0" w:space="0" w:color="auto"/>
              </w:divBdr>
            </w:div>
            <w:div w:id="109861162">
              <w:marLeft w:val="0"/>
              <w:marRight w:val="0"/>
              <w:marTop w:val="0"/>
              <w:marBottom w:val="0"/>
              <w:divBdr>
                <w:top w:val="none" w:sz="0" w:space="0" w:color="auto"/>
                <w:left w:val="none" w:sz="0" w:space="0" w:color="auto"/>
                <w:bottom w:val="none" w:sz="0" w:space="0" w:color="auto"/>
                <w:right w:val="none" w:sz="0" w:space="0" w:color="auto"/>
              </w:divBdr>
            </w:div>
            <w:div w:id="127473861">
              <w:marLeft w:val="0"/>
              <w:marRight w:val="0"/>
              <w:marTop w:val="0"/>
              <w:marBottom w:val="0"/>
              <w:divBdr>
                <w:top w:val="none" w:sz="0" w:space="0" w:color="auto"/>
                <w:left w:val="none" w:sz="0" w:space="0" w:color="auto"/>
                <w:bottom w:val="none" w:sz="0" w:space="0" w:color="auto"/>
                <w:right w:val="none" w:sz="0" w:space="0" w:color="auto"/>
              </w:divBdr>
            </w:div>
            <w:div w:id="155459260">
              <w:marLeft w:val="0"/>
              <w:marRight w:val="0"/>
              <w:marTop w:val="0"/>
              <w:marBottom w:val="0"/>
              <w:divBdr>
                <w:top w:val="none" w:sz="0" w:space="0" w:color="auto"/>
                <w:left w:val="none" w:sz="0" w:space="0" w:color="auto"/>
                <w:bottom w:val="none" w:sz="0" w:space="0" w:color="auto"/>
                <w:right w:val="none" w:sz="0" w:space="0" w:color="auto"/>
              </w:divBdr>
            </w:div>
            <w:div w:id="167595763">
              <w:marLeft w:val="0"/>
              <w:marRight w:val="0"/>
              <w:marTop w:val="0"/>
              <w:marBottom w:val="0"/>
              <w:divBdr>
                <w:top w:val="none" w:sz="0" w:space="0" w:color="auto"/>
                <w:left w:val="none" w:sz="0" w:space="0" w:color="auto"/>
                <w:bottom w:val="none" w:sz="0" w:space="0" w:color="auto"/>
                <w:right w:val="none" w:sz="0" w:space="0" w:color="auto"/>
              </w:divBdr>
            </w:div>
            <w:div w:id="169880372">
              <w:marLeft w:val="0"/>
              <w:marRight w:val="0"/>
              <w:marTop w:val="0"/>
              <w:marBottom w:val="0"/>
              <w:divBdr>
                <w:top w:val="none" w:sz="0" w:space="0" w:color="auto"/>
                <w:left w:val="none" w:sz="0" w:space="0" w:color="auto"/>
                <w:bottom w:val="none" w:sz="0" w:space="0" w:color="auto"/>
                <w:right w:val="none" w:sz="0" w:space="0" w:color="auto"/>
              </w:divBdr>
            </w:div>
            <w:div w:id="221255386">
              <w:marLeft w:val="0"/>
              <w:marRight w:val="0"/>
              <w:marTop w:val="0"/>
              <w:marBottom w:val="0"/>
              <w:divBdr>
                <w:top w:val="none" w:sz="0" w:space="0" w:color="auto"/>
                <w:left w:val="none" w:sz="0" w:space="0" w:color="auto"/>
                <w:bottom w:val="none" w:sz="0" w:space="0" w:color="auto"/>
                <w:right w:val="none" w:sz="0" w:space="0" w:color="auto"/>
              </w:divBdr>
            </w:div>
            <w:div w:id="277182349">
              <w:marLeft w:val="0"/>
              <w:marRight w:val="0"/>
              <w:marTop w:val="0"/>
              <w:marBottom w:val="0"/>
              <w:divBdr>
                <w:top w:val="none" w:sz="0" w:space="0" w:color="auto"/>
                <w:left w:val="none" w:sz="0" w:space="0" w:color="auto"/>
                <w:bottom w:val="none" w:sz="0" w:space="0" w:color="auto"/>
                <w:right w:val="none" w:sz="0" w:space="0" w:color="auto"/>
              </w:divBdr>
            </w:div>
            <w:div w:id="295572935">
              <w:marLeft w:val="0"/>
              <w:marRight w:val="0"/>
              <w:marTop w:val="0"/>
              <w:marBottom w:val="0"/>
              <w:divBdr>
                <w:top w:val="none" w:sz="0" w:space="0" w:color="auto"/>
                <w:left w:val="none" w:sz="0" w:space="0" w:color="auto"/>
                <w:bottom w:val="none" w:sz="0" w:space="0" w:color="auto"/>
                <w:right w:val="none" w:sz="0" w:space="0" w:color="auto"/>
              </w:divBdr>
            </w:div>
            <w:div w:id="296957693">
              <w:marLeft w:val="0"/>
              <w:marRight w:val="0"/>
              <w:marTop w:val="0"/>
              <w:marBottom w:val="0"/>
              <w:divBdr>
                <w:top w:val="none" w:sz="0" w:space="0" w:color="auto"/>
                <w:left w:val="none" w:sz="0" w:space="0" w:color="auto"/>
                <w:bottom w:val="none" w:sz="0" w:space="0" w:color="auto"/>
                <w:right w:val="none" w:sz="0" w:space="0" w:color="auto"/>
              </w:divBdr>
            </w:div>
            <w:div w:id="297221931">
              <w:marLeft w:val="0"/>
              <w:marRight w:val="0"/>
              <w:marTop w:val="0"/>
              <w:marBottom w:val="0"/>
              <w:divBdr>
                <w:top w:val="none" w:sz="0" w:space="0" w:color="auto"/>
                <w:left w:val="none" w:sz="0" w:space="0" w:color="auto"/>
                <w:bottom w:val="none" w:sz="0" w:space="0" w:color="auto"/>
                <w:right w:val="none" w:sz="0" w:space="0" w:color="auto"/>
              </w:divBdr>
            </w:div>
            <w:div w:id="333382117">
              <w:marLeft w:val="0"/>
              <w:marRight w:val="0"/>
              <w:marTop w:val="0"/>
              <w:marBottom w:val="0"/>
              <w:divBdr>
                <w:top w:val="none" w:sz="0" w:space="0" w:color="auto"/>
                <w:left w:val="none" w:sz="0" w:space="0" w:color="auto"/>
                <w:bottom w:val="none" w:sz="0" w:space="0" w:color="auto"/>
                <w:right w:val="none" w:sz="0" w:space="0" w:color="auto"/>
              </w:divBdr>
            </w:div>
            <w:div w:id="339770733">
              <w:marLeft w:val="0"/>
              <w:marRight w:val="0"/>
              <w:marTop w:val="0"/>
              <w:marBottom w:val="0"/>
              <w:divBdr>
                <w:top w:val="none" w:sz="0" w:space="0" w:color="auto"/>
                <w:left w:val="none" w:sz="0" w:space="0" w:color="auto"/>
                <w:bottom w:val="none" w:sz="0" w:space="0" w:color="auto"/>
                <w:right w:val="none" w:sz="0" w:space="0" w:color="auto"/>
              </w:divBdr>
            </w:div>
            <w:div w:id="367491559">
              <w:marLeft w:val="0"/>
              <w:marRight w:val="0"/>
              <w:marTop w:val="0"/>
              <w:marBottom w:val="0"/>
              <w:divBdr>
                <w:top w:val="none" w:sz="0" w:space="0" w:color="auto"/>
                <w:left w:val="none" w:sz="0" w:space="0" w:color="auto"/>
                <w:bottom w:val="none" w:sz="0" w:space="0" w:color="auto"/>
                <w:right w:val="none" w:sz="0" w:space="0" w:color="auto"/>
              </w:divBdr>
            </w:div>
            <w:div w:id="411508192">
              <w:marLeft w:val="0"/>
              <w:marRight w:val="0"/>
              <w:marTop w:val="0"/>
              <w:marBottom w:val="0"/>
              <w:divBdr>
                <w:top w:val="none" w:sz="0" w:space="0" w:color="auto"/>
                <w:left w:val="none" w:sz="0" w:space="0" w:color="auto"/>
                <w:bottom w:val="none" w:sz="0" w:space="0" w:color="auto"/>
                <w:right w:val="none" w:sz="0" w:space="0" w:color="auto"/>
              </w:divBdr>
            </w:div>
            <w:div w:id="411703153">
              <w:marLeft w:val="0"/>
              <w:marRight w:val="0"/>
              <w:marTop w:val="0"/>
              <w:marBottom w:val="0"/>
              <w:divBdr>
                <w:top w:val="none" w:sz="0" w:space="0" w:color="auto"/>
                <w:left w:val="none" w:sz="0" w:space="0" w:color="auto"/>
                <w:bottom w:val="none" w:sz="0" w:space="0" w:color="auto"/>
                <w:right w:val="none" w:sz="0" w:space="0" w:color="auto"/>
              </w:divBdr>
            </w:div>
            <w:div w:id="423645066">
              <w:marLeft w:val="0"/>
              <w:marRight w:val="0"/>
              <w:marTop w:val="0"/>
              <w:marBottom w:val="0"/>
              <w:divBdr>
                <w:top w:val="none" w:sz="0" w:space="0" w:color="auto"/>
                <w:left w:val="none" w:sz="0" w:space="0" w:color="auto"/>
                <w:bottom w:val="none" w:sz="0" w:space="0" w:color="auto"/>
                <w:right w:val="none" w:sz="0" w:space="0" w:color="auto"/>
              </w:divBdr>
            </w:div>
            <w:div w:id="519859226">
              <w:marLeft w:val="0"/>
              <w:marRight w:val="0"/>
              <w:marTop w:val="0"/>
              <w:marBottom w:val="0"/>
              <w:divBdr>
                <w:top w:val="none" w:sz="0" w:space="0" w:color="auto"/>
                <w:left w:val="none" w:sz="0" w:space="0" w:color="auto"/>
                <w:bottom w:val="none" w:sz="0" w:space="0" w:color="auto"/>
                <w:right w:val="none" w:sz="0" w:space="0" w:color="auto"/>
              </w:divBdr>
            </w:div>
            <w:div w:id="524635549">
              <w:marLeft w:val="0"/>
              <w:marRight w:val="0"/>
              <w:marTop w:val="0"/>
              <w:marBottom w:val="0"/>
              <w:divBdr>
                <w:top w:val="none" w:sz="0" w:space="0" w:color="auto"/>
                <w:left w:val="none" w:sz="0" w:space="0" w:color="auto"/>
                <w:bottom w:val="none" w:sz="0" w:space="0" w:color="auto"/>
                <w:right w:val="none" w:sz="0" w:space="0" w:color="auto"/>
              </w:divBdr>
            </w:div>
            <w:div w:id="534119019">
              <w:marLeft w:val="0"/>
              <w:marRight w:val="0"/>
              <w:marTop w:val="0"/>
              <w:marBottom w:val="0"/>
              <w:divBdr>
                <w:top w:val="none" w:sz="0" w:space="0" w:color="auto"/>
                <w:left w:val="none" w:sz="0" w:space="0" w:color="auto"/>
                <w:bottom w:val="none" w:sz="0" w:space="0" w:color="auto"/>
                <w:right w:val="none" w:sz="0" w:space="0" w:color="auto"/>
              </w:divBdr>
            </w:div>
            <w:div w:id="546456629">
              <w:marLeft w:val="0"/>
              <w:marRight w:val="0"/>
              <w:marTop w:val="0"/>
              <w:marBottom w:val="0"/>
              <w:divBdr>
                <w:top w:val="none" w:sz="0" w:space="0" w:color="auto"/>
                <w:left w:val="none" w:sz="0" w:space="0" w:color="auto"/>
                <w:bottom w:val="none" w:sz="0" w:space="0" w:color="auto"/>
                <w:right w:val="none" w:sz="0" w:space="0" w:color="auto"/>
              </w:divBdr>
            </w:div>
            <w:div w:id="560285462">
              <w:marLeft w:val="0"/>
              <w:marRight w:val="0"/>
              <w:marTop w:val="0"/>
              <w:marBottom w:val="0"/>
              <w:divBdr>
                <w:top w:val="none" w:sz="0" w:space="0" w:color="auto"/>
                <w:left w:val="none" w:sz="0" w:space="0" w:color="auto"/>
                <w:bottom w:val="none" w:sz="0" w:space="0" w:color="auto"/>
                <w:right w:val="none" w:sz="0" w:space="0" w:color="auto"/>
              </w:divBdr>
            </w:div>
            <w:div w:id="598491191">
              <w:marLeft w:val="0"/>
              <w:marRight w:val="0"/>
              <w:marTop w:val="0"/>
              <w:marBottom w:val="0"/>
              <w:divBdr>
                <w:top w:val="none" w:sz="0" w:space="0" w:color="auto"/>
                <w:left w:val="none" w:sz="0" w:space="0" w:color="auto"/>
                <w:bottom w:val="none" w:sz="0" w:space="0" w:color="auto"/>
                <w:right w:val="none" w:sz="0" w:space="0" w:color="auto"/>
              </w:divBdr>
            </w:div>
            <w:div w:id="614293503">
              <w:marLeft w:val="0"/>
              <w:marRight w:val="0"/>
              <w:marTop w:val="0"/>
              <w:marBottom w:val="0"/>
              <w:divBdr>
                <w:top w:val="none" w:sz="0" w:space="0" w:color="auto"/>
                <w:left w:val="none" w:sz="0" w:space="0" w:color="auto"/>
                <w:bottom w:val="none" w:sz="0" w:space="0" w:color="auto"/>
                <w:right w:val="none" w:sz="0" w:space="0" w:color="auto"/>
              </w:divBdr>
            </w:div>
            <w:div w:id="623583040">
              <w:marLeft w:val="0"/>
              <w:marRight w:val="0"/>
              <w:marTop w:val="0"/>
              <w:marBottom w:val="0"/>
              <w:divBdr>
                <w:top w:val="none" w:sz="0" w:space="0" w:color="auto"/>
                <w:left w:val="none" w:sz="0" w:space="0" w:color="auto"/>
                <w:bottom w:val="none" w:sz="0" w:space="0" w:color="auto"/>
                <w:right w:val="none" w:sz="0" w:space="0" w:color="auto"/>
              </w:divBdr>
            </w:div>
            <w:div w:id="641279241">
              <w:marLeft w:val="0"/>
              <w:marRight w:val="0"/>
              <w:marTop w:val="0"/>
              <w:marBottom w:val="0"/>
              <w:divBdr>
                <w:top w:val="none" w:sz="0" w:space="0" w:color="auto"/>
                <w:left w:val="none" w:sz="0" w:space="0" w:color="auto"/>
                <w:bottom w:val="none" w:sz="0" w:space="0" w:color="auto"/>
                <w:right w:val="none" w:sz="0" w:space="0" w:color="auto"/>
              </w:divBdr>
            </w:div>
            <w:div w:id="644164238">
              <w:marLeft w:val="0"/>
              <w:marRight w:val="0"/>
              <w:marTop w:val="0"/>
              <w:marBottom w:val="0"/>
              <w:divBdr>
                <w:top w:val="none" w:sz="0" w:space="0" w:color="auto"/>
                <w:left w:val="none" w:sz="0" w:space="0" w:color="auto"/>
                <w:bottom w:val="none" w:sz="0" w:space="0" w:color="auto"/>
                <w:right w:val="none" w:sz="0" w:space="0" w:color="auto"/>
              </w:divBdr>
            </w:div>
            <w:div w:id="644967728">
              <w:marLeft w:val="0"/>
              <w:marRight w:val="0"/>
              <w:marTop w:val="0"/>
              <w:marBottom w:val="0"/>
              <w:divBdr>
                <w:top w:val="none" w:sz="0" w:space="0" w:color="auto"/>
                <w:left w:val="none" w:sz="0" w:space="0" w:color="auto"/>
                <w:bottom w:val="none" w:sz="0" w:space="0" w:color="auto"/>
                <w:right w:val="none" w:sz="0" w:space="0" w:color="auto"/>
              </w:divBdr>
            </w:div>
            <w:div w:id="665746336">
              <w:marLeft w:val="0"/>
              <w:marRight w:val="0"/>
              <w:marTop w:val="0"/>
              <w:marBottom w:val="0"/>
              <w:divBdr>
                <w:top w:val="none" w:sz="0" w:space="0" w:color="auto"/>
                <w:left w:val="none" w:sz="0" w:space="0" w:color="auto"/>
                <w:bottom w:val="none" w:sz="0" w:space="0" w:color="auto"/>
                <w:right w:val="none" w:sz="0" w:space="0" w:color="auto"/>
              </w:divBdr>
            </w:div>
            <w:div w:id="674184221">
              <w:marLeft w:val="0"/>
              <w:marRight w:val="0"/>
              <w:marTop w:val="0"/>
              <w:marBottom w:val="0"/>
              <w:divBdr>
                <w:top w:val="none" w:sz="0" w:space="0" w:color="auto"/>
                <w:left w:val="none" w:sz="0" w:space="0" w:color="auto"/>
                <w:bottom w:val="none" w:sz="0" w:space="0" w:color="auto"/>
                <w:right w:val="none" w:sz="0" w:space="0" w:color="auto"/>
              </w:divBdr>
            </w:div>
            <w:div w:id="676613158">
              <w:marLeft w:val="0"/>
              <w:marRight w:val="0"/>
              <w:marTop w:val="0"/>
              <w:marBottom w:val="0"/>
              <w:divBdr>
                <w:top w:val="none" w:sz="0" w:space="0" w:color="auto"/>
                <w:left w:val="none" w:sz="0" w:space="0" w:color="auto"/>
                <w:bottom w:val="none" w:sz="0" w:space="0" w:color="auto"/>
                <w:right w:val="none" w:sz="0" w:space="0" w:color="auto"/>
              </w:divBdr>
            </w:div>
            <w:div w:id="717170065">
              <w:marLeft w:val="0"/>
              <w:marRight w:val="0"/>
              <w:marTop w:val="0"/>
              <w:marBottom w:val="0"/>
              <w:divBdr>
                <w:top w:val="none" w:sz="0" w:space="0" w:color="auto"/>
                <w:left w:val="none" w:sz="0" w:space="0" w:color="auto"/>
                <w:bottom w:val="none" w:sz="0" w:space="0" w:color="auto"/>
                <w:right w:val="none" w:sz="0" w:space="0" w:color="auto"/>
              </w:divBdr>
            </w:div>
            <w:div w:id="721637239">
              <w:marLeft w:val="0"/>
              <w:marRight w:val="0"/>
              <w:marTop w:val="0"/>
              <w:marBottom w:val="0"/>
              <w:divBdr>
                <w:top w:val="none" w:sz="0" w:space="0" w:color="auto"/>
                <w:left w:val="none" w:sz="0" w:space="0" w:color="auto"/>
                <w:bottom w:val="none" w:sz="0" w:space="0" w:color="auto"/>
                <w:right w:val="none" w:sz="0" w:space="0" w:color="auto"/>
              </w:divBdr>
            </w:div>
            <w:div w:id="762913934">
              <w:marLeft w:val="0"/>
              <w:marRight w:val="0"/>
              <w:marTop w:val="0"/>
              <w:marBottom w:val="0"/>
              <w:divBdr>
                <w:top w:val="none" w:sz="0" w:space="0" w:color="auto"/>
                <w:left w:val="none" w:sz="0" w:space="0" w:color="auto"/>
                <w:bottom w:val="none" w:sz="0" w:space="0" w:color="auto"/>
                <w:right w:val="none" w:sz="0" w:space="0" w:color="auto"/>
              </w:divBdr>
            </w:div>
            <w:div w:id="831682003">
              <w:marLeft w:val="0"/>
              <w:marRight w:val="0"/>
              <w:marTop w:val="0"/>
              <w:marBottom w:val="0"/>
              <w:divBdr>
                <w:top w:val="none" w:sz="0" w:space="0" w:color="auto"/>
                <w:left w:val="none" w:sz="0" w:space="0" w:color="auto"/>
                <w:bottom w:val="none" w:sz="0" w:space="0" w:color="auto"/>
                <w:right w:val="none" w:sz="0" w:space="0" w:color="auto"/>
              </w:divBdr>
            </w:div>
            <w:div w:id="839660708">
              <w:marLeft w:val="0"/>
              <w:marRight w:val="0"/>
              <w:marTop w:val="0"/>
              <w:marBottom w:val="0"/>
              <w:divBdr>
                <w:top w:val="none" w:sz="0" w:space="0" w:color="auto"/>
                <w:left w:val="none" w:sz="0" w:space="0" w:color="auto"/>
                <w:bottom w:val="none" w:sz="0" w:space="0" w:color="auto"/>
                <w:right w:val="none" w:sz="0" w:space="0" w:color="auto"/>
              </w:divBdr>
            </w:div>
            <w:div w:id="842821528">
              <w:marLeft w:val="0"/>
              <w:marRight w:val="0"/>
              <w:marTop w:val="0"/>
              <w:marBottom w:val="0"/>
              <w:divBdr>
                <w:top w:val="none" w:sz="0" w:space="0" w:color="auto"/>
                <w:left w:val="none" w:sz="0" w:space="0" w:color="auto"/>
                <w:bottom w:val="none" w:sz="0" w:space="0" w:color="auto"/>
                <w:right w:val="none" w:sz="0" w:space="0" w:color="auto"/>
              </w:divBdr>
            </w:div>
            <w:div w:id="868646526">
              <w:marLeft w:val="0"/>
              <w:marRight w:val="0"/>
              <w:marTop w:val="0"/>
              <w:marBottom w:val="0"/>
              <w:divBdr>
                <w:top w:val="none" w:sz="0" w:space="0" w:color="auto"/>
                <w:left w:val="none" w:sz="0" w:space="0" w:color="auto"/>
                <w:bottom w:val="none" w:sz="0" w:space="0" w:color="auto"/>
                <w:right w:val="none" w:sz="0" w:space="0" w:color="auto"/>
              </w:divBdr>
            </w:div>
            <w:div w:id="877661956">
              <w:marLeft w:val="0"/>
              <w:marRight w:val="0"/>
              <w:marTop w:val="0"/>
              <w:marBottom w:val="0"/>
              <w:divBdr>
                <w:top w:val="none" w:sz="0" w:space="0" w:color="auto"/>
                <w:left w:val="none" w:sz="0" w:space="0" w:color="auto"/>
                <w:bottom w:val="none" w:sz="0" w:space="0" w:color="auto"/>
                <w:right w:val="none" w:sz="0" w:space="0" w:color="auto"/>
              </w:divBdr>
            </w:div>
            <w:div w:id="926574273">
              <w:marLeft w:val="0"/>
              <w:marRight w:val="0"/>
              <w:marTop w:val="0"/>
              <w:marBottom w:val="0"/>
              <w:divBdr>
                <w:top w:val="none" w:sz="0" w:space="0" w:color="auto"/>
                <w:left w:val="none" w:sz="0" w:space="0" w:color="auto"/>
                <w:bottom w:val="none" w:sz="0" w:space="0" w:color="auto"/>
                <w:right w:val="none" w:sz="0" w:space="0" w:color="auto"/>
              </w:divBdr>
            </w:div>
            <w:div w:id="932670821">
              <w:marLeft w:val="0"/>
              <w:marRight w:val="0"/>
              <w:marTop w:val="0"/>
              <w:marBottom w:val="0"/>
              <w:divBdr>
                <w:top w:val="none" w:sz="0" w:space="0" w:color="auto"/>
                <w:left w:val="none" w:sz="0" w:space="0" w:color="auto"/>
                <w:bottom w:val="none" w:sz="0" w:space="0" w:color="auto"/>
                <w:right w:val="none" w:sz="0" w:space="0" w:color="auto"/>
              </w:divBdr>
            </w:div>
            <w:div w:id="944188600">
              <w:marLeft w:val="0"/>
              <w:marRight w:val="0"/>
              <w:marTop w:val="0"/>
              <w:marBottom w:val="0"/>
              <w:divBdr>
                <w:top w:val="none" w:sz="0" w:space="0" w:color="auto"/>
                <w:left w:val="none" w:sz="0" w:space="0" w:color="auto"/>
                <w:bottom w:val="none" w:sz="0" w:space="0" w:color="auto"/>
                <w:right w:val="none" w:sz="0" w:space="0" w:color="auto"/>
              </w:divBdr>
            </w:div>
            <w:div w:id="985671554">
              <w:marLeft w:val="0"/>
              <w:marRight w:val="0"/>
              <w:marTop w:val="0"/>
              <w:marBottom w:val="0"/>
              <w:divBdr>
                <w:top w:val="none" w:sz="0" w:space="0" w:color="auto"/>
                <w:left w:val="none" w:sz="0" w:space="0" w:color="auto"/>
                <w:bottom w:val="none" w:sz="0" w:space="0" w:color="auto"/>
                <w:right w:val="none" w:sz="0" w:space="0" w:color="auto"/>
              </w:divBdr>
            </w:div>
            <w:div w:id="1000305892">
              <w:marLeft w:val="0"/>
              <w:marRight w:val="0"/>
              <w:marTop w:val="0"/>
              <w:marBottom w:val="0"/>
              <w:divBdr>
                <w:top w:val="none" w:sz="0" w:space="0" w:color="auto"/>
                <w:left w:val="none" w:sz="0" w:space="0" w:color="auto"/>
                <w:bottom w:val="none" w:sz="0" w:space="0" w:color="auto"/>
                <w:right w:val="none" w:sz="0" w:space="0" w:color="auto"/>
              </w:divBdr>
            </w:div>
            <w:div w:id="1083720619">
              <w:marLeft w:val="0"/>
              <w:marRight w:val="0"/>
              <w:marTop w:val="0"/>
              <w:marBottom w:val="0"/>
              <w:divBdr>
                <w:top w:val="none" w:sz="0" w:space="0" w:color="auto"/>
                <w:left w:val="none" w:sz="0" w:space="0" w:color="auto"/>
                <w:bottom w:val="none" w:sz="0" w:space="0" w:color="auto"/>
                <w:right w:val="none" w:sz="0" w:space="0" w:color="auto"/>
              </w:divBdr>
            </w:div>
            <w:div w:id="1124663821">
              <w:marLeft w:val="0"/>
              <w:marRight w:val="0"/>
              <w:marTop w:val="0"/>
              <w:marBottom w:val="0"/>
              <w:divBdr>
                <w:top w:val="none" w:sz="0" w:space="0" w:color="auto"/>
                <w:left w:val="none" w:sz="0" w:space="0" w:color="auto"/>
                <w:bottom w:val="none" w:sz="0" w:space="0" w:color="auto"/>
                <w:right w:val="none" w:sz="0" w:space="0" w:color="auto"/>
              </w:divBdr>
            </w:div>
            <w:div w:id="1129670577">
              <w:marLeft w:val="0"/>
              <w:marRight w:val="0"/>
              <w:marTop w:val="0"/>
              <w:marBottom w:val="0"/>
              <w:divBdr>
                <w:top w:val="none" w:sz="0" w:space="0" w:color="auto"/>
                <w:left w:val="none" w:sz="0" w:space="0" w:color="auto"/>
                <w:bottom w:val="none" w:sz="0" w:space="0" w:color="auto"/>
                <w:right w:val="none" w:sz="0" w:space="0" w:color="auto"/>
              </w:divBdr>
            </w:div>
            <w:div w:id="1157111440">
              <w:marLeft w:val="0"/>
              <w:marRight w:val="0"/>
              <w:marTop w:val="0"/>
              <w:marBottom w:val="0"/>
              <w:divBdr>
                <w:top w:val="none" w:sz="0" w:space="0" w:color="auto"/>
                <w:left w:val="none" w:sz="0" w:space="0" w:color="auto"/>
                <w:bottom w:val="none" w:sz="0" w:space="0" w:color="auto"/>
                <w:right w:val="none" w:sz="0" w:space="0" w:color="auto"/>
              </w:divBdr>
            </w:div>
            <w:div w:id="1188564290">
              <w:marLeft w:val="0"/>
              <w:marRight w:val="0"/>
              <w:marTop w:val="0"/>
              <w:marBottom w:val="0"/>
              <w:divBdr>
                <w:top w:val="none" w:sz="0" w:space="0" w:color="auto"/>
                <w:left w:val="none" w:sz="0" w:space="0" w:color="auto"/>
                <w:bottom w:val="none" w:sz="0" w:space="0" w:color="auto"/>
                <w:right w:val="none" w:sz="0" w:space="0" w:color="auto"/>
              </w:divBdr>
            </w:div>
            <w:div w:id="1195070640">
              <w:marLeft w:val="0"/>
              <w:marRight w:val="0"/>
              <w:marTop w:val="0"/>
              <w:marBottom w:val="0"/>
              <w:divBdr>
                <w:top w:val="none" w:sz="0" w:space="0" w:color="auto"/>
                <w:left w:val="none" w:sz="0" w:space="0" w:color="auto"/>
                <w:bottom w:val="none" w:sz="0" w:space="0" w:color="auto"/>
                <w:right w:val="none" w:sz="0" w:space="0" w:color="auto"/>
              </w:divBdr>
            </w:div>
            <w:div w:id="1199318384">
              <w:marLeft w:val="0"/>
              <w:marRight w:val="0"/>
              <w:marTop w:val="0"/>
              <w:marBottom w:val="0"/>
              <w:divBdr>
                <w:top w:val="none" w:sz="0" w:space="0" w:color="auto"/>
                <w:left w:val="none" w:sz="0" w:space="0" w:color="auto"/>
                <w:bottom w:val="none" w:sz="0" w:space="0" w:color="auto"/>
                <w:right w:val="none" w:sz="0" w:space="0" w:color="auto"/>
              </w:divBdr>
            </w:div>
            <w:div w:id="1200899456">
              <w:marLeft w:val="0"/>
              <w:marRight w:val="0"/>
              <w:marTop w:val="0"/>
              <w:marBottom w:val="0"/>
              <w:divBdr>
                <w:top w:val="none" w:sz="0" w:space="0" w:color="auto"/>
                <w:left w:val="none" w:sz="0" w:space="0" w:color="auto"/>
                <w:bottom w:val="none" w:sz="0" w:space="0" w:color="auto"/>
                <w:right w:val="none" w:sz="0" w:space="0" w:color="auto"/>
              </w:divBdr>
            </w:div>
            <w:div w:id="1220826058">
              <w:marLeft w:val="0"/>
              <w:marRight w:val="0"/>
              <w:marTop w:val="0"/>
              <w:marBottom w:val="0"/>
              <w:divBdr>
                <w:top w:val="none" w:sz="0" w:space="0" w:color="auto"/>
                <w:left w:val="none" w:sz="0" w:space="0" w:color="auto"/>
                <w:bottom w:val="none" w:sz="0" w:space="0" w:color="auto"/>
                <w:right w:val="none" w:sz="0" w:space="0" w:color="auto"/>
              </w:divBdr>
            </w:div>
            <w:div w:id="1275791883">
              <w:marLeft w:val="0"/>
              <w:marRight w:val="0"/>
              <w:marTop w:val="0"/>
              <w:marBottom w:val="0"/>
              <w:divBdr>
                <w:top w:val="none" w:sz="0" w:space="0" w:color="auto"/>
                <w:left w:val="none" w:sz="0" w:space="0" w:color="auto"/>
                <w:bottom w:val="none" w:sz="0" w:space="0" w:color="auto"/>
                <w:right w:val="none" w:sz="0" w:space="0" w:color="auto"/>
              </w:divBdr>
            </w:div>
            <w:div w:id="1326011553">
              <w:marLeft w:val="0"/>
              <w:marRight w:val="0"/>
              <w:marTop w:val="0"/>
              <w:marBottom w:val="0"/>
              <w:divBdr>
                <w:top w:val="none" w:sz="0" w:space="0" w:color="auto"/>
                <w:left w:val="none" w:sz="0" w:space="0" w:color="auto"/>
                <w:bottom w:val="none" w:sz="0" w:space="0" w:color="auto"/>
                <w:right w:val="none" w:sz="0" w:space="0" w:color="auto"/>
              </w:divBdr>
            </w:div>
            <w:div w:id="1327246015">
              <w:marLeft w:val="0"/>
              <w:marRight w:val="0"/>
              <w:marTop w:val="0"/>
              <w:marBottom w:val="0"/>
              <w:divBdr>
                <w:top w:val="none" w:sz="0" w:space="0" w:color="auto"/>
                <w:left w:val="none" w:sz="0" w:space="0" w:color="auto"/>
                <w:bottom w:val="none" w:sz="0" w:space="0" w:color="auto"/>
                <w:right w:val="none" w:sz="0" w:space="0" w:color="auto"/>
              </w:divBdr>
            </w:div>
            <w:div w:id="1330250603">
              <w:marLeft w:val="0"/>
              <w:marRight w:val="0"/>
              <w:marTop w:val="0"/>
              <w:marBottom w:val="0"/>
              <w:divBdr>
                <w:top w:val="none" w:sz="0" w:space="0" w:color="auto"/>
                <w:left w:val="none" w:sz="0" w:space="0" w:color="auto"/>
                <w:bottom w:val="none" w:sz="0" w:space="0" w:color="auto"/>
                <w:right w:val="none" w:sz="0" w:space="0" w:color="auto"/>
              </w:divBdr>
            </w:div>
            <w:div w:id="1352992762">
              <w:marLeft w:val="0"/>
              <w:marRight w:val="0"/>
              <w:marTop w:val="0"/>
              <w:marBottom w:val="0"/>
              <w:divBdr>
                <w:top w:val="none" w:sz="0" w:space="0" w:color="auto"/>
                <w:left w:val="none" w:sz="0" w:space="0" w:color="auto"/>
                <w:bottom w:val="none" w:sz="0" w:space="0" w:color="auto"/>
                <w:right w:val="none" w:sz="0" w:space="0" w:color="auto"/>
              </w:divBdr>
            </w:div>
            <w:div w:id="1369992818">
              <w:marLeft w:val="0"/>
              <w:marRight w:val="0"/>
              <w:marTop w:val="0"/>
              <w:marBottom w:val="0"/>
              <w:divBdr>
                <w:top w:val="none" w:sz="0" w:space="0" w:color="auto"/>
                <w:left w:val="none" w:sz="0" w:space="0" w:color="auto"/>
                <w:bottom w:val="none" w:sz="0" w:space="0" w:color="auto"/>
                <w:right w:val="none" w:sz="0" w:space="0" w:color="auto"/>
              </w:divBdr>
            </w:div>
            <w:div w:id="1390954041">
              <w:marLeft w:val="0"/>
              <w:marRight w:val="0"/>
              <w:marTop w:val="0"/>
              <w:marBottom w:val="0"/>
              <w:divBdr>
                <w:top w:val="none" w:sz="0" w:space="0" w:color="auto"/>
                <w:left w:val="none" w:sz="0" w:space="0" w:color="auto"/>
                <w:bottom w:val="none" w:sz="0" w:space="0" w:color="auto"/>
                <w:right w:val="none" w:sz="0" w:space="0" w:color="auto"/>
              </w:divBdr>
            </w:div>
            <w:div w:id="1400254523">
              <w:marLeft w:val="0"/>
              <w:marRight w:val="0"/>
              <w:marTop w:val="0"/>
              <w:marBottom w:val="0"/>
              <w:divBdr>
                <w:top w:val="none" w:sz="0" w:space="0" w:color="auto"/>
                <w:left w:val="none" w:sz="0" w:space="0" w:color="auto"/>
                <w:bottom w:val="none" w:sz="0" w:space="0" w:color="auto"/>
                <w:right w:val="none" w:sz="0" w:space="0" w:color="auto"/>
              </w:divBdr>
            </w:div>
            <w:div w:id="1415929416">
              <w:marLeft w:val="0"/>
              <w:marRight w:val="0"/>
              <w:marTop w:val="0"/>
              <w:marBottom w:val="0"/>
              <w:divBdr>
                <w:top w:val="none" w:sz="0" w:space="0" w:color="auto"/>
                <w:left w:val="none" w:sz="0" w:space="0" w:color="auto"/>
                <w:bottom w:val="none" w:sz="0" w:space="0" w:color="auto"/>
                <w:right w:val="none" w:sz="0" w:space="0" w:color="auto"/>
              </w:divBdr>
            </w:div>
            <w:div w:id="1433281309">
              <w:marLeft w:val="0"/>
              <w:marRight w:val="0"/>
              <w:marTop w:val="0"/>
              <w:marBottom w:val="0"/>
              <w:divBdr>
                <w:top w:val="none" w:sz="0" w:space="0" w:color="auto"/>
                <w:left w:val="none" w:sz="0" w:space="0" w:color="auto"/>
                <w:bottom w:val="none" w:sz="0" w:space="0" w:color="auto"/>
                <w:right w:val="none" w:sz="0" w:space="0" w:color="auto"/>
              </w:divBdr>
            </w:div>
            <w:div w:id="1442846614">
              <w:marLeft w:val="0"/>
              <w:marRight w:val="0"/>
              <w:marTop w:val="0"/>
              <w:marBottom w:val="0"/>
              <w:divBdr>
                <w:top w:val="none" w:sz="0" w:space="0" w:color="auto"/>
                <w:left w:val="none" w:sz="0" w:space="0" w:color="auto"/>
                <w:bottom w:val="none" w:sz="0" w:space="0" w:color="auto"/>
                <w:right w:val="none" w:sz="0" w:space="0" w:color="auto"/>
              </w:divBdr>
            </w:div>
            <w:div w:id="1443181731">
              <w:marLeft w:val="0"/>
              <w:marRight w:val="0"/>
              <w:marTop w:val="0"/>
              <w:marBottom w:val="0"/>
              <w:divBdr>
                <w:top w:val="none" w:sz="0" w:space="0" w:color="auto"/>
                <w:left w:val="none" w:sz="0" w:space="0" w:color="auto"/>
                <w:bottom w:val="none" w:sz="0" w:space="0" w:color="auto"/>
                <w:right w:val="none" w:sz="0" w:space="0" w:color="auto"/>
              </w:divBdr>
            </w:div>
            <w:div w:id="1478960203">
              <w:marLeft w:val="0"/>
              <w:marRight w:val="0"/>
              <w:marTop w:val="0"/>
              <w:marBottom w:val="0"/>
              <w:divBdr>
                <w:top w:val="none" w:sz="0" w:space="0" w:color="auto"/>
                <w:left w:val="none" w:sz="0" w:space="0" w:color="auto"/>
                <w:bottom w:val="none" w:sz="0" w:space="0" w:color="auto"/>
                <w:right w:val="none" w:sz="0" w:space="0" w:color="auto"/>
              </w:divBdr>
            </w:div>
            <w:div w:id="1549339776">
              <w:marLeft w:val="0"/>
              <w:marRight w:val="0"/>
              <w:marTop w:val="0"/>
              <w:marBottom w:val="0"/>
              <w:divBdr>
                <w:top w:val="none" w:sz="0" w:space="0" w:color="auto"/>
                <w:left w:val="none" w:sz="0" w:space="0" w:color="auto"/>
                <w:bottom w:val="none" w:sz="0" w:space="0" w:color="auto"/>
                <w:right w:val="none" w:sz="0" w:space="0" w:color="auto"/>
              </w:divBdr>
            </w:div>
            <w:div w:id="1568691375">
              <w:marLeft w:val="0"/>
              <w:marRight w:val="0"/>
              <w:marTop w:val="0"/>
              <w:marBottom w:val="0"/>
              <w:divBdr>
                <w:top w:val="none" w:sz="0" w:space="0" w:color="auto"/>
                <w:left w:val="none" w:sz="0" w:space="0" w:color="auto"/>
                <w:bottom w:val="none" w:sz="0" w:space="0" w:color="auto"/>
                <w:right w:val="none" w:sz="0" w:space="0" w:color="auto"/>
              </w:divBdr>
            </w:div>
            <w:div w:id="1580481371">
              <w:marLeft w:val="0"/>
              <w:marRight w:val="0"/>
              <w:marTop w:val="0"/>
              <w:marBottom w:val="0"/>
              <w:divBdr>
                <w:top w:val="none" w:sz="0" w:space="0" w:color="auto"/>
                <w:left w:val="none" w:sz="0" w:space="0" w:color="auto"/>
                <w:bottom w:val="none" w:sz="0" w:space="0" w:color="auto"/>
                <w:right w:val="none" w:sz="0" w:space="0" w:color="auto"/>
              </w:divBdr>
            </w:div>
            <w:div w:id="1645088570">
              <w:marLeft w:val="0"/>
              <w:marRight w:val="0"/>
              <w:marTop w:val="0"/>
              <w:marBottom w:val="0"/>
              <w:divBdr>
                <w:top w:val="none" w:sz="0" w:space="0" w:color="auto"/>
                <w:left w:val="none" w:sz="0" w:space="0" w:color="auto"/>
                <w:bottom w:val="none" w:sz="0" w:space="0" w:color="auto"/>
                <w:right w:val="none" w:sz="0" w:space="0" w:color="auto"/>
              </w:divBdr>
            </w:div>
            <w:div w:id="1650594484">
              <w:marLeft w:val="0"/>
              <w:marRight w:val="0"/>
              <w:marTop w:val="0"/>
              <w:marBottom w:val="0"/>
              <w:divBdr>
                <w:top w:val="none" w:sz="0" w:space="0" w:color="auto"/>
                <w:left w:val="none" w:sz="0" w:space="0" w:color="auto"/>
                <w:bottom w:val="none" w:sz="0" w:space="0" w:color="auto"/>
                <w:right w:val="none" w:sz="0" w:space="0" w:color="auto"/>
              </w:divBdr>
            </w:div>
            <w:div w:id="1681423830">
              <w:marLeft w:val="0"/>
              <w:marRight w:val="0"/>
              <w:marTop w:val="0"/>
              <w:marBottom w:val="0"/>
              <w:divBdr>
                <w:top w:val="none" w:sz="0" w:space="0" w:color="auto"/>
                <w:left w:val="none" w:sz="0" w:space="0" w:color="auto"/>
                <w:bottom w:val="none" w:sz="0" w:space="0" w:color="auto"/>
                <w:right w:val="none" w:sz="0" w:space="0" w:color="auto"/>
              </w:divBdr>
            </w:div>
            <w:div w:id="1732314693">
              <w:marLeft w:val="0"/>
              <w:marRight w:val="0"/>
              <w:marTop w:val="0"/>
              <w:marBottom w:val="0"/>
              <w:divBdr>
                <w:top w:val="none" w:sz="0" w:space="0" w:color="auto"/>
                <w:left w:val="none" w:sz="0" w:space="0" w:color="auto"/>
                <w:bottom w:val="none" w:sz="0" w:space="0" w:color="auto"/>
                <w:right w:val="none" w:sz="0" w:space="0" w:color="auto"/>
              </w:divBdr>
            </w:div>
            <w:div w:id="1786464393">
              <w:marLeft w:val="0"/>
              <w:marRight w:val="0"/>
              <w:marTop w:val="0"/>
              <w:marBottom w:val="0"/>
              <w:divBdr>
                <w:top w:val="none" w:sz="0" w:space="0" w:color="auto"/>
                <w:left w:val="none" w:sz="0" w:space="0" w:color="auto"/>
                <w:bottom w:val="none" w:sz="0" w:space="0" w:color="auto"/>
                <w:right w:val="none" w:sz="0" w:space="0" w:color="auto"/>
              </w:divBdr>
            </w:div>
            <w:div w:id="1831677253">
              <w:marLeft w:val="0"/>
              <w:marRight w:val="0"/>
              <w:marTop w:val="0"/>
              <w:marBottom w:val="0"/>
              <w:divBdr>
                <w:top w:val="none" w:sz="0" w:space="0" w:color="auto"/>
                <w:left w:val="none" w:sz="0" w:space="0" w:color="auto"/>
                <w:bottom w:val="none" w:sz="0" w:space="0" w:color="auto"/>
                <w:right w:val="none" w:sz="0" w:space="0" w:color="auto"/>
              </w:divBdr>
            </w:div>
            <w:div w:id="1833135171">
              <w:marLeft w:val="0"/>
              <w:marRight w:val="0"/>
              <w:marTop w:val="0"/>
              <w:marBottom w:val="0"/>
              <w:divBdr>
                <w:top w:val="none" w:sz="0" w:space="0" w:color="auto"/>
                <w:left w:val="none" w:sz="0" w:space="0" w:color="auto"/>
                <w:bottom w:val="none" w:sz="0" w:space="0" w:color="auto"/>
                <w:right w:val="none" w:sz="0" w:space="0" w:color="auto"/>
              </w:divBdr>
            </w:div>
            <w:div w:id="1845782069">
              <w:marLeft w:val="0"/>
              <w:marRight w:val="0"/>
              <w:marTop w:val="0"/>
              <w:marBottom w:val="0"/>
              <w:divBdr>
                <w:top w:val="none" w:sz="0" w:space="0" w:color="auto"/>
                <w:left w:val="none" w:sz="0" w:space="0" w:color="auto"/>
                <w:bottom w:val="none" w:sz="0" w:space="0" w:color="auto"/>
                <w:right w:val="none" w:sz="0" w:space="0" w:color="auto"/>
              </w:divBdr>
            </w:div>
            <w:div w:id="1857839025">
              <w:marLeft w:val="0"/>
              <w:marRight w:val="0"/>
              <w:marTop w:val="0"/>
              <w:marBottom w:val="0"/>
              <w:divBdr>
                <w:top w:val="none" w:sz="0" w:space="0" w:color="auto"/>
                <w:left w:val="none" w:sz="0" w:space="0" w:color="auto"/>
                <w:bottom w:val="none" w:sz="0" w:space="0" w:color="auto"/>
                <w:right w:val="none" w:sz="0" w:space="0" w:color="auto"/>
              </w:divBdr>
            </w:div>
            <w:div w:id="1878590398">
              <w:marLeft w:val="0"/>
              <w:marRight w:val="0"/>
              <w:marTop w:val="0"/>
              <w:marBottom w:val="0"/>
              <w:divBdr>
                <w:top w:val="none" w:sz="0" w:space="0" w:color="auto"/>
                <w:left w:val="none" w:sz="0" w:space="0" w:color="auto"/>
                <w:bottom w:val="none" w:sz="0" w:space="0" w:color="auto"/>
                <w:right w:val="none" w:sz="0" w:space="0" w:color="auto"/>
              </w:divBdr>
            </w:div>
            <w:div w:id="1898664061">
              <w:marLeft w:val="0"/>
              <w:marRight w:val="0"/>
              <w:marTop w:val="0"/>
              <w:marBottom w:val="0"/>
              <w:divBdr>
                <w:top w:val="none" w:sz="0" w:space="0" w:color="auto"/>
                <w:left w:val="none" w:sz="0" w:space="0" w:color="auto"/>
                <w:bottom w:val="none" w:sz="0" w:space="0" w:color="auto"/>
                <w:right w:val="none" w:sz="0" w:space="0" w:color="auto"/>
              </w:divBdr>
            </w:div>
            <w:div w:id="1947957574">
              <w:marLeft w:val="0"/>
              <w:marRight w:val="0"/>
              <w:marTop w:val="0"/>
              <w:marBottom w:val="0"/>
              <w:divBdr>
                <w:top w:val="none" w:sz="0" w:space="0" w:color="auto"/>
                <w:left w:val="none" w:sz="0" w:space="0" w:color="auto"/>
                <w:bottom w:val="none" w:sz="0" w:space="0" w:color="auto"/>
                <w:right w:val="none" w:sz="0" w:space="0" w:color="auto"/>
              </w:divBdr>
            </w:div>
            <w:div w:id="1990133922">
              <w:marLeft w:val="0"/>
              <w:marRight w:val="0"/>
              <w:marTop w:val="0"/>
              <w:marBottom w:val="0"/>
              <w:divBdr>
                <w:top w:val="none" w:sz="0" w:space="0" w:color="auto"/>
                <w:left w:val="none" w:sz="0" w:space="0" w:color="auto"/>
                <w:bottom w:val="none" w:sz="0" w:space="0" w:color="auto"/>
                <w:right w:val="none" w:sz="0" w:space="0" w:color="auto"/>
              </w:divBdr>
            </w:div>
            <w:div w:id="1998416594">
              <w:marLeft w:val="0"/>
              <w:marRight w:val="0"/>
              <w:marTop w:val="0"/>
              <w:marBottom w:val="0"/>
              <w:divBdr>
                <w:top w:val="none" w:sz="0" w:space="0" w:color="auto"/>
                <w:left w:val="none" w:sz="0" w:space="0" w:color="auto"/>
                <w:bottom w:val="none" w:sz="0" w:space="0" w:color="auto"/>
                <w:right w:val="none" w:sz="0" w:space="0" w:color="auto"/>
              </w:divBdr>
            </w:div>
            <w:div w:id="2045248205">
              <w:marLeft w:val="0"/>
              <w:marRight w:val="0"/>
              <w:marTop w:val="0"/>
              <w:marBottom w:val="0"/>
              <w:divBdr>
                <w:top w:val="none" w:sz="0" w:space="0" w:color="auto"/>
                <w:left w:val="none" w:sz="0" w:space="0" w:color="auto"/>
                <w:bottom w:val="none" w:sz="0" w:space="0" w:color="auto"/>
                <w:right w:val="none" w:sz="0" w:space="0" w:color="auto"/>
              </w:divBdr>
            </w:div>
            <w:div w:id="2060205505">
              <w:marLeft w:val="0"/>
              <w:marRight w:val="0"/>
              <w:marTop w:val="0"/>
              <w:marBottom w:val="0"/>
              <w:divBdr>
                <w:top w:val="none" w:sz="0" w:space="0" w:color="auto"/>
                <w:left w:val="none" w:sz="0" w:space="0" w:color="auto"/>
                <w:bottom w:val="none" w:sz="0" w:space="0" w:color="auto"/>
                <w:right w:val="none" w:sz="0" w:space="0" w:color="auto"/>
              </w:divBdr>
            </w:div>
            <w:div w:id="2083259761">
              <w:marLeft w:val="0"/>
              <w:marRight w:val="0"/>
              <w:marTop w:val="0"/>
              <w:marBottom w:val="0"/>
              <w:divBdr>
                <w:top w:val="none" w:sz="0" w:space="0" w:color="auto"/>
                <w:left w:val="none" w:sz="0" w:space="0" w:color="auto"/>
                <w:bottom w:val="none" w:sz="0" w:space="0" w:color="auto"/>
                <w:right w:val="none" w:sz="0" w:space="0" w:color="auto"/>
              </w:divBdr>
            </w:div>
            <w:div w:id="2097049352">
              <w:marLeft w:val="0"/>
              <w:marRight w:val="0"/>
              <w:marTop w:val="0"/>
              <w:marBottom w:val="0"/>
              <w:divBdr>
                <w:top w:val="none" w:sz="0" w:space="0" w:color="auto"/>
                <w:left w:val="none" w:sz="0" w:space="0" w:color="auto"/>
                <w:bottom w:val="none" w:sz="0" w:space="0" w:color="auto"/>
                <w:right w:val="none" w:sz="0" w:space="0" w:color="auto"/>
              </w:divBdr>
            </w:div>
            <w:div w:id="2107380215">
              <w:marLeft w:val="0"/>
              <w:marRight w:val="0"/>
              <w:marTop w:val="0"/>
              <w:marBottom w:val="0"/>
              <w:divBdr>
                <w:top w:val="none" w:sz="0" w:space="0" w:color="auto"/>
                <w:left w:val="none" w:sz="0" w:space="0" w:color="auto"/>
                <w:bottom w:val="none" w:sz="0" w:space="0" w:color="auto"/>
                <w:right w:val="none" w:sz="0" w:space="0" w:color="auto"/>
              </w:divBdr>
            </w:div>
            <w:div w:id="213768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98872">
      <w:bodyDiv w:val="1"/>
      <w:marLeft w:val="0"/>
      <w:marRight w:val="0"/>
      <w:marTop w:val="0"/>
      <w:marBottom w:val="0"/>
      <w:divBdr>
        <w:top w:val="none" w:sz="0" w:space="0" w:color="auto"/>
        <w:left w:val="none" w:sz="0" w:space="0" w:color="auto"/>
        <w:bottom w:val="none" w:sz="0" w:space="0" w:color="auto"/>
        <w:right w:val="none" w:sz="0" w:space="0" w:color="auto"/>
      </w:divBdr>
      <w:divsChild>
        <w:div w:id="1285044786">
          <w:marLeft w:val="0"/>
          <w:marRight w:val="0"/>
          <w:marTop w:val="0"/>
          <w:marBottom w:val="0"/>
          <w:divBdr>
            <w:top w:val="none" w:sz="0" w:space="0" w:color="auto"/>
            <w:left w:val="none" w:sz="0" w:space="0" w:color="auto"/>
            <w:bottom w:val="none" w:sz="0" w:space="0" w:color="auto"/>
            <w:right w:val="none" w:sz="0" w:space="0" w:color="auto"/>
          </w:divBdr>
          <w:divsChild>
            <w:div w:id="28383652">
              <w:marLeft w:val="0"/>
              <w:marRight w:val="0"/>
              <w:marTop w:val="0"/>
              <w:marBottom w:val="0"/>
              <w:divBdr>
                <w:top w:val="none" w:sz="0" w:space="0" w:color="auto"/>
                <w:left w:val="none" w:sz="0" w:space="0" w:color="auto"/>
                <w:bottom w:val="none" w:sz="0" w:space="0" w:color="auto"/>
                <w:right w:val="none" w:sz="0" w:space="0" w:color="auto"/>
              </w:divBdr>
            </w:div>
            <w:div w:id="51583246">
              <w:marLeft w:val="0"/>
              <w:marRight w:val="0"/>
              <w:marTop w:val="0"/>
              <w:marBottom w:val="0"/>
              <w:divBdr>
                <w:top w:val="none" w:sz="0" w:space="0" w:color="auto"/>
                <w:left w:val="none" w:sz="0" w:space="0" w:color="auto"/>
                <w:bottom w:val="none" w:sz="0" w:space="0" w:color="auto"/>
                <w:right w:val="none" w:sz="0" w:space="0" w:color="auto"/>
              </w:divBdr>
            </w:div>
            <w:div w:id="64492433">
              <w:marLeft w:val="0"/>
              <w:marRight w:val="0"/>
              <w:marTop w:val="0"/>
              <w:marBottom w:val="0"/>
              <w:divBdr>
                <w:top w:val="none" w:sz="0" w:space="0" w:color="auto"/>
                <w:left w:val="none" w:sz="0" w:space="0" w:color="auto"/>
                <w:bottom w:val="none" w:sz="0" w:space="0" w:color="auto"/>
                <w:right w:val="none" w:sz="0" w:space="0" w:color="auto"/>
              </w:divBdr>
            </w:div>
            <w:div w:id="86848526">
              <w:marLeft w:val="0"/>
              <w:marRight w:val="0"/>
              <w:marTop w:val="0"/>
              <w:marBottom w:val="0"/>
              <w:divBdr>
                <w:top w:val="none" w:sz="0" w:space="0" w:color="auto"/>
                <w:left w:val="none" w:sz="0" w:space="0" w:color="auto"/>
                <w:bottom w:val="none" w:sz="0" w:space="0" w:color="auto"/>
                <w:right w:val="none" w:sz="0" w:space="0" w:color="auto"/>
              </w:divBdr>
            </w:div>
            <w:div w:id="87971352">
              <w:marLeft w:val="0"/>
              <w:marRight w:val="0"/>
              <w:marTop w:val="0"/>
              <w:marBottom w:val="0"/>
              <w:divBdr>
                <w:top w:val="none" w:sz="0" w:space="0" w:color="auto"/>
                <w:left w:val="none" w:sz="0" w:space="0" w:color="auto"/>
                <w:bottom w:val="none" w:sz="0" w:space="0" w:color="auto"/>
                <w:right w:val="none" w:sz="0" w:space="0" w:color="auto"/>
              </w:divBdr>
            </w:div>
            <w:div w:id="96096936">
              <w:marLeft w:val="0"/>
              <w:marRight w:val="0"/>
              <w:marTop w:val="0"/>
              <w:marBottom w:val="0"/>
              <w:divBdr>
                <w:top w:val="none" w:sz="0" w:space="0" w:color="auto"/>
                <w:left w:val="none" w:sz="0" w:space="0" w:color="auto"/>
                <w:bottom w:val="none" w:sz="0" w:space="0" w:color="auto"/>
                <w:right w:val="none" w:sz="0" w:space="0" w:color="auto"/>
              </w:divBdr>
            </w:div>
            <w:div w:id="110057389">
              <w:marLeft w:val="0"/>
              <w:marRight w:val="0"/>
              <w:marTop w:val="0"/>
              <w:marBottom w:val="0"/>
              <w:divBdr>
                <w:top w:val="none" w:sz="0" w:space="0" w:color="auto"/>
                <w:left w:val="none" w:sz="0" w:space="0" w:color="auto"/>
                <w:bottom w:val="none" w:sz="0" w:space="0" w:color="auto"/>
                <w:right w:val="none" w:sz="0" w:space="0" w:color="auto"/>
              </w:divBdr>
            </w:div>
            <w:div w:id="184831689">
              <w:marLeft w:val="0"/>
              <w:marRight w:val="0"/>
              <w:marTop w:val="0"/>
              <w:marBottom w:val="0"/>
              <w:divBdr>
                <w:top w:val="none" w:sz="0" w:space="0" w:color="auto"/>
                <w:left w:val="none" w:sz="0" w:space="0" w:color="auto"/>
                <w:bottom w:val="none" w:sz="0" w:space="0" w:color="auto"/>
                <w:right w:val="none" w:sz="0" w:space="0" w:color="auto"/>
              </w:divBdr>
            </w:div>
            <w:div w:id="203492065">
              <w:marLeft w:val="0"/>
              <w:marRight w:val="0"/>
              <w:marTop w:val="0"/>
              <w:marBottom w:val="0"/>
              <w:divBdr>
                <w:top w:val="none" w:sz="0" w:space="0" w:color="auto"/>
                <w:left w:val="none" w:sz="0" w:space="0" w:color="auto"/>
                <w:bottom w:val="none" w:sz="0" w:space="0" w:color="auto"/>
                <w:right w:val="none" w:sz="0" w:space="0" w:color="auto"/>
              </w:divBdr>
            </w:div>
            <w:div w:id="218707052">
              <w:marLeft w:val="0"/>
              <w:marRight w:val="0"/>
              <w:marTop w:val="0"/>
              <w:marBottom w:val="0"/>
              <w:divBdr>
                <w:top w:val="none" w:sz="0" w:space="0" w:color="auto"/>
                <w:left w:val="none" w:sz="0" w:space="0" w:color="auto"/>
                <w:bottom w:val="none" w:sz="0" w:space="0" w:color="auto"/>
                <w:right w:val="none" w:sz="0" w:space="0" w:color="auto"/>
              </w:divBdr>
            </w:div>
            <w:div w:id="235822924">
              <w:marLeft w:val="0"/>
              <w:marRight w:val="0"/>
              <w:marTop w:val="0"/>
              <w:marBottom w:val="0"/>
              <w:divBdr>
                <w:top w:val="none" w:sz="0" w:space="0" w:color="auto"/>
                <w:left w:val="none" w:sz="0" w:space="0" w:color="auto"/>
                <w:bottom w:val="none" w:sz="0" w:space="0" w:color="auto"/>
                <w:right w:val="none" w:sz="0" w:space="0" w:color="auto"/>
              </w:divBdr>
            </w:div>
            <w:div w:id="265621859">
              <w:marLeft w:val="0"/>
              <w:marRight w:val="0"/>
              <w:marTop w:val="0"/>
              <w:marBottom w:val="0"/>
              <w:divBdr>
                <w:top w:val="none" w:sz="0" w:space="0" w:color="auto"/>
                <w:left w:val="none" w:sz="0" w:space="0" w:color="auto"/>
                <w:bottom w:val="none" w:sz="0" w:space="0" w:color="auto"/>
                <w:right w:val="none" w:sz="0" w:space="0" w:color="auto"/>
              </w:divBdr>
            </w:div>
            <w:div w:id="274413715">
              <w:marLeft w:val="0"/>
              <w:marRight w:val="0"/>
              <w:marTop w:val="0"/>
              <w:marBottom w:val="0"/>
              <w:divBdr>
                <w:top w:val="none" w:sz="0" w:space="0" w:color="auto"/>
                <w:left w:val="none" w:sz="0" w:space="0" w:color="auto"/>
                <w:bottom w:val="none" w:sz="0" w:space="0" w:color="auto"/>
                <w:right w:val="none" w:sz="0" w:space="0" w:color="auto"/>
              </w:divBdr>
            </w:div>
            <w:div w:id="280963182">
              <w:marLeft w:val="0"/>
              <w:marRight w:val="0"/>
              <w:marTop w:val="0"/>
              <w:marBottom w:val="0"/>
              <w:divBdr>
                <w:top w:val="none" w:sz="0" w:space="0" w:color="auto"/>
                <w:left w:val="none" w:sz="0" w:space="0" w:color="auto"/>
                <w:bottom w:val="none" w:sz="0" w:space="0" w:color="auto"/>
                <w:right w:val="none" w:sz="0" w:space="0" w:color="auto"/>
              </w:divBdr>
            </w:div>
            <w:div w:id="319193042">
              <w:marLeft w:val="0"/>
              <w:marRight w:val="0"/>
              <w:marTop w:val="0"/>
              <w:marBottom w:val="0"/>
              <w:divBdr>
                <w:top w:val="none" w:sz="0" w:space="0" w:color="auto"/>
                <w:left w:val="none" w:sz="0" w:space="0" w:color="auto"/>
                <w:bottom w:val="none" w:sz="0" w:space="0" w:color="auto"/>
                <w:right w:val="none" w:sz="0" w:space="0" w:color="auto"/>
              </w:divBdr>
            </w:div>
            <w:div w:id="356976576">
              <w:marLeft w:val="0"/>
              <w:marRight w:val="0"/>
              <w:marTop w:val="0"/>
              <w:marBottom w:val="0"/>
              <w:divBdr>
                <w:top w:val="none" w:sz="0" w:space="0" w:color="auto"/>
                <w:left w:val="none" w:sz="0" w:space="0" w:color="auto"/>
                <w:bottom w:val="none" w:sz="0" w:space="0" w:color="auto"/>
                <w:right w:val="none" w:sz="0" w:space="0" w:color="auto"/>
              </w:divBdr>
            </w:div>
            <w:div w:id="358825458">
              <w:marLeft w:val="0"/>
              <w:marRight w:val="0"/>
              <w:marTop w:val="0"/>
              <w:marBottom w:val="0"/>
              <w:divBdr>
                <w:top w:val="none" w:sz="0" w:space="0" w:color="auto"/>
                <w:left w:val="none" w:sz="0" w:space="0" w:color="auto"/>
                <w:bottom w:val="none" w:sz="0" w:space="0" w:color="auto"/>
                <w:right w:val="none" w:sz="0" w:space="0" w:color="auto"/>
              </w:divBdr>
            </w:div>
            <w:div w:id="391462709">
              <w:marLeft w:val="0"/>
              <w:marRight w:val="0"/>
              <w:marTop w:val="0"/>
              <w:marBottom w:val="0"/>
              <w:divBdr>
                <w:top w:val="none" w:sz="0" w:space="0" w:color="auto"/>
                <w:left w:val="none" w:sz="0" w:space="0" w:color="auto"/>
                <w:bottom w:val="none" w:sz="0" w:space="0" w:color="auto"/>
                <w:right w:val="none" w:sz="0" w:space="0" w:color="auto"/>
              </w:divBdr>
            </w:div>
            <w:div w:id="398678212">
              <w:marLeft w:val="0"/>
              <w:marRight w:val="0"/>
              <w:marTop w:val="0"/>
              <w:marBottom w:val="0"/>
              <w:divBdr>
                <w:top w:val="none" w:sz="0" w:space="0" w:color="auto"/>
                <w:left w:val="none" w:sz="0" w:space="0" w:color="auto"/>
                <w:bottom w:val="none" w:sz="0" w:space="0" w:color="auto"/>
                <w:right w:val="none" w:sz="0" w:space="0" w:color="auto"/>
              </w:divBdr>
            </w:div>
            <w:div w:id="407580060">
              <w:marLeft w:val="0"/>
              <w:marRight w:val="0"/>
              <w:marTop w:val="0"/>
              <w:marBottom w:val="0"/>
              <w:divBdr>
                <w:top w:val="none" w:sz="0" w:space="0" w:color="auto"/>
                <w:left w:val="none" w:sz="0" w:space="0" w:color="auto"/>
                <w:bottom w:val="none" w:sz="0" w:space="0" w:color="auto"/>
                <w:right w:val="none" w:sz="0" w:space="0" w:color="auto"/>
              </w:divBdr>
            </w:div>
            <w:div w:id="424960781">
              <w:marLeft w:val="0"/>
              <w:marRight w:val="0"/>
              <w:marTop w:val="0"/>
              <w:marBottom w:val="0"/>
              <w:divBdr>
                <w:top w:val="none" w:sz="0" w:space="0" w:color="auto"/>
                <w:left w:val="none" w:sz="0" w:space="0" w:color="auto"/>
                <w:bottom w:val="none" w:sz="0" w:space="0" w:color="auto"/>
                <w:right w:val="none" w:sz="0" w:space="0" w:color="auto"/>
              </w:divBdr>
            </w:div>
            <w:div w:id="451634218">
              <w:marLeft w:val="0"/>
              <w:marRight w:val="0"/>
              <w:marTop w:val="0"/>
              <w:marBottom w:val="0"/>
              <w:divBdr>
                <w:top w:val="none" w:sz="0" w:space="0" w:color="auto"/>
                <w:left w:val="none" w:sz="0" w:space="0" w:color="auto"/>
                <w:bottom w:val="none" w:sz="0" w:space="0" w:color="auto"/>
                <w:right w:val="none" w:sz="0" w:space="0" w:color="auto"/>
              </w:divBdr>
            </w:div>
            <w:div w:id="459154828">
              <w:marLeft w:val="0"/>
              <w:marRight w:val="0"/>
              <w:marTop w:val="0"/>
              <w:marBottom w:val="0"/>
              <w:divBdr>
                <w:top w:val="none" w:sz="0" w:space="0" w:color="auto"/>
                <w:left w:val="none" w:sz="0" w:space="0" w:color="auto"/>
                <w:bottom w:val="none" w:sz="0" w:space="0" w:color="auto"/>
                <w:right w:val="none" w:sz="0" w:space="0" w:color="auto"/>
              </w:divBdr>
            </w:div>
            <w:div w:id="472067324">
              <w:marLeft w:val="0"/>
              <w:marRight w:val="0"/>
              <w:marTop w:val="0"/>
              <w:marBottom w:val="0"/>
              <w:divBdr>
                <w:top w:val="none" w:sz="0" w:space="0" w:color="auto"/>
                <w:left w:val="none" w:sz="0" w:space="0" w:color="auto"/>
                <w:bottom w:val="none" w:sz="0" w:space="0" w:color="auto"/>
                <w:right w:val="none" w:sz="0" w:space="0" w:color="auto"/>
              </w:divBdr>
            </w:div>
            <w:div w:id="483159358">
              <w:marLeft w:val="0"/>
              <w:marRight w:val="0"/>
              <w:marTop w:val="0"/>
              <w:marBottom w:val="0"/>
              <w:divBdr>
                <w:top w:val="none" w:sz="0" w:space="0" w:color="auto"/>
                <w:left w:val="none" w:sz="0" w:space="0" w:color="auto"/>
                <w:bottom w:val="none" w:sz="0" w:space="0" w:color="auto"/>
                <w:right w:val="none" w:sz="0" w:space="0" w:color="auto"/>
              </w:divBdr>
            </w:div>
            <w:div w:id="492189022">
              <w:marLeft w:val="0"/>
              <w:marRight w:val="0"/>
              <w:marTop w:val="0"/>
              <w:marBottom w:val="0"/>
              <w:divBdr>
                <w:top w:val="none" w:sz="0" w:space="0" w:color="auto"/>
                <w:left w:val="none" w:sz="0" w:space="0" w:color="auto"/>
                <w:bottom w:val="none" w:sz="0" w:space="0" w:color="auto"/>
                <w:right w:val="none" w:sz="0" w:space="0" w:color="auto"/>
              </w:divBdr>
            </w:div>
            <w:div w:id="511408895">
              <w:marLeft w:val="0"/>
              <w:marRight w:val="0"/>
              <w:marTop w:val="0"/>
              <w:marBottom w:val="0"/>
              <w:divBdr>
                <w:top w:val="none" w:sz="0" w:space="0" w:color="auto"/>
                <w:left w:val="none" w:sz="0" w:space="0" w:color="auto"/>
                <w:bottom w:val="none" w:sz="0" w:space="0" w:color="auto"/>
                <w:right w:val="none" w:sz="0" w:space="0" w:color="auto"/>
              </w:divBdr>
            </w:div>
            <w:div w:id="512185682">
              <w:marLeft w:val="0"/>
              <w:marRight w:val="0"/>
              <w:marTop w:val="0"/>
              <w:marBottom w:val="0"/>
              <w:divBdr>
                <w:top w:val="none" w:sz="0" w:space="0" w:color="auto"/>
                <w:left w:val="none" w:sz="0" w:space="0" w:color="auto"/>
                <w:bottom w:val="none" w:sz="0" w:space="0" w:color="auto"/>
                <w:right w:val="none" w:sz="0" w:space="0" w:color="auto"/>
              </w:divBdr>
            </w:div>
            <w:div w:id="535967100">
              <w:marLeft w:val="0"/>
              <w:marRight w:val="0"/>
              <w:marTop w:val="0"/>
              <w:marBottom w:val="0"/>
              <w:divBdr>
                <w:top w:val="none" w:sz="0" w:space="0" w:color="auto"/>
                <w:left w:val="none" w:sz="0" w:space="0" w:color="auto"/>
                <w:bottom w:val="none" w:sz="0" w:space="0" w:color="auto"/>
                <w:right w:val="none" w:sz="0" w:space="0" w:color="auto"/>
              </w:divBdr>
            </w:div>
            <w:div w:id="540560970">
              <w:marLeft w:val="0"/>
              <w:marRight w:val="0"/>
              <w:marTop w:val="0"/>
              <w:marBottom w:val="0"/>
              <w:divBdr>
                <w:top w:val="none" w:sz="0" w:space="0" w:color="auto"/>
                <w:left w:val="none" w:sz="0" w:space="0" w:color="auto"/>
                <w:bottom w:val="none" w:sz="0" w:space="0" w:color="auto"/>
                <w:right w:val="none" w:sz="0" w:space="0" w:color="auto"/>
              </w:divBdr>
            </w:div>
            <w:div w:id="562564829">
              <w:marLeft w:val="0"/>
              <w:marRight w:val="0"/>
              <w:marTop w:val="0"/>
              <w:marBottom w:val="0"/>
              <w:divBdr>
                <w:top w:val="none" w:sz="0" w:space="0" w:color="auto"/>
                <w:left w:val="none" w:sz="0" w:space="0" w:color="auto"/>
                <w:bottom w:val="none" w:sz="0" w:space="0" w:color="auto"/>
                <w:right w:val="none" w:sz="0" w:space="0" w:color="auto"/>
              </w:divBdr>
            </w:div>
            <w:div w:id="569774698">
              <w:marLeft w:val="0"/>
              <w:marRight w:val="0"/>
              <w:marTop w:val="0"/>
              <w:marBottom w:val="0"/>
              <w:divBdr>
                <w:top w:val="none" w:sz="0" w:space="0" w:color="auto"/>
                <w:left w:val="none" w:sz="0" w:space="0" w:color="auto"/>
                <w:bottom w:val="none" w:sz="0" w:space="0" w:color="auto"/>
                <w:right w:val="none" w:sz="0" w:space="0" w:color="auto"/>
              </w:divBdr>
            </w:div>
            <w:div w:id="573593306">
              <w:marLeft w:val="0"/>
              <w:marRight w:val="0"/>
              <w:marTop w:val="0"/>
              <w:marBottom w:val="0"/>
              <w:divBdr>
                <w:top w:val="none" w:sz="0" w:space="0" w:color="auto"/>
                <w:left w:val="none" w:sz="0" w:space="0" w:color="auto"/>
                <w:bottom w:val="none" w:sz="0" w:space="0" w:color="auto"/>
                <w:right w:val="none" w:sz="0" w:space="0" w:color="auto"/>
              </w:divBdr>
            </w:div>
            <w:div w:id="632751416">
              <w:marLeft w:val="0"/>
              <w:marRight w:val="0"/>
              <w:marTop w:val="0"/>
              <w:marBottom w:val="0"/>
              <w:divBdr>
                <w:top w:val="none" w:sz="0" w:space="0" w:color="auto"/>
                <w:left w:val="none" w:sz="0" w:space="0" w:color="auto"/>
                <w:bottom w:val="none" w:sz="0" w:space="0" w:color="auto"/>
                <w:right w:val="none" w:sz="0" w:space="0" w:color="auto"/>
              </w:divBdr>
            </w:div>
            <w:div w:id="656541687">
              <w:marLeft w:val="0"/>
              <w:marRight w:val="0"/>
              <w:marTop w:val="0"/>
              <w:marBottom w:val="0"/>
              <w:divBdr>
                <w:top w:val="none" w:sz="0" w:space="0" w:color="auto"/>
                <w:left w:val="none" w:sz="0" w:space="0" w:color="auto"/>
                <w:bottom w:val="none" w:sz="0" w:space="0" w:color="auto"/>
                <w:right w:val="none" w:sz="0" w:space="0" w:color="auto"/>
              </w:divBdr>
            </w:div>
            <w:div w:id="701437780">
              <w:marLeft w:val="0"/>
              <w:marRight w:val="0"/>
              <w:marTop w:val="0"/>
              <w:marBottom w:val="0"/>
              <w:divBdr>
                <w:top w:val="none" w:sz="0" w:space="0" w:color="auto"/>
                <w:left w:val="none" w:sz="0" w:space="0" w:color="auto"/>
                <w:bottom w:val="none" w:sz="0" w:space="0" w:color="auto"/>
                <w:right w:val="none" w:sz="0" w:space="0" w:color="auto"/>
              </w:divBdr>
            </w:div>
            <w:div w:id="713309737">
              <w:marLeft w:val="0"/>
              <w:marRight w:val="0"/>
              <w:marTop w:val="0"/>
              <w:marBottom w:val="0"/>
              <w:divBdr>
                <w:top w:val="none" w:sz="0" w:space="0" w:color="auto"/>
                <w:left w:val="none" w:sz="0" w:space="0" w:color="auto"/>
                <w:bottom w:val="none" w:sz="0" w:space="0" w:color="auto"/>
                <w:right w:val="none" w:sz="0" w:space="0" w:color="auto"/>
              </w:divBdr>
            </w:div>
            <w:div w:id="739449275">
              <w:marLeft w:val="0"/>
              <w:marRight w:val="0"/>
              <w:marTop w:val="0"/>
              <w:marBottom w:val="0"/>
              <w:divBdr>
                <w:top w:val="none" w:sz="0" w:space="0" w:color="auto"/>
                <w:left w:val="none" w:sz="0" w:space="0" w:color="auto"/>
                <w:bottom w:val="none" w:sz="0" w:space="0" w:color="auto"/>
                <w:right w:val="none" w:sz="0" w:space="0" w:color="auto"/>
              </w:divBdr>
            </w:div>
            <w:div w:id="774986395">
              <w:marLeft w:val="0"/>
              <w:marRight w:val="0"/>
              <w:marTop w:val="0"/>
              <w:marBottom w:val="0"/>
              <w:divBdr>
                <w:top w:val="none" w:sz="0" w:space="0" w:color="auto"/>
                <w:left w:val="none" w:sz="0" w:space="0" w:color="auto"/>
                <w:bottom w:val="none" w:sz="0" w:space="0" w:color="auto"/>
                <w:right w:val="none" w:sz="0" w:space="0" w:color="auto"/>
              </w:divBdr>
            </w:div>
            <w:div w:id="792597807">
              <w:marLeft w:val="0"/>
              <w:marRight w:val="0"/>
              <w:marTop w:val="0"/>
              <w:marBottom w:val="0"/>
              <w:divBdr>
                <w:top w:val="none" w:sz="0" w:space="0" w:color="auto"/>
                <w:left w:val="none" w:sz="0" w:space="0" w:color="auto"/>
                <w:bottom w:val="none" w:sz="0" w:space="0" w:color="auto"/>
                <w:right w:val="none" w:sz="0" w:space="0" w:color="auto"/>
              </w:divBdr>
            </w:div>
            <w:div w:id="845634560">
              <w:marLeft w:val="0"/>
              <w:marRight w:val="0"/>
              <w:marTop w:val="0"/>
              <w:marBottom w:val="0"/>
              <w:divBdr>
                <w:top w:val="none" w:sz="0" w:space="0" w:color="auto"/>
                <w:left w:val="none" w:sz="0" w:space="0" w:color="auto"/>
                <w:bottom w:val="none" w:sz="0" w:space="0" w:color="auto"/>
                <w:right w:val="none" w:sz="0" w:space="0" w:color="auto"/>
              </w:divBdr>
            </w:div>
            <w:div w:id="858929514">
              <w:marLeft w:val="0"/>
              <w:marRight w:val="0"/>
              <w:marTop w:val="0"/>
              <w:marBottom w:val="0"/>
              <w:divBdr>
                <w:top w:val="none" w:sz="0" w:space="0" w:color="auto"/>
                <w:left w:val="none" w:sz="0" w:space="0" w:color="auto"/>
                <w:bottom w:val="none" w:sz="0" w:space="0" w:color="auto"/>
                <w:right w:val="none" w:sz="0" w:space="0" w:color="auto"/>
              </w:divBdr>
            </w:div>
            <w:div w:id="881863290">
              <w:marLeft w:val="0"/>
              <w:marRight w:val="0"/>
              <w:marTop w:val="0"/>
              <w:marBottom w:val="0"/>
              <w:divBdr>
                <w:top w:val="none" w:sz="0" w:space="0" w:color="auto"/>
                <w:left w:val="none" w:sz="0" w:space="0" w:color="auto"/>
                <w:bottom w:val="none" w:sz="0" w:space="0" w:color="auto"/>
                <w:right w:val="none" w:sz="0" w:space="0" w:color="auto"/>
              </w:divBdr>
            </w:div>
            <w:div w:id="894119058">
              <w:marLeft w:val="0"/>
              <w:marRight w:val="0"/>
              <w:marTop w:val="0"/>
              <w:marBottom w:val="0"/>
              <w:divBdr>
                <w:top w:val="none" w:sz="0" w:space="0" w:color="auto"/>
                <w:left w:val="none" w:sz="0" w:space="0" w:color="auto"/>
                <w:bottom w:val="none" w:sz="0" w:space="0" w:color="auto"/>
                <w:right w:val="none" w:sz="0" w:space="0" w:color="auto"/>
              </w:divBdr>
            </w:div>
            <w:div w:id="895579865">
              <w:marLeft w:val="0"/>
              <w:marRight w:val="0"/>
              <w:marTop w:val="0"/>
              <w:marBottom w:val="0"/>
              <w:divBdr>
                <w:top w:val="none" w:sz="0" w:space="0" w:color="auto"/>
                <w:left w:val="none" w:sz="0" w:space="0" w:color="auto"/>
                <w:bottom w:val="none" w:sz="0" w:space="0" w:color="auto"/>
                <w:right w:val="none" w:sz="0" w:space="0" w:color="auto"/>
              </w:divBdr>
            </w:div>
            <w:div w:id="929966863">
              <w:marLeft w:val="0"/>
              <w:marRight w:val="0"/>
              <w:marTop w:val="0"/>
              <w:marBottom w:val="0"/>
              <w:divBdr>
                <w:top w:val="none" w:sz="0" w:space="0" w:color="auto"/>
                <w:left w:val="none" w:sz="0" w:space="0" w:color="auto"/>
                <w:bottom w:val="none" w:sz="0" w:space="0" w:color="auto"/>
                <w:right w:val="none" w:sz="0" w:space="0" w:color="auto"/>
              </w:divBdr>
            </w:div>
            <w:div w:id="931474542">
              <w:marLeft w:val="0"/>
              <w:marRight w:val="0"/>
              <w:marTop w:val="0"/>
              <w:marBottom w:val="0"/>
              <w:divBdr>
                <w:top w:val="none" w:sz="0" w:space="0" w:color="auto"/>
                <w:left w:val="none" w:sz="0" w:space="0" w:color="auto"/>
                <w:bottom w:val="none" w:sz="0" w:space="0" w:color="auto"/>
                <w:right w:val="none" w:sz="0" w:space="0" w:color="auto"/>
              </w:divBdr>
            </w:div>
            <w:div w:id="952325290">
              <w:marLeft w:val="0"/>
              <w:marRight w:val="0"/>
              <w:marTop w:val="0"/>
              <w:marBottom w:val="0"/>
              <w:divBdr>
                <w:top w:val="none" w:sz="0" w:space="0" w:color="auto"/>
                <w:left w:val="none" w:sz="0" w:space="0" w:color="auto"/>
                <w:bottom w:val="none" w:sz="0" w:space="0" w:color="auto"/>
                <w:right w:val="none" w:sz="0" w:space="0" w:color="auto"/>
              </w:divBdr>
            </w:div>
            <w:div w:id="1003052451">
              <w:marLeft w:val="0"/>
              <w:marRight w:val="0"/>
              <w:marTop w:val="0"/>
              <w:marBottom w:val="0"/>
              <w:divBdr>
                <w:top w:val="none" w:sz="0" w:space="0" w:color="auto"/>
                <w:left w:val="none" w:sz="0" w:space="0" w:color="auto"/>
                <w:bottom w:val="none" w:sz="0" w:space="0" w:color="auto"/>
                <w:right w:val="none" w:sz="0" w:space="0" w:color="auto"/>
              </w:divBdr>
            </w:div>
            <w:div w:id="1035544031">
              <w:marLeft w:val="0"/>
              <w:marRight w:val="0"/>
              <w:marTop w:val="0"/>
              <w:marBottom w:val="0"/>
              <w:divBdr>
                <w:top w:val="none" w:sz="0" w:space="0" w:color="auto"/>
                <w:left w:val="none" w:sz="0" w:space="0" w:color="auto"/>
                <w:bottom w:val="none" w:sz="0" w:space="0" w:color="auto"/>
                <w:right w:val="none" w:sz="0" w:space="0" w:color="auto"/>
              </w:divBdr>
            </w:div>
            <w:div w:id="1040863995">
              <w:marLeft w:val="0"/>
              <w:marRight w:val="0"/>
              <w:marTop w:val="0"/>
              <w:marBottom w:val="0"/>
              <w:divBdr>
                <w:top w:val="none" w:sz="0" w:space="0" w:color="auto"/>
                <w:left w:val="none" w:sz="0" w:space="0" w:color="auto"/>
                <w:bottom w:val="none" w:sz="0" w:space="0" w:color="auto"/>
                <w:right w:val="none" w:sz="0" w:space="0" w:color="auto"/>
              </w:divBdr>
            </w:div>
            <w:div w:id="1066998511">
              <w:marLeft w:val="0"/>
              <w:marRight w:val="0"/>
              <w:marTop w:val="0"/>
              <w:marBottom w:val="0"/>
              <w:divBdr>
                <w:top w:val="none" w:sz="0" w:space="0" w:color="auto"/>
                <w:left w:val="none" w:sz="0" w:space="0" w:color="auto"/>
                <w:bottom w:val="none" w:sz="0" w:space="0" w:color="auto"/>
                <w:right w:val="none" w:sz="0" w:space="0" w:color="auto"/>
              </w:divBdr>
            </w:div>
            <w:div w:id="1070926682">
              <w:marLeft w:val="0"/>
              <w:marRight w:val="0"/>
              <w:marTop w:val="0"/>
              <w:marBottom w:val="0"/>
              <w:divBdr>
                <w:top w:val="none" w:sz="0" w:space="0" w:color="auto"/>
                <w:left w:val="none" w:sz="0" w:space="0" w:color="auto"/>
                <w:bottom w:val="none" w:sz="0" w:space="0" w:color="auto"/>
                <w:right w:val="none" w:sz="0" w:space="0" w:color="auto"/>
              </w:divBdr>
            </w:div>
            <w:div w:id="1124039428">
              <w:marLeft w:val="0"/>
              <w:marRight w:val="0"/>
              <w:marTop w:val="0"/>
              <w:marBottom w:val="0"/>
              <w:divBdr>
                <w:top w:val="none" w:sz="0" w:space="0" w:color="auto"/>
                <w:left w:val="none" w:sz="0" w:space="0" w:color="auto"/>
                <w:bottom w:val="none" w:sz="0" w:space="0" w:color="auto"/>
                <w:right w:val="none" w:sz="0" w:space="0" w:color="auto"/>
              </w:divBdr>
            </w:div>
            <w:div w:id="1124621654">
              <w:marLeft w:val="0"/>
              <w:marRight w:val="0"/>
              <w:marTop w:val="0"/>
              <w:marBottom w:val="0"/>
              <w:divBdr>
                <w:top w:val="none" w:sz="0" w:space="0" w:color="auto"/>
                <w:left w:val="none" w:sz="0" w:space="0" w:color="auto"/>
                <w:bottom w:val="none" w:sz="0" w:space="0" w:color="auto"/>
                <w:right w:val="none" w:sz="0" w:space="0" w:color="auto"/>
              </w:divBdr>
            </w:div>
            <w:div w:id="1145009648">
              <w:marLeft w:val="0"/>
              <w:marRight w:val="0"/>
              <w:marTop w:val="0"/>
              <w:marBottom w:val="0"/>
              <w:divBdr>
                <w:top w:val="none" w:sz="0" w:space="0" w:color="auto"/>
                <w:left w:val="none" w:sz="0" w:space="0" w:color="auto"/>
                <w:bottom w:val="none" w:sz="0" w:space="0" w:color="auto"/>
                <w:right w:val="none" w:sz="0" w:space="0" w:color="auto"/>
              </w:divBdr>
            </w:div>
            <w:div w:id="1157965137">
              <w:marLeft w:val="0"/>
              <w:marRight w:val="0"/>
              <w:marTop w:val="0"/>
              <w:marBottom w:val="0"/>
              <w:divBdr>
                <w:top w:val="none" w:sz="0" w:space="0" w:color="auto"/>
                <w:left w:val="none" w:sz="0" w:space="0" w:color="auto"/>
                <w:bottom w:val="none" w:sz="0" w:space="0" w:color="auto"/>
                <w:right w:val="none" w:sz="0" w:space="0" w:color="auto"/>
              </w:divBdr>
            </w:div>
            <w:div w:id="1197423892">
              <w:marLeft w:val="0"/>
              <w:marRight w:val="0"/>
              <w:marTop w:val="0"/>
              <w:marBottom w:val="0"/>
              <w:divBdr>
                <w:top w:val="none" w:sz="0" w:space="0" w:color="auto"/>
                <w:left w:val="none" w:sz="0" w:space="0" w:color="auto"/>
                <w:bottom w:val="none" w:sz="0" w:space="0" w:color="auto"/>
                <w:right w:val="none" w:sz="0" w:space="0" w:color="auto"/>
              </w:divBdr>
            </w:div>
            <w:div w:id="1281499865">
              <w:marLeft w:val="0"/>
              <w:marRight w:val="0"/>
              <w:marTop w:val="0"/>
              <w:marBottom w:val="0"/>
              <w:divBdr>
                <w:top w:val="none" w:sz="0" w:space="0" w:color="auto"/>
                <w:left w:val="none" w:sz="0" w:space="0" w:color="auto"/>
                <w:bottom w:val="none" w:sz="0" w:space="0" w:color="auto"/>
                <w:right w:val="none" w:sz="0" w:space="0" w:color="auto"/>
              </w:divBdr>
            </w:div>
            <w:div w:id="1299724901">
              <w:marLeft w:val="0"/>
              <w:marRight w:val="0"/>
              <w:marTop w:val="0"/>
              <w:marBottom w:val="0"/>
              <w:divBdr>
                <w:top w:val="none" w:sz="0" w:space="0" w:color="auto"/>
                <w:left w:val="none" w:sz="0" w:space="0" w:color="auto"/>
                <w:bottom w:val="none" w:sz="0" w:space="0" w:color="auto"/>
                <w:right w:val="none" w:sz="0" w:space="0" w:color="auto"/>
              </w:divBdr>
            </w:div>
            <w:div w:id="1306811570">
              <w:marLeft w:val="0"/>
              <w:marRight w:val="0"/>
              <w:marTop w:val="0"/>
              <w:marBottom w:val="0"/>
              <w:divBdr>
                <w:top w:val="none" w:sz="0" w:space="0" w:color="auto"/>
                <w:left w:val="none" w:sz="0" w:space="0" w:color="auto"/>
                <w:bottom w:val="none" w:sz="0" w:space="0" w:color="auto"/>
                <w:right w:val="none" w:sz="0" w:space="0" w:color="auto"/>
              </w:divBdr>
            </w:div>
            <w:div w:id="1308633954">
              <w:marLeft w:val="0"/>
              <w:marRight w:val="0"/>
              <w:marTop w:val="0"/>
              <w:marBottom w:val="0"/>
              <w:divBdr>
                <w:top w:val="none" w:sz="0" w:space="0" w:color="auto"/>
                <w:left w:val="none" w:sz="0" w:space="0" w:color="auto"/>
                <w:bottom w:val="none" w:sz="0" w:space="0" w:color="auto"/>
                <w:right w:val="none" w:sz="0" w:space="0" w:color="auto"/>
              </w:divBdr>
            </w:div>
            <w:div w:id="1315337072">
              <w:marLeft w:val="0"/>
              <w:marRight w:val="0"/>
              <w:marTop w:val="0"/>
              <w:marBottom w:val="0"/>
              <w:divBdr>
                <w:top w:val="none" w:sz="0" w:space="0" w:color="auto"/>
                <w:left w:val="none" w:sz="0" w:space="0" w:color="auto"/>
                <w:bottom w:val="none" w:sz="0" w:space="0" w:color="auto"/>
                <w:right w:val="none" w:sz="0" w:space="0" w:color="auto"/>
              </w:divBdr>
            </w:div>
            <w:div w:id="1321425463">
              <w:marLeft w:val="0"/>
              <w:marRight w:val="0"/>
              <w:marTop w:val="0"/>
              <w:marBottom w:val="0"/>
              <w:divBdr>
                <w:top w:val="none" w:sz="0" w:space="0" w:color="auto"/>
                <w:left w:val="none" w:sz="0" w:space="0" w:color="auto"/>
                <w:bottom w:val="none" w:sz="0" w:space="0" w:color="auto"/>
                <w:right w:val="none" w:sz="0" w:space="0" w:color="auto"/>
              </w:divBdr>
            </w:div>
            <w:div w:id="1360278597">
              <w:marLeft w:val="0"/>
              <w:marRight w:val="0"/>
              <w:marTop w:val="0"/>
              <w:marBottom w:val="0"/>
              <w:divBdr>
                <w:top w:val="none" w:sz="0" w:space="0" w:color="auto"/>
                <w:left w:val="none" w:sz="0" w:space="0" w:color="auto"/>
                <w:bottom w:val="none" w:sz="0" w:space="0" w:color="auto"/>
                <w:right w:val="none" w:sz="0" w:space="0" w:color="auto"/>
              </w:divBdr>
            </w:div>
            <w:div w:id="1499493841">
              <w:marLeft w:val="0"/>
              <w:marRight w:val="0"/>
              <w:marTop w:val="0"/>
              <w:marBottom w:val="0"/>
              <w:divBdr>
                <w:top w:val="none" w:sz="0" w:space="0" w:color="auto"/>
                <w:left w:val="none" w:sz="0" w:space="0" w:color="auto"/>
                <w:bottom w:val="none" w:sz="0" w:space="0" w:color="auto"/>
                <w:right w:val="none" w:sz="0" w:space="0" w:color="auto"/>
              </w:divBdr>
            </w:div>
            <w:div w:id="1501892674">
              <w:marLeft w:val="0"/>
              <w:marRight w:val="0"/>
              <w:marTop w:val="0"/>
              <w:marBottom w:val="0"/>
              <w:divBdr>
                <w:top w:val="none" w:sz="0" w:space="0" w:color="auto"/>
                <w:left w:val="none" w:sz="0" w:space="0" w:color="auto"/>
                <w:bottom w:val="none" w:sz="0" w:space="0" w:color="auto"/>
                <w:right w:val="none" w:sz="0" w:space="0" w:color="auto"/>
              </w:divBdr>
            </w:div>
            <w:div w:id="1529291050">
              <w:marLeft w:val="0"/>
              <w:marRight w:val="0"/>
              <w:marTop w:val="0"/>
              <w:marBottom w:val="0"/>
              <w:divBdr>
                <w:top w:val="none" w:sz="0" w:space="0" w:color="auto"/>
                <w:left w:val="none" w:sz="0" w:space="0" w:color="auto"/>
                <w:bottom w:val="none" w:sz="0" w:space="0" w:color="auto"/>
                <w:right w:val="none" w:sz="0" w:space="0" w:color="auto"/>
              </w:divBdr>
            </w:div>
            <w:div w:id="1588494179">
              <w:marLeft w:val="0"/>
              <w:marRight w:val="0"/>
              <w:marTop w:val="0"/>
              <w:marBottom w:val="0"/>
              <w:divBdr>
                <w:top w:val="none" w:sz="0" w:space="0" w:color="auto"/>
                <w:left w:val="none" w:sz="0" w:space="0" w:color="auto"/>
                <w:bottom w:val="none" w:sz="0" w:space="0" w:color="auto"/>
                <w:right w:val="none" w:sz="0" w:space="0" w:color="auto"/>
              </w:divBdr>
            </w:div>
            <w:div w:id="1630209346">
              <w:marLeft w:val="0"/>
              <w:marRight w:val="0"/>
              <w:marTop w:val="0"/>
              <w:marBottom w:val="0"/>
              <w:divBdr>
                <w:top w:val="none" w:sz="0" w:space="0" w:color="auto"/>
                <w:left w:val="none" w:sz="0" w:space="0" w:color="auto"/>
                <w:bottom w:val="none" w:sz="0" w:space="0" w:color="auto"/>
                <w:right w:val="none" w:sz="0" w:space="0" w:color="auto"/>
              </w:divBdr>
            </w:div>
            <w:div w:id="1685666493">
              <w:marLeft w:val="0"/>
              <w:marRight w:val="0"/>
              <w:marTop w:val="0"/>
              <w:marBottom w:val="0"/>
              <w:divBdr>
                <w:top w:val="none" w:sz="0" w:space="0" w:color="auto"/>
                <w:left w:val="none" w:sz="0" w:space="0" w:color="auto"/>
                <w:bottom w:val="none" w:sz="0" w:space="0" w:color="auto"/>
                <w:right w:val="none" w:sz="0" w:space="0" w:color="auto"/>
              </w:divBdr>
            </w:div>
            <w:div w:id="1687753586">
              <w:marLeft w:val="0"/>
              <w:marRight w:val="0"/>
              <w:marTop w:val="0"/>
              <w:marBottom w:val="0"/>
              <w:divBdr>
                <w:top w:val="none" w:sz="0" w:space="0" w:color="auto"/>
                <w:left w:val="none" w:sz="0" w:space="0" w:color="auto"/>
                <w:bottom w:val="none" w:sz="0" w:space="0" w:color="auto"/>
                <w:right w:val="none" w:sz="0" w:space="0" w:color="auto"/>
              </w:divBdr>
            </w:div>
            <w:div w:id="1712264924">
              <w:marLeft w:val="0"/>
              <w:marRight w:val="0"/>
              <w:marTop w:val="0"/>
              <w:marBottom w:val="0"/>
              <w:divBdr>
                <w:top w:val="none" w:sz="0" w:space="0" w:color="auto"/>
                <w:left w:val="none" w:sz="0" w:space="0" w:color="auto"/>
                <w:bottom w:val="none" w:sz="0" w:space="0" w:color="auto"/>
                <w:right w:val="none" w:sz="0" w:space="0" w:color="auto"/>
              </w:divBdr>
            </w:div>
            <w:div w:id="1715690853">
              <w:marLeft w:val="0"/>
              <w:marRight w:val="0"/>
              <w:marTop w:val="0"/>
              <w:marBottom w:val="0"/>
              <w:divBdr>
                <w:top w:val="none" w:sz="0" w:space="0" w:color="auto"/>
                <w:left w:val="none" w:sz="0" w:space="0" w:color="auto"/>
                <w:bottom w:val="none" w:sz="0" w:space="0" w:color="auto"/>
                <w:right w:val="none" w:sz="0" w:space="0" w:color="auto"/>
              </w:divBdr>
            </w:div>
            <w:div w:id="1728340630">
              <w:marLeft w:val="0"/>
              <w:marRight w:val="0"/>
              <w:marTop w:val="0"/>
              <w:marBottom w:val="0"/>
              <w:divBdr>
                <w:top w:val="none" w:sz="0" w:space="0" w:color="auto"/>
                <w:left w:val="none" w:sz="0" w:space="0" w:color="auto"/>
                <w:bottom w:val="none" w:sz="0" w:space="0" w:color="auto"/>
                <w:right w:val="none" w:sz="0" w:space="0" w:color="auto"/>
              </w:divBdr>
            </w:div>
            <w:div w:id="1792361597">
              <w:marLeft w:val="0"/>
              <w:marRight w:val="0"/>
              <w:marTop w:val="0"/>
              <w:marBottom w:val="0"/>
              <w:divBdr>
                <w:top w:val="none" w:sz="0" w:space="0" w:color="auto"/>
                <w:left w:val="none" w:sz="0" w:space="0" w:color="auto"/>
                <w:bottom w:val="none" w:sz="0" w:space="0" w:color="auto"/>
                <w:right w:val="none" w:sz="0" w:space="0" w:color="auto"/>
              </w:divBdr>
            </w:div>
            <w:div w:id="1803308742">
              <w:marLeft w:val="0"/>
              <w:marRight w:val="0"/>
              <w:marTop w:val="0"/>
              <w:marBottom w:val="0"/>
              <w:divBdr>
                <w:top w:val="none" w:sz="0" w:space="0" w:color="auto"/>
                <w:left w:val="none" w:sz="0" w:space="0" w:color="auto"/>
                <w:bottom w:val="none" w:sz="0" w:space="0" w:color="auto"/>
                <w:right w:val="none" w:sz="0" w:space="0" w:color="auto"/>
              </w:divBdr>
            </w:div>
            <w:div w:id="1833448456">
              <w:marLeft w:val="0"/>
              <w:marRight w:val="0"/>
              <w:marTop w:val="0"/>
              <w:marBottom w:val="0"/>
              <w:divBdr>
                <w:top w:val="none" w:sz="0" w:space="0" w:color="auto"/>
                <w:left w:val="none" w:sz="0" w:space="0" w:color="auto"/>
                <w:bottom w:val="none" w:sz="0" w:space="0" w:color="auto"/>
                <w:right w:val="none" w:sz="0" w:space="0" w:color="auto"/>
              </w:divBdr>
            </w:div>
            <w:div w:id="1855606490">
              <w:marLeft w:val="0"/>
              <w:marRight w:val="0"/>
              <w:marTop w:val="0"/>
              <w:marBottom w:val="0"/>
              <w:divBdr>
                <w:top w:val="none" w:sz="0" w:space="0" w:color="auto"/>
                <w:left w:val="none" w:sz="0" w:space="0" w:color="auto"/>
                <w:bottom w:val="none" w:sz="0" w:space="0" w:color="auto"/>
                <w:right w:val="none" w:sz="0" w:space="0" w:color="auto"/>
              </w:divBdr>
            </w:div>
            <w:div w:id="1901094281">
              <w:marLeft w:val="0"/>
              <w:marRight w:val="0"/>
              <w:marTop w:val="0"/>
              <w:marBottom w:val="0"/>
              <w:divBdr>
                <w:top w:val="none" w:sz="0" w:space="0" w:color="auto"/>
                <w:left w:val="none" w:sz="0" w:space="0" w:color="auto"/>
                <w:bottom w:val="none" w:sz="0" w:space="0" w:color="auto"/>
                <w:right w:val="none" w:sz="0" w:space="0" w:color="auto"/>
              </w:divBdr>
            </w:div>
            <w:div w:id="1911192817">
              <w:marLeft w:val="0"/>
              <w:marRight w:val="0"/>
              <w:marTop w:val="0"/>
              <w:marBottom w:val="0"/>
              <w:divBdr>
                <w:top w:val="none" w:sz="0" w:space="0" w:color="auto"/>
                <w:left w:val="none" w:sz="0" w:space="0" w:color="auto"/>
                <w:bottom w:val="none" w:sz="0" w:space="0" w:color="auto"/>
                <w:right w:val="none" w:sz="0" w:space="0" w:color="auto"/>
              </w:divBdr>
            </w:div>
            <w:div w:id="1914507363">
              <w:marLeft w:val="0"/>
              <w:marRight w:val="0"/>
              <w:marTop w:val="0"/>
              <w:marBottom w:val="0"/>
              <w:divBdr>
                <w:top w:val="none" w:sz="0" w:space="0" w:color="auto"/>
                <w:left w:val="none" w:sz="0" w:space="0" w:color="auto"/>
                <w:bottom w:val="none" w:sz="0" w:space="0" w:color="auto"/>
                <w:right w:val="none" w:sz="0" w:space="0" w:color="auto"/>
              </w:divBdr>
            </w:div>
            <w:div w:id="1929340908">
              <w:marLeft w:val="0"/>
              <w:marRight w:val="0"/>
              <w:marTop w:val="0"/>
              <w:marBottom w:val="0"/>
              <w:divBdr>
                <w:top w:val="none" w:sz="0" w:space="0" w:color="auto"/>
                <w:left w:val="none" w:sz="0" w:space="0" w:color="auto"/>
                <w:bottom w:val="none" w:sz="0" w:space="0" w:color="auto"/>
                <w:right w:val="none" w:sz="0" w:space="0" w:color="auto"/>
              </w:divBdr>
            </w:div>
            <w:div w:id="1934505339">
              <w:marLeft w:val="0"/>
              <w:marRight w:val="0"/>
              <w:marTop w:val="0"/>
              <w:marBottom w:val="0"/>
              <w:divBdr>
                <w:top w:val="none" w:sz="0" w:space="0" w:color="auto"/>
                <w:left w:val="none" w:sz="0" w:space="0" w:color="auto"/>
                <w:bottom w:val="none" w:sz="0" w:space="0" w:color="auto"/>
                <w:right w:val="none" w:sz="0" w:space="0" w:color="auto"/>
              </w:divBdr>
            </w:div>
            <w:div w:id="1951231284">
              <w:marLeft w:val="0"/>
              <w:marRight w:val="0"/>
              <w:marTop w:val="0"/>
              <w:marBottom w:val="0"/>
              <w:divBdr>
                <w:top w:val="none" w:sz="0" w:space="0" w:color="auto"/>
                <w:left w:val="none" w:sz="0" w:space="0" w:color="auto"/>
                <w:bottom w:val="none" w:sz="0" w:space="0" w:color="auto"/>
                <w:right w:val="none" w:sz="0" w:space="0" w:color="auto"/>
              </w:divBdr>
            </w:div>
            <w:div w:id="1955552665">
              <w:marLeft w:val="0"/>
              <w:marRight w:val="0"/>
              <w:marTop w:val="0"/>
              <w:marBottom w:val="0"/>
              <w:divBdr>
                <w:top w:val="none" w:sz="0" w:space="0" w:color="auto"/>
                <w:left w:val="none" w:sz="0" w:space="0" w:color="auto"/>
                <w:bottom w:val="none" w:sz="0" w:space="0" w:color="auto"/>
                <w:right w:val="none" w:sz="0" w:space="0" w:color="auto"/>
              </w:divBdr>
            </w:div>
            <w:div w:id="1988823439">
              <w:marLeft w:val="0"/>
              <w:marRight w:val="0"/>
              <w:marTop w:val="0"/>
              <w:marBottom w:val="0"/>
              <w:divBdr>
                <w:top w:val="none" w:sz="0" w:space="0" w:color="auto"/>
                <w:left w:val="none" w:sz="0" w:space="0" w:color="auto"/>
                <w:bottom w:val="none" w:sz="0" w:space="0" w:color="auto"/>
                <w:right w:val="none" w:sz="0" w:space="0" w:color="auto"/>
              </w:divBdr>
            </w:div>
            <w:div w:id="2040888289">
              <w:marLeft w:val="0"/>
              <w:marRight w:val="0"/>
              <w:marTop w:val="0"/>
              <w:marBottom w:val="0"/>
              <w:divBdr>
                <w:top w:val="none" w:sz="0" w:space="0" w:color="auto"/>
                <w:left w:val="none" w:sz="0" w:space="0" w:color="auto"/>
                <w:bottom w:val="none" w:sz="0" w:space="0" w:color="auto"/>
                <w:right w:val="none" w:sz="0" w:space="0" w:color="auto"/>
              </w:divBdr>
            </w:div>
            <w:div w:id="2062248067">
              <w:marLeft w:val="0"/>
              <w:marRight w:val="0"/>
              <w:marTop w:val="0"/>
              <w:marBottom w:val="0"/>
              <w:divBdr>
                <w:top w:val="none" w:sz="0" w:space="0" w:color="auto"/>
                <w:left w:val="none" w:sz="0" w:space="0" w:color="auto"/>
                <w:bottom w:val="none" w:sz="0" w:space="0" w:color="auto"/>
                <w:right w:val="none" w:sz="0" w:space="0" w:color="auto"/>
              </w:divBdr>
            </w:div>
            <w:div w:id="2070615563">
              <w:marLeft w:val="0"/>
              <w:marRight w:val="0"/>
              <w:marTop w:val="0"/>
              <w:marBottom w:val="0"/>
              <w:divBdr>
                <w:top w:val="none" w:sz="0" w:space="0" w:color="auto"/>
                <w:left w:val="none" w:sz="0" w:space="0" w:color="auto"/>
                <w:bottom w:val="none" w:sz="0" w:space="0" w:color="auto"/>
                <w:right w:val="none" w:sz="0" w:space="0" w:color="auto"/>
              </w:divBdr>
            </w:div>
            <w:div w:id="2077240990">
              <w:marLeft w:val="0"/>
              <w:marRight w:val="0"/>
              <w:marTop w:val="0"/>
              <w:marBottom w:val="0"/>
              <w:divBdr>
                <w:top w:val="none" w:sz="0" w:space="0" w:color="auto"/>
                <w:left w:val="none" w:sz="0" w:space="0" w:color="auto"/>
                <w:bottom w:val="none" w:sz="0" w:space="0" w:color="auto"/>
                <w:right w:val="none" w:sz="0" w:space="0" w:color="auto"/>
              </w:divBdr>
            </w:div>
            <w:div w:id="210699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23498">
      <w:bodyDiv w:val="1"/>
      <w:marLeft w:val="0"/>
      <w:marRight w:val="0"/>
      <w:marTop w:val="0"/>
      <w:marBottom w:val="0"/>
      <w:divBdr>
        <w:top w:val="none" w:sz="0" w:space="0" w:color="auto"/>
        <w:left w:val="none" w:sz="0" w:space="0" w:color="auto"/>
        <w:bottom w:val="none" w:sz="0" w:space="0" w:color="auto"/>
        <w:right w:val="none" w:sz="0" w:space="0" w:color="auto"/>
      </w:divBdr>
      <w:divsChild>
        <w:div w:id="625507701">
          <w:marLeft w:val="0"/>
          <w:marRight w:val="0"/>
          <w:marTop w:val="0"/>
          <w:marBottom w:val="0"/>
          <w:divBdr>
            <w:top w:val="none" w:sz="0" w:space="0" w:color="auto"/>
            <w:left w:val="none" w:sz="0" w:space="0" w:color="auto"/>
            <w:bottom w:val="none" w:sz="0" w:space="0" w:color="auto"/>
            <w:right w:val="none" w:sz="0" w:space="0" w:color="auto"/>
          </w:divBdr>
          <w:divsChild>
            <w:div w:id="21247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699907">
      <w:bodyDiv w:val="1"/>
      <w:marLeft w:val="0"/>
      <w:marRight w:val="0"/>
      <w:marTop w:val="0"/>
      <w:marBottom w:val="0"/>
      <w:divBdr>
        <w:top w:val="none" w:sz="0" w:space="0" w:color="auto"/>
        <w:left w:val="none" w:sz="0" w:space="0" w:color="auto"/>
        <w:bottom w:val="none" w:sz="0" w:space="0" w:color="auto"/>
        <w:right w:val="none" w:sz="0" w:space="0" w:color="auto"/>
      </w:divBdr>
    </w:div>
    <w:div w:id="643702802">
      <w:bodyDiv w:val="1"/>
      <w:marLeft w:val="0"/>
      <w:marRight w:val="0"/>
      <w:marTop w:val="0"/>
      <w:marBottom w:val="0"/>
      <w:divBdr>
        <w:top w:val="none" w:sz="0" w:space="0" w:color="auto"/>
        <w:left w:val="none" w:sz="0" w:space="0" w:color="auto"/>
        <w:bottom w:val="none" w:sz="0" w:space="0" w:color="auto"/>
        <w:right w:val="none" w:sz="0" w:space="0" w:color="auto"/>
      </w:divBdr>
    </w:div>
    <w:div w:id="648091005">
      <w:bodyDiv w:val="1"/>
      <w:marLeft w:val="0"/>
      <w:marRight w:val="0"/>
      <w:marTop w:val="0"/>
      <w:marBottom w:val="0"/>
      <w:divBdr>
        <w:top w:val="none" w:sz="0" w:space="0" w:color="auto"/>
        <w:left w:val="none" w:sz="0" w:space="0" w:color="auto"/>
        <w:bottom w:val="none" w:sz="0" w:space="0" w:color="auto"/>
        <w:right w:val="none" w:sz="0" w:space="0" w:color="auto"/>
      </w:divBdr>
      <w:divsChild>
        <w:div w:id="1600062232">
          <w:marLeft w:val="0"/>
          <w:marRight w:val="0"/>
          <w:marTop w:val="0"/>
          <w:marBottom w:val="0"/>
          <w:divBdr>
            <w:top w:val="none" w:sz="0" w:space="0" w:color="auto"/>
            <w:left w:val="none" w:sz="0" w:space="0" w:color="auto"/>
            <w:bottom w:val="none" w:sz="0" w:space="0" w:color="auto"/>
            <w:right w:val="none" w:sz="0" w:space="0" w:color="auto"/>
          </w:divBdr>
          <w:divsChild>
            <w:div w:id="14549872">
              <w:marLeft w:val="0"/>
              <w:marRight w:val="0"/>
              <w:marTop w:val="0"/>
              <w:marBottom w:val="0"/>
              <w:divBdr>
                <w:top w:val="none" w:sz="0" w:space="0" w:color="auto"/>
                <w:left w:val="none" w:sz="0" w:space="0" w:color="auto"/>
                <w:bottom w:val="none" w:sz="0" w:space="0" w:color="auto"/>
                <w:right w:val="none" w:sz="0" w:space="0" w:color="auto"/>
              </w:divBdr>
            </w:div>
            <w:div w:id="20977909">
              <w:marLeft w:val="0"/>
              <w:marRight w:val="0"/>
              <w:marTop w:val="0"/>
              <w:marBottom w:val="0"/>
              <w:divBdr>
                <w:top w:val="none" w:sz="0" w:space="0" w:color="auto"/>
                <w:left w:val="none" w:sz="0" w:space="0" w:color="auto"/>
                <w:bottom w:val="none" w:sz="0" w:space="0" w:color="auto"/>
                <w:right w:val="none" w:sz="0" w:space="0" w:color="auto"/>
              </w:divBdr>
            </w:div>
            <w:div w:id="26566086">
              <w:marLeft w:val="0"/>
              <w:marRight w:val="0"/>
              <w:marTop w:val="0"/>
              <w:marBottom w:val="0"/>
              <w:divBdr>
                <w:top w:val="none" w:sz="0" w:space="0" w:color="auto"/>
                <w:left w:val="none" w:sz="0" w:space="0" w:color="auto"/>
                <w:bottom w:val="none" w:sz="0" w:space="0" w:color="auto"/>
                <w:right w:val="none" w:sz="0" w:space="0" w:color="auto"/>
              </w:divBdr>
            </w:div>
            <w:div w:id="37094502">
              <w:marLeft w:val="0"/>
              <w:marRight w:val="0"/>
              <w:marTop w:val="0"/>
              <w:marBottom w:val="0"/>
              <w:divBdr>
                <w:top w:val="none" w:sz="0" w:space="0" w:color="auto"/>
                <w:left w:val="none" w:sz="0" w:space="0" w:color="auto"/>
                <w:bottom w:val="none" w:sz="0" w:space="0" w:color="auto"/>
                <w:right w:val="none" w:sz="0" w:space="0" w:color="auto"/>
              </w:divBdr>
            </w:div>
            <w:div w:id="43915346">
              <w:marLeft w:val="0"/>
              <w:marRight w:val="0"/>
              <w:marTop w:val="0"/>
              <w:marBottom w:val="0"/>
              <w:divBdr>
                <w:top w:val="none" w:sz="0" w:space="0" w:color="auto"/>
                <w:left w:val="none" w:sz="0" w:space="0" w:color="auto"/>
                <w:bottom w:val="none" w:sz="0" w:space="0" w:color="auto"/>
                <w:right w:val="none" w:sz="0" w:space="0" w:color="auto"/>
              </w:divBdr>
            </w:div>
            <w:div w:id="96799470">
              <w:marLeft w:val="0"/>
              <w:marRight w:val="0"/>
              <w:marTop w:val="0"/>
              <w:marBottom w:val="0"/>
              <w:divBdr>
                <w:top w:val="none" w:sz="0" w:space="0" w:color="auto"/>
                <w:left w:val="none" w:sz="0" w:space="0" w:color="auto"/>
                <w:bottom w:val="none" w:sz="0" w:space="0" w:color="auto"/>
                <w:right w:val="none" w:sz="0" w:space="0" w:color="auto"/>
              </w:divBdr>
            </w:div>
            <w:div w:id="103817322">
              <w:marLeft w:val="0"/>
              <w:marRight w:val="0"/>
              <w:marTop w:val="0"/>
              <w:marBottom w:val="0"/>
              <w:divBdr>
                <w:top w:val="none" w:sz="0" w:space="0" w:color="auto"/>
                <w:left w:val="none" w:sz="0" w:space="0" w:color="auto"/>
                <w:bottom w:val="none" w:sz="0" w:space="0" w:color="auto"/>
                <w:right w:val="none" w:sz="0" w:space="0" w:color="auto"/>
              </w:divBdr>
            </w:div>
            <w:div w:id="116875997">
              <w:marLeft w:val="0"/>
              <w:marRight w:val="0"/>
              <w:marTop w:val="0"/>
              <w:marBottom w:val="0"/>
              <w:divBdr>
                <w:top w:val="none" w:sz="0" w:space="0" w:color="auto"/>
                <w:left w:val="none" w:sz="0" w:space="0" w:color="auto"/>
                <w:bottom w:val="none" w:sz="0" w:space="0" w:color="auto"/>
                <w:right w:val="none" w:sz="0" w:space="0" w:color="auto"/>
              </w:divBdr>
            </w:div>
            <w:div w:id="118496624">
              <w:marLeft w:val="0"/>
              <w:marRight w:val="0"/>
              <w:marTop w:val="0"/>
              <w:marBottom w:val="0"/>
              <w:divBdr>
                <w:top w:val="none" w:sz="0" w:space="0" w:color="auto"/>
                <w:left w:val="none" w:sz="0" w:space="0" w:color="auto"/>
                <w:bottom w:val="none" w:sz="0" w:space="0" w:color="auto"/>
                <w:right w:val="none" w:sz="0" w:space="0" w:color="auto"/>
              </w:divBdr>
            </w:div>
            <w:div w:id="123348341">
              <w:marLeft w:val="0"/>
              <w:marRight w:val="0"/>
              <w:marTop w:val="0"/>
              <w:marBottom w:val="0"/>
              <w:divBdr>
                <w:top w:val="none" w:sz="0" w:space="0" w:color="auto"/>
                <w:left w:val="none" w:sz="0" w:space="0" w:color="auto"/>
                <w:bottom w:val="none" w:sz="0" w:space="0" w:color="auto"/>
                <w:right w:val="none" w:sz="0" w:space="0" w:color="auto"/>
              </w:divBdr>
            </w:div>
            <w:div w:id="124928003">
              <w:marLeft w:val="0"/>
              <w:marRight w:val="0"/>
              <w:marTop w:val="0"/>
              <w:marBottom w:val="0"/>
              <w:divBdr>
                <w:top w:val="none" w:sz="0" w:space="0" w:color="auto"/>
                <w:left w:val="none" w:sz="0" w:space="0" w:color="auto"/>
                <w:bottom w:val="none" w:sz="0" w:space="0" w:color="auto"/>
                <w:right w:val="none" w:sz="0" w:space="0" w:color="auto"/>
              </w:divBdr>
            </w:div>
            <w:div w:id="137576970">
              <w:marLeft w:val="0"/>
              <w:marRight w:val="0"/>
              <w:marTop w:val="0"/>
              <w:marBottom w:val="0"/>
              <w:divBdr>
                <w:top w:val="none" w:sz="0" w:space="0" w:color="auto"/>
                <w:left w:val="none" w:sz="0" w:space="0" w:color="auto"/>
                <w:bottom w:val="none" w:sz="0" w:space="0" w:color="auto"/>
                <w:right w:val="none" w:sz="0" w:space="0" w:color="auto"/>
              </w:divBdr>
            </w:div>
            <w:div w:id="139463215">
              <w:marLeft w:val="0"/>
              <w:marRight w:val="0"/>
              <w:marTop w:val="0"/>
              <w:marBottom w:val="0"/>
              <w:divBdr>
                <w:top w:val="none" w:sz="0" w:space="0" w:color="auto"/>
                <w:left w:val="none" w:sz="0" w:space="0" w:color="auto"/>
                <w:bottom w:val="none" w:sz="0" w:space="0" w:color="auto"/>
                <w:right w:val="none" w:sz="0" w:space="0" w:color="auto"/>
              </w:divBdr>
            </w:div>
            <w:div w:id="144710077">
              <w:marLeft w:val="0"/>
              <w:marRight w:val="0"/>
              <w:marTop w:val="0"/>
              <w:marBottom w:val="0"/>
              <w:divBdr>
                <w:top w:val="none" w:sz="0" w:space="0" w:color="auto"/>
                <w:left w:val="none" w:sz="0" w:space="0" w:color="auto"/>
                <w:bottom w:val="none" w:sz="0" w:space="0" w:color="auto"/>
                <w:right w:val="none" w:sz="0" w:space="0" w:color="auto"/>
              </w:divBdr>
            </w:div>
            <w:div w:id="149560743">
              <w:marLeft w:val="0"/>
              <w:marRight w:val="0"/>
              <w:marTop w:val="0"/>
              <w:marBottom w:val="0"/>
              <w:divBdr>
                <w:top w:val="none" w:sz="0" w:space="0" w:color="auto"/>
                <w:left w:val="none" w:sz="0" w:space="0" w:color="auto"/>
                <w:bottom w:val="none" w:sz="0" w:space="0" w:color="auto"/>
                <w:right w:val="none" w:sz="0" w:space="0" w:color="auto"/>
              </w:divBdr>
            </w:div>
            <w:div w:id="175996102">
              <w:marLeft w:val="0"/>
              <w:marRight w:val="0"/>
              <w:marTop w:val="0"/>
              <w:marBottom w:val="0"/>
              <w:divBdr>
                <w:top w:val="none" w:sz="0" w:space="0" w:color="auto"/>
                <w:left w:val="none" w:sz="0" w:space="0" w:color="auto"/>
                <w:bottom w:val="none" w:sz="0" w:space="0" w:color="auto"/>
                <w:right w:val="none" w:sz="0" w:space="0" w:color="auto"/>
              </w:divBdr>
            </w:div>
            <w:div w:id="182550192">
              <w:marLeft w:val="0"/>
              <w:marRight w:val="0"/>
              <w:marTop w:val="0"/>
              <w:marBottom w:val="0"/>
              <w:divBdr>
                <w:top w:val="none" w:sz="0" w:space="0" w:color="auto"/>
                <w:left w:val="none" w:sz="0" w:space="0" w:color="auto"/>
                <w:bottom w:val="none" w:sz="0" w:space="0" w:color="auto"/>
                <w:right w:val="none" w:sz="0" w:space="0" w:color="auto"/>
              </w:divBdr>
            </w:div>
            <w:div w:id="192304399">
              <w:marLeft w:val="0"/>
              <w:marRight w:val="0"/>
              <w:marTop w:val="0"/>
              <w:marBottom w:val="0"/>
              <w:divBdr>
                <w:top w:val="none" w:sz="0" w:space="0" w:color="auto"/>
                <w:left w:val="none" w:sz="0" w:space="0" w:color="auto"/>
                <w:bottom w:val="none" w:sz="0" w:space="0" w:color="auto"/>
                <w:right w:val="none" w:sz="0" w:space="0" w:color="auto"/>
              </w:divBdr>
            </w:div>
            <w:div w:id="243347071">
              <w:marLeft w:val="0"/>
              <w:marRight w:val="0"/>
              <w:marTop w:val="0"/>
              <w:marBottom w:val="0"/>
              <w:divBdr>
                <w:top w:val="none" w:sz="0" w:space="0" w:color="auto"/>
                <w:left w:val="none" w:sz="0" w:space="0" w:color="auto"/>
                <w:bottom w:val="none" w:sz="0" w:space="0" w:color="auto"/>
                <w:right w:val="none" w:sz="0" w:space="0" w:color="auto"/>
              </w:divBdr>
            </w:div>
            <w:div w:id="258568373">
              <w:marLeft w:val="0"/>
              <w:marRight w:val="0"/>
              <w:marTop w:val="0"/>
              <w:marBottom w:val="0"/>
              <w:divBdr>
                <w:top w:val="none" w:sz="0" w:space="0" w:color="auto"/>
                <w:left w:val="none" w:sz="0" w:space="0" w:color="auto"/>
                <w:bottom w:val="none" w:sz="0" w:space="0" w:color="auto"/>
                <w:right w:val="none" w:sz="0" w:space="0" w:color="auto"/>
              </w:divBdr>
            </w:div>
            <w:div w:id="291178586">
              <w:marLeft w:val="0"/>
              <w:marRight w:val="0"/>
              <w:marTop w:val="0"/>
              <w:marBottom w:val="0"/>
              <w:divBdr>
                <w:top w:val="none" w:sz="0" w:space="0" w:color="auto"/>
                <w:left w:val="none" w:sz="0" w:space="0" w:color="auto"/>
                <w:bottom w:val="none" w:sz="0" w:space="0" w:color="auto"/>
                <w:right w:val="none" w:sz="0" w:space="0" w:color="auto"/>
              </w:divBdr>
            </w:div>
            <w:div w:id="355160651">
              <w:marLeft w:val="0"/>
              <w:marRight w:val="0"/>
              <w:marTop w:val="0"/>
              <w:marBottom w:val="0"/>
              <w:divBdr>
                <w:top w:val="none" w:sz="0" w:space="0" w:color="auto"/>
                <w:left w:val="none" w:sz="0" w:space="0" w:color="auto"/>
                <w:bottom w:val="none" w:sz="0" w:space="0" w:color="auto"/>
                <w:right w:val="none" w:sz="0" w:space="0" w:color="auto"/>
              </w:divBdr>
            </w:div>
            <w:div w:id="372657568">
              <w:marLeft w:val="0"/>
              <w:marRight w:val="0"/>
              <w:marTop w:val="0"/>
              <w:marBottom w:val="0"/>
              <w:divBdr>
                <w:top w:val="none" w:sz="0" w:space="0" w:color="auto"/>
                <w:left w:val="none" w:sz="0" w:space="0" w:color="auto"/>
                <w:bottom w:val="none" w:sz="0" w:space="0" w:color="auto"/>
                <w:right w:val="none" w:sz="0" w:space="0" w:color="auto"/>
              </w:divBdr>
            </w:div>
            <w:div w:id="384909334">
              <w:marLeft w:val="0"/>
              <w:marRight w:val="0"/>
              <w:marTop w:val="0"/>
              <w:marBottom w:val="0"/>
              <w:divBdr>
                <w:top w:val="none" w:sz="0" w:space="0" w:color="auto"/>
                <w:left w:val="none" w:sz="0" w:space="0" w:color="auto"/>
                <w:bottom w:val="none" w:sz="0" w:space="0" w:color="auto"/>
                <w:right w:val="none" w:sz="0" w:space="0" w:color="auto"/>
              </w:divBdr>
            </w:div>
            <w:div w:id="390424076">
              <w:marLeft w:val="0"/>
              <w:marRight w:val="0"/>
              <w:marTop w:val="0"/>
              <w:marBottom w:val="0"/>
              <w:divBdr>
                <w:top w:val="none" w:sz="0" w:space="0" w:color="auto"/>
                <w:left w:val="none" w:sz="0" w:space="0" w:color="auto"/>
                <w:bottom w:val="none" w:sz="0" w:space="0" w:color="auto"/>
                <w:right w:val="none" w:sz="0" w:space="0" w:color="auto"/>
              </w:divBdr>
            </w:div>
            <w:div w:id="391078042">
              <w:marLeft w:val="0"/>
              <w:marRight w:val="0"/>
              <w:marTop w:val="0"/>
              <w:marBottom w:val="0"/>
              <w:divBdr>
                <w:top w:val="none" w:sz="0" w:space="0" w:color="auto"/>
                <w:left w:val="none" w:sz="0" w:space="0" w:color="auto"/>
                <w:bottom w:val="none" w:sz="0" w:space="0" w:color="auto"/>
                <w:right w:val="none" w:sz="0" w:space="0" w:color="auto"/>
              </w:divBdr>
            </w:div>
            <w:div w:id="396561710">
              <w:marLeft w:val="0"/>
              <w:marRight w:val="0"/>
              <w:marTop w:val="0"/>
              <w:marBottom w:val="0"/>
              <w:divBdr>
                <w:top w:val="none" w:sz="0" w:space="0" w:color="auto"/>
                <w:left w:val="none" w:sz="0" w:space="0" w:color="auto"/>
                <w:bottom w:val="none" w:sz="0" w:space="0" w:color="auto"/>
                <w:right w:val="none" w:sz="0" w:space="0" w:color="auto"/>
              </w:divBdr>
            </w:div>
            <w:div w:id="401413576">
              <w:marLeft w:val="0"/>
              <w:marRight w:val="0"/>
              <w:marTop w:val="0"/>
              <w:marBottom w:val="0"/>
              <w:divBdr>
                <w:top w:val="none" w:sz="0" w:space="0" w:color="auto"/>
                <w:left w:val="none" w:sz="0" w:space="0" w:color="auto"/>
                <w:bottom w:val="none" w:sz="0" w:space="0" w:color="auto"/>
                <w:right w:val="none" w:sz="0" w:space="0" w:color="auto"/>
              </w:divBdr>
            </w:div>
            <w:div w:id="407772442">
              <w:marLeft w:val="0"/>
              <w:marRight w:val="0"/>
              <w:marTop w:val="0"/>
              <w:marBottom w:val="0"/>
              <w:divBdr>
                <w:top w:val="none" w:sz="0" w:space="0" w:color="auto"/>
                <w:left w:val="none" w:sz="0" w:space="0" w:color="auto"/>
                <w:bottom w:val="none" w:sz="0" w:space="0" w:color="auto"/>
                <w:right w:val="none" w:sz="0" w:space="0" w:color="auto"/>
              </w:divBdr>
            </w:div>
            <w:div w:id="421222789">
              <w:marLeft w:val="0"/>
              <w:marRight w:val="0"/>
              <w:marTop w:val="0"/>
              <w:marBottom w:val="0"/>
              <w:divBdr>
                <w:top w:val="none" w:sz="0" w:space="0" w:color="auto"/>
                <w:left w:val="none" w:sz="0" w:space="0" w:color="auto"/>
                <w:bottom w:val="none" w:sz="0" w:space="0" w:color="auto"/>
                <w:right w:val="none" w:sz="0" w:space="0" w:color="auto"/>
              </w:divBdr>
            </w:div>
            <w:div w:id="453521848">
              <w:marLeft w:val="0"/>
              <w:marRight w:val="0"/>
              <w:marTop w:val="0"/>
              <w:marBottom w:val="0"/>
              <w:divBdr>
                <w:top w:val="none" w:sz="0" w:space="0" w:color="auto"/>
                <w:left w:val="none" w:sz="0" w:space="0" w:color="auto"/>
                <w:bottom w:val="none" w:sz="0" w:space="0" w:color="auto"/>
                <w:right w:val="none" w:sz="0" w:space="0" w:color="auto"/>
              </w:divBdr>
            </w:div>
            <w:div w:id="552430955">
              <w:marLeft w:val="0"/>
              <w:marRight w:val="0"/>
              <w:marTop w:val="0"/>
              <w:marBottom w:val="0"/>
              <w:divBdr>
                <w:top w:val="none" w:sz="0" w:space="0" w:color="auto"/>
                <w:left w:val="none" w:sz="0" w:space="0" w:color="auto"/>
                <w:bottom w:val="none" w:sz="0" w:space="0" w:color="auto"/>
                <w:right w:val="none" w:sz="0" w:space="0" w:color="auto"/>
              </w:divBdr>
            </w:div>
            <w:div w:id="557933581">
              <w:marLeft w:val="0"/>
              <w:marRight w:val="0"/>
              <w:marTop w:val="0"/>
              <w:marBottom w:val="0"/>
              <w:divBdr>
                <w:top w:val="none" w:sz="0" w:space="0" w:color="auto"/>
                <w:left w:val="none" w:sz="0" w:space="0" w:color="auto"/>
                <w:bottom w:val="none" w:sz="0" w:space="0" w:color="auto"/>
                <w:right w:val="none" w:sz="0" w:space="0" w:color="auto"/>
              </w:divBdr>
            </w:div>
            <w:div w:id="568810865">
              <w:marLeft w:val="0"/>
              <w:marRight w:val="0"/>
              <w:marTop w:val="0"/>
              <w:marBottom w:val="0"/>
              <w:divBdr>
                <w:top w:val="none" w:sz="0" w:space="0" w:color="auto"/>
                <w:left w:val="none" w:sz="0" w:space="0" w:color="auto"/>
                <w:bottom w:val="none" w:sz="0" w:space="0" w:color="auto"/>
                <w:right w:val="none" w:sz="0" w:space="0" w:color="auto"/>
              </w:divBdr>
            </w:div>
            <w:div w:id="599413595">
              <w:marLeft w:val="0"/>
              <w:marRight w:val="0"/>
              <w:marTop w:val="0"/>
              <w:marBottom w:val="0"/>
              <w:divBdr>
                <w:top w:val="none" w:sz="0" w:space="0" w:color="auto"/>
                <w:left w:val="none" w:sz="0" w:space="0" w:color="auto"/>
                <w:bottom w:val="none" w:sz="0" w:space="0" w:color="auto"/>
                <w:right w:val="none" w:sz="0" w:space="0" w:color="auto"/>
              </w:divBdr>
            </w:div>
            <w:div w:id="619070592">
              <w:marLeft w:val="0"/>
              <w:marRight w:val="0"/>
              <w:marTop w:val="0"/>
              <w:marBottom w:val="0"/>
              <w:divBdr>
                <w:top w:val="none" w:sz="0" w:space="0" w:color="auto"/>
                <w:left w:val="none" w:sz="0" w:space="0" w:color="auto"/>
                <w:bottom w:val="none" w:sz="0" w:space="0" w:color="auto"/>
                <w:right w:val="none" w:sz="0" w:space="0" w:color="auto"/>
              </w:divBdr>
            </w:div>
            <w:div w:id="678586412">
              <w:marLeft w:val="0"/>
              <w:marRight w:val="0"/>
              <w:marTop w:val="0"/>
              <w:marBottom w:val="0"/>
              <w:divBdr>
                <w:top w:val="none" w:sz="0" w:space="0" w:color="auto"/>
                <w:left w:val="none" w:sz="0" w:space="0" w:color="auto"/>
                <w:bottom w:val="none" w:sz="0" w:space="0" w:color="auto"/>
                <w:right w:val="none" w:sz="0" w:space="0" w:color="auto"/>
              </w:divBdr>
            </w:div>
            <w:div w:id="708800081">
              <w:marLeft w:val="0"/>
              <w:marRight w:val="0"/>
              <w:marTop w:val="0"/>
              <w:marBottom w:val="0"/>
              <w:divBdr>
                <w:top w:val="none" w:sz="0" w:space="0" w:color="auto"/>
                <w:left w:val="none" w:sz="0" w:space="0" w:color="auto"/>
                <w:bottom w:val="none" w:sz="0" w:space="0" w:color="auto"/>
                <w:right w:val="none" w:sz="0" w:space="0" w:color="auto"/>
              </w:divBdr>
            </w:div>
            <w:div w:id="763382426">
              <w:marLeft w:val="0"/>
              <w:marRight w:val="0"/>
              <w:marTop w:val="0"/>
              <w:marBottom w:val="0"/>
              <w:divBdr>
                <w:top w:val="none" w:sz="0" w:space="0" w:color="auto"/>
                <w:left w:val="none" w:sz="0" w:space="0" w:color="auto"/>
                <w:bottom w:val="none" w:sz="0" w:space="0" w:color="auto"/>
                <w:right w:val="none" w:sz="0" w:space="0" w:color="auto"/>
              </w:divBdr>
            </w:div>
            <w:div w:id="772362279">
              <w:marLeft w:val="0"/>
              <w:marRight w:val="0"/>
              <w:marTop w:val="0"/>
              <w:marBottom w:val="0"/>
              <w:divBdr>
                <w:top w:val="none" w:sz="0" w:space="0" w:color="auto"/>
                <w:left w:val="none" w:sz="0" w:space="0" w:color="auto"/>
                <w:bottom w:val="none" w:sz="0" w:space="0" w:color="auto"/>
                <w:right w:val="none" w:sz="0" w:space="0" w:color="auto"/>
              </w:divBdr>
            </w:div>
            <w:div w:id="780342873">
              <w:marLeft w:val="0"/>
              <w:marRight w:val="0"/>
              <w:marTop w:val="0"/>
              <w:marBottom w:val="0"/>
              <w:divBdr>
                <w:top w:val="none" w:sz="0" w:space="0" w:color="auto"/>
                <w:left w:val="none" w:sz="0" w:space="0" w:color="auto"/>
                <w:bottom w:val="none" w:sz="0" w:space="0" w:color="auto"/>
                <w:right w:val="none" w:sz="0" w:space="0" w:color="auto"/>
              </w:divBdr>
            </w:div>
            <w:div w:id="797072314">
              <w:marLeft w:val="0"/>
              <w:marRight w:val="0"/>
              <w:marTop w:val="0"/>
              <w:marBottom w:val="0"/>
              <w:divBdr>
                <w:top w:val="none" w:sz="0" w:space="0" w:color="auto"/>
                <w:left w:val="none" w:sz="0" w:space="0" w:color="auto"/>
                <w:bottom w:val="none" w:sz="0" w:space="0" w:color="auto"/>
                <w:right w:val="none" w:sz="0" w:space="0" w:color="auto"/>
              </w:divBdr>
            </w:div>
            <w:div w:id="814251406">
              <w:marLeft w:val="0"/>
              <w:marRight w:val="0"/>
              <w:marTop w:val="0"/>
              <w:marBottom w:val="0"/>
              <w:divBdr>
                <w:top w:val="none" w:sz="0" w:space="0" w:color="auto"/>
                <w:left w:val="none" w:sz="0" w:space="0" w:color="auto"/>
                <w:bottom w:val="none" w:sz="0" w:space="0" w:color="auto"/>
                <w:right w:val="none" w:sz="0" w:space="0" w:color="auto"/>
              </w:divBdr>
            </w:div>
            <w:div w:id="821387348">
              <w:marLeft w:val="0"/>
              <w:marRight w:val="0"/>
              <w:marTop w:val="0"/>
              <w:marBottom w:val="0"/>
              <w:divBdr>
                <w:top w:val="none" w:sz="0" w:space="0" w:color="auto"/>
                <w:left w:val="none" w:sz="0" w:space="0" w:color="auto"/>
                <w:bottom w:val="none" w:sz="0" w:space="0" w:color="auto"/>
                <w:right w:val="none" w:sz="0" w:space="0" w:color="auto"/>
              </w:divBdr>
            </w:div>
            <w:div w:id="847451480">
              <w:marLeft w:val="0"/>
              <w:marRight w:val="0"/>
              <w:marTop w:val="0"/>
              <w:marBottom w:val="0"/>
              <w:divBdr>
                <w:top w:val="none" w:sz="0" w:space="0" w:color="auto"/>
                <w:left w:val="none" w:sz="0" w:space="0" w:color="auto"/>
                <w:bottom w:val="none" w:sz="0" w:space="0" w:color="auto"/>
                <w:right w:val="none" w:sz="0" w:space="0" w:color="auto"/>
              </w:divBdr>
            </w:div>
            <w:div w:id="858394064">
              <w:marLeft w:val="0"/>
              <w:marRight w:val="0"/>
              <w:marTop w:val="0"/>
              <w:marBottom w:val="0"/>
              <w:divBdr>
                <w:top w:val="none" w:sz="0" w:space="0" w:color="auto"/>
                <w:left w:val="none" w:sz="0" w:space="0" w:color="auto"/>
                <w:bottom w:val="none" w:sz="0" w:space="0" w:color="auto"/>
                <w:right w:val="none" w:sz="0" w:space="0" w:color="auto"/>
              </w:divBdr>
            </w:div>
            <w:div w:id="864754148">
              <w:marLeft w:val="0"/>
              <w:marRight w:val="0"/>
              <w:marTop w:val="0"/>
              <w:marBottom w:val="0"/>
              <w:divBdr>
                <w:top w:val="none" w:sz="0" w:space="0" w:color="auto"/>
                <w:left w:val="none" w:sz="0" w:space="0" w:color="auto"/>
                <w:bottom w:val="none" w:sz="0" w:space="0" w:color="auto"/>
                <w:right w:val="none" w:sz="0" w:space="0" w:color="auto"/>
              </w:divBdr>
            </w:div>
            <w:div w:id="951088508">
              <w:marLeft w:val="0"/>
              <w:marRight w:val="0"/>
              <w:marTop w:val="0"/>
              <w:marBottom w:val="0"/>
              <w:divBdr>
                <w:top w:val="none" w:sz="0" w:space="0" w:color="auto"/>
                <w:left w:val="none" w:sz="0" w:space="0" w:color="auto"/>
                <w:bottom w:val="none" w:sz="0" w:space="0" w:color="auto"/>
                <w:right w:val="none" w:sz="0" w:space="0" w:color="auto"/>
              </w:divBdr>
            </w:div>
            <w:div w:id="970208641">
              <w:marLeft w:val="0"/>
              <w:marRight w:val="0"/>
              <w:marTop w:val="0"/>
              <w:marBottom w:val="0"/>
              <w:divBdr>
                <w:top w:val="none" w:sz="0" w:space="0" w:color="auto"/>
                <w:left w:val="none" w:sz="0" w:space="0" w:color="auto"/>
                <w:bottom w:val="none" w:sz="0" w:space="0" w:color="auto"/>
                <w:right w:val="none" w:sz="0" w:space="0" w:color="auto"/>
              </w:divBdr>
            </w:div>
            <w:div w:id="971789961">
              <w:marLeft w:val="0"/>
              <w:marRight w:val="0"/>
              <w:marTop w:val="0"/>
              <w:marBottom w:val="0"/>
              <w:divBdr>
                <w:top w:val="none" w:sz="0" w:space="0" w:color="auto"/>
                <w:left w:val="none" w:sz="0" w:space="0" w:color="auto"/>
                <w:bottom w:val="none" w:sz="0" w:space="0" w:color="auto"/>
                <w:right w:val="none" w:sz="0" w:space="0" w:color="auto"/>
              </w:divBdr>
            </w:div>
            <w:div w:id="1008487012">
              <w:marLeft w:val="0"/>
              <w:marRight w:val="0"/>
              <w:marTop w:val="0"/>
              <w:marBottom w:val="0"/>
              <w:divBdr>
                <w:top w:val="none" w:sz="0" w:space="0" w:color="auto"/>
                <w:left w:val="none" w:sz="0" w:space="0" w:color="auto"/>
                <w:bottom w:val="none" w:sz="0" w:space="0" w:color="auto"/>
                <w:right w:val="none" w:sz="0" w:space="0" w:color="auto"/>
              </w:divBdr>
            </w:div>
            <w:div w:id="1009141800">
              <w:marLeft w:val="0"/>
              <w:marRight w:val="0"/>
              <w:marTop w:val="0"/>
              <w:marBottom w:val="0"/>
              <w:divBdr>
                <w:top w:val="none" w:sz="0" w:space="0" w:color="auto"/>
                <w:left w:val="none" w:sz="0" w:space="0" w:color="auto"/>
                <w:bottom w:val="none" w:sz="0" w:space="0" w:color="auto"/>
                <w:right w:val="none" w:sz="0" w:space="0" w:color="auto"/>
              </w:divBdr>
            </w:div>
            <w:div w:id="1056901204">
              <w:marLeft w:val="0"/>
              <w:marRight w:val="0"/>
              <w:marTop w:val="0"/>
              <w:marBottom w:val="0"/>
              <w:divBdr>
                <w:top w:val="none" w:sz="0" w:space="0" w:color="auto"/>
                <w:left w:val="none" w:sz="0" w:space="0" w:color="auto"/>
                <w:bottom w:val="none" w:sz="0" w:space="0" w:color="auto"/>
                <w:right w:val="none" w:sz="0" w:space="0" w:color="auto"/>
              </w:divBdr>
            </w:div>
            <w:div w:id="1079790388">
              <w:marLeft w:val="0"/>
              <w:marRight w:val="0"/>
              <w:marTop w:val="0"/>
              <w:marBottom w:val="0"/>
              <w:divBdr>
                <w:top w:val="none" w:sz="0" w:space="0" w:color="auto"/>
                <w:left w:val="none" w:sz="0" w:space="0" w:color="auto"/>
                <w:bottom w:val="none" w:sz="0" w:space="0" w:color="auto"/>
                <w:right w:val="none" w:sz="0" w:space="0" w:color="auto"/>
              </w:divBdr>
            </w:div>
            <w:div w:id="1089042638">
              <w:marLeft w:val="0"/>
              <w:marRight w:val="0"/>
              <w:marTop w:val="0"/>
              <w:marBottom w:val="0"/>
              <w:divBdr>
                <w:top w:val="none" w:sz="0" w:space="0" w:color="auto"/>
                <w:left w:val="none" w:sz="0" w:space="0" w:color="auto"/>
                <w:bottom w:val="none" w:sz="0" w:space="0" w:color="auto"/>
                <w:right w:val="none" w:sz="0" w:space="0" w:color="auto"/>
              </w:divBdr>
            </w:div>
            <w:div w:id="1121999778">
              <w:marLeft w:val="0"/>
              <w:marRight w:val="0"/>
              <w:marTop w:val="0"/>
              <w:marBottom w:val="0"/>
              <w:divBdr>
                <w:top w:val="none" w:sz="0" w:space="0" w:color="auto"/>
                <w:left w:val="none" w:sz="0" w:space="0" w:color="auto"/>
                <w:bottom w:val="none" w:sz="0" w:space="0" w:color="auto"/>
                <w:right w:val="none" w:sz="0" w:space="0" w:color="auto"/>
              </w:divBdr>
            </w:div>
            <w:div w:id="1176769131">
              <w:marLeft w:val="0"/>
              <w:marRight w:val="0"/>
              <w:marTop w:val="0"/>
              <w:marBottom w:val="0"/>
              <w:divBdr>
                <w:top w:val="none" w:sz="0" w:space="0" w:color="auto"/>
                <w:left w:val="none" w:sz="0" w:space="0" w:color="auto"/>
                <w:bottom w:val="none" w:sz="0" w:space="0" w:color="auto"/>
                <w:right w:val="none" w:sz="0" w:space="0" w:color="auto"/>
              </w:divBdr>
            </w:div>
            <w:div w:id="1176922734">
              <w:marLeft w:val="0"/>
              <w:marRight w:val="0"/>
              <w:marTop w:val="0"/>
              <w:marBottom w:val="0"/>
              <w:divBdr>
                <w:top w:val="none" w:sz="0" w:space="0" w:color="auto"/>
                <w:left w:val="none" w:sz="0" w:space="0" w:color="auto"/>
                <w:bottom w:val="none" w:sz="0" w:space="0" w:color="auto"/>
                <w:right w:val="none" w:sz="0" w:space="0" w:color="auto"/>
              </w:divBdr>
            </w:div>
            <w:div w:id="1207402335">
              <w:marLeft w:val="0"/>
              <w:marRight w:val="0"/>
              <w:marTop w:val="0"/>
              <w:marBottom w:val="0"/>
              <w:divBdr>
                <w:top w:val="none" w:sz="0" w:space="0" w:color="auto"/>
                <w:left w:val="none" w:sz="0" w:space="0" w:color="auto"/>
                <w:bottom w:val="none" w:sz="0" w:space="0" w:color="auto"/>
                <w:right w:val="none" w:sz="0" w:space="0" w:color="auto"/>
              </w:divBdr>
            </w:div>
            <w:div w:id="1208106846">
              <w:marLeft w:val="0"/>
              <w:marRight w:val="0"/>
              <w:marTop w:val="0"/>
              <w:marBottom w:val="0"/>
              <w:divBdr>
                <w:top w:val="none" w:sz="0" w:space="0" w:color="auto"/>
                <w:left w:val="none" w:sz="0" w:space="0" w:color="auto"/>
                <w:bottom w:val="none" w:sz="0" w:space="0" w:color="auto"/>
                <w:right w:val="none" w:sz="0" w:space="0" w:color="auto"/>
              </w:divBdr>
            </w:div>
            <w:div w:id="1230968941">
              <w:marLeft w:val="0"/>
              <w:marRight w:val="0"/>
              <w:marTop w:val="0"/>
              <w:marBottom w:val="0"/>
              <w:divBdr>
                <w:top w:val="none" w:sz="0" w:space="0" w:color="auto"/>
                <w:left w:val="none" w:sz="0" w:space="0" w:color="auto"/>
                <w:bottom w:val="none" w:sz="0" w:space="0" w:color="auto"/>
                <w:right w:val="none" w:sz="0" w:space="0" w:color="auto"/>
              </w:divBdr>
            </w:div>
            <w:div w:id="1275558962">
              <w:marLeft w:val="0"/>
              <w:marRight w:val="0"/>
              <w:marTop w:val="0"/>
              <w:marBottom w:val="0"/>
              <w:divBdr>
                <w:top w:val="none" w:sz="0" w:space="0" w:color="auto"/>
                <w:left w:val="none" w:sz="0" w:space="0" w:color="auto"/>
                <w:bottom w:val="none" w:sz="0" w:space="0" w:color="auto"/>
                <w:right w:val="none" w:sz="0" w:space="0" w:color="auto"/>
              </w:divBdr>
            </w:div>
            <w:div w:id="1290817919">
              <w:marLeft w:val="0"/>
              <w:marRight w:val="0"/>
              <w:marTop w:val="0"/>
              <w:marBottom w:val="0"/>
              <w:divBdr>
                <w:top w:val="none" w:sz="0" w:space="0" w:color="auto"/>
                <w:left w:val="none" w:sz="0" w:space="0" w:color="auto"/>
                <w:bottom w:val="none" w:sz="0" w:space="0" w:color="auto"/>
                <w:right w:val="none" w:sz="0" w:space="0" w:color="auto"/>
              </w:divBdr>
            </w:div>
            <w:div w:id="1296981857">
              <w:marLeft w:val="0"/>
              <w:marRight w:val="0"/>
              <w:marTop w:val="0"/>
              <w:marBottom w:val="0"/>
              <w:divBdr>
                <w:top w:val="none" w:sz="0" w:space="0" w:color="auto"/>
                <w:left w:val="none" w:sz="0" w:space="0" w:color="auto"/>
                <w:bottom w:val="none" w:sz="0" w:space="0" w:color="auto"/>
                <w:right w:val="none" w:sz="0" w:space="0" w:color="auto"/>
              </w:divBdr>
            </w:div>
            <w:div w:id="1312758182">
              <w:marLeft w:val="0"/>
              <w:marRight w:val="0"/>
              <w:marTop w:val="0"/>
              <w:marBottom w:val="0"/>
              <w:divBdr>
                <w:top w:val="none" w:sz="0" w:space="0" w:color="auto"/>
                <w:left w:val="none" w:sz="0" w:space="0" w:color="auto"/>
                <w:bottom w:val="none" w:sz="0" w:space="0" w:color="auto"/>
                <w:right w:val="none" w:sz="0" w:space="0" w:color="auto"/>
              </w:divBdr>
            </w:div>
            <w:div w:id="1326087596">
              <w:marLeft w:val="0"/>
              <w:marRight w:val="0"/>
              <w:marTop w:val="0"/>
              <w:marBottom w:val="0"/>
              <w:divBdr>
                <w:top w:val="none" w:sz="0" w:space="0" w:color="auto"/>
                <w:left w:val="none" w:sz="0" w:space="0" w:color="auto"/>
                <w:bottom w:val="none" w:sz="0" w:space="0" w:color="auto"/>
                <w:right w:val="none" w:sz="0" w:space="0" w:color="auto"/>
              </w:divBdr>
            </w:div>
            <w:div w:id="1346446739">
              <w:marLeft w:val="0"/>
              <w:marRight w:val="0"/>
              <w:marTop w:val="0"/>
              <w:marBottom w:val="0"/>
              <w:divBdr>
                <w:top w:val="none" w:sz="0" w:space="0" w:color="auto"/>
                <w:left w:val="none" w:sz="0" w:space="0" w:color="auto"/>
                <w:bottom w:val="none" w:sz="0" w:space="0" w:color="auto"/>
                <w:right w:val="none" w:sz="0" w:space="0" w:color="auto"/>
              </w:divBdr>
            </w:div>
            <w:div w:id="1350179464">
              <w:marLeft w:val="0"/>
              <w:marRight w:val="0"/>
              <w:marTop w:val="0"/>
              <w:marBottom w:val="0"/>
              <w:divBdr>
                <w:top w:val="none" w:sz="0" w:space="0" w:color="auto"/>
                <w:left w:val="none" w:sz="0" w:space="0" w:color="auto"/>
                <w:bottom w:val="none" w:sz="0" w:space="0" w:color="auto"/>
                <w:right w:val="none" w:sz="0" w:space="0" w:color="auto"/>
              </w:divBdr>
            </w:div>
            <w:div w:id="1394817807">
              <w:marLeft w:val="0"/>
              <w:marRight w:val="0"/>
              <w:marTop w:val="0"/>
              <w:marBottom w:val="0"/>
              <w:divBdr>
                <w:top w:val="none" w:sz="0" w:space="0" w:color="auto"/>
                <w:left w:val="none" w:sz="0" w:space="0" w:color="auto"/>
                <w:bottom w:val="none" w:sz="0" w:space="0" w:color="auto"/>
                <w:right w:val="none" w:sz="0" w:space="0" w:color="auto"/>
              </w:divBdr>
            </w:div>
            <w:div w:id="1413703227">
              <w:marLeft w:val="0"/>
              <w:marRight w:val="0"/>
              <w:marTop w:val="0"/>
              <w:marBottom w:val="0"/>
              <w:divBdr>
                <w:top w:val="none" w:sz="0" w:space="0" w:color="auto"/>
                <w:left w:val="none" w:sz="0" w:space="0" w:color="auto"/>
                <w:bottom w:val="none" w:sz="0" w:space="0" w:color="auto"/>
                <w:right w:val="none" w:sz="0" w:space="0" w:color="auto"/>
              </w:divBdr>
            </w:div>
            <w:div w:id="1453017672">
              <w:marLeft w:val="0"/>
              <w:marRight w:val="0"/>
              <w:marTop w:val="0"/>
              <w:marBottom w:val="0"/>
              <w:divBdr>
                <w:top w:val="none" w:sz="0" w:space="0" w:color="auto"/>
                <w:left w:val="none" w:sz="0" w:space="0" w:color="auto"/>
                <w:bottom w:val="none" w:sz="0" w:space="0" w:color="auto"/>
                <w:right w:val="none" w:sz="0" w:space="0" w:color="auto"/>
              </w:divBdr>
            </w:div>
            <w:div w:id="1460421197">
              <w:marLeft w:val="0"/>
              <w:marRight w:val="0"/>
              <w:marTop w:val="0"/>
              <w:marBottom w:val="0"/>
              <w:divBdr>
                <w:top w:val="none" w:sz="0" w:space="0" w:color="auto"/>
                <w:left w:val="none" w:sz="0" w:space="0" w:color="auto"/>
                <w:bottom w:val="none" w:sz="0" w:space="0" w:color="auto"/>
                <w:right w:val="none" w:sz="0" w:space="0" w:color="auto"/>
              </w:divBdr>
            </w:div>
            <w:div w:id="1490246371">
              <w:marLeft w:val="0"/>
              <w:marRight w:val="0"/>
              <w:marTop w:val="0"/>
              <w:marBottom w:val="0"/>
              <w:divBdr>
                <w:top w:val="none" w:sz="0" w:space="0" w:color="auto"/>
                <w:left w:val="none" w:sz="0" w:space="0" w:color="auto"/>
                <w:bottom w:val="none" w:sz="0" w:space="0" w:color="auto"/>
                <w:right w:val="none" w:sz="0" w:space="0" w:color="auto"/>
              </w:divBdr>
            </w:div>
            <w:div w:id="1539204096">
              <w:marLeft w:val="0"/>
              <w:marRight w:val="0"/>
              <w:marTop w:val="0"/>
              <w:marBottom w:val="0"/>
              <w:divBdr>
                <w:top w:val="none" w:sz="0" w:space="0" w:color="auto"/>
                <w:left w:val="none" w:sz="0" w:space="0" w:color="auto"/>
                <w:bottom w:val="none" w:sz="0" w:space="0" w:color="auto"/>
                <w:right w:val="none" w:sz="0" w:space="0" w:color="auto"/>
              </w:divBdr>
            </w:div>
            <w:div w:id="1541479064">
              <w:marLeft w:val="0"/>
              <w:marRight w:val="0"/>
              <w:marTop w:val="0"/>
              <w:marBottom w:val="0"/>
              <w:divBdr>
                <w:top w:val="none" w:sz="0" w:space="0" w:color="auto"/>
                <w:left w:val="none" w:sz="0" w:space="0" w:color="auto"/>
                <w:bottom w:val="none" w:sz="0" w:space="0" w:color="auto"/>
                <w:right w:val="none" w:sz="0" w:space="0" w:color="auto"/>
              </w:divBdr>
            </w:div>
            <w:div w:id="1542740211">
              <w:marLeft w:val="0"/>
              <w:marRight w:val="0"/>
              <w:marTop w:val="0"/>
              <w:marBottom w:val="0"/>
              <w:divBdr>
                <w:top w:val="none" w:sz="0" w:space="0" w:color="auto"/>
                <w:left w:val="none" w:sz="0" w:space="0" w:color="auto"/>
                <w:bottom w:val="none" w:sz="0" w:space="0" w:color="auto"/>
                <w:right w:val="none" w:sz="0" w:space="0" w:color="auto"/>
              </w:divBdr>
            </w:div>
            <w:div w:id="1556547864">
              <w:marLeft w:val="0"/>
              <w:marRight w:val="0"/>
              <w:marTop w:val="0"/>
              <w:marBottom w:val="0"/>
              <w:divBdr>
                <w:top w:val="none" w:sz="0" w:space="0" w:color="auto"/>
                <w:left w:val="none" w:sz="0" w:space="0" w:color="auto"/>
                <w:bottom w:val="none" w:sz="0" w:space="0" w:color="auto"/>
                <w:right w:val="none" w:sz="0" w:space="0" w:color="auto"/>
              </w:divBdr>
            </w:div>
            <w:div w:id="1583367221">
              <w:marLeft w:val="0"/>
              <w:marRight w:val="0"/>
              <w:marTop w:val="0"/>
              <w:marBottom w:val="0"/>
              <w:divBdr>
                <w:top w:val="none" w:sz="0" w:space="0" w:color="auto"/>
                <w:left w:val="none" w:sz="0" w:space="0" w:color="auto"/>
                <w:bottom w:val="none" w:sz="0" w:space="0" w:color="auto"/>
                <w:right w:val="none" w:sz="0" w:space="0" w:color="auto"/>
              </w:divBdr>
            </w:div>
            <w:div w:id="1594633149">
              <w:marLeft w:val="0"/>
              <w:marRight w:val="0"/>
              <w:marTop w:val="0"/>
              <w:marBottom w:val="0"/>
              <w:divBdr>
                <w:top w:val="none" w:sz="0" w:space="0" w:color="auto"/>
                <w:left w:val="none" w:sz="0" w:space="0" w:color="auto"/>
                <w:bottom w:val="none" w:sz="0" w:space="0" w:color="auto"/>
                <w:right w:val="none" w:sz="0" w:space="0" w:color="auto"/>
              </w:divBdr>
            </w:div>
            <w:div w:id="1620330061">
              <w:marLeft w:val="0"/>
              <w:marRight w:val="0"/>
              <w:marTop w:val="0"/>
              <w:marBottom w:val="0"/>
              <w:divBdr>
                <w:top w:val="none" w:sz="0" w:space="0" w:color="auto"/>
                <w:left w:val="none" w:sz="0" w:space="0" w:color="auto"/>
                <w:bottom w:val="none" w:sz="0" w:space="0" w:color="auto"/>
                <w:right w:val="none" w:sz="0" w:space="0" w:color="auto"/>
              </w:divBdr>
            </w:div>
            <w:div w:id="1622684426">
              <w:marLeft w:val="0"/>
              <w:marRight w:val="0"/>
              <w:marTop w:val="0"/>
              <w:marBottom w:val="0"/>
              <w:divBdr>
                <w:top w:val="none" w:sz="0" w:space="0" w:color="auto"/>
                <w:left w:val="none" w:sz="0" w:space="0" w:color="auto"/>
                <w:bottom w:val="none" w:sz="0" w:space="0" w:color="auto"/>
                <w:right w:val="none" w:sz="0" w:space="0" w:color="auto"/>
              </w:divBdr>
            </w:div>
            <w:div w:id="1627740625">
              <w:marLeft w:val="0"/>
              <w:marRight w:val="0"/>
              <w:marTop w:val="0"/>
              <w:marBottom w:val="0"/>
              <w:divBdr>
                <w:top w:val="none" w:sz="0" w:space="0" w:color="auto"/>
                <w:left w:val="none" w:sz="0" w:space="0" w:color="auto"/>
                <w:bottom w:val="none" w:sz="0" w:space="0" w:color="auto"/>
                <w:right w:val="none" w:sz="0" w:space="0" w:color="auto"/>
              </w:divBdr>
            </w:div>
            <w:div w:id="1673097866">
              <w:marLeft w:val="0"/>
              <w:marRight w:val="0"/>
              <w:marTop w:val="0"/>
              <w:marBottom w:val="0"/>
              <w:divBdr>
                <w:top w:val="none" w:sz="0" w:space="0" w:color="auto"/>
                <w:left w:val="none" w:sz="0" w:space="0" w:color="auto"/>
                <w:bottom w:val="none" w:sz="0" w:space="0" w:color="auto"/>
                <w:right w:val="none" w:sz="0" w:space="0" w:color="auto"/>
              </w:divBdr>
            </w:div>
            <w:div w:id="1677069982">
              <w:marLeft w:val="0"/>
              <w:marRight w:val="0"/>
              <w:marTop w:val="0"/>
              <w:marBottom w:val="0"/>
              <w:divBdr>
                <w:top w:val="none" w:sz="0" w:space="0" w:color="auto"/>
                <w:left w:val="none" w:sz="0" w:space="0" w:color="auto"/>
                <w:bottom w:val="none" w:sz="0" w:space="0" w:color="auto"/>
                <w:right w:val="none" w:sz="0" w:space="0" w:color="auto"/>
              </w:divBdr>
            </w:div>
            <w:div w:id="1680963783">
              <w:marLeft w:val="0"/>
              <w:marRight w:val="0"/>
              <w:marTop w:val="0"/>
              <w:marBottom w:val="0"/>
              <w:divBdr>
                <w:top w:val="none" w:sz="0" w:space="0" w:color="auto"/>
                <w:left w:val="none" w:sz="0" w:space="0" w:color="auto"/>
                <w:bottom w:val="none" w:sz="0" w:space="0" w:color="auto"/>
                <w:right w:val="none" w:sz="0" w:space="0" w:color="auto"/>
              </w:divBdr>
            </w:div>
            <w:div w:id="1776972454">
              <w:marLeft w:val="0"/>
              <w:marRight w:val="0"/>
              <w:marTop w:val="0"/>
              <w:marBottom w:val="0"/>
              <w:divBdr>
                <w:top w:val="none" w:sz="0" w:space="0" w:color="auto"/>
                <w:left w:val="none" w:sz="0" w:space="0" w:color="auto"/>
                <w:bottom w:val="none" w:sz="0" w:space="0" w:color="auto"/>
                <w:right w:val="none" w:sz="0" w:space="0" w:color="auto"/>
              </w:divBdr>
            </w:div>
            <w:div w:id="1808010725">
              <w:marLeft w:val="0"/>
              <w:marRight w:val="0"/>
              <w:marTop w:val="0"/>
              <w:marBottom w:val="0"/>
              <w:divBdr>
                <w:top w:val="none" w:sz="0" w:space="0" w:color="auto"/>
                <w:left w:val="none" w:sz="0" w:space="0" w:color="auto"/>
                <w:bottom w:val="none" w:sz="0" w:space="0" w:color="auto"/>
                <w:right w:val="none" w:sz="0" w:space="0" w:color="auto"/>
              </w:divBdr>
            </w:div>
            <w:div w:id="1904365072">
              <w:marLeft w:val="0"/>
              <w:marRight w:val="0"/>
              <w:marTop w:val="0"/>
              <w:marBottom w:val="0"/>
              <w:divBdr>
                <w:top w:val="none" w:sz="0" w:space="0" w:color="auto"/>
                <w:left w:val="none" w:sz="0" w:space="0" w:color="auto"/>
                <w:bottom w:val="none" w:sz="0" w:space="0" w:color="auto"/>
                <w:right w:val="none" w:sz="0" w:space="0" w:color="auto"/>
              </w:divBdr>
            </w:div>
            <w:div w:id="1907954067">
              <w:marLeft w:val="0"/>
              <w:marRight w:val="0"/>
              <w:marTop w:val="0"/>
              <w:marBottom w:val="0"/>
              <w:divBdr>
                <w:top w:val="none" w:sz="0" w:space="0" w:color="auto"/>
                <w:left w:val="none" w:sz="0" w:space="0" w:color="auto"/>
                <w:bottom w:val="none" w:sz="0" w:space="0" w:color="auto"/>
                <w:right w:val="none" w:sz="0" w:space="0" w:color="auto"/>
              </w:divBdr>
            </w:div>
            <w:div w:id="1932423550">
              <w:marLeft w:val="0"/>
              <w:marRight w:val="0"/>
              <w:marTop w:val="0"/>
              <w:marBottom w:val="0"/>
              <w:divBdr>
                <w:top w:val="none" w:sz="0" w:space="0" w:color="auto"/>
                <w:left w:val="none" w:sz="0" w:space="0" w:color="auto"/>
                <w:bottom w:val="none" w:sz="0" w:space="0" w:color="auto"/>
                <w:right w:val="none" w:sz="0" w:space="0" w:color="auto"/>
              </w:divBdr>
            </w:div>
            <w:div w:id="1950240158">
              <w:marLeft w:val="0"/>
              <w:marRight w:val="0"/>
              <w:marTop w:val="0"/>
              <w:marBottom w:val="0"/>
              <w:divBdr>
                <w:top w:val="none" w:sz="0" w:space="0" w:color="auto"/>
                <w:left w:val="none" w:sz="0" w:space="0" w:color="auto"/>
                <w:bottom w:val="none" w:sz="0" w:space="0" w:color="auto"/>
                <w:right w:val="none" w:sz="0" w:space="0" w:color="auto"/>
              </w:divBdr>
            </w:div>
            <w:div w:id="1955596210">
              <w:marLeft w:val="0"/>
              <w:marRight w:val="0"/>
              <w:marTop w:val="0"/>
              <w:marBottom w:val="0"/>
              <w:divBdr>
                <w:top w:val="none" w:sz="0" w:space="0" w:color="auto"/>
                <w:left w:val="none" w:sz="0" w:space="0" w:color="auto"/>
                <w:bottom w:val="none" w:sz="0" w:space="0" w:color="auto"/>
                <w:right w:val="none" w:sz="0" w:space="0" w:color="auto"/>
              </w:divBdr>
            </w:div>
            <w:div w:id="1989045267">
              <w:marLeft w:val="0"/>
              <w:marRight w:val="0"/>
              <w:marTop w:val="0"/>
              <w:marBottom w:val="0"/>
              <w:divBdr>
                <w:top w:val="none" w:sz="0" w:space="0" w:color="auto"/>
                <w:left w:val="none" w:sz="0" w:space="0" w:color="auto"/>
                <w:bottom w:val="none" w:sz="0" w:space="0" w:color="auto"/>
                <w:right w:val="none" w:sz="0" w:space="0" w:color="auto"/>
              </w:divBdr>
            </w:div>
            <w:div w:id="2002807924">
              <w:marLeft w:val="0"/>
              <w:marRight w:val="0"/>
              <w:marTop w:val="0"/>
              <w:marBottom w:val="0"/>
              <w:divBdr>
                <w:top w:val="none" w:sz="0" w:space="0" w:color="auto"/>
                <w:left w:val="none" w:sz="0" w:space="0" w:color="auto"/>
                <w:bottom w:val="none" w:sz="0" w:space="0" w:color="auto"/>
                <w:right w:val="none" w:sz="0" w:space="0" w:color="auto"/>
              </w:divBdr>
            </w:div>
            <w:div w:id="2011058645">
              <w:marLeft w:val="0"/>
              <w:marRight w:val="0"/>
              <w:marTop w:val="0"/>
              <w:marBottom w:val="0"/>
              <w:divBdr>
                <w:top w:val="none" w:sz="0" w:space="0" w:color="auto"/>
                <w:left w:val="none" w:sz="0" w:space="0" w:color="auto"/>
                <w:bottom w:val="none" w:sz="0" w:space="0" w:color="auto"/>
                <w:right w:val="none" w:sz="0" w:space="0" w:color="auto"/>
              </w:divBdr>
            </w:div>
            <w:div w:id="2057771161">
              <w:marLeft w:val="0"/>
              <w:marRight w:val="0"/>
              <w:marTop w:val="0"/>
              <w:marBottom w:val="0"/>
              <w:divBdr>
                <w:top w:val="none" w:sz="0" w:space="0" w:color="auto"/>
                <w:left w:val="none" w:sz="0" w:space="0" w:color="auto"/>
                <w:bottom w:val="none" w:sz="0" w:space="0" w:color="auto"/>
                <w:right w:val="none" w:sz="0" w:space="0" w:color="auto"/>
              </w:divBdr>
            </w:div>
            <w:div w:id="2108109299">
              <w:marLeft w:val="0"/>
              <w:marRight w:val="0"/>
              <w:marTop w:val="0"/>
              <w:marBottom w:val="0"/>
              <w:divBdr>
                <w:top w:val="none" w:sz="0" w:space="0" w:color="auto"/>
                <w:left w:val="none" w:sz="0" w:space="0" w:color="auto"/>
                <w:bottom w:val="none" w:sz="0" w:space="0" w:color="auto"/>
                <w:right w:val="none" w:sz="0" w:space="0" w:color="auto"/>
              </w:divBdr>
            </w:div>
            <w:div w:id="210934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74765">
      <w:bodyDiv w:val="1"/>
      <w:marLeft w:val="0"/>
      <w:marRight w:val="0"/>
      <w:marTop w:val="0"/>
      <w:marBottom w:val="0"/>
      <w:divBdr>
        <w:top w:val="none" w:sz="0" w:space="0" w:color="auto"/>
        <w:left w:val="none" w:sz="0" w:space="0" w:color="auto"/>
        <w:bottom w:val="none" w:sz="0" w:space="0" w:color="auto"/>
        <w:right w:val="none" w:sz="0" w:space="0" w:color="auto"/>
      </w:divBdr>
    </w:div>
    <w:div w:id="656230835">
      <w:bodyDiv w:val="1"/>
      <w:marLeft w:val="0"/>
      <w:marRight w:val="0"/>
      <w:marTop w:val="0"/>
      <w:marBottom w:val="0"/>
      <w:divBdr>
        <w:top w:val="none" w:sz="0" w:space="0" w:color="auto"/>
        <w:left w:val="none" w:sz="0" w:space="0" w:color="auto"/>
        <w:bottom w:val="none" w:sz="0" w:space="0" w:color="auto"/>
        <w:right w:val="none" w:sz="0" w:space="0" w:color="auto"/>
      </w:divBdr>
    </w:div>
    <w:div w:id="681903108">
      <w:bodyDiv w:val="1"/>
      <w:marLeft w:val="0"/>
      <w:marRight w:val="0"/>
      <w:marTop w:val="0"/>
      <w:marBottom w:val="0"/>
      <w:divBdr>
        <w:top w:val="none" w:sz="0" w:space="0" w:color="auto"/>
        <w:left w:val="none" w:sz="0" w:space="0" w:color="auto"/>
        <w:bottom w:val="none" w:sz="0" w:space="0" w:color="auto"/>
        <w:right w:val="none" w:sz="0" w:space="0" w:color="auto"/>
      </w:divBdr>
      <w:divsChild>
        <w:div w:id="1641570192">
          <w:marLeft w:val="0"/>
          <w:marRight w:val="0"/>
          <w:marTop w:val="0"/>
          <w:marBottom w:val="0"/>
          <w:divBdr>
            <w:top w:val="none" w:sz="0" w:space="0" w:color="auto"/>
            <w:left w:val="none" w:sz="0" w:space="0" w:color="auto"/>
            <w:bottom w:val="none" w:sz="0" w:space="0" w:color="auto"/>
            <w:right w:val="none" w:sz="0" w:space="0" w:color="auto"/>
          </w:divBdr>
          <w:divsChild>
            <w:div w:id="261039294">
              <w:marLeft w:val="0"/>
              <w:marRight w:val="0"/>
              <w:marTop w:val="0"/>
              <w:marBottom w:val="0"/>
              <w:divBdr>
                <w:top w:val="none" w:sz="0" w:space="0" w:color="auto"/>
                <w:left w:val="none" w:sz="0" w:space="0" w:color="auto"/>
                <w:bottom w:val="none" w:sz="0" w:space="0" w:color="auto"/>
                <w:right w:val="none" w:sz="0" w:space="0" w:color="auto"/>
              </w:divBdr>
            </w:div>
            <w:div w:id="722600829">
              <w:marLeft w:val="0"/>
              <w:marRight w:val="0"/>
              <w:marTop w:val="0"/>
              <w:marBottom w:val="0"/>
              <w:divBdr>
                <w:top w:val="none" w:sz="0" w:space="0" w:color="auto"/>
                <w:left w:val="none" w:sz="0" w:space="0" w:color="auto"/>
                <w:bottom w:val="none" w:sz="0" w:space="0" w:color="auto"/>
                <w:right w:val="none" w:sz="0" w:space="0" w:color="auto"/>
              </w:divBdr>
            </w:div>
            <w:div w:id="1591354683">
              <w:marLeft w:val="0"/>
              <w:marRight w:val="0"/>
              <w:marTop w:val="0"/>
              <w:marBottom w:val="0"/>
              <w:divBdr>
                <w:top w:val="none" w:sz="0" w:space="0" w:color="auto"/>
                <w:left w:val="none" w:sz="0" w:space="0" w:color="auto"/>
                <w:bottom w:val="none" w:sz="0" w:space="0" w:color="auto"/>
                <w:right w:val="none" w:sz="0" w:space="0" w:color="auto"/>
              </w:divBdr>
            </w:div>
            <w:div w:id="1602421169">
              <w:marLeft w:val="0"/>
              <w:marRight w:val="0"/>
              <w:marTop w:val="0"/>
              <w:marBottom w:val="0"/>
              <w:divBdr>
                <w:top w:val="none" w:sz="0" w:space="0" w:color="auto"/>
                <w:left w:val="none" w:sz="0" w:space="0" w:color="auto"/>
                <w:bottom w:val="none" w:sz="0" w:space="0" w:color="auto"/>
                <w:right w:val="none" w:sz="0" w:space="0" w:color="auto"/>
              </w:divBdr>
            </w:div>
            <w:div w:id="170370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91471">
      <w:bodyDiv w:val="1"/>
      <w:marLeft w:val="0"/>
      <w:marRight w:val="0"/>
      <w:marTop w:val="0"/>
      <w:marBottom w:val="0"/>
      <w:divBdr>
        <w:top w:val="none" w:sz="0" w:space="0" w:color="auto"/>
        <w:left w:val="none" w:sz="0" w:space="0" w:color="auto"/>
        <w:bottom w:val="none" w:sz="0" w:space="0" w:color="auto"/>
        <w:right w:val="none" w:sz="0" w:space="0" w:color="auto"/>
      </w:divBdr>
    </w:div>
    <w:div w:id="699428103">
      <w:bodyDiv w:val="1"/>
      <w:marLeft w:val="0"/>
      <w:marRight w:val="0"/>
      <w:marTop w:val="0"/>
      <w:marBottom w:val="0"/>
      <w:divBdr>
        <w:top w:val="none" w:sz="0" w:space="0" w:color="auto"/>
        <w:left w:val="none" w:sz="0" w:space="0" w:color="auto"/>
        <w:bottom w:val="none" w:sz="0" w:space="0" w:color="auto"/>
        <w:right w:val="none" w:sz="0" w:space="0" w:color="auto"/>
      </w:divBdr>
      <w:divsChild>
        <w:div w:id="1908489955">
          <w:marLeft w:val="0"/>
          <w:marRight w:val="0"/>
          <w:marTop w:val="0"/>
          <w:marBottom w:val="0"/>
          <w:divBdr>
            <w:top w:val="none" w:sz="0" w:space="0" w:color="auto"/>
            <w:left w:val="none" w:sz="0" w:space="0" w:color="auto"/>
            <w:bottom w:val="none" w:sz="0" w:space="0" w:color="auto"/>
            <w:right w:val="none" w:sz="0" w:space="0" w:color="auto"/>
          </w:divBdr>
          <w:divsChild>
            <w:div w:id="902713890">
              <w:marLeft w:val="0"/>
              <w:marRight w:val="0"/>
              <w:marTop w:val="0"/>
              <w:marBottom w:val="0"/>
              <w:divBdr>
                <w:top w:val="none" w:sz="0" w:space="0" w:color="auto"/>
                <w:left w:val="none" w:sz="0" w:space="0" w:color="auto"/>
                <w:bottom w:val="none" w:sz="0" w:space="0" w:color="auto"/>
                <w:right w:val="none" w:sz="0" w:space="0" w:color="auto"/>
              </w:divBdr>
            </w:div>
            <w:div w:id="96843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38609">
      <w:bodyDiv w:val="1"/>
      <w:marLeft w:val="0"/>
      <w:marRight w:val="0"/>
      <w:marTop w:val="0"/>
      <w:marBottom w:val="0"/>
      <w:divBdr>
        <w:top w:val="none" w:sz="0" w:space="0" w:color="auto"/>
        <w:left w:val="none" w:sz="0" w:space="0" w:color="auto"/>
        <w:bottom w:val="none" w:sz="0" w:space="0" w:color="auto"/>
        <w:right w:val="none" w:sz="0" w:space="0" w:color="auto"/>
      </w:divBdr>
    </w:div>
    <w:div w:id="724641392">
      <w:bodyDiv w:val="1"/>
      <w:marLeft w:val="0"/>
      <w:marRight w:val="0"/>
      <w:marTop w:val="0"/>
      <w:marBottom w:val="0"/>
      <w:divBdr>
        <w:top w:val="none" w:sz="0" w:space="0" w:color="auto"/>
        <w:left w:val="none" w:sz="0" w:space="0" w:color="auto"/>
        <w:bottom w:val="none" w:sz="0" w:space="0" w:color="auto"/>
        <w:right w:val="none" w:sz="0" w:space="0" w:color="auto"/>
      </w:divBdr>
      <w:divsChild>
        <w:div w:id="1047603227">
          <w:marLeft w:val="0"/>
          <w:marRight w:val="0"/>
          <w:marTop w:val="0"/>
          <w:marBottom w:val="0"/>
          <w:divBdr>
            <w:top w:val="none" w:sz="0" w:space="0" w:color="auto"/>
            <w:left w:val="none" w:sz="0" w:space="0" w:color="auto"/>
            <w:bottom w:val="none" w:sz="0" w:space="0" w:color="auto"/>
            <w:right w:val="none" w:sz="0" w:space="0" w:color="auto"/>
          </w:divBdr>
          <w:divsChild>
            <w:div w:id="39745045">
              <w:marLeft w:val="0"/>
              <w:marRight w:val="0"/>
              <w:marTop w:val="0"/>
              <w:marBottom w:val="0"/>
              <w:divBdr>
                <w:top w:val="none" w:sz="0" w:space="0" w:color="auto"/>
                <w:left w:val="none" w:sz="0" w:space="0" w:color="auto"/>
                <w:bottom w:val="none" w:sz="0" w:space="0" w:color="auto"/>
                <w:right w:val="none" w:sz="0" w:space="0" w:color="auto"/>
              </w:divBdr>
            </w:div>
            <w:div w:id="55011042">
              <w:marLeft w:val="0"/>
              <w:marRight w:val="0"/>
              <w:marTop w:val="0"/>
              <w:marBottom w:val="0"/>
              <w:divBdr>
                <w:top w:val="none" w:sz="0" w:space="0" w:color="auto"/>
                <w:left w:val="none" w:sz="0" w:space="0" w:color="auto"/>
                <w:bottom w:val="none" w:sz="0" w:space="0" w:color="auto"/>
                <w:right w:val="none" w:sz="0" w:space="0" w:color="auto"/>
              </w:divBdr>
            </w:div>
            <w:div w:id="59250043">
              <w:marLeft w:val="0"/>
              <w:marRight w:val="0"/>
              <w:marTop w:val="0"/>
              <w:marBottom w:val="0"/>
              <w:divBdr>
                <w:top w:val="none" w:sz="0" w:space="0" w:color="auto"/>
                <w:left w:val="none" w:sz="0" w:space="0" w:color="auto"/>
                <w:bottom w:val="none" w:sz="0" w:space="0" w:color="auto"/>
                <w:right w:val="none" w:sz="0" w:space="0" w:color="auto"/>
              </w:divBdr>
            </w:div>
            <w:div w:id="89276552">
              <w:marLeft w:val="0"/>
              <w:marRight w:val="0"/>
              <w:marTop w:val="0"/>
              <w:marBottom w:val="0"/>
              <w:divBdr>
                <w:top w:val="none" w:sz="0" w:space="0" w:color="auto"/>
                <w:left w:val="none" w:sz="0" w:space="0" w:color="auto"/>
                <w:bottom w:val="none" w:sz="0" w:space="0" w:color="auto"/>
                <w:right w:val="none" w:sz="0" w:space="0" w:color="auto"/>
              </w:divBdr>
            </w:div>
            <w:div w:id="129985293">
              <w:marLeft w:val="0"/>
              <w:marRight w:val="0"/>
              <w:marTop w:val="0"/>
              <w:marBottom w:val="0"/>
              <w:divBdr>
                <w:top w:val="none" w:sz="0" w:space="0" w:color="auto"/>
                <w:left w:val="none" w:sz="0" w:space="0" w:color="auto"/>
                <w:bottom w:val="none" w:sz="0" w:space="0" w:color="auto"/>
                <w:right w:val="none" w:sz="0" w:space="0" w:color="auto"/>
              </w:divBdr>
            </w:div>
            <w:div w:id="148794817">
              <w:marLeft w:val="0"/>
              <w:marRight w:val="0"/>
              <w:marTop w:val="0"/>
              <w:marBottom w:val="0"/>
              <w:divBdr>
                <w:top w:val="none" w:sz="0" w:space="0" w:color="auto"/>
                <w:left w:val="none" w:sz="0" w:space="0" w:color="auto"/>
                <w:bottom w:val="none" w:sz="0" w:space="0" w:color="auto"/>
                <w:right w:val="none" w:sz="0" w:space="0" w:color="auto"/>
              </w:divBdr>
            </w:div>
            <w:div w:id="182407479">
              <w:marLeft w:val="0"/>
              <w:marRight w:val="0"/>
              <w:marTop w:val="0"/>
              <w:marBottom w:val="0"/>
              <w:divBdr>
                <w:top w:val="none" w:sz="0" w:space="0" w:color="auto"/>
                <w:left w:val="none" w:sz="0" w:space="0" w:color="auto"/>
                <w:bottom w:val="none" w:sz="0" w:space="0" w:color="auto"/>
                <w:right w:val="none" w:sz="0" w:space="0" w:color="auto"/>
              </w:divBdr>
            </w:div>
            <w:div w:id="182868646">
              <w:marLeft w:val="0"/>
              <w:marRight w:val="0"/>
              <w:marTop w:val="0"/>
              <w:marBottom w:val="0"/>
              <w:divBdr>
                <w:top w:val="none" w:sz="0" w:space="0" w:color="auto"/>
                <w:left w:val="none" w:sz="0" w:space="0" w:color="auto"/>
                <w:bottom w:val="none" w:sz="0" w:space="0" w:color="auto"/>
                <w:right w:val="none" w:sz="0" w:space="0" w:color="auto"/>
              </w:divBdr>
            </w:div>
            <w:div w:id="183444176">
              <w:marLeft w:val="0"/>
              <w:marRight w:val="0"/>
              <w:marTop w:val="0"/>
              <w:marBottom w:val="0"/>
              <w:divBdr>
                <w:top w:val="none" w:sz="0" w:space="0" w:color="auto"/>
                <w:left w:val="none" w:sz="0" w:space="0" w:color="auto"/>
                <w:bottom w:val="none" w:sz="0" w:space="0" w:color="auto"/>
                <w:right w:val="none" w:sz="0" w:space="0" w:color="auto"/>
              </w:divBdr>
            </w:div>
            <w:div w:id="205026793">
              <w:marLeft w:val="0"/>
              <w:marRight w:val="0"/>
              <w:marTop w:val="0"/>
              <w:marBottom w:val="0"/>
              <w:divBdr>
                <w:top w:val="none" w:sz="0" w:space="0" w:color="auto"/>
                <w:left w:val="none" w:sz="0" w:space="0" w:color="auto"/>
                <w:bottom w:val="none" w:sz="0" w:space="0" w:color="auto"/>
                <w:right w:val="none" w:sz="0" w:space="0" w:color="auto"/>
              </w:divBdr>
            </w:div>
            <w:div w:id="252515666">
              <w:marLeft w:val="0"/>
              <w:marRight w:val="0"/>
              <w:marTop w:val="0"/>
              <w:marBottom w:val="0"/>
              <w:divBdr>
                <w:top w:val="none" w:sz="0" w:space="0" w:color="auto"/>
                <w:left w:val="none" w:sz="0" w:space="0" w:color="auto"/>
                <w:bottom w:val="none" w:sz="0" w:space="0" w:color="auto"/>
                <w:right w:val="none" w:sz="0" w:space="0" w:color="auto"/>
              </w:divBdr>
            </w:div>
            <w:div w:id="294602760">
              <w:marLeft w:val="0"/>
              <w:marRight w:val="0"/>
              <w:marTop w:val="0"/>
              <w:marBottom w:val="0"/>
              <w:divBdr>
                <w:top w:val="none" w:sz="0" w:space="0" w:color="auto"/>
                <w:left w:val="none" w:sz="0" w:space="0" w:color="auto"/>
                <w:bottom w:val="none" w:sz="0" w:space="0" w:color="auto"/>
                <w:right w:val="none" w:sz="0" w:space="0" w:color="auto"/>
              </w:divBdr>
            </w:div>
            <w:div w:id="323515224">
              <w:marLeft w:val="0"/>
              <w:marRight w:val="0"/>
              <w:marTop w:val="0"/>
              <w:marBottom w:val="0"/>
              <w:divBdr>
                <w:top w:val="none" w:sz="0" w:space="0" w:color="auto"/>
                <w:left w:val="none" w:sz="0" w:space="0" w:color="auto"/>
                <w:bottom w:val="none" w:sz="0" w:space="0" w:color="auto"/>
                <w:right w:val="none" w:sz="0" w:space="0" w:color="auto"/>
              </w:divBdr>
            </w:div>
            <w:div w:id="328559891">
              <w:marLeft w:val="0"/>
              <w:marRight w:val="0"/>
              <w:marTop w:val="0"/>
              <w:marBottom w:val="0"/>
              <w:divBdr>
                <w:top w:val="none" w:sz="0" w:space="0" w:color="auto"/>
                <w:left w:val="none" w:sz="0" w:space="0" w:color="auto"/>
                <w:bottom w:val="none" w:sz="0" w:space="0" w:color="auto"/>
                <w:right w:val="none" w:sz="0" w:space="0" w:color="auto"/>
              </w:divBdr>
            </w:div>
            <w:div w:id="357850254">
              <w:marLeft w:val="0"/>
              <w:marRight w:val="0"/>
              <w:marTop w:val="0"/>
              <w:marBottom w:val="0"/>
              <w:divBdr>
                <w:top w:val="none" w:sz="0" w:space="0" w:color="auto"/>
                <w:left w:val="none" w:sz="0" w:space="0" w:color="auto"/>
                <w:bottom w:val="none" w:sz="0" w:space="0" w:color="auto"/>
                <w:right w:val="none" w:sz="0" w:space="0" w:color="auto"/>
              </w:divBdr>
            </w:div>
            <w:div w:id="408507504">
              <w:marLeft w:val="0"/>
              <w:marRight w:val="0"/>
              <w:marTop w:val="0"/>
              <w:marBottom w:val="0"/>
              <w:divBdr>
                <w:top w:val="none" w:sz="0" w:space="0" w:color="auto"/>
                <w:left w:val="none" w:sz="0" w:space="0" w:color="auto"/>
                <w:bottom w:val="none" w:sz="0" w:space="0" w:color="auto"/>
                <w:right w:val="none" w:sz="0" w:space="0" w:color="auto"/>
              </w:divBdr>
            </w:div>
            <w:div w:id="443309324">
              <w:marLeft w:val="0"/>
              <w:marRight w:val="0"/>
              <w:marTop w:val="0"/>
              <w:marBottom w:val="0"/>
              <w:divBdr>
                <w:top w:val="none" w:sz="0" w:space="0" w:color="auto"/>
                <w:left w:val="none" w:sz="0" w:space="0" w:color="auto"/>
                <w:bottom w:val="none" w:sz="0" w:space="0" w:color="auto"/>
                <w:right w:val="none" w:sz="0" w:space="0" w:color="auto"/>
              </w:divBdr>
            </w:div>
            <w:div w:id="490869558">
              <w:marLeft w:val="0"/>
              <w:marRight w:val="0"/>
              <w:marTop w:val="0"/>
              <w:marBottom w:val="0"/>
              <w:divBdr>
                <w:top w:val="none" w:sz="0" w:space="0" w:color="auto"/>
                <w:left w:val="none" w:sz="0" w:space="0" w:color="auto"/>
                <w:bottom w:val="none" w:sz="0" w:space="0" w:color="auto"/>
                <w:right w:val="none" w:sz="0" w:space="0" w:color="auto"/>
              </w:divBdr>
            </w:div>
            <w:div w:id="518004738">
              <w:marLeft w:val="0"/>
              <w:marRight w:val="0"/>
              <w:marTop w:val="0"/>
              <w:marBottom w:val="0"/>
              <w:divBdr>
                <w:top w:val="none" w:sz="0" w:space="0" w:color="auto"/>
                <w:left w:val="none" w:sz="0" w:space="0" w:color="auto"/>
                <w:bottom w:val="none" w:sz="0" w:space="0" w:color="auto"/>
                <w:right w:val="none" w:sz="0" w:space="0" w:color="auto"/>
              </w:divBdr>
            </w:div>
            <w:div w:id="522331279">
              <w:marLeft w:val="0"/>
              <w:marRight w:val="0"/>
              <w:marTop w:val="0"/>
              <w:marBottom w:val="0"/>
              <w:divBdr>
                <w:top w:val="none" w:sz="0" w:space="0" w:color="auto"/>
                <w:left w:val="none" w:sz="0" w:space="0" w:color="auto"/>
                <w:bottom w:val="none" w:sz="0" w:space="0" w:color="auto"/>
                <w:right w:val="none" w:sz="0" w:space="0" w:color="auto"/>
              </w:divBdr>
            </w:div>
            <w:div w:id="529336649">
              <w:marLeft w:val="0"/>
              <w:marRight w:val="0"/>
              <w:marTop w:val="0"/>
              <w:marBottom w:val="0"/>
              <w:divBdr>
                <w:top w:val="none" w:sz="0" w:space="0" w:color="auto"/>
                <w:left w:val="none" w:sz="0" w:space="0" w:color="auto"/>
                <w:bottom w:val="none" w:sz="0" w:space="0" w:color="auto"/>
                <w:right w:val="none" w:sz="0" w:space="0" w:color="auto"/>
              </w:divBdr>
            </w:div>
            <w:div w:id="547104498">
              <w:marLeft w:val="0"/>
              <w:marRight w:val="0"/>
              <w:marTop w:val="0"/>
              <w:marBottom w:val="0"/>
              <w:divBdr>
                <w:top w:val="none" w:sz="0" w:space="0" w:color="auto"/>
                <w:left w:val="none" w:sz="0" w:space="0" w:color="auto"/>
                <w:bottom w:val="none" w:sz="0" w:space="0" w:color="auto"/>
                <w:right w:val="none" w:sz="0" w:space="0" w:color="auto"/>
              </w:divBdr>
            </w:div>
            <w:div w:id="592201638">
              <w:marLeft w:val="0"/>
              <w:marRight w:val="0"/>
              <w:marTop w:val="0"/>
              <w:marBottom w:val="0"/>
              <w:divBdr>
                <w:top w:val="none" w:sz="0" w:space="0" w:color="auto"/>
                <w:left w:val="none" w:sz="0" w:space="0" w:color="auto"/>
                <w:bottom w:val="none" w:sz="0" w:space="0" w:color="auto"/>
                <w:right w:val="none" w:sz="0" w:space="0" w:color="auto"/>
              </w:divBdr>
            </w:div>
            <w:div w:id="620965827">
              <w:marLeft w:val="0"/>
              <w:marRight w:val="0"/>
              <w:marTop w:val="0"/>
              <w:marBottom w:val="0"/>
              <w:divBdr>
                <w:top w:val="none" w:sz="0" w:space="0" w:color="auto"/>
                <w:left w:val="none" w:sz="0" w:space="0" w:color="auto"/>
                <w:bottom w:val="none" w:sz="0" w:space="0" w:color="auto"/>
                <w:right w:val="none" w:sz="0" w:space="0" w:color="auto"/>
              </w:divBdr>
            </w:div>
            <w:div w:id="623268029">
              <w:marLeft w:val="0"/>
              <w:marRight w:val="0"/>
              <w:marTop w:val="0"/>
              <w:marBottom w:val="0"/>
              <w:divBdr>
                <w:top w:val="none" w:sz="0" w:space="0" w:color="auto"/>
                <w:left w:val="none" w:sz="0" w:space="0" w:color="auto"/>
                <w:bottom w:val="none" w:sz="0" w:space="0" w:color="auto"/>
                <w:right w:val="none" w:sz="0" w:space="0" w:color="auto"/>
              </w:divBdr>
            </w:div>
            <w:div w:id="631440680">
              <w:marLeft w:val="0"/>
              <w:marRight w:val="0"/>
              <w:marTop w:val="0"/>
              <w:marBottom w:val="0"/>
              <w:divBdr>
                <w:top w:val="none" w:sz="0" w:space="0" w:color="auto"/>
                <w:left w:val="none" w:sz="0" w:space="0" w:color="auto"/>
                <w:bottom w:val="none" w:sz="0" w:space="0" w:color="auto"/>
                <w:right w:val="none" w:sz="0" w:space="0" w:color="auto"/>
              </w:divBdr>
            </w:div>
            <w:div w:id="646739119">
              <w:marLeft w:val="0"/>
              <w:marRight w:val="0"/>
              <w:marTop w:val="0"/>
              <w:marBottom w:val="0"/>
              <w:divBdr>
                <w:top w:val="none" w:sz="0" w:space="0" w:color="auto"/>
                <w:left w:val="none" w:sz="0" w:space="0" w:color="auto"/>
                <w:bottom w:val="none" w:sz="0" w:space="0" w:color="auto"/>
                <w:right w:val="none" w:sz="0" w:space="0" w:color="auto"/>
              </w:divBdr>
            </w:div>
            <w:div w:id="650594078">
              <w:marLeft w:val="0"/>
              <w:marRight w:val="0"/>
              <w:marTop w:val="0"/>
              <w:marBottom w:val="0"/>
              <w:divBdr>
                <w:top w:val="none" w:sz="0" w:space="0" w:color="auto"/>
                <w:left w:val="none" w:sz="0" w:space="0" w:color="auto"/>
                <w:bottom w:val="none" w:sz="0" w:space="0" w:color="auto"/>
                <w:right w:val="none" w:sz="0" w:space="0" w:color="auto"/>
              </w:divBdr>
            </w:div>
            <w:div w:id="655955032">
              <w:marLeft w:val="0"/>
              <w:marRight w:val="0"/>
              <w:marTop w:val="0"/>
              <w:marBottom w:val="0"/>
              <w:divBdr>
                <w:top w:val="none" w:sz="0" w:space="0" w:color="auto"/>
                <w:left w:val="none" w:sz="0" w:space="0" w:color="auto"/>
                <w:bottom w:val="none" w:sz="0" w:space="0" w:color="auto"/>
                <w:right w:val="none" w:sz="0" w:space="0" w:color="auto"/>
              </w:divBdr>
            </w:div>
            <w:div w:id="660353204">
              <w:marLeft w:val="0"/>
              <w:marRight w:val="0"/>
              <w:marTop w:val="0"/>
              <w:marBottom w:val="0"/>
              <w:divBdr>
                <w:top w:val="none" w:sz="0" w:space="0" w:color="auto"/>
                <w:left w:val="none" w:sz="0" w:space="0" w:color="auto"/>
                <w:bottom w:val="none" w:sz="0" w:space="0" w:color="auto"/>
                <w:right w:val="none" w:sz="0" w:space="0" w:color="auto"/>
              </w:divBdr>
            </w:div>
            <w:div w:id="662860543">
              <w:marLeft w:val="0"/>
              <w:marRight w:val="0"/>
              <w:marTop w:val="0"/>
              <w:marBottom w:val="0"/>
              <w:divBdr>
                <w:top w:val="none" w:sz="0" w:space="0" w:color="auto"/>
                <w:left w:val="none" w:sz="0" w:space="0" w:color="auto"/>
                <w:bottom w:val="none" w:sz="0" w:space="0" w:color="auto"/>
                <w:right w:val="none" w:sz="0" w:space="0" w:color="auto"/>
              </w:divBdr>
            </w:div>
            <w:div w:id="669142380">
              <w:marLeft w:val="0"/>
              <w:marRight w:val="0"/>
              <w:marTop w:val="0"/>
              <w:marBottom w:val="0"/>
              <w:divBdr>
                <w:top w:val="none" w:sz="0" w:space="0" w:color="auto"/>
                <w:left w:val="none" w:sz="0" w:space="0" w:color="auto"/>
                <w:bottom w:val="none" w:sz="0" w:space="0" w:color="auto"/>
                <w:right w:val="none" w:sz="0" w:space="0" w:color="auto"/>
              </w:divBdr>
            </w:div>
            <w:div w:id="759326167">
              <w:marLeft w:val="0"/>
              <w:marRight w:val="0"/>
              <w:marTop w:val="0"/>
              <w:marBottom w:val="0"/>
              <w:divBdr>
                <w:top w:val="none" w:sz="0" w:space="0" w:color="auto"/>
                <w:left w:val="none" w:sz="0" w:space="0" w:color="auto"/>
                <w:bottom w:val="none" w:sz="0" w:space="0" w:color="auto"/>
                <w:right w:val="none" w:sz="0" w:space="0" w:color="auto"/>
              </w:divBdr>
            </w:div>
            <w:div w:id="777263332">
              <w:marLeft w:val="0"/>
              <w:marRight w:val="0"/>
              <w:marTop w:val="0"/>
              <w:marBottom w:val="0"/>
              <w:divBdr>
                <w:top w:val="none" w:sz="0" w:space="0" w:color="auto"/>
                <w:left w:val="none" w:sz="0" w:space="0" w:color="auto"/>
                <w:bottom w:val="none" w:sz="0" w:space="0" w:color="auto"/>
                <w:right w:val="none" w:sz="0" w:space="0" w:color="auto"/>
              </w:divBdr>
            </w:div>
            <w:div w:id="810831737">
              <w:marLeft w:val="0"/>
              <w:marRight w:val="0"/>
              <w:marTop w:val="0"/>
              <w:marBottom w:val="0"/>
              <w:divBdr>
                <w:top w:val="none" w:sz="0" w:space="0" w:color="auto"/>
                <w:left w:val="none" w:sz="0" w:space="0" w:color="auto"/>
                <w:bottom w:val="none" w:sz="0" w:space="0" w:color="auto"/>
                <w:right w:val="none" w:sz="0" w:space="0" w:color="auto"/>
              </w:divBdr>
            </w:div>
            <w:div w:id="847140861">
              <w:marLeft w:val="0"/>
              <w:marRight w:val="0"/>
              <w:marTop w:val="0"/>
              <w:marBottom w:val="0"/>
              <w:divBdr>
                <w:top w:val="none" w:sz="0" w:space="0" w:color="auto"/>
                <w:left w:val="none" w:sz="0" w:space="0" w:color="auto"/>
                <w:bottom w:val="none" w:sz="0" w:space="0" w:color="auto"/>
                <w:right w:val="none" w:sz="0" w:space="0" w:color="auto"/>
              </w:divBdr>
            </w:div>
            <w:div w:id="870385446">
              <w:marLeft w:val="0"/>
              <w:marRight w:val="0"/>
              <w:marTop w:val="0"/>
              <w:marBottom w:val="0"/>
              <w:divBdr>
                <w:top w:val="none" w:sz="0" w:space="0" w:color="auto"/>
                <w:left w:val="none" w:sz="0" w:space="0" w:color="auto"/>
                <w:bottom w:val="none" w:sz="0" w:space="0" w:color="auto"/>
                <w:right w:val="none" w:sz="0" w:space="0" w:color="auto"/>
              </w:divBdr>
            </w:div>
            <w:div w:id="893463495">
              <w:marLeft w:val="0"/>
              <w:marRight w:val="0"/>
              <w:marTop w:val="0"/>
              <w:marBottom w:val="0"/>
              <w:divBdr>
                <w:top w:val="none" w:sz="0" w:space="0" w:color="auto"/>
                <w:left w:val="none" w:sz="0" w:space="0" w:color="auto"/>
                <w:bottom w:val="none" w:sz="0" w:space="0" w:color="auto"/>
                <w:right w:val="none" w:sz="0" w:space="0" w:color="auto"/>
              </w:divBdr>
            </w:div>
            <w:div w:id="908997229">
              <w:marLeft w:val="0"/>
              <w:marRight w:val="0"/>
              <w:marTop w:val="0"/>
              <w:marBottom w:val="0"/>
              <w:divBdr>
                <w:top w:val="none" w:sz="0" w:space="0" w:color="auto"/>
                <w:left w:val="none" w:sz="0" w:space="0" w:color="auto"/>
                <w:bottom w:val="none" w:sz="0" w:space="0" w:color="auto"/>
                <w:right w:val="none" w:sz="0" w:space="0" w:color="auto"/>
              </w:divBdr>
            </w:div>
            <w:div w:id="912474847">
              <w:marLeft w:val="0"/>
              <w:marRight w:val="0"/>
              <w:marTop w:val="0"/>
              <w:marBottom w:val="0"/>
              <w:divBdr>
                <w:top w:val="none" w:sz="0" w:space="0" w:color="auto"/>
                <w:left w:val="none" w:sz="0" w:space="0" w:color="auto"/>
                <w:bottom w:val="none" w:sz="0" w:space="0" w:color="auto"/>
                <w:right w:val="none" w:sz="0" w:space="0" w:color="auto"/>
              </w:divBdr>
            </w:div>
            <w:div w:id="930821508">
              <w:marLeft w:val="0"/>
              <w:marRight w:val="0"/>
              <w:marTop w:val="0"/>
              <w:marBottom w:val="0"/>
              <w:divBdr>
                <w:top w:val="none" w:sz="0" w:space="0" w:color="auto"/>
                <w:left w:val="none" w:sz="0" w:space="0" w:color="auto"/>
                <w:bottom w:val="none" w:sz="0" w:space="0" w:color="auto"/>
                <w:right w:val="none" w:sz="0" w:space="0" w:color="auto"/>
              </w:divBdr>
            </w:div>
            <w:div w:id="938416350">
              <w:marLeft w:val="0"/>
              <w:marRight w:val="0"/>
              <w:marTop w:val="0"/>
              <w:marBottom w:val="0"/>
              <w:divBdr>
                <w:top w:val="none" w:sz="0" w:space="0" w:color="auto"/>
                <w:left w:val="none" w:sz="0" w:space="0" w:color="auto"/>
                <w:bottom w:val="none" w:sz="0" w:space="0" w:color="auto"/>
                <w:right w:val="none" w:sz="0" w:space="0" w:color="auto"/>
              </w:divBdr>
            </w:div>
            <w:div w:id="945389311">
              <w:marLeft w:val="0"/>
              <w:marRight w:val="0"/>
              <w:marTop w:val="0"/>
              <w:marBottom w:val="0"/>
              <w:divBdr>
                <w:top w:val="none" w:sz="0" w:space="0" w:color="auto"/>
                <w:left w:val="none" w:sz="0" w:space="0" w:color="auto"/>
                <w:bottom w:val="none" w:sz="0" w:space="0" w:color="auto"/>
                <w:right w:val="none" w:sz="0" w:space="0" w:color="auto"/>
              </w:divBdr>
            </w:div>
            <w:div w:id="954212196">
              <w:marLeft w:val="0"/>
              <w:marRight w:val="0"/>
              <w:marTop w:val="0"/>
              <w:marBottom w:val="0"/>
              <w:divBdr>
                <w:top w:val="none" w:sz="0" w:space="0" w:color="auto"/>
                <w:left w:val="none" w:sz="0" w:space="0" w:color="auto"/>
                <w:bottom w:val="none" w:sz="0" w:space="0" w:color="auto"/>
                <w:right w:val="none" w:sz="0" w:space="0" w:color="auto"/>
              </w:divBdr>
            </w:div>
            <w:div w:id="962080423">
              <w:marLeft w:val="0"/>
              <w:marRight w:val="0"/>
              <w:marTop w:val="0"/>
              <w:marBottom w:val="0"/>
              <w:divBdr>
                <w:top w:val="none" w:sz="0" w:space="0" w:color="auto"/>
                <w:left w:val="none" w:sz="0" w:space="0" w:color="auto"/>
                <w:bottom w:val="none" w:sz="0" w:space="0" w:color="auto"/>
                <w:right w:val="none" w:sz="0" w:space="0" w:color="auto"/>
              </w:divBdr>
            </w:div>
            <w:div w:id="1017344349">
              <w:marLeft w:val="0"/>
              <w:marRight w:val="0"/>
              <w:marTop w:val="0"/>
              <w:marBottom w:val="0"/>
              <w:divBdr>
                <w:top w:val="none" w:sz="0" w:space="0" w:color="auto"/>
                <w:left w:val="none" w:sz="0" w:space="0" w:color="auto"/>
                <w:bottom w:val="none" w:sz="0" w:space="0" w:color="auto"/>
                <w:right w:val="none" w:sz="0" w:space="0" w:color="auto"/>
              </w:divBdr>
            </w:div>
            <w:div w:id="1067997773">
              <w:marLeft w:val="0"/>
              <w:marRight w:val="0"/>
              <w:marTop w:val="0"/>
              <w:marBottom w:val="0"/>
              <w:divBdr>
                <w:top w:val="none" w:sz="0" w:space="0" w:color="auto"/>
                <w:left w:val="none" w:sz="0" w:space="0" w:color="auto"/>
                <w:bottom w:val="none" w:sz="0" w:space="0" w:color="auto"/>
                <w:right w:val="none" w:sz="0" w:space="0" w:color="auto"/>
              </w:divBdr>
            </w:div>
            <w:div w:id="1082995884">
              <w:marLeft w:val="0"/>
              <w:marRight w:val="0"/>
              <w:marTop w:val="0"/>
              <w:marBottom w:val="0"/>
              <w:divBdr>
                <w:top w:val="none" w:sz="0" w:space="0" w:color="auto"/>
                <w:left w:val="none" w:sz="0" w:space="0" w:color="auto"/>
                <w:bottom w:val="none" w:sz="0" w:space="0" w:color="auto"/>
                <w:right w:val="none" w:sz="0" w:space="0" w:color="auto"/>
              </w:divBdr>
            </w:div>
            <w:div w:id="1089161658">
              <w:marLeft w:val="0"/>
              <w:marRight w:val="0"/>
              <w:marTop w:val="0"/>
              <w:marBottom w:val="0"/>
              <w:divBdr>
                <w:top w:val="none" w:sz="0" w:space="0" w:color="auto"/>
                <w:left w:val="none" w:sz="0" w:space="0" w:color="auto"/>
                <w:bottom w:val="none" w:sz="0" w:space="0" w:color="auto"/>
                <w:right w:val="none" w:sz="0" w:space="0" w:color="auto"/>
              </w:divBdr>
            </w:div>
            <w:div w:id="1110783445">
              <w:marLeft w:val="0"/>
              <w:marRight w:val="0"/>
              <w:marTop w:val="0"/>
              <w:marBottom w:val="0"/>
              <w:divBdr>
                <w:top w:val="none" w:sz="0" w:space="0" w:color="auto"/>
                <w:left w:val="none" w:sz="0" w:space="0" w:color="auto"/>
                <w:bottom w:val="none" w:sz="0" w:space="0" w:color="auto"/>
                <w:right w:val="none" w:sz="0" w:space="0" w:color="auto"/>
              </w:divBdr>
            </w:div>
            <w:div w:id="1138112161">
              <w:marLeft w:val="0"/>
              <w:marRight w:val="0"/>
              <w:marTop w:val="0"/>
              <w:marBottom w:val="0"/>
              <w:divBdr>
                <w:top w:val="none" w:sz="0" w:space="0" w:color="auto"/>
                <w:left w:val="none" w:sz="0" w:space="0" w:color="auto"/>
                <w:bottom w:val="none" w:sz="0" w:space="0" w:color="auto"/>
                <w:right w:val="none" w:sz="0" w:space="0" w:color="auto"/>
              </w:divBdr>
            </w:div>
            <w:div w:id="1151675713">
              <w:marLeft w:val="0"/>
              <w:marRight w:val="0"/>
              <w:marTop w:val="0"/>
              <w:marBottom w:val="0"/>
              <w:divBdr>
                <w:top w:val="none" w:sz="0" w:space="0" w:color="auto"/>
                <w:left w:val="none" w:sz="0" w:space="0" w:color="auto"/>
                <w:bottom w:val="none" w:sz="0" w:space="0" w:color="auto"/>
                <w:right w:val="none" w:sz="0" w:space="0" w:color="auto"/>
              </w:divBdr>
            </w:div>
            <w:div w:id="1171674434">
              <w:marLeft w:val="0"/>
              <w:marRight w:val="0"/>
              <w:marTop w:val="0"/>
              <w:marBottom w:val="0"/>
              <w:divBdr>
                <w:top w:val="none" w:sz="0" w:space="0" w:color="auto"/>
                <w:left w:val="none" w:sz="0" w:space="0" w:color="auto"/>
                <w:bottom w:val="none" w:sz="0" w:space="0" w:color="auto"/>
                <w:right w:val="none" w:sz="0" w:space="0" w:color="auto"/>
              </w:divBdr>
            </w:div>
            <w:div w:id="1179809214">
              <w:marLeft w:val="0"/>
              <w:marRight w:val="0"/>
              <w:marTop w:val="0"/>
              <w:marBottom w:val="0"/>
              <w:divBdr>
                <w:top w:val="none" w:sz="0" w:space="0" w:color="auto"/>
                <w:left w:val="none" w:sz="0" w:space="0" w:color="auto"/>
                <w:bottom w:val="none" w:sz="0" w:space="0" w:color="auto"/>
                <w:right w:val="none" w:sz="0" w:space="0" w:color="auto"/>
              </w:divBdr>
            </w:div>
            <w:div w:id="1249146752">
              <w:marLeft w:val="0"/>
              <w:marRight w:val="0"/>
              <w:marTop w:val="0"/>
              <w:marBottom w:val="0"/>
              <w:divBdr>
                <w:top w:val="none" w:sz="0" w:space="0" w:color="auto"/>
                <w:left w:val="none" w:sz="0" w:space="0" w:color="auto"/>
                <w:bottom w:val="none" w:sz="0" w:space="0" w:color="auto"/>
                <w:right w:val="none" w:sz="0" w:space="0" w:color="auto"/>
              </w:divBdr>
            </w:div>
            <w:div w:id="1253201758">
              <w:marLeft w:val="0"/>
              <w:marRight w:val="0"/>
              <w:marTop w:val="0"/>
              <w:marBottom w:val="0"/>
              <w:divBdr>
                <w:top w:val="none" w:sz="0" w:space="0" w:color="auto"/>
                <w:left w:val="none" w:sz="0" w:space="0" w:color="auto"/>
                <w:bottom w:val="none" w:sz="0" w:space="0" w:color="auto"/>
                <w:right w:val="none" w:sz="0" w:space="0" w:color="auto"/>
              </w:divBdr>
            </w:div>
            <w:div w:id="1297024903">
              <w:marLeft w:val="0"/>
              <w:marRight w:val="0"/>
              <w:marTop w:val="0"/>
              <w:marBottom w:val="0"/>
              <w:divBdr>
                <w:top w:val="none" w:sz="0" w:space="0" w:color="auto"/>
                <w:left w:val="none" w:sz="0" w:space="0" w:color="auto"/>
                <w:bottom w:val="none" w:sz="0" w:space="0" w:color="auto"/>
                <w:right w:val="none" w:sz="0" w:space="0" w:color="auto"/>
              </w:divBdr>
            </w:div>
            <w:div w:id="1298952039">
              <w:marLeft w:val="0"/>
              <w:marRight w:val="0"/>
              <w:marTop w:val="0"/>
              <w:marBottom w:val="0"/>
              <w:divBdr>
                <w:top w:val="none" w:sz="0" w:space="0" w:color="auto"/>
                <w:left w:val="none" w:sz="0" w:space="0" w:color="auto"/>
                <w:bottom w:val="none" w:sz="0" w:space="0" w:color="auto"/>
                <w:right w:val="none" w:sz="0" w:space="0" w:color="auto"/>
              </w:divBdr>
            </w:div>
            <w:div w:id="1301037343">
              <w:marLeft w:val="0"/>
              <w:marRight w:val="0"/>
              <w:marTop w:val="0"/>
              <w:marBottom w:val="0"/>
              <w:divBdr>
                <w:top w:val="none" w:sz="0" w:space="0" w:color="auto"/>
                <w:left w:val="none" w:sz="0" w:space="0" w:color="auto"/>
                <w:bottom w:val="none" w:sz="0" w:space="0" w:color="auto"/>
                <w:right w:val="none" w:sz="0" w:space="0" w:color="auto"/>
              </w:divBdr>
            </w:div>
            <w:div w:id="1314674546">
              <w:marLeft w:val="0"/>
              <w:marRight w:val="0"/>
              <w:marTop w:val="0"/>
              <w:marBottom w:val="0"/>
              <w:divBdr>
                <w:top w:val="none" w:sz="0" w:space="0" w:color="auto"/>
                <w:left w:val="none" w:sz="0" w:space="0" w:color="auto"/>
                <w:bottom w:val="none" w:sz="0" w:space="0" w:color="auto"/>
                <w:right w:val="none" w:sz="0" w:space="0" w:color="auto"/>
              </w:divBdr>
            </w:div>
            <w:div w:id="1328971714">
              <w:marLeft w:val="0"/>
              <w:marRight w:val="0"/>
              <w:marTop w:val="0"/>
              <w:marBottom w:val="0"/>
              <w:divBdr>
                <w:top w:val="none" w:sz="0" w:space="0" w:color="auto"/>
                <w:left w:val="none" w:sz="0" w:space="0" w:color="auto"/>
                <w:bottom w:val="none" w:sz="0" w:space="0" w:color="auto"/>
                <w:right w:val="none" w:sz="0" w:space="0" w:color="auto"/>
              </w:divBdr>
            </w:div>
            <w:div w:id="1335453759">
              <w:marLeft w:val="0"/>
              <w:marRight w:val="0"/>
              <w:marTop w:val="0"/>
              <w:marBottom w:val="0"/>
              <w:divBdr>
                <w:top w:val="none" w:sz="0" w:space="0" w:color="auto"/>
                <w:left w:val="none" w:sz="0" w:space="0" w:color="auto"/>
                <w:bottom w:val="none" w:sz="0" w:space="0" w:color="auto"/>
                <w:right w:val="none" w:sz="0" w:space="0" w:color="auto"/>
              </w:divBdr>
            </w:div>
            <w:div w:id="1341734664">
              <w:marLeft w:val="0"/>
              <w:marRight w:val="0"/>
              <w:marTop w:val="0"/>
              <w:marBottom w:val="0"/>
              <w:divBdr>
                <w:top w:val="none" w:sz="0" w:space="0" w:color="auto"/>
                <w:left w:val="none" w:sz="0" w:space="0" w:color="auto"/>
                <w:bottom w:val="none" w:sz="0" w:space="0" w:color="auto"/>
                <w:right w:val="none" w:sz="0" w:space="0" w:color="auto"/>
              </w:divBdr>
            </w:div>
            <w:div w:id="1350640299">
              <w:marLeft w:val="0"/>
              <w:marRight w:val="0"/>
              <w:marTop w:val="0"/>
              <w:marBottom w:val="0"/>
              <w:divBdr>
                <w:top w:val="none" w:sz="0" w:space="0" w:color="auto"/>
                <w:left w:val="none" w:sz="0" w:space="0" w:color="auto"/>
                <w:bottom w:val="none" w:sz="0" w:space="0" w:color="auto"/>
                <w:right w:val="none" w:sz="0" w:space="0" w:color="auto"/>
              </w:divBdr>
            </w:div>
            <w:div w:id="1375539518">
              <w:marLeft w:val="0"/>
              <w:marRight w:val="0"/>
              <w:marTop w:val="0"/>
              <w:marBottom w:val="0"/>
              <w:divBdr>
                <w:top w:val="none" w:sz="0" w:space="0" w:color="auto"/>
                <w:left w:val="none" w:sz="0" w:space="0" w:color="auto"/>
                <w:bottom w:val="none" w:sz="0" w:space="0" w:color="auto"/>
                <w:right w:val="none" w:sz="0" w:space="0" w:color="auto"/>
              </w:divBdr>
            </w:div>
            <w:div w:id="1390035138">
              <w:marLeft w:val="0"/>
              <w:marRight w:val="0"/>
              <w:marTop w:val="0"/>
              <w:marBottom w:val="0"/>
              <w:divBdr>
                <w:top w:val="none" w:sz="0" w:space="0" w:color="auto"/>
                <w:left w:val="none" w:sz="0" w:space="0" w:color="auto"/>
                <w:bottom w:val="none" w:sz="0" w:space="0" w:color="auto"/>
                <w:right w:val="none" w:sz="0" w:space="0" w:color="auto"/>
              </w:divBdr>
            </w:div>
            <w:div w:id="1391074114">
              <w:marLeft w:val="0"/>
              <w:marRight w:val="0"/>
              <w:marTop w:val="0"/>
              <w:marBottom w:val="0"/>
              <w:divBdr>
                <w:top w:val="none" w:sz="0" w:space="0" w:color="auto"/>
                <w:left w:val="none" w:sz="0" w:space="0" w:color="auto"/>
                <w:bottom w:val="none" w:sz="0" w:space="0" w:color="auto"/>
                <w:right w:val="none" w:sz="0" w:space="0" w:color="auto"/>
              </w:divBdr>
            </w:div>
            <w:div w:id="1438910837">
              <w:marLeft w:val="0"/>
              <w:marRight w:val="0"/>
              <w:marTop w:val="0"/>
              <w:marBottom w:val="0"/>
              <w:divBdr>
                <w:top w:val="none" w:sz="0" w:space="0" w:color="auto"/>
                <w:left w:val="none" w:sz="0" w:space="0" w:color="auto"/>
                <w:bottom w:val="none" w:sz="0" w:space="0" w:color="auto"/>
                <w:right w:val="none" w:sz="0" w:space="0" w:color="auto"/>
              </w:divBdr>
            </w:div>
            <w:div w:id="1448112341">
              <w:marLeft w:val="0"/>
              <w:marRight w:val="0"/>
              <w:marTop w:val="0"/>
              <w:marBottom w:val="0"/>
              <w:divBdr>
                <w:top w:val="none" w:sz="0" w:space="0" w:color="auto"/>
                <w:left w:val="none" w:sz="0" w:space="0" w:color="auto"/>
                <w:bottom w:val="none" w:sz="0" w:space="0" w:color="auto"/>
                <w:right w:val="none" w:sz="0" w:space="0" w:color="auto"/>
              </w:divBdr>
            </w:div>
            <w:div w:id="1464733618">
              <w:marLeft w:val="0"/>
              <w:marRight w:val="0"/>
              <w:marTop w:val="0"/>
              <w:marBottom w:val="0"/>
              <w:divBdr>
                <w:top w:val="none" w:sz="0" w:space="0" w:color="auto"/>
                <w:left w:val="none" w:sz="0" w:space="0" w:color="auto"/>
                <w:bottom w:val="none" w:sz="0" w:space="0" w:color="auto"/>
                <w:right w:val="none" w:sz="0" w:space="0" w:color="auto"/>
              </w:divBdr>
            </w:div>
            <w:div w:id="1480269367">
              <w:marLeft w:val="0"/>
              <w:marRight w:val="0"/>
              <w:marTop w:val="0"/>
              <w:marBottom w:val="0"/>
              <w:divBdr>
                <w:top w:val="none" w:sz="0" w:space="0" w:color="auto"/>
                <w:left w:val="none" w:sz="0" w:space="0" w:color="auto"/>
                <w:bottom w:val="none" w:sz="0" w:space="0" w:color="auto"/>
                <w:right w:val="none" w:sz="0" w:space="0" w:color="auto"/>
              </w:divBdr>
            </w:div>
            <w:div w:id="1482039150">
              <w:marLeft w:val="0"/>
              <w:marRight w:val="0"/>
              <w:marTop w:val="0"/>
              <w:marBottom w:val="0"/>
              <w:divBdr>
                <w:top w:val="none" w:sz="0" w:space="0" w:color="auto"/>
                <w:left w:val="none" w:sz="0" w:space="0" w:color="auto"/>
                <w:bottom w:val="none" w:sz="0" w:space="0" w:color="auto"/>
                <w:right w:val="none" w:sz="0" w:space="0" w:color="auto"/>
              </w:divBdr>
            </w:div>
            <w:div w:id="1490488217">
              <w:marLeft w:val="0"/>
              <w:marRight w:val="0"/>
              <w:marTop w:val="0"/>
              <w:marBottom w:val="0"/>
              <w:divBdr>
                <w:top w:val="none" w:sz="0" w:space="0" w:color="auto"/>
                <w:left w:val="none" w:sz="0" w:space="0" w:color="auto"/>
                <w:bottom w:val="none" w:sz="0" w:space="0" w:color="auto"/>
                <w:right w:val="none" w:sz="0" w:space="0" w:color="auto"/>
              </w:divBdr>
            </w:div>
            <w:div w:id="1513061823">
              <w:marLeft w:val="0"/>
              <w:marRight w:val="0"/>
              <w:marTop w:val="0"/>
              <w:marBottom w:val="0"/>
              <w:divBdr>
                <w:top w:val="none" w:sz="0" w:space="0" w:color="auto"/>
                <w:left w:val="none" w:sz="0" w:space="0" w:color="auto"/>
                <w:bottom w:val="none" w:sz="0" w:space="0" w:color="auto"/>
                <w:right w:val="none" w:sz="0" w:space="0" w:color="auto"/>
              </w:divBdr>
            </w:div>
            <w:div w:id="1546016140">
              <w:marLeft w:val="0"/>
              <w:marRight w:val="0"/>
              <w:marTop w:val="0"/>
              <w:marBottom w:val="0"/>
              <w:divBdr>
                <w:top w:val="none" w:sz="0" w:space="0" w:color="auto"/>
                <w:left w:val="none" w:sz="0" w:space="0" w:color="auto"/>
                <w:bottom w:val="none" w:sz="0" w:space="0" w:color="auto"/>
                <w:right w:val="none" w:sz="0" w:space="0" w:color="auto"/>
              </w:divBdr>
            </w:div>
            <w:div w:id="1571188566">
              <w:marLeft w:val="0"/>
              <w:marRight w:val="0"/>
              <w:marTop w:val="0"/>
              <w:marBottom w:val="0"/>
              <w:divBdr>
                <w:top w:val="none" w:sz="0" w:space="0" w:color="auto"/>
                <w:left w:val="none" w:sz="0" w:space="0" w:color="auto"/>
                <w:bottom w:val="none" w:sz="0" w:space="0" w:color="auto"/>
                <w:right w:val="none" w:sz="0" w:space="0" w:color="auto"/>
              </w:divBdr>
            </w:div>
            <w:div w:id="1572765142">
              <w:marLeft w:val="0"/>
              <w:marRight w:val="0"/>
              <w:marTop w:val="0"/>
              <w:marBottom w:val="0"/>
              <w:divBdr>
                <w:top w:val="none" w:sz="0" w:space="0" w:color="auto"/>
                <w:left w:val="none" w:sz="0" w:space="0" w:color="auto"/>
                <w:bottom w:val="none" w:sz="0" w:space="0" w:color="auto"/>
                <w:right w:val="none" w:sz="0" w:space="0" w:color="auto"/>
              </w:divBdr>
            </w:div>
            <w:div w:id="1613975836">
              <w:marLeft w:val="0"/>
              <w:marRight w:val="0"/>
              <w:marTop w:val="0"/>
              <w:marBottom w:val="0"/>
              <w:divBdr>
                <w:top w:val="none" w:sz="0" w:space="0" w:color="auto"/>
                <w:left w:val="none" w:sz="0" w:space="0" w:color="auto"/>
                <w:bottom w:val="none" w:sz="0" w:space="0" w:color="auto"/>
                <w:right w:val="none" w:sz="0" w:space="0" w:color="auto"/>
              </w:divBdr>
            </w:div>
            <w:div w:id="1617172664">
              <w:marLeft w:val="0"/>
              <w:marRight w:val="0"/>
              <w:marTop w:val="0"/>
              <w:marBottom w:val="0"/>
              <w:divBdr>
                <w:top w:val="none" w:sz="0" w:space="0" w:color="auto"/>
                <w:left w:val="none" w:sz="0" w:space="0" w:color="auto"/>
                <w:bottom w:val="none" w:sz="0" w:space="0" w:color="auto"/>
                <w:right w:val="none" w:sz="0" w:space="0" w:color="auto"/>
              </w:divBdr>
            </w:div>
            <w:div w:id="1704356253">
              <w:marLeft w:val="0"/>
              <w:marRight w:val="0"/>
              <w:marTop w:val="0"/>
              <w:marBottom w:val="0"/>
              <w:divBdr>
                <w:top w:val="none" w:sz="0" w:space="0" w:color="auto"/>
                <w:left w:val="none" w:sz="0" w:space="0" w:color="auto"/>
                <w:bottom w:val="none" w:sz="0" w:space="0" w:color="auto"/>
                <w:right w:val="none" w:sz="0" w:space="0" w:color="auto"/>
              </w:divBdr>
            </w:div>
            <w:div w:id="1719545232">
              <w:marLeft w:val="0"/>
              <w:marRight w:val="0"/>
              <w:marTop w:val="0"/>
              <w:marBottom w:val="0"/>
              <w:divBdr>
                <w:top w:val="none" w:sz="0" w:space="0" w:color="auto"/>
                <w:left w:val="none" w:sz="0" w:space="0" w:color="auto"/>
                <w:bottom w:val="none" w:sz="0" w:space="0" w:color="auto"/>
                <w:right w:val="none" w:sz="0" w:space="0" w:color="auto"/>
              </w:divBdr>
            </w:div>
            <w:div w:id="1757823334">
              <w:marLeft w:val="0"/>
              <w:marRight w:val="0"/>
              <w:marTop w:val="0"/>
              <w:marBottom w:val="0"/>
              <w:divBdr>
                <w:top w:val="none" w:sz="0" w:space="0" w:color="auto"/>
                <w:left w:val="none" w:sz="0" w:space="0" w:color="auto"/>
                <w:bottom w:val="none" w:sz="0" w:space="0" w:color="auto"/>
                <w:right w:val="none" w:sz="0" w:space="0" w:color="auto"/>
              </w:divBdr>
            </w:div>
            <w:div w:id="1770393472">
              <w:marLeft w:val="0"/>
              <w:marRight w:val="0"/>
              <w:marTop w:val="0"/>
              <w:marBottom w:val="0"/>
              <w:divBdr>
                <w:top w:val="none" w:sz="0" w:space="0" w:color="auto"/>
                <w:left w:val="none" w:sz="0" w:space="0" w:color="auto"/>
                <w:bottom w:val="none" w:sz="0" w:space="0" w:color="auto"/>
                <w:right w:val="none" w:sz="0" w:space="0" w:color="auto"/>
              </w:divBdr>
            </w:div>
            <w:div w:id="1830099384">
              <w:marLeft w:val="0"/>
              <w:marRight w:val="0"/>
              <w:marTop w:val="0"/>
              <w:marBottom w:val="0"/>
              <w:divBdr>
                <w:top w:val="none" w:sz="0" w:space="0" w:color="auto"/>
                <w:left w:val="none" w:sz="0" w:space="0" w:color="auto"/>
                <w:bottom w:val="none" w:sz="0" w:space="0" w:color="auto"/>
                <w:right w:val="none" w:sz="0" w:space="0" w:color="auto"/>
              </w:divBdr>
            </w:div>
            <w:div w:id="1840920520">
              <w:marLeft w:val="0"/>
              <w:marRight w:val="0"/>
              <w:marTop w:val="0"/>
              <w:marBottom w:val="0"/>
              <w:divBdr>
                <w:top w:val="none" w:sz="0" w:space="0" w:color="auto"/>
                <w:left w:val="none" w:sz="0" w:space="0" w:color="auto"/>
                <w:bottom w:val="none" w:sz="0" w:space="0" w:color="auto"/>
                <w:right w:val="none" w:sz="0" w:space="0" w:color="auto"/>
              </w:divBdr>
            </w:div>
            <w:div w:id="1867333118">
              <w:marLeft w:val="0"/>
              <w:marRight w:val="0"/>
              <w:marTop w:val="0"/>
              <w:marBottom w:val="0"/>
              <w:divBdr>
                <w:top w:val="none" w:sz="0" w:space="0" w:color="auto"/>
                <w:left w:val="none" w:sz="0" w:space="0" w:color="auto"/>
                <w:bottom w:val="none" w:sz="0" w:space="0" w:color="auto"/>
                <w:right w:val="none" w:sz="0" w:space="0" w:color="auto"/>
              </w:divBdr>
            </w:div>
            <w:div w:id="1872378403">
              <w:marLeft w:val="0"/>
              <w:marRight w:val="0"/>
              <w:marTop w:val="0"/>
              <w:marBottom w:val="0"/>
              <w:divBdr>
                <w:top w:val="none" w:sz="0" w:space="0" w:color="auto"/>
                <w:left w:val="none" w:sz="0" w:space="0" w:color="auto"/>
                <w:bottom w:val="none" w:sz="0" w:space="0" w:color="auto"/>
                <w:right w:val="none" w:sz="0" w:space="0" w:color="auto"/>
              </w:divBdr>
            </w:div>
            <w:div w:id="1875731977">
              <w:marLeft w:val="0"/>
              <w:marRight w:val="0"/>
              <w:marTop w:val="0"/>
              <w:marBottom w:val="0"/>
              <w:divBdr>
                <w:top w:val="none" w:sz="0" w:space="0" w:color="auto"/>
                <w:left w:val="none" w:sz="0" w:space="0" w:color="auto"/>
                <w:bottom w:val="none" w:sz="0" w:space="0" w:color="auto"/>
                <w:right w:val="none" w:sz="0" w:space="0" w:color="auto"/>
              </w:divBdr>
            </w:div>
            <w:div w:id="1877499309">
              <w:marLeft w:val="0"/>
              <w:marRight w:val="0"/>
              <w:marTop w:val="0"/>
              <w:marBottom w:val="0"/>
              <w:divBdr>
                <w:top w:val="none" w:sz="0" w:space="0" w:color="auto"/>
                <w:left w:val="none" w:sz="0" w:space="0" w:color="auto"/>
                <w:bottom w:val="none" w:sz="0" w:space="0" w:color="auto"/>
                <w:right w:val="none" w:sz="0" w:space="0" w:color="auto"/>
              </w:divBdr>
            </w:div>
            <w:div w:id="1885098520">
              <w:marLeft w:val="0"/>
              <w:marRight w:val="0"/>
              <w:marTop w:val="0"/>
              <w:marBottom w:val="0"/>
              <w:divBdr>
                <w:top w:val="none" w:sz="0" w:space="0" w:color="auto"/>
                <w:left w:val="none" w:sz="0" w:space="0" w:color="auto"/>
                <w:bottom w:val="none" w:sz="0" w:space="0" w:color="auto"/>
                <w:right w:val="none" w:sz="0" w:space="0" w:color="auto"/>
              </w:divBdr>
            </w:div>
            <w:div w:id="1909878730">
              <w:marLeft w:val="0"/>
              <w:marRight w:val="0"/>
              <w:marTop w:val="0"/>
              <w:marBottom w:val="0"/>
              <w:divBdr>
                <w:top w:val="none" w:sz="0" w:space="0" w:color="auto"/>
                <w:left w:val="none" w:sz="0" w:space="0" w:color="auto"/>
                <w:bottom w:val="none" w:sz="0" w:space="0" w:color="auto"/>
                <w:right w:val="none" w:sz="0" w:space="0" w:color="auto"/>
              </w:divBdr>
            </w:div>
            <w:div w:id="1959944108">
              <w:marLeft w:val="0"/>
              <w:marRight w:val="0"/>
              <w:marTop w:val="0"/>
              <w:marBottom w:val="0"/>
              <w:divBdr>
                <w:top w:val="none" w:sz="0" w:space="0" w:color="auto"/>
                <w:left w:val="none" w:sz="0" w:space="0" w:color="auto"/>
                <w:bottom w:val="none" w:sz="0" w:space="0" w:color="auto"/>
                <w:right w:val="none" w:sz="0" w:space="0" w:color="auto"/>
              </w:divBdr>
            </w:div>
            <w:div w:id="1964918192">
              <w:marLeft w:val="0"/>
              <w:marRight w:val="0"/>
              <w:marTop w:val="0"/>
              <w:marBottom w:val="0"/>
              <w:divBdr>
                <w:top w:val="none" w:sz="0" w:space="0" w:color="auto"/>
                <w:left w:val="none" w:sz="0" w:space="0" w:color="auto"/>
                <w:bottom w:val="none" w:sz="0" w:space="0" w:color="auto"/>
                <w:right w:val="none" w:sz="0" w:space="0" w:color="auto"/>
              </w:divBdr>
            </w:div>
            <w:div w:id="2041202361">
              <w:marLeft w:val="0"/>
              <w:marRight w:val="0"/>
              <w:marTop w:val="0"/>
              <w:marBottom w:val="0"/>
              <w:divBdr>
                <w:top w:val="none" w:sz="0" w:space="0" w:color="auto"/>
                <w:left w:val="none" w:sz="0" w:space="0" w:color="auto"/>
                <w:bottom w:val="none" w:sz="0" w:space="0" w:color="auto"/>
                <w:right w:val="none" w:sz="0" w:space="0" w:color="auto"/>
              </w:divBdr>
            </w:div>
            <w:div w:id="2050300105">
              <w:marLeft w:val="0"/>
              <w:marRight w:val="0"/>
              <w:marTop w:val="0"/>
              <w:marBottom w:val="0"/>
              <w:divBdr>
                <w:top w:val="none" w:sz="0" w:space="0" w:color="auto"/>
                <w:left w:val="none" w:sz="0" w:space="0" w:color="auto"/>
                <w:bottom w:val="none" w:sz="0" w:space="0" w:color="auto"/>
                <w:right w:val="none" w:sz="0" w:space="0" w:color="auto"/>
              </w:divBdr>
            </w:div>
            <w:div w:id="2076778535">
              <w:marLeft w:val="0"/>
              <w:marRight w:val="0"/>
              <w:marTop w:val="0"/>
              <w:marBottom w:val="0"/>
              <w:divBdr>
                <w:top w:val="none" w:sz="0" w:space="0" w:color="auto"/>
                <w:left w:val="none" w:sz="0" w:space="0" w:color="auto"/>
                <w:bottom w:val="none" w:sz="0" w:space="0" w:color="auto"/>
                <w:right w:val="none" w:sz="0" w:space="0" w:color="auto"/>
              </w:divBdr>
            </w:div>
            <w:div w:id="2095319013">
              <w:marLeft w:val="0"/>
              <w:marRight w:val="0"/>
              <w:marTop w:val="0"/>
              <w:marBottom w:val="0"/>
              <w:divBdr>
                <w:top w:val="none" w:sz="0" w:space="0" w:color="auto"/>
                <w:left w:val="none" w:sz="0" w:space="0" w:color="auto"/>
                <w:bottom w:val="none" w:sz="0" w:space="0" w:color="auto"/>
                <w:right w:val="none" w:sz="0" w:space="0" w:color="auto"/>
              </w:divBdr>
            </w:div>
            <w:div w:id="210163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56392">
      <w:bodyDiv w:val="1"/>
      <w:marLeft w:val="0"/>
      <w:marRight w:val="0"/>
      <w:marTop w:val="0"/>
      <w:marBottom w:val="0"/>
      <w:divBdr>
        <w:top w:val="none" w:sz="0" w:space="0" w:color="auto"/>
        <w:left w:val="none" w:sz="0" w:space="0" w:color="auto"/>
        <w:bottom w:val="none" w:sz="0" w:space="0" w:color="auto"/>
        <w:right w:val="none" w:sz="0" w:space="0" w:color="auto"/>
      </w:divBdr>
    </w:div>
    <w:div w:id="727728197">
      <w:bodyDiv w:val="1"/>
      <w:marLeft w:val="0"/>
      <w:marRight w:val="0"/>
      <w:marTop w:val="0"/>
      <w:marBottom w:val="0"/>
      <w:divBdr>
        <w:top w:val="none" w:sz="0" w:space="0" w:color="auto"/>
        <w:left w:val="none" w:sz="0" w:space="0" w:color="auto"/>
        <w:bottom w:val="none" w:sz="0" w:space="0" w:color="auto"/>
        <w:right w:val="none" w:sz="0" w:space="0" w:color="auto"/>
      </w:divBdr>
      <w:divsChild>
        <w:div w:id="1986279022">
          <w:marLeft w:val="0"/>
          <w:marRight w:val="0"/>
          <w:marTop w:val="0"/>
          <w:marBottom w:val="0"/>
          <w:divBdr>
            <w:top w:val="none" w:sz="0" w:space="0" w:color="auto"/>
            <w:left w:val="none" w:sz="0" w:space="0" w:color="auto"/>
            <w:bottom w:val="none" w:sz="0" w:space="0" w:color="auto"/>
            <w:right w:val="none" w:sz="0" w:space="0" w:color="auto"/>
          </w:divBdr>
          <w:divsChild>
            <w:div w:id="13191092">
              <w:marLeft w:val="0"/>
              <w:marRight w:val="0"/>
              <w:marTop w:val="0"/>
              <w:marBottom w:val="0"/>
              <w:divBdr>
                <w:top w:val="none" w:sz="0" w:space="0" w:color="auto"/>
                <w:left w:val="none" w:sz="0" w:space="0" w:color="auto"/>
                <w:bottom w:val="none" w:sz="0" w:space="0" w:color="auto"/>
                <w:right w:val="none" w:sz="0" w:space="0" w:color="auto"/>
              </w:divBdr>
            </w:div>
            <w:div w:id="37167457">
              <w:marLeft w:val="0"/>
              <w:marRight w:val="0"/>
              <w:marTop w:val="0"/>
              <w:marBottom w:val="0"/>
              <w:divBdr>
                <w:top w:val="none" w:sz="0" w:space="0" w:color="auto"/>
                <w:left w:val="none" w:sz="0" w:space="0" w:color="auto"/>
                <w:bottom w:val="none" w:sz="0" w:space="0" w:color="auto"/>
                <w:right w:val="none" w:sz="0" w:space="0" w:color="auto"/>
              </w:divBdr>
            </w:div>
            <w:div w:id="38281422">
              <w:marLeft w:val="0"/>
              <w:marRight w:val="0"/>
              <w:marTop w:val="0"/>
              <w:marBottom w:val="0"/>
              <w:divBdr>
                <w:top w:val="none" w:sz="0" w:space="0" w:color="auto"/>
                <w:left w:val="none" w:sz="0" w:space="0" w:color="auto"/>
                <w:bottom w:val="none" w:sz="0" w:space="0" w:color="auto"/>
                <w:right w:val="none" w:sz="0" w:space="0" w:color="auto"/>
              </w:divBdr>
            </w:div>
            <w:div w:id="44453335">
              <w:marLeft w:val="0"/>
              <w:marRight w:val="0"/>
              <w:marTop w:val="0"/>
              <w:marBottom w:val="0"/>
              <w:divBdr>
                <w:top w:val="none" w:sz="0" w:space="0" w:color="auto"/>
                <w:left w:val="none" w:sz="0" w:space="0" w:color="auto"/>
                <w:bottom w:val="none" w:sz="0" w:space="0" w:color="auto"/>
                <w:right w:val="none" w:sz="0" w:space="0" w:color="auto"/>
              </w:divBdr>
            </w:div>
            <w:div w:id="45884246">
              <w:marLeft w:val="0"/>
              <w:marRight w:val="0"/>
              <w:marTop w:val="0"/>
              <w:marBottom w:val="0"/>
              <w:divBdr>
                <w:top w:val="none" w:sz="0" w:space="0" w:color="auto"/>
                <w:left w:val="none" w:sz="0" w:space="0" w:color="auto"/>
                <w:bottom w:val="none" w:sz="0" w:space="0" w:color="auto"/>
                <w:right w:val="none" w:sz="0" w:space="0" w:color="auto"/>
              </w:divBdr>
            </w:div>
            <w:div w:id="98374794">
              <w:marLeft w:val="0"/>
              <w:marRight w:val="0"/>
              <w:marTop w:val="0"/>
              <w:marBottom w:val="0"/>
              <w:divBdr>
                <w:top w:val="none" w:sz="0" w:space="0" w:color="auto"/>
                <w:left w:val="none" w:sz="0" w:space="0" w:color="auto"/>
                <w:bottom w:val="none" w:sz="0" w:space="0" w:color="auto"/>
                <w:right w:val="none" w:sz="0" w:space="0" w:color="auto"/>
              </w:divBdr>
            </w:div>
            <w:div w:id="117916391">
              <w:marLeft w:val="0"/>
              <w:marRight w:val="0"/>
              <w:marTop w:val="0"/>
              <w:marBottom w:val="0"/>
              <w:divBdr>
                <w:top w:val="none" w:sz="0" w:space="0" w:color="auto"/>
                <w:left w:val="none" w:sz="0" w:space="0" w:color="auto"/>
                <w:bottom w:val="none" w:sz="0" w:space="0" w:color="auto"/>
                <w:right w:val="none" w:sz="0" w:space="0" w:color="auto"/>
              </w:divBdr>
            </w:div>
            <w:div w:id="125196614">
              <w:marLeft w:val="0"/>
              <w:marRight w:val="0"/>
              <w:marTop w:val="0"/>
              <w:marBottom w:val="0"/>
              <w:divBdr>
                <w:top w:val="none" w:sz="0" w:space="0" w:color="auto"/>
                <w:left w:val="none" w:sz="0" w:space="0" w:color="auto"/>
                <w:bottom w:val="none" w:sz="0" w:space="0" w:color="auto"/>
                <w:right w:val="none" w:sz="0" w:space="0" w:color="auto"/>
              </w:divBdr>
            </w:div>
            <w:div w:id="153880008">
              <w:marLeft w:val="0"/>
              <w:marRight w:val="0"/>
              <w:marTop w:val="0"/>
              <w:marBottom w:val="0"/>
              <w:divBdr>
                <w:top w:val="none" w:sz="0" w:space="0" w:color="auto"/>
                <w:left w:val="none" w:sz="0" w:space="0" w:color="auto"/>
                <w:bottom w:val="none" w:sz="0" w:space="0" w:color="auto"/>
                <w:right w:val="none" w:sz="0" w:space="0" w:color="auto"/>
              </w:divBdr>
            </w:div>
            <w:div w:id="157304594">
              <w:marLeft w:val="0"/>
              <w:marRight w:val="0"/>
              <w:marTop w:val="0"/>
              <w:marBottom w:val="0"/>
              <w:divBdr>
                <w:top w:val="none" w:sz="0" w:space="0" w:color="auto"/>
                <w:left w:val="none" w:sz="0" w:space="0" w:color="auto"/>
                <w:bottom w:val="none" w:sz="0" w:space="0" w:color="auto"/>
                <w:right w:val="none" w:sz="0" w:space="0" w:color="auto"/>
              </w:divBdr>
            </w:div>
            <w:div w:id="159977413">
              <w:marLeft w:val="0"/>
              <w:marRight w:val="0"/>
              <w:marTop w:val="0"/>
              <w:marBottom w:val="0"/>
              <w:divBdr>
                <w:top w:val="none" w:sz="0" w:space="0" w:color="auto"/>
                <w:left w:val="none" w:sz="0" w:space="0" w:color="auto"/>
                <w:bottom w:val="none" w:sz="0" w:space="0" w:color="auto"/>
                <w:right w:val="none" w:sz="0" w:space="0" w:color="auto"/>
              </w:divBdr>
            </w:div>
            <w:div w:id="168721623">
              <w:marLeft w:val="0"/>
              <w:marRight w:val="0"/>
              <w:marTop w:val="0"/>
              <w:marBottom w:val="0"/>
              <w:divBdr>
                <w:top w:val="none" w:sz="0" w:space="0" w:color="auto"/>
                <w:left w:val="none" w:sz="0" w:space="0" w:color="auto"/>
                <w:bottom w:val="none" w:sz="0" w:space="0" w:color="auto"/>
                <w:right w:val="none" w:sz="0" w:space="0" w:color="auto"/>
              </w:divBdr>
            </w:div>
            <w:div w:id="182477932">
              <w:marLeft w:val="0"/>
              <w:marRight w:val="0"/>
              <w:marTop w:val="0"/>
              <w:marBottom w:val="0"/>
              <w:divBdr>
                <w:top w:val="none" w:sz="0" w:space="0" w:color="auto"/>
                <w:left w:val="none" w:sz="0" w:space="0" w:color="auto"/>
                <w:bottom w:val="none" w:sz="0" w:space="0" w:color="auto"/>
                <w:right w:val="none" w:sz="0" w:space="0" w:color="auto"/>
              </w:divBdr>
            </w:div>
            <w:div w:id="188765986">
              <w:marLeft w:val="0"/>
              <w:marRight w:val="0"/>
              <w:marTop w:val="0"/>
              <w:marBottom w:val="0"/>
              <w:divBdr>
                <w:top w:val="none" w:sz="0" w:space="0" w:color="auto"/>
                <w:left w:val="none" w:sz="0" w:space="0" w:color="auto"/>
                <w:bottom w:val="none" w:sz="0" w:space="0" w:color="auto"/>
                <w:right w:val="none" w:sz="0" w:space="0" w:color="auto"/>
              </w:divBdr>
            </w:div>
            <w:div w:id="221059016">
              <w:marLeft w:val="0"/>
              <w:marRight w:val="0"/>
              <w:marTop w:val="0"/>
              <w:marBottom w:val="0"/>
              <w:divBdr>
                <w:top w:val="none" w:sz="0" w:space="0" w:color="auto"/>
                <w:left w:val="none" w:sz="0" w:space="0" w:color="auto"/>
                <w:bottom w:val="none" w:sz="0" w:space="0" w:color="auto"/>
                <w:right w:val="none" w:sz="0" w:space="0" w:color="auto"/>
              </w:divBdr>
            </w:div>
            <w:div w:id="226652515">
              <w:marLeft w:val="0"/>
              <w:marRight w:val="0"/>
              <w:marTop w:val="0"/>
              <w:marBottom w:val="0"/>
              <w:divBdr>
                <w:top w:val="none" w:sz="0" w:space="0" w:color="auto"/>
                <w:left w:val="none" w:sz="0" w:space="0" w:color="auto"/>
                <w:bottom w:val="none" w:sz="0" w:space="0" w:color="auto"/>
                <w:right w:val="none" w:sz="0" w:space="0" w:color="auto"/>
              </w:divBdr>
            </w:div>
            <w:div w:id="226962305">
              <w:marLeft w:val="0"/>
              <w:marRight w:val="0"/>
              <w:marTop w:val="0"/>
              <w:marBottom w:val="0"/>
              <w:divBdr>
                <w:top w:val="none" w:sz="0" w:space="0" w:color="auto"/>
                <w:left w:val="none" w:sz="0" w:space="0" w:color="auto"/>
                <w:bottom w:val="none" w:sz="0" w:space="0" w:color="auto"/>
                <w:right w:val="none" w:sz="0" w:space="0" w:color="auto"/>
              </w:divBdr>
            </w:div>
            <w:div w:id="228157756">
              <w:marLeft w:val="0"/>
              <w:marRight w:val="0"/>
              <w:marTop w:val="0"/>
              <w:marBottom w:val="0"/>
              <w:divBdr>
                <w:top w:val="none" w:sz="0" w:space="0" w:color="auto"/>
                <w:left w:val="none" w:sz="0" w:space="0" w:color="auto"/>
                <w:bottom w:val="none" w:sz="0" w:space="0" w:color="auto"/>
                <w:right w:val="none" w:sz="0" w:space="0" w:color="auto"/>
              </w:divBdr>
            </w:div>
            <w:div w:id="230502960">
              <w:marLeft w:val="0"/>
              <w:marRight w:val="0"/>
              <w:marTop w:val="0"/>
              <w:marBottom w:val="0"/>
              <w:divBdr>
                <w:top w:val="none" w:sz="0" w:space="0" w:color="auto"/>
                <w:left w:val="none" w:sz="0" w:space="0" w:color="auto"/>
                <w:bottom w:val="none" w:sz="0" w:space="0" w:color="auto"/>
                <w:right w:val="none" w:sz="0" w:space="0" w:color="auto"/>
              </w:divBdr>
            </w:div>
            <w:div w:id="236669946">
              <w:marLeft w:val="0"/>
              <w:marRight w:val="0"/>
              <w:marTop w:val="0"/>
              <w:marBottom w:val="0"/>
              <w:divBdr>
                <w:top w:val="none" w:sz="0" w:space="0" w:color="auto"/>
                <w:left w:val="none" w:sz="0" w:space="0" w:color="auto"/>
                <w:bottom w:val="none" w:sz="0" w:space="0" w:color="auto"/>
                <w:right w:val="none" w:sz="0" w:space="0" w:color="auto"/>
              </w:divBdr>
            </w:div>
            <w:div w:id="240451803">
              <w:marLeft w:val="0"/>
              <w:marRight w:val="0"/>
              <w:marTop w:val="0"/>
              <w:marBottom w:val="0"/>
              <w:divBdr>
                <w:top w:val="none" w:sz="0" w:space="0" w:color="auto"/>
                <w:left w:val="none" w:sz="0" w:space="0" w:color="auto"/>
                <w:bottom w:val="none" w:sz="0" w:space="0" w:color="auto"/>
                <w:right w:val="none" w:sz="0" w:space="0" w:color="auto"/>
              </w:divBdr>
            </w:div>
            <w:div w:id="252708080">
              <w:marLeft w:val="0"/>
              <w:marRight w:val="0"/>
              <w:marTop w:val="0"/>
              <w:marBottom w:val="0"/>
              <w:divBdr>
                <w:top w:val="none" w:sz="0" w:space="0" w:color="auto"/>
                <w:left w:val="none" w:sz="0" w:space="0" w:color="auto"/>
                <w:bottom w:val="none" w:sz="0" w:space="0" w:color="auto"/>
                <w:right w:val="none" w:sz="0" w:space="0" w:color="auto"/>
              </w:divBdr>
            </w:div>
            <w:div w:id="260378125">
              <w:marLeft w:val="0"/>
              <w:marRight w:val="0"/>
              <w:marTop w:val="0"/>
              <w:marBottom w:val="0"/>
              <w:divBdr>
                <w:top w:val="none" w:sz="0" w:space="0" w:color="auto"/>
                <w:left w:val="none" w:sz="0" w:space="0" w:color="auto"/>
                <w:bottom w:val="none" w:sz="0" w:space="0" w:color="auto"/>
                <w:right w:val="none" w:sz="0" w:space="0" w:color="auto"/>
              </w:divBdr>
            </w:div>
            <w:div w:id="268437192">
              <w:marLeft w:val="0"/>
              <w:marRight w:val="0"/>
              <w:marTop w:val="0"/>
              <w:marBottom w:val="0"/>
              <w:divBdr>
                <w:top w:val="none" w:sz="0" w:space="0" w:color="auto"/>
                <w:left w:val="none" w:sz="0" w:space="0" w:color="auto"/>
                <w:bottom w:val="none" w:sz="0" w:space="0" w:color="auto"/>
                <w:right w:val="none" w:sz="0" w:space="0" w:color="auto"/>
              </w:divBdr>
            </w:div>
            <w:div w:id="273828306">
              <w:marLeft w:val="0"/>
              <w:marRight w:val="0"/>
              <w:marTop w:val="0"/>
              <w:marBottom w:val="0"/>
              <w:divBdr>
                <w:top w:val="none" w:sz="0" w:space="0" w:color="auto"/>
                <w:left w:val="none" w:sz="0" w:space="0" w:color="auto"/>
                <w:bottom w:val="none" w:sz="0" w:space="0" w:color="auto"/>
                <w:right w:val="none" w:sz="0" w:space="0" w:color="auto"/>
              </w:divBdr>
            </w:div>
            <w:div w:id="283387542">
              <w:marLeft w:val="0"/>
              <w:marRight w:val="0"/>
              <w:marTop w:val="0"/>
              <w:marBottom w:val="0"/>
              <w:divBdr>
                <w:top w:val="none" w:sz="0" w:space="0" w:color="auto"/>
                <w:left w:val="none" w:sz="0" w:space="0" w:color="auto"/>
                <w:bottom w:val="none" w:sz="0" w:space="0" w:color="auto"/>
                <w:right w:val="none" w:sz="0" w:space="0" w:color="auto"/>
              </w:divBdr>
            </w:div>
            <w:div w:id="287784490">
              <w:marLeft w:val="0"/>
              <w:marRight w:val="0"/>
              <w:marTop w:val="0"/>
              <w:marBottom w:val="0"/>
              <w:divBdr>
                <w:top w:val="none" w:sz="0" w:space="0" w:color="auto"/>
                <w:left w:val="none" w:sz="0" w:space="0" w:color="auto"/>
                <w:bottom w:val="none" w:sz="0" w:space="0" w:color="auto"/>
                <w:right w:val="none" w:sz="0" w:space="0" w:color="auto"/>
              </w:divBdr>
            </w:div>
            <w:div w:id="293753547">
              <w:marLeft w:val="0"/>
              <w:marRight w:val="0"/>
              <w:marTop w:val="0"/>
              <w:marBottom w:val="0"/>
              <w:divBdr>
                <w:top w:val="none" w:sz="0" w:space="0" w:color="auto"/>
                <w:left w:val="none" w:sz="0" w:space="0" w:color="auto"/>
                <w:bottom w:val="none" w:sz="0" w:space="0" w:color="auto"/>
                <w:right w:val="none" w:sz="0" w:space="0" w:color="auto"/>
              </w:divBdr>
            </w:div>
            <w:div w:id="297884313">
              <w:marLeft w:val="0"/>
              <w:marRight w:val="0"/>
              <w:marTop w:val="0"/>
              <w:marBottom w:val="0"/>
              <w:divBdr>
                <w:top w:val="none" w:sz="0" w:space="0" w:color="auto"/>
                <w:left w:val="none" w:sz="0" w:space="0" w:color="auto"/>
                <w:bottom w:val="none" w:sz="0" w:space="0" w:color="auto"/>
                <w:right w:val="none" w:sz="0" w:space="0" w:color="auto"/>
              </w:divBdr>
            </w:div>
            <w:div w:id="303891445">
              <w:marLeft w:val="0"/>
              <w:marRight w:val="0"/>
              <w:marTop w:val="0"/>
              <w:marBottom w:val="0"/>
              <w:divBdr>
                <w:top w:val="none" w:sz="0" w:space="0" w:color="auto"/>
                <w:left w:val="none" w:sz="0" w:space="0" w:color="auto"/>
                <w:bottom w:val="none" w:sz="0" w:space="0" w:color="auto"/>
                <w:right w:val="none" w:sz="0" w:space="0" w:color="auto"/>
              </w:divBdr>
            </w:div>
            <w:div w:id="320886577">
              <w:marLeft w:val="0"/>
              <w:marRight w:val="0"/>
              <w:marTop w:val="0"/>
              <w:marBottom w:val="0"/>
              <w:divBdr>
                <w:top w:val="none" w:sz="0" w:space="0" w:color="auto"/>
                <w:left w:val="none" w:sz="0" w:space="0" w:color="auto"/>
                <w:bottom w:val="none" w:sz="0" w:space="0" w:color="auto"/>
                <w:right w:val="none" w:sz="0" w:space="0" w:color="auto"/>
              </w:divBdr>
            </w:div>
            <w:div w:id="326905265">
              <w:marLeft w:val="0"/>
              <w:marRight w:val="0"/>
              <w:marTop w:val="0"/>
              <w:marBottom w:val="0"/>
              <w:divBdr>
                <w:top w:val="none" w:sz="0" w:space="0" w:color="auto"/>
                <w:left w:val="none" w:sz="0" w:space="0" w:color="auto"/>
                <w:bottom w:val="none" w:sz="0" w:space="0" w:color="auto"/>
                <w:right w:val="none" w:sz="0" w:space="0" w:color="auto"/>
              </w:divBdr>
            </w:div>
            <w:div w:id="331227077">
              <w:marLeft w:val="0"/>
              <w:marRight w:val="0"/>
              <w:marTop w:val="0"/>
              <w:marBottom w:val="0"/>
              <w:divBdr>
                <w:top w:val="none" w:sz="0" w:space="0" w:color="auto"/>
                <w:left w:val="none" w:sz="0" w:space="0" w:color="auto"/>
                <w:bottom w:val="none" w:sz="0" w:space="0" w:color="auto"/>
                <w:right w:val="none" w:sz="0" w:space="0" w:color="auto"/>
              </w:divBdr>
            </w:div>
            <w:div w:id="349795656">
              <w:marLeft w:val="0"/>
              <w:marRight w:val="0"/>
              <w:marTop w:val="0"/>
              <w:marBottom w:val="0"/>
              <w:divBdr>
                <w:top w:val="none" w:sz="0" w:space="0" w:color="auto"/>
                <w:left w:val="none" w:sz="0" w:space="0" w:color="auto"/>
                <w:bottom w:val="none" w:sz="0" w:space="0" w:color="auto"/>
                <w:right w:val="none" w:sz="0" w:space="0" w:color="auto"/>
              </w:divBdr>
            </w:div>
            <w:div w:id="355270875">
              <w:marLeft w:val="0"/>
              <w:marRight w:val="0"/>
              <w:marTop w:val="0"/>
              <w:marBottom w:val="0"/>
              <w:divBdr>
                <w:top w:val="none" w:sz="0" w:space="0" w:color="auto"/>
                <w:left w:val="none" w:sz="0" w:space="0" w:color="auto"/>
                <w:bottom w:val="none" w:sz="0" w:space="0" w:color="auto"/>
                <w:right w:val="none" w:sz="0" w:space="0" w:color="auto"/>
              </w:divBdr>
            </w:div>
            <w:div w:id="365757423">
              <w:marLeft w:val="0"/>
              <w:marRight w:val="0"/>
              <w:marTop w:val="0"/>
              <w:marBottom w:val="0"/>
              <w:divBdr>
                <w:top w:val="none" w:sz="0" w:space="0" w:color="auto"/>
                <w:left w:val="none" w:sz="0" w:space="0" w:color="auto"/>
                <w:bottom w:val="none" w:sz="0" w:space="0" w:color="auto"/>
                <w:right w:val="none" w:sz="0" w:space="0" w:color="auto"/>
              </w:divBdr>
            </w:div>
            <w:div w:id="376510866">
              <w:marLeft w:val="0"/>
              <w:marRight w:val="0"/>
              <w:marTop w:val="0"/>
              <w:marBottom w:val="0"/>
              <w:divBdr>
                <w:top w:val="none" w:sz="0" w:space="0" w:color="auto"/>
                <w:left w:val="none" w:sz="0" w:space="0" w:color="auto"/>
                <w:bottom w:val="none" w:sz="0" w:space="0" w:color="auto"/>
                <w:right w:val="none" w:sz="0" w:space="0" w:color="auto"/>
              </w:divBdr>
            </w:div>
            <w:div w:id="399207730">
              <w:marLeft w:val="0"/>
              <w:marRight w:val="0"/>
              <w:marTop w:val="0"/>
              <w:marBottom w:val="0"/>
              <w:divBdr>
                <w:top w:val="none" w:sz="0" w:space="0" w:color="auto"/>
                <w:left w:val="none" w:sz="0" w:space="0" w:color="auto"/>
                <w:bottom w:val="none" w:sz="0" w:space="0" w:color="auto"/>
                <w:right w:val="none" w:sz="0" w:space="0" w:color="auto"/>
              </w:divBdr>
            </w:div>
            <w:div w:id="406924069">
              <w:marLeft w:val="0"/>
              <w:marRight w:val="0"/>
              <w:marTop w:val="0"/>
              <w:marBottom w:val="0"/>
              <w:divBdr>
                <w:top w:val="none" w:sz="0" w:space="0" w:color="auto"/>
                <w:left w:val="none" w:sz="0" w:space="0" w:color="auto"/>
                <w:bottom w:val="none" w:sz="0" w:space="0" w:color="auto"/>
                <w:right w:val="none" w:sz="0" w:space="0" w:color="auto"/>
              </w:divBdr>
            </w:div>
            <w:div w:id="420179881">
              <w:marLeft w:val="0"/>
              <w:marRight w:val="0"/>
              <w:marTop w:val="0"/>
              <w:marBottom w:val="0"/>
              <w:divBdr>
                <w:top w:val="none" w:sz="0" w:space="0" w:color="auto"/>
                <w:left w:val="none" w:sz="0" w:space="0" w:color="auto"/>
                <w:bottom w:val="none" w:sz="0" w:space="0" w:color="auto"/>
                <w:right w:val="none" w:sz="0" w:space="0" w:color="auto"/>
              </w:divBdr>
            </w:div>
            <w:div w:id="449787488">
              <w:marLeft w:val="0"/>
              <w:marRight w:val="0"/>
              <w:marTop w:val="0"/>
              <w:marBottom w:val="0"/>
              <w:divBdr>
                <w:top w:val="none" w:sz="0" w:space="0" w:color="auto"/>
                <w:left w:val="none" w:sz="0" w:space="0" w:color="auto"/>
                <w:bottom w:val="none" w:sz="0" w:space="0" w:color="auto"/>
                <w:right w:val="none" w:sz="0" w:space="0" w:color="auto"/>
              </w:divBdr>
            </w:div>
            <w:div w:id="452292618">
              <w:marLeft w:val="0"/>
              <w:marRight w:val="0"/>
              <w:marTop w:val="0"/>
              <w:marBottom w:val="0"/>
              <w:divBdr>
                <w:top w:val="none" w:sz="0" w:space="0" w:color="auto"/>
                <w:left w:val="none" w:sz="0" w:space="0" w:color="auto"/>
                <w:bottom w:val="none" w:sz="0" w:space="0" w:color="auto"/>
                <w:right w:val="none" w:sz="0" w:space="0" w:color="auto"/>
              </w:divBdr>
            </w:div>
            <w:div w:id="459689104">
              <w:marLeft w:val="0"/>
              <w:marRight w:val="0"/>
              <w:marTop w:val="0"/>
              <w:marBottom w:val="0"/>
              <w:divBdr>
                <w:top w:val="none" w:sz="0" w:space="0" w:color="auto"/>
                <w:left w:val="none" w:sz="0" w:space="0" w:color="auto"/>
                <w:bottom w:val="none" w:sz="0" w:space="0" w:color="auto"/>
                <w:right w:val="none" w:sz="0" w:space="0" w:color="auto"/>
              </w:divBdr>
            </w:div>
            <w:div w:id="488324822">
              <w:marLeft w:val="0"/>
              <w:marRight w:val="0"/>
              <w:marTop w:val="0"/>
              <w:marBottom w:val="0"/>
              <w:divBdr>
                <w:top w:val="none" w:sz="0" w:space="0" w:color="auto"/>
                <w:left w:val="none" w:sz="0" w:space="0" w:color="auto"/>
                <w:bottom w:val="none" w:sz="0" w:space="0" w:color="auto"/>
                <w:right w:val="none" w:sz="0" w:space="0" w:color="auto"/>
              </w:divBdr>
            </w:div>
            <w:div w:id="533620315">
              <w:marLeft w:val="0"/>
              <w:marRight w:val="0"/>
              <w:marTop w:val="0"/>
              <w:marBottom w:val="0"/>
              <w:divBdr>
                <w:top w:val="none" w:sz="0" w:space="0" w:color="auto"/>
                <w:left w:val="none" w:sz="0" w:space="0" w:color="auto"/>
                <w:bottom w:val="none" w:sz="0" w:space="0" w:color="auto"/>
                <w:right w:val="none" w:sz="0" w:space="0" w:color="auto"/>
              </w:divBdr>
            </w:div>
            <w:div w:id="542668159">
              <w:marLeft w:val="0"/>
              <w:marRight w:val="0"/>
              <w:marTop w:val="0"/>
              <w:marBottom w:val="0"/>
              <w:divBdr>
                <w:top w:val="none" w:sz="0" w:space="0" w:color="auto"/>
                <w:left w:val="none" w:sz="0" w:space="0" w:color="auto"/>
                <w:bottom w:val="none" w:sz="0" w:space="0" w:color="auto"/>
                <w:right w:val="none" w:sz="0" w:space="0" w:color="auto"/>
              </w:divBdr>
            </w:div>
            <w:div w:id="568148623">
              <w:marLeft w:val="0"/>
              <w:marRight w:val="0"/>
              <w:marTop w:val="0"/>
              <w:marBottom w:val="0"/>
              <w:divBdr>
                <w:top w:val="none" w:sz="0" w:space="0" w:color="auto"/>
                <w:left w:val="none" w:sz="0" w:space="0" w:color="auto"/>
                <w:bottom w:val="none" w:sz="0" w:space="0" w:color="auto"/>
                <w:right w:val="none" w:sz="0" w:space="0" w:color="auto"/>
              </w:divBdr>
            </w:div>
            <w:div w:id="580068309">
              <w:marLeft w:val="0"/>
              <w:marRight w:val="0"/>
              <w:marTop w:val="0"/>
              <w:marBottom w:val="0"/>
              <w:divBdr>
                <w:top w:val="none" w:sz="0" w:space="0" w:color="auto"/>
                <w:left w:val="none" w:sz="0" w:space="0" w:color="auto"/>
                <w:bottom w:val="none" w:sz="0" w:space="0" w:color="auto"/>
                <w:right w:val="none" w:sz="0" w:space="0" w:color="auto"/>
              </w:divBdr>
            </w:div>
            <w:div w:id="600069923">
              <w:marLeft w:val="0"/>
              <w:marRight w:val="0"/>
              <w:marTop w:val="0"/>
              <w:marBottom w:val="0"/>
              <w:divBdr>
                <w:top w:val="none" w:sz="0" w:space="0" w:color="auto"/>
                <w:left w:val="none" w:sz="0" w:space="0" w:color="auto"/>
                <w:bottom w:val="none" w:sz="0" w:space="0" w:color="auto"/>
                <w:right w:val="none" w:sz="0" w:space="0" w:color="auto"/>
              </w:divBdr>
            </w:div>
            <w:div w:id="606888784">
              <w:marLeft w:val="0"/>
              <w:marRight w:val="0"/>
              <w:marTop w:val="0"/>
              <w:marBottom w:val="0"/>
              <w:divBdr>
                <w:top w:val="none" w:sz="0" w:space="0" w:color="auto"/>
                <w:left w:val="none" w:sz="0" w:space="0" w:color="auto"/>
                <w:bottom w:val="none" w:sz="0" w:space="0" w:color="auto"/>
                <w:right w:val="none" w:sz="0" w:space="0" w:color="auto"/>
              </w:divBdr>
            </w:div>
            <w:div w:id="621765702">
              <w:marLeft w:val="0"/>
              <w:marRight w:val="0"/>
              <w:marTop w:val="0"/>
              <w:marBottom w:val="0"/>
              <w:divBdr>
                <w:top w:val="none" w:sz="0" w:space="0" w:color="auto"/>
                <w:left w:val="none" w:sz="0" w:space="0" w:color="auto"/>
                <w:bottom w:val="none" w:sz="0" w:space="0" w:color="auto"/>
                <w:right w:val="none" w:sz="0" w:space="0" w:color="auto"/>
              </w:divBdr>
            </w:div>
            <w:div w:id="638807890">
              <w:marLeft w:val="0"/>
              <w:marRight w:val="0"/>
              <w:marTop w:val="0"/>
              <w:marBottom w:val="0"/>
              <w:divBdr>
                <w:top w:val="none" w:sz="0" w:space="0" w:color="auto"/>
                <w:left w:val="none" w:sz="0" w:space="0" w:color="auto"/>
                <w:bottom w:val="none" w:sz="0" w:space="0" w:color="auto"/>
                <w:right w:val="none" w:sz="0" w:space="0" w:color="auto"/>
              </w:divBdr>
            </w:div>
            <w:div w:id="643194418">
              <w:marLeft w:val="0"/>
              <w:marRight w:val="0"/>
              <w:marTop w:val="0"/>
              <w:marBottom w:val="0"/>
              <w:divBdr>
                <w:top w:val="none" w:sz="0" w:space="0" w:color="auto"/>
                <w:left w:val="none" w:sz="0" w:space="0" w:color="auto"/>
                <w:bottom w:val="none" w:sz="0" w:space="0" w:color="auto"/>
                <w:right w:val="none" w:sz="0" w:space="0" w:color="auto"/>
              </w:divBdr>
            </w:div>
            <w:div w:id="660502878">
              <w:marLeft w:val="0"/>
              <w:marRight w:val="0"/>
              <w:marTop w:val="0"/>
              <w:marBottom w:val="0"/>
              <w:divBdr>
                <w:top w:val="none" w:sz="0" w:space="0" w:color="auto"/>
                <w:left w:val="none" w:sz="0" w:space="0" w:color="auto"/>
                <w:bottom w:val="none" w:sz="0" w:space="0" w:color="auto"/>
                <w:right w:val="none" w:sz="0" w:space="0" w:color="auto"/>
              </w:divBdr>
            </w:div>
            <w:div w:id="685012479">
              <w:marLeft w:val="0"/>
              <w:marRight w:val="0"/>
              <w:marTop w:val="0"/>
              <w:marBottom w:val="0"/>
              <w:divBdr>
                <w:top w:val="none" w:sz="0" w:space="0" w:color="auto"/>
                <w:left w:val="none" w:sz="0" w:space="0" w:color="auto"/>
                <w:bottom w:val="none" w:sz="0" w:space="0" w:color="auto"/>
                <w:right w:val="none" w:sz="0" w:space="0" w:color="auto"/>
              </w:divBdr>
            </w:div>
            <w:div w:id="704788610">
              <w:marLeft w:val="0"/>
              <w:marRight w:val="0"/>
              <w:marTop w:val="0"/>
              <w:marBottom w:val="0"/>
              <w:divBdr>
                <w:top w:val="none" w:sz="0" w:space="0" w:color="auto"/>
                <w:left w:val="none" w:sz="0" w:space="0" w:color="auto"/>
                <w:bottom w:val="none" w:sz="0" w:space="0" w:color="auto"/>
                <w:right w:val="none" w:sz="0" w:space="0" w:color="auto"/>
              </w:divBdr>
            </w:div>
            <w:div w:id="710346450">
              <w:marLeft w:val="0"/>
              <w:marRight w:val="0"/>
              <w:marTop w:val="0"/>
              <w:marBottom w:val="0"/>
              <w:divBdr>
                <w:top w:val="none" w:sz="0" w:space="0" w:color="auto"/>
                <w:left w:val="none" w:sz="0" w:space="0" w:color="auto"/>
                <w:bottom w:val="none" w:sz="0" w:space="0" w:color="auto"/>
                <w:right w:val="none" w:sz="0" w:space="0" w:color="auto"/>
              </w:divBdr>
            </w:div>
            <w:div w:id="735207515">
              <w:marLeft w:val="0"/>
              <w:marRight w:val="0"/>
              <w:marTop w:val="0"/>
              <w:marBottom w:val="0"/>
              <w:divBdr>
                <w:top w:val="none" w:sz="0" w:space="0" w:color="auto"/>
                <w:left w:val="none" w:sz="0" w:space="0" w:color="auto"/>
                <w:bottom w:val="none" w:sz="0" w:space="0" w:color="auto"/>
                <w:right w:val="none" w:sz="0" w:space="0" w:color="auto"/>
              </w:divBdr>
            </w:div>
            <w:div w:id="764837085">
              <w:marLeft w:val="0"/>
              <w:marRight w:val="0"/>
              <w:marTop w:val="0"/>
              <w:marBottom w:val="0"/>
              <w:divBdr>
                <w:top w:val="none" w:sz="0" w:space="0" w:color="auto"/>
                <w:left w:val="none" w:sz="0" w:space="0" w:color="auto"/>
                <w:bottom w:val="none" w:sz="0" w:space="0" w:color="auto"/>
                <w:right w:val="none" w:sz="0" w:space="0" w:color="auto"/>
              </w:divBdr>
            </w:div>
            <w:div w:id="774521995">
              <w:marLeft w:val="0"/>
              <w:marRight w:val="0"/>
              <w:marTop w:val="0"/>
              <w:marBottom w:val="0"/>
              <w:divBdr>
                <w:top w:val="none" w:sz="0" w:space="0" w:color="auto"/>
                <w:left w:val="none" w:sz="0" w:space="0" w:color="auto"/>
                <w:bottom w:val="none" w:sz="0" w:space="0" w:color="auto"/>
                <w:right w:val="none" w:sz="0" w:space="0" w:color="auto"/>
              </w:divBdr>
            </w:div>
            <w:div w:id="792670355">
              <w:marLeft w:val="0"/>
              <w:marRight w:val="0"/>
              <w:marTop w:val="0"/>
              <w:marBottom w:val="0"/>
              <w:divBdr>
                <w:top w:val="none" w:sz="0" w:space="0" w:color="auto"/>
                <w:left w:val="none" w:sz="0" w:space="0" w:color="auto"/>
                <w:bottom w:val="none" w:sz="0" w:space="0" w:color="auto"/>
                <w:right w:val="none" w:sz="0" w:space="0" w:color="auto"/>
              </w:divBdr>
            </w:div>
            <w:div w:id="799494891">
              <w:marLeft w:val="0"/>
              <w:marRight w:val="0"/>
              <w:marTop w:val="0"/>
              <w:marBottom w:val="0"/>
              <w:divBdr>
                <w:top w:val="none" w:sz="0" w:space="0" w:color="auto"/>
                <w:left w:val="none" w:sz="0" w:space="0" w:color="auto"/>
                <w:bottom w:val="none" w:sz="0" w:space="0" w:color="auto"/>
                <w:right w:val="none" w:sz="0" w:space="0" w:color="auto"/>
              </w:divBdr>
            </w:div>
            <w:div w:id="814101226">
              <w:marLeft w:val="0"/>
              <w:marRight w:val="0"/>
              <w:marTop w:val="0"/>
              <w:marBottom w:val="0"/>
              <w:divBdr>
                <w:top w:val="none" w:sz="0" w:space="0" w:color="auto"/>
                <w:left w:val="none" w:sz="0" w:space="0" w:color="auto"/>
                <w:bottom w:val="none" w:sz="0" w:space="0" w:color="auto"/>
                <w:right w:val="none" w:sz="0" w:space="0" w:color="auto"/>
              </w:divBdr>
            </w:div>
            <w:div w:id="829903576">
              <w:marLeft w:val="0"/>
              <w:marRight w:val="0"/>
              <w:marTop w:val="0"/>
              <w:marBottom w:val="0"/>
              <w:divBdr>
                <w:top w:val="none" w:sz="0" w:space="0" w:color="auto"/>
                <w:left w:val="none" w:sz="0" w:space="0" w:color="auto"/>
                <w:bottom w:val="none" w:sz="0" w:space="0" w:color="auto"/>
                <w:right w:val="none" w:sz="0" w:space="0" w:color="auto"/>
              </w:divBdr>
            </w:div>
            <w:div w:id="832450682">
              <w:marLeft w:val="0"/>
              <w:marRight w:val="0"/>
              <w:marTop w:val="0"/>
              <w:marBottom w:val="0"/>
              <w:divBdr>
                <w:top w:val="none" w:sz="0" w:space="0" w:color="auto"/>
                <w:left w:val="none" w:sz="0" w:space="0" w:color="auto"/>
                <w:bottom w:val="none" w:sz="0" w:space="0" w:color="auto"/>
                <w:right w:val="none" w:sz="0" w:space="0" w:color="auto"/>
              </w:divBdr>
            </w:div>
            <w:div w:id="869344684">
              <w:marLeft w:val="0"/>
              <w:marRight w:val="0"/>
              <w:marTop w:val="0"/>
              <w:marBottom w:val="0"/>
              <w:divBdr>
                <w:top w:val="none" w:sz="0" w:space="0" w:color="auto"/>
                <w:left w:val="none" w:sz="0" w:space="0" w:color="auto"/>
                <w:bottom w:val="none" w:sz="0" w:space="0" w:color="auto"/>
                <w:right w:val="none" w:sz="0" w:space="0" w:color="auto"/>
              </w:divBdr>
            </w:div>
            <w:div w:id="877358929">
              <w:marLeft w:val="0"/>
              <w:marRight w:val="0"/>
              <w:marTop w:val="0"/>
              <w:marBottom w:val="0"/>
              <w:divBdr>
                <w:top w:val="none" w:sz="0" w:space="0" w:color="auto"/>
                <w:left w:val="none" w:sz="0" w:space="0" w:color="auto"/>
                <w:bottom w:val="none" w:sz="0" w:space="0" w:color="auto"/>
                <w:right w:val="none" w:sz="0" w:space="0" w:color="auto"/>
              </w:divBdr>
            </w:div>
            <w:div w:id="889224441">
              <w:marLeft w:val="0"/>
              <w:marRight w:val="0"/>
              <w:marTop w:val="0"/>
              <w:marBottom w:val="0"/>
              <w:divBdr>
                <w:top w:val="none" w:sz="0" w:space="0" w:color="auto"/>
                <w:left w:val="none" w:sz="0" w:space="0" w:color="auto"/>
                <w:bottom w:val="none" w:sz="0" w:space="0" w:color="auto"/>
                <w:right w:val="none" w:sz="0" w:space="0" w:color="auto"/>
              </w:divBdr>
            </w:div>
            <w:div w:id="898249071">
              <w:marLeft w:val="0"/>
              <w:marRight w:val="0"/>
              <w:marTop w:val="0"/>
              <w:marBottom w:val="0"/>
              <w:divBdr>
                <w:top w:val="none" w:sz="0" w:space="0" w:color="auto"/>
                <w:left w:val="none" w:sz="0" w:space="0" w:color="auto"/>
                <w:bottom w:val="none" w:sz="0" w:space="0" w:color="auto"/>
                <w:right w:val="none" w:sz="0" w:space="0" w:color="auto"/>
              </w:divBdr>
            </w:div>
            <w:div w:id="911499509">
              <w:marLeft w:val="0"/>
              <w:marRight w:val="0"/>
              <w:marTop w:val="0"/>
              <w:marBottom w:val="0"/>
              <w:divBdr>
                <w:top w:val="none" w:sz="0" w:space="0" w:color="auto"/>
                <w:left w:val="none" w:sz="0" w:space="0" w:color="auto"/>
                <w:bottom w:val="none" w:sz="0" w:space="0" w:color="auto"/>
                <w:right w:val="none" w:sz="0" w:space="0" w:color="auto"/>
              </w:divBdr>
            </w:div>
            <w:div w:id="924001386">
              <w:marLeft w:val="0"/>
              <w:marRight w:val="0"/>
              <w:marTop w:val="0"/>
              <w:marBottom w:val="0"/>
              <w:divBdr>
                <w:top w:val="none" w:sz="0" w:space="0" w:color="auto"/>
                <w:left w:val="none" w:sz="0" w:space="0" w:color="auto"/>
                <w:bottom w:val="none" w:sz="0" w:space="0" w:color="auto"/>
                <w:right w:val="none" w:sz="0" w:space="0" w:color="auto"/>
              </w:divBdr>
            </w:div>
            <w:div w:id="925652221">
              <w:marLeft w:val="0"/>
              <w:marRight w:val="0"/>
              <w:marTop w:val="0"/>
              <w:marBottom w:val="0"/>
              <w:divBdr>
                <w:top w:val="none" w:sz="0" w:space="0" w:color="auto"/>
                <w:left w:val="none" w:sz="0" w:space="0" w:color="auto"/>
                <w:bottom w:val="none" w:sz="0" w:space="0" w:color="auto"/>
                <w:right w:val="none" w:sz="0" w:space="0" w:color="auto"/>
              </w:divBdr>
            </w:div>
            <w:div w:id="938289926">
              <w:marLeft w:val="0"/>
              <w:marRight w:val="0"/>
              <w:marTop w:val="0"/>
              <w:marBottom w:val="0"/>
              <w:divBdr>
                <w:top w:val="none" w:sz="0" w:space="0" w:color="auto"/>
                <w:left w:val="none" w:sz="0" w:space="0" w:color="auto"/>
                <w:bottom w:val="none" w:sz="0" w:space="0" w:color="auto"/>
                <w:right w:val="none" w:sz="0" w:space="0" w:color="auto"/>
              </w:divBdr>
            </w:div>
            <w:div w:id="953948340">
              <w:marLeft w:val="0"/>
              <w:marRight w:val="0"/>
              <w:marTop w:val="0"/>
              <w:marBottom w:val="0"/>
              <w:divBdr>
                <w:top w:val="none" w:sz="0" w:space="0" w:color="auto"/>
                <w:left w:val="none" w:sz="0" w:space="0" w:color="auto"/>
                <w:bottom w:val="none" w:sz="0" w:space="0" w:color="auto"/>
                <w:right w:val="none" w:sz="0" w:space="0" w:color="auto"/>
              </w:divBdr>
            </w:div>
            <w:div w:id="974717701">
              <w:marLeft w:val="0"/>
              <w:marRight w:val="0"/>
              <w:marTop w:val="0"/>
              <w:marBottom w:val="0"/>
              <w:divBdr>
                <w:top w:val="none" w:sz="0" w:space="0" w:color="auto"/>
                <w:left w:val="none" w:sz="0" w:space="0" w:color="auto"/>
                <w:bottom w:val="none" w:sz="0" w:space="0" w:color="auto"/>
                <w:right w:val="none" w:sz="0" w:space="0" w:color="auto"/>
              </w:divBdr>
            </w:div>
            <w:div w:id="987440459">
              <w:marLeft w:val="0"/>
              <w:marRight w:val="0"/>
              <w:marTop w:val="0"/>
              <w:marBottom w:val="0"/>
              <w:divBdr>
                <w:top w:val="none" w:sz="0" w:space="0" w:color="auto"/>
                <w:left w:val="none" w:sz="0" w:space="0" w:color="auto"/>
                <w:bottom w:val="none" w:sz="0" w:space="0" w:color="auto"/>
                <w:right w:val="none" w:sz="0" w:space="0" w:color="auto"/>
              </w:divBdr>
            </w:div>
            <w:div w:id="991519946">
              <w:marLeft w:val="0"/>
              <w:marRight w:val="0"/>
              <w:marTop w:val="0"/>
              <w:marBottom w:val="0"/>
              <w:divBdr>
                <w:top w:val="none" w:sz="0" w:space="0" w:color="auto"/>
                <w:left w:val="none" w:sz="0" w:space="0" w:color="auto"/>
                <w:bottom w:val="none" w:sz="0" w:space="0" w:color="auto"/>
                <w:right w:val="none" w:sz="0" w:space="0" w:color="auto"/>
              </w:divBdr>
            </w:div>
            <w:div w:id="995961541">
              <w:marLeft w:val="0"/>
              <w:marRight w:val="0"/>
              <w:marTop w:val="0"/>
              <w:marBottom w:val="0"/>
              <w:divBdr>
                <w:top w:val="none" w:sz="0" w:space="0" w:color="auto"/>
                <w:left w:val="none" w:sz="0" w:space="0" w:color="auto"/>
                <w:bottom w:val="none" w:sz="0" w:space="0" w:color="auto"/>
                <w:right w:val="none" w:sz="0" w:space="0" w:color="auto"/>
              </w:divBdr>
            </w:div>
            <w:div w:id="1000278435">
              <w:marLeft w:val="0"/>
              <w:marRight w:val="0"/>
              <w:marTop w:val="0"/>
              <w:marBottom w:val="0"/>
              <w:divBdr>
                <w:top w:val="none" w:sz="0" w:space="0" w:color="auto"/>
                <w:left w:val="none" w:sz="0" w:space="0" w:color="auto"/>
                <w:bottom w:val="none" w:sz="0" w:space="0" w:color="auto"/>
                <w:right w:val="none" w:sz="0" w:space="0" w:color="auto"/>
              </w:divBdr>
            </w:div>
            <w:div w:id="1000616638">
              <w:marLeft w:val="0"/>
              <w:marRight w:val="0"/>
              <w:marTop w:val="0"/>
              <w:marBottom w:val="0"/>
              <w:divBdr>
                <w:top w:val="none" w:sz="0" w:space="0" w:color="auto"/>
                <w:left w:val="none" w:sz="0" w:space="0" w:color="auto"/>
                <w:bottom w:val="none" w:sz="0" w:space="0" w:color="auto"/>
                <w:right w:val="none" w:sz="0" w:space="0" w:color="auto"/>
              </w:divBdr>
            </w:div>
            <w:div w:id="1008368629">
              <w:marLeft w:val="0"/>
              <w:marRight w:val="0"/>
              <w:marTop w:val="0"/>
              <w:marBottom w:val="0"/>
              <w:divBdr>
                <w:top w:val="none" w:sz="0" w:space="0" w:color="auto"/>
                <w:left w:val="none" w:sz="0" w:space="0" w:color="auto"/>
                <w:bottom w:val="none" w:sz="0" w:space="0" w:color="auto"/>
                <w:right w:val="none" w:sz="0" w:space="0" w:color="auto"/>
              </w:divBdr>
            </w:div>
            <w:div w:id="1014067352">
              <w:marLeft w:val="0"/>
              <w:marRight w:val="0"/>
              <w:marTop w:val="0"/>
              <w:marBottom w:val="0"/>
              <w:divBdr>
                <w:top w:val="none" w:sz="0" w:space="0" w:color="auto"/>
                <w:left w:val="none" w:sz="0" w:space="0" w:color="auto"/>
                <w:bottom w:val="none" w:sz="0" w:space="0" w:color="auto"/>
                <w:right w:val="none" w:sz="0" w:space="0" w:color="auto"/>
              </w:divBdr>
            </w:div>
            <w:div w:id="1024330679">
              <w:marLeft w:val="0"/>
              <w:marRight w:val="0"/>
              <w:marTop w:val="0"/>
              <w:marBottom w:val="0"/>
              <w:divBdr>
                <w:top w:val="none" w:sz="0" w:space="0" w:color="auto"/>
                <w:left w:val="none" w:sz="0" w:space="0" w:color="auto"/>
                <w:bottom w:val="none" w:sz="0" w:space="0" w:color="auto"/>
                <w:right w:val="none" w:sz="0" w:space="0" w:color="auto"/>
              </w:divBdr>
            </w:div>
            <w:div w:id="1030691238">
              <w:marLeft w:val="0"/>
              <w:marRight w:val="0"/>
              <w:marTop w:val="0"/>
              <w:marBottom w:val="0"/>
              <w:divBdr>
                <w:top w:val="none" w:sz="0" w:space="0" w:color="auto"/>
                <w:left w:val="none" w:sz="0" w:space="0" w:color="auto"/>
                <w:bottom w:val="none" w:sz="0" w:space="0" w:color="auto"/>
                <w:right w:val="none" w:sz="0" w:space="0" w:color="auto"/>
              </w:divBdr>
            </w:div>
            <w:div w:id="1051658670">
              <w:marLeft w:val="0"/>
              <w:marRight w:val="0"/>
              <w:marTop w:val="0"/>
              <w:marBottom w:val="0"/>
              <w:divBdr>
                <w:top w:val="none" w:sz="0" w:space="0" w:color="auto"/>
                <w:left w:val="none" w:sz="0" w:space="0" w:color="auto"/>
                <w:bottom w:val="none" w:sz="0" w:space="0" w:color="auto"/>
                <w:right w:val="none" w:sz="0" w:space="0" w:color="auto"/>
              </w:divBdr>
            </w:div>
            <w:div w:id="1058479112">
              <w:marLeft w:val="0"/>
              <w:marRight w:val="0"/>
              <w:marTop w:val="0"/>
              <w:marBottom w:val="0"/>
              <w:divBdr>
                <w:top w:val="none" w:sz="0" w:space="0" w:color="auto"/>
                <w:left w:val="none" w:sz="0" w:space="0" w:color="auto"/>
                <w:bottom w:val="none" w:sz="0" w:space="0" w:color="auto"/>
                <w:right w:val="none" w:sz="0" w:space="0" w:color="auto"/>
              </w:divBdr>
            </w:div>
            <w:div w:id="1069421604">
              <w:marLeft w:val="0"/>
              <w:marRight w:val="0"/>
              <w:marTop w:val="0"/>
              <w:marBottom w:val="0"/>
              <w:divBdr>
                <w:top w:val="none" w:sz="0" w:space="0" w:color="auto"/>
                <w:left w:val="none" w:sz="0" w:space="0" w:color="auto"/>
                <w:bottom w:val="none" w:sz="0" w:space="0" w:color="auto"/>
                <w:right w:val="none" w:sz="0" w:space="0" w:color="auto"/>
              </w:divBdr>
            </w:div>
            <w:div w:id="1087846287">
              <w:marLeft w:val="0"/>
              <w:marRight w:val="0"/>
              <w:marTop w:val="0"/>
              <w:marBottom w:val="0"/>
              <w:divBdr>
                <w:top w:val="none" w:sz="0" w:space="0" w:color="auto"/>
                <w:left w:val="none" w:sz="0" w:space="0" w:color="auto"/>
                <w:bottom w:val="none" w:sz="0" w:space="0" w:color="auto"/>
                <w:right w:val="none" w:sz="0" w:space="0" w:color="auto"/>
              </w:divBdr>
            </w:div>
            <w:div w:id="1096711728">
              <w:marLeft w:val="0"/>
              <w:marRight w:val="0"/>
              <w:marTop w:val="0"/>
              <w:marBottom w:val="0"/>
              <w:divBdr>
                <w:top w:val="none" w:sz="0" w:space="0" w:color="auto"/>
                <w:left w:val="none" w:sz="0" w:space="0" w:color="auto"/>
                <w:bottom w:val="none" w:sz="0" w:space="0" w:color="auto"/>
                <w:right w:val="none" w:sz="0" w:space="0" w:color="auto"/>
              </w:divBdr>
            </w:div>
            <w:div w:id="1100107040">
              <w:marLeft w:val="0"/>
              <w:marRight w:val="0"/>
              <w:marTop w:val="0"/>
              <w:marBottom w:val="0"/>
              <w:divBdr>
                <w:top w:val="none" w:sz="0" w:space="0" w:color="auto"/>
                <w:left w:val="none" w:sz="0" w:space="0" w:color="auto"/>
                <w:bottom w:val="none" w:sz="0" w:space="0" w:color="auto"/>
                <w:right w:val="none" w:sz="0" w:space="0" w:color="auto"/>
              </w:divBdr>
            </w:div>
            <w:div w:id="1104182555">
              <w:marLeft w:val="0"/>
              <w:marRight w:val="0"/>
              <w:marTop w:val="0"/>
              <w:marBottom w:val="0"/>
              <w:divBdr>
                <w:top w:val="none" w:sz="0" w:space="0" w:color="auto"/>
                <w:left w:val="none" w:sz="0" w:space="0" w:color="auto"/>
                <w:bottom w:val="none" w:sz="0" w:space="0" w:color="auto"/>
                <w:right w:val="none" w:sz="0" w:space="0" w:color="auto"/>
              </w:divBdr>
            </w:div>
            <w:div w:id="1120033405">
              <w:marLeft w:val="0"/>
              <w:marRight w:val="0"/>
              <w:marTop w:val="0"/>
              <w:marBottom w:val="0"/>
              <w:divBdr>
                <w:top w:val="none" w:sz="0" w:space="0" w:color="auto"/>
                <w:left w:val="none" w:sz="0" w:space="0" w:color="auto"/>
                <w:bottom w:val="none" w:sz="0" w:space="0" w:color="auto"/>
                <w:right w:val="none" w:sz="0" w:space="0" w:color="auto"/>
              </w:divBdr>
            </w:div>
            <w:div w:id="1131360947">
              <w:marLeft w:val="0"/>
              <w:marRight w:val="0"/>
              <w:marTop w:val="0"/>
              <w:marBottom w:val="0"/>
              <w:divBdr>
                <w:top w:val="none" w:sz="0" w:space="0" w:color="auto"/>
                <w:left w:val="none" w:sz="0" w:space="0" w:color="auto"/>
                <w:bottom w:val="none" w:sz="0" w:space="0" w:color="auto"/>
                <w:right w:val="none" w:sz="0" w:space="0" w:color="auto"/>
              </w:divBdr>
            </w:div>
            <w:div w:id="1158687163">
              <w:marLeft w:val="0"/>
              <w:marRight w:val="0"/>
              <w:marTop w:val="0"/>
              <w:marBottom w:val="0"/>
              <w:divBdr>
                <w:top w:val="none" w:sz="0" w:space="0" w:color="auto"/>
                <w:left w:val="none" w:sz="0" w:space="0" w:color="auto"/>
                <w:bottom w:val="none" w:sz="0" w:space="0" w:color="auto"/>
                <w:right w:val="none" w:sz="0" w:space="0" w:color="auto"/>
              </w:divBdr>
            </w:div>
            <w:div w:id="1167139091">
              <w:marLeft w:val="0"/>
              <w:marRight w:val="0"/>
              <w:marTop w:val="0"/>
              <w:marBottom w:val="0"/>
              <w:divBdr>
                <w:top w:val="none" w:sz="0" w:space="0" w:color="auto"/>
                <w:left w:val="none" w:sz="0" w:space="0" w:color="auto"/>
                <w:bottom w:val="none" w:sz="0" w:space="0" w:color="auto"/>
                <w:right w:val="none" w:sz="0" w:space="0" w:color="auto"/>
              </w:divBdr>
            </w:div>
            <w:div w:id="1177036308">
              <w:marLeft w:val="0"/>
              <w:marRight w:val="0"/>
              <w:marTop w:val="0"/>
              <w:marBottom w:val="0"/>
              <w:divBdr>
                <w:top w:val="none" w:sz="0" w:space="0" w:color="auto"/>
                <w:left w:val="none" w:sz="0" w:space="0" w:color="auto"/>
                <w:bottom w:val="none" w:sz="0" w:space="0" w:color="auto"/>
                <w:right w:val="none" w:sz="0" w:space="0" w:color="auto"/>
              </w:divBdr>
            </w:div>
            <w:div w:id="1217156304">
              <w:marLeft w:val="0"/>
              <w:marRight w:val="0"/>
              <w:marTop w:val="0"/>
              <w:marBottom w:val="0"/>
              <w:divBdr>
                <w:top w:val="none" w:sz="0" w:space="0" w:color="auto"/>
                <w:left w:val="none" w:sz="0" w:space="0" w:color="auto"/>
                <w:bottom w:val="none" w:sz="0" w:space="0" w:color="auto"/>
                <w:right w:val="none" w:sz="0" w:space="0" w:color="auto"/>
              </w:divBdr>
            </w:div>
            <w:div w:id="1225948423">
              <w:marLeft w:val="0"/>
              <w:marRight w:val="0"/>
              <w:marTop w:val="0"/>
              <w:marBottom w:val="0"/>
              <w:divBdr>
                <w:top w:val="none" w:sz="0" w:space="0" w:color="auto"/>
                <w:left w:val="none" w:sz="0" w:space="0" w:color="auto"/>
                <w:bottom w:val="none" w:sz="0" w:space="0" w:color="auto"/>
                <w:right w:val="none" w:sz="0" w:space="0" w:color="auto"/>
              </w:divBdr>
            </w:div>
            <w:div w:id="1238325993">
              <w:marLeft w:val="0"/>
              <w:marRight w:val="0"/>
              <w:marTop w:val="0"/>
              <w:marBottom w:val="0"/>
              <w:divBdr>
                <w:top w:val="none" w:sz="0" w:space="0" w:color="auto"/>
                <w:left w:val="none" w:sz="0" w:space="0" w:color="auto"/>
                <w:bottom w:val="none" w:sz="0" w:space="0" w:color="auto"/>
                <w:right w:val="none" w:sz="0" w:space="0" w:color="auto"/>
              </w:divBdr>
            </w:div>
            <w:div w:id="1263882082">
              <w:marLeft w:val="0"/>
              <w:marRight w:val="0"/>
              <w:marTop w:val="0"/>
              <w:marBottom w:val="0"/>
              <w:divBdr>
                <w:top w:val="none" w:sz="0" w:space="0" w:color="auto"/>
                <w:left w:val="none" w:sz="0" w:space="0" w:color="auto"/>
                <w:bottom w:val="none" w:sz="0" w:space="0" w:color="auto"/>
                <w:right w:val="none" w:sz="0" w:space="0" w:color="auto"/>
              </w:divBdr>
            </w:div>
            <w:div w:id="1292399048">
              <w:marLeft w:val="0"/>
              <w:marRight w:val="0"/>
              <w:marTop w:val="0"/>
              <w:marBottom w:val="0"/>
              <w:divBdr>
                <w:top w:val="none" w:sz="0" w:space="0" w:color="auto"/>
                <w:left w:val="none" w:sz="0" w:space="0" w:color="auto"/>
                <w:bottom w:val="none" w:sz="0" w:space="0" w:color="auto"/>
                <w:right w:val="none" w:sz="0" w:space="0" w:color="auto"/>
              </w:divBdr>
            </w:div>
            <w:div w:id="1297954074">
              <w:marLeft w:val="0"/>
              <w:marRight w:val="0"/>
              <w:marTop w:val="0"/>
              <w:marBottom w:val="0"/>
              <w:divBdr>
                <w:top w:val="none" w:sz="0" w:space="0" w:color="auto"/>
                <w:left w:val="none" w:sz="0" w:space="0" w:color="auto"/>
                <w:bottom w:val="none" w:sz="0" w:space="0" w:color="auto"/>
                <w:right w:val="none" w:sz="0" w:space="0" w:color="auto"/>
              </w:divBdr>
            </w:div>
            <w:div w:id="1298560849">
              <w:marLeft w:val="0"/>
              <w:marRight w:val="0"/>
              <w:marTop w:val="0"/>
              <w:marBottom w:val="0"/>
              <w:divBdr>
                <w:top w:val="none" w:sz="0" w:space="0" w:color="auto"/>
                <w:left w:val="none" w:sz="0" w:space="0" w:color="auto"/>
                <w:bottom w:val="none" w:sz="0" w:space="0" w:color="auto"/>
                <w:right w:val="none" w:sz="0" w:space="0" w:color="auto"/>
              </w:divBdr>
            </w:div>
            <w:div w:id="1301306462">
              <w:marLeft w:val="0"/>
              <w:marRight w:val="0"/>
              <w:marTop w:val="0"/>
              <w:marBottom w:val="0"/>
              <w:divBdr>
                <w:top w:val="none" w:sz="0" w:space="0" w:color="auto"/>
                <w:left w:val="none" w:sz="0" w:space="0" w:color="auto"/>
                <w:bottom w:val="none" w:sz="0" w:space="0" w:color="auto"/>
                <w:right w:val="none" w:sz="0" w:space="0" w:color="auto"/>
              </w:divBdr>
            </w:div>
            <w:div w:id="1320305245">
              <w:marLeft w:val="0"/>
              <w:marRight w:val="0"/>
              <w:marTop w:val="0"/>
              <w:marBottom w:val="0"/>
              <w:divBdr>
                <w:top w:val="none" w:sz="0" w:space="0" w:color="auto"/>
                <w:left w:val="none" w:sz="0" w:space="0" w:color="auto"/>
                <w:bottom w:val="none" w:sz="0" w:space="0" w:color="auto"/>
                <w:right w:val="none" w:sz="0" w:space="0" w:color="auto"/>
              </w:divBdr>
            </w:div>
            <w:div w:id="1320768555">
              <w:marLeft w:val="0"/>
              <w:marRight w:val="0"/>
              <w:marTop w:val="0"/>
              <w:marBottom w:val="0"/>
              <w:divBdr>
                <w:top w:val="none" w:sz="0" w:space="0" w:color="auto"/>
                <w:left w:val="none" w:sz="0" w:space="0" w:color="auto"/>
                <w:bottom w:val="none" w:sz="0" w:space="0" w:color="auto"/>
                <w:right w:val="none" w:sz="0" w:space="0" w:color="auto"/>
              </w:divBdr>
            </w:div>
            <w:div w:id="1340040524">
              <w:marLeft w:val="0"/>
              <w:marRight w:val="0"/>
              <w:marTop w:val="0"/>
              <w:marBottom w:val="0"/>
              <w:divBdr>
                <w:top w:val="none" w:sz="0" w:space="0" w:color="auto"/>
                <w:left w:val="none" w:sz="0" w:space="0" w:color="auto"/>
                <w:bottom w:val="none" w:sz="0" w:space="0" w:color="auto"/>
                <w:right w:val="none" w:sz="0" w:space="0" w:color="auto"/>
              </w:divBdr>
            </w:div>
            <w:div w:id="1342511333">
              <w:marLeft w:val="0"/>
              <w:marRight w:val="0"/>
              <w:marTop w:val="0"/>
              <w:marBottom w:val="0"/>
              <w:divBdr>
                <w:top w:val="none" w:sz="0" w:space="0" w:color="auto"/>
                <w:left w:val="none" w:sz="0" w:space="0" w:color="auto"/>
                <w:bottom w:val="none" w:sz="0" w:space="0" w:color="auto"/>
                <w:right w:val="none" w:sz="0" w:space="0" w:color="auto"/>
              </w:divBdr>
            </w:div>
            <w:div w:id="1345286468">
              <w:marLeft w:val="0"/>
              <w:marRight w:val="0"/>
              <w:marTop w:val="0"/>
              <w:marBottom w:val="0"/>
              <w:divBdr>
                <w:top w:val="none" w:sz="0" w:space="0" w:color="auto"/>
                <w:left w:val="none" w:sz="0" w:space="0" w:color="auto"/>
                <w:bottom w:val="none" w:sz="0" w:space="0" w:color="auto"/>
                <w:right w:val="none" w:sz="0" w:space="0" w:color="auto"/>
              </w:divBdr>
            </w:div>
            <w:div w:id="1347248712">
              <w:marLeft w:val="0"/>
              <w:marRight w:val="0"/>
              <w:marTop w:val="0"/>
              <w:marBottom w:val="0"/>
              <w:divBdr>
                <w:top w:val="none" w:sz="0" w:space="0" w:color="auto"/>
                <w:left w:val="none" w:sz="0" w:space="0" w:color="auto"/>
                <w:bottom w:val="none" w:sz="0" w:space="0" w:color="auto"/>
                <w:right w:val="none" w:sz="0" w:space="0" w:color="auto"/>
              </w:divBdr>
            </w:div>
            <w:div w:id="1359627250">
              <w:marLeft w:val="0"/>
              <w:marRight w:val="0"/>
              <w:marTop w:val="0"/>
              <w:marBottom w:val="0"/>
              <w:divBdr>
                <w:top w:val="none" w:sz="0" w:space="0" w:color="auto"/>
                <w:left w:val="none" w:sz="0" w:space="0" w:color="auto"/>
                <w:bottom w:val="none" w:sz="0" w:space="0" w:color="auto"/>
                <w:right w:val="none" w:sz="0" w:space="0" w:color="auto"/>
              </w:divBdr>
            </w:div>
            <w:div w:id="1393845120">
              <w:marLeft w:val="0"/>
              <w:marRight w:val="0"/>
              <w:marTop w:val="0"/>
              <w:marBottom w:val="0"/>
              <w:divBdr>
                <w:top w:val="none" w:sz="0" w:space="0" w:color="auto"/>
                <w:left w:val="none" w:sz="0" w:space="0" w:color="auto"/>
                <w:bottom w:val="none" w:sz="0" w:space="0" w:color="auto"/>
                <w:right w:val="none" w:sz="0" w:space="0" w:color="auto"/>
              </w:divBdr>
            </w:div>
            <w:div w:id="1422874872">
              <w:marLeft w:val="0"/>
              <w:marRight w:val="0"/>
              <w:marTop w:val="0"/>
              <w:marBottom w:val="0"/>
              <w:divBdr>
                <w:top w:val="none" w:sz="0" w:space="0" w:color="auto"/>
                <w:left w:val="none" w:sz="0" w:space="0" w:color="auto"/>
                <w:bottom w:val="none" w:sz="0" w:space="0" w:color="auto"/>
                <w:right w:val="none" w:sz="0" w:space="0" w:color="auto"/>
              </w:divBdr>
            </w:div>
            <w:div w:id="1427384619">
              <w:marLeft w:val="0"/>
              <w:marRight w:val="0"/>
              <w:marTop w:val="0"/>
              <w:marBottom w:val="0"/>
              <w:divBdr>
                <w:top w:val="none" w:sz="0" w:space="0" w:color="auto"/>
                <w:left w:val="none" w:sz="0" w:space="0" w:color="auto"/>
                <w:bottom w:val="none" w:sz="0" w:space="0" w:color="auto"/>
                <w:right w:val="none" w:sz="0" w:space="0" w:color="auto"/>
              </w:divBdr>
            </w:div>
            <w:div w:id="1453860507">
              <w:marLeft w:val="0"/>
              <w:marRight w:val="0"/>
              <w:marTop w:val="0"/>
              <w:marBottom w:val="0"/>
              <w:divBdr>
                <w:top w:val="none" w:sz="0" w:space="0" w:color="auto"/>
                <w:left w:val="none" w:sz="0" w:space="0" w:color="auto"/>
                <w:bottom w:val="none" w:sz="0" w:space="0" w:color="auto"/>
                <w:right w:val="none" w:sz="0" w:space="0" w:color="auto"/>
              </w:divBdr>
            </w:div>
            <w:div w:id="1474522080">
              <w:marLeft w:val="0"/>
              <w:marRight w:val="0"/>
              <w:marTop w:val="0"/>
              <w:marBottom w:val="0"/>
              <w:divBdr>
                <w:top w:val="none" w:sz="0" w:space="0" w:color="auto"/>
                <w:left w:val="none" w:sz="0" w:space="0" w:color="auto"/>
                <w:bottom w:val="none" w:sz="0" w:space="0" w:color="auto"/>
                <w:right w:val="none" w:sz="0" w:space="0" w:color="auto"/>
              </w:divBdr>
            </w:div>
            <w:div w:id="1477066196">
              <w:marLeft w:val="0"/>
              <w:marRight w:val="0"/>
              <w:marTop w:val="0"/>
              <w:marBottom w:val="0"/>
              <w:divBdr>
                <w:top w:val="none" w:sz="0" w:space="0" w:color="auto"/>
                <w:left w:val="none" w:sz="0" w:space="0" w:color="auto"/>
                <w:bottom w:val="none" w:sz="0" w:space="0" w:color="auto"/>
                <w:right w:val="none" w:sz="0" w:space="0" w:color="auto"/>
              </w:divBdr>
            </w:div>
            <w:div w:id="1479766112">
              <w:marLeft w:val="0"/>
              <w:marRight w:val="0"/>
              <w:marTop w:val="0"/>
              <w:marBottom w:val="0"/>
              <w:divBdr>
                <w:top w:val="none" w:sz="0" w:space="0" w:color="auto"/>
                <w:left w:val="none" w:sz="0" w:space="0" w:color="auto"/>
                <w:bottom w:val="none" w:sz="0" w:space="0" w:color="auto"/>
                <w:right w:val="none" w:sz="0" w:space="0" w:color="auto"/>
              </w:divBdr>
            </w:div>
            <w:div w:id="1483303520">
              <w:marLeft w:val="0"/>
              <w:marRight w:val="0"/>
              <w:marTop w:val="0"/>
              <w:marBottom w:val="0"/>
              <w:divBdr>
                <w:top w:val="none" w:sz="0" w:space="0" w:color="auto"/>
                <w:left w:val="none" w:sz="0" w:space="0" w:color="auto"/>
                <w:bottom w:val="none" w:sz="0" w:space="0" w:color="auto"/>
                <w:right w:val="none" w:sz="0" w:space="0" w:color="auto"/>
              </w:divBdr>
            </w:div>
            <w:div w:id="1504929872">
              <w:marLeft w:val="0"/>
              <w:marRight w:val="0"/>
              <w:marTop w:val="0"/>
              <w:marBottom w:val="0"/>
              <w:divBdr>
                <w:top w:val="none" w:sz="0" w:space="0" w:color="auto"/>
                <w:left w:val="none" w:sz="0" w:space="0" w:color="auto"/>
                <w:bottom w:val="none" w:sz="0" w:space="0" w:color="auto"/>
                <w:right w:val="none" w:sz="0" w:space="0" w:color="auto"/>
              </w:divBdr>
            </w:div>
            <w:div w:id="1507743702">
              <w:marLeft w:val="0"/>
              <w:marRight w:val="0"/>
              <w:marTop w:val="0"/>
              <w:marBottom w:val="0"/>
              <w:divBdr>
                <w:top w:val="none" w:sz="0" w:space="0" w:color="auto"/>
                <w:left w:val="none" w:sz="0" w:space="0" w:color="auto"/>
                <w:bottom w:val="none" w:sz="0" w:space="0" w:color="auto"/>
                <w:right w:val="none" w:sz="0" w:space="0" w:color="auto"/>
              </w:divBdr>
            </w:div>
            <w:div w:id="1511261168">
              <w:marLeft w:val="0"/>
              <w:marRight w:val="0"/>
              <w:marTop w:val="0"/>
              <w:marBottom w:val="0"/>
              <w:divBdr>
                <w:top w:val="none" w:sz="0" w:space="0" w:color="auto"/>
                <w:left w:val="none" w:sz="0" w:space="0" w:color="auto"/>
                <w:bottom w:val="none" w:sz="0" w:space="0" w:color="auto"/>
                <w:right w:val="none" w:sz="0" w:space="0" w:color="auto"/>
              </w:divBdr>
            </w:div>
            <w:div w:id="1514613612">
              <w:marLeft w:val="0"/>
              <w:marRight w:val="0"/>
              <w:marTop w:val="0"/>
              <w:marBottom w:val="0"/>
              <w:divBdr>
                <w:top w:val="none" w:sz="0" w:space="0" w:color="auto"/>
                <w:left w:val="none" w:sz="0" w:space="0" w:color="auto"/>
                <w:bottom w:val="none" w:sz="0" w:space="0" w:color="auto"/>
                <w:right w:val="none" w:sz="0" w:space="0" w:color="auto"/>
              </w:divBdr>
            </w:div>
            <w:div w:id="1518930497">
              <w:marLeft w:val="0"/>
              <w:marRight w:val="0"/>
              <w:marTop w:val="0"/>
              <w:marBottom w:val="0"/>
              <w:divBdr>
                <w:top w:val="none" w:sz="0" w:space="0" w:color="auto"/>
                <w:left w:val="none" w:sz="0" w:space="0" w:color="auto"/>
                <w:bottom w:val="none" w:sz="0" w:space="0" w:color="auto"/>
                <w:right w:val="none" w:sz="0" w:space="0" w:color="auto"/>
              </w:divBdr>
            </w:div>
            <w:div w:id="1525630410">
              <w:marLeft w:val="0"/>
              <w:marRight w:val="0"/>
              <w:marTop w:val="0"/>
              <w:marBottom w:val="0"/>
              <w:divBdr>
                <w:top w:val="none" w:sz="0" w:space="0" w:color="auto"/>
                <w:left w:val="none" w:sz="0" w:space="0" w:color="auto"/>
                <w:bottom w:val="none" w:sz="0" w:space="0" w:color="auto"/>
                <w:right w:val="none" w:sz="0" w:space="0" w:color="auto"/>
              </w:divBdr>
            </w:div>
            <w:div w:id="1533179639">
              <w:marLeft w:val="0"/>
              <w:marRight w:val="0"/>
              <w:marTop w:val="0"/>
              <w:marBottom w:val="0"/>
              <w:divBdr>
                <w:top w:val="none" w:sz="0" w:space="0" w:color="auto"/>
                <w:left w:val="none" w:sz="0" w:space="0" w:color="auto"/>
                <w:bottom w:val="none" w:sz="0" w:space="0" w:color="auto"/>
                <w:right w:val="none" w:sz="0" w:space="0" w:color="auto"/>
              </w:divBdr>
            </w:div>
            <w:div w:id="1537307944">
              <w:marLeft w:val="0"/>
              <w:marRight w:val="0"/>
              <w:marTop w:val="0"/>
              <w:marBottom w:val="0"/>
              <w:divBdr>
                <w:top w:val="none" w:sz="0" w:space="0" w:color="auto"/>
                <w:left w:val="none" w:sz="0" w:space="0" w:color="auto"/>
                <w:bottom w:val="none" w:sz="0" w:space="0" w:color="auto"/>
                <w:right w:val="none" w:sz="0" w:space="0" w:color="auto"/>
              </w:divBdr>
            </w:div>
            <w:div w:id="1581402305">
              <w:marLeft w:val="0"/>
              <w:marRight w:val="0"/>
              <w:marTop w:val="0"/>
              <w:marBottom w:val="0"/>
              <w:divBdr>
                <w:top w:val="none" w:sz="0" w:space="0" w:color="auto"/>
                <w:left w:val="none" w:sz="0" w:space="0" w:color="auto"/>
                <w:bottom w:val="none" w:sz="0" w:space="0" w:color="auto"/>
                <w:right w:val="none" w:sz="0" w:space="0" w:color="auto"/>
              </w:divBdr>
            </w:div>
            <w:div w:id="1585337421">
              <w:marLeft w:val="0"/>
              <w:marRight w:val="0"/>
              <w:marTop w:val="0"/>
              <w:marBottom w:val="0"/>
              <w:divBdr>
                <w:top w:val="none" w:sz="0" w:space="0" w:color="auto"/>
                <w:left w:val="none" w:sz="0" w:space="0" w:color="auto"/>
                <w:bottom w:val="none" w:sz="0" w:space="0" w:color="auto"/>
                <w:right w:val="none" w:sz="0" w:space="0" w:color="auto"/>
              </w:divBdr>
            </w:div>
            <w:div w:id="1589970823">
              <w:marLeft w:val="0"/>
              <w:marRight w:val="0"/>
              <w:marTop w:val="0"/>
              <w:marBottom w:val="0"/>
              <w:divBdr>
                <w:top w:val="none" w:sz="0" w:space="0" w:color="auto"/>
                <w:left w:val="none" w:sz="0" w:space="0" w:color="auto"/>
                <w:bottom w:val="none" w:sz="0" w:space="0" w:color="auto"/>
                <w:right w:val="none" w:sz="0" w:space="0" w:color="auto"/>
              </w:divBdr>
            </w:div>
            <w:div w:id="1596398942">
              <w:marLeft w:val="0"/>
              <w:marRight w:val="0"/>
              <w:marTop w:val="0"/>
              <w:marBottom w:val="0"/>
              <w:divBdr>
                <w:top w:val="none" w:sz="0" w:space="0" w:color="auto"/>
                <w:left w:val="none" w:sz="0" w:space="0" w:color="auto"/>
                <w:bottom w:val="none" w:sz="0" w:space="0" w:color="auto"/>
                <w:right w:val="none" w:sz="0" w:space="0" w:color="auto"/>
              </w:divBdr>
            </w:div>
            <w:div w:id="1599487831">
              <w:marLeft w:val="0"/>
              <w:marRight w:val="0"/>
              <w:marTop w:val="0"/>
              <w:marBottom w:val="0"/>
              <w:divBdr>
                <w:top w:val="none" w:sz="0" w:space="0" w:color="auto"/>
                <w:left w:val="none" w:sz="0" w:space="0" w:color="auto"/>
                <w:bottom w:val="none" w:sz="0" w:space="0" w:color="auto"/>
                <w:right w:val="none" w:sz="0" w:space="0" w:color="auto"/>
              </w:divBdr>
            </w:div>
            <w:div w:id="1609121817">
              <w:marLeft w:val="0"/>
              <w:marRight w:val="0"/>
              <w:marTop w:val="0"/>
              <w:marBottom w:val="0"/>
              <w:divBdr>
                <w:top w:val="none" w:sz="0" w:space="0" w:color="auto"/>
                <w:left w:val="none" w:sz="0" w:space="0" w:color="auto"/>
                <w:bottom w:val="none" w:sz="0" w:space="0" w:color="auto"/>
                <w:right w:val="none" w:sz="0" w:space="0" w:color="auto"/>
              </w:divBdr>
            </w:div>
            <w:div w:id="1617056689">
              <w:marLeft w:val="0"/>
              <w:marRight w:val="0"/>
              <w:marTop w:val="0"/>
              <w:marBottom w:val="0"/>
              <w:divBdr>
                <w:top w:val="none" w:sz="0" w:space="0" w:color="auto"/>
                <w:left w:val="none" w:sz="0" w:space="0" w:color="auto"/>
                <w:bottom w:val="none" w:sz="0" w:space="0" w:color="auto"/>
                <w:right w:val="none" w:sz="0" w:space="0" w:color="auto"/>
              </w:divBdr>
            </w:div>
            <w:div w:id="1617712082">
              <w:marLeft w:val="0"/>
              <w:marRight w:val="0"/>
              <w:marTop w:val="0"/>
              <w:marBottom w:val="0"/>
              <w:divBdr>
                <w:top w:val="none" w:sz="0" w:space="0" w:color="auto"/>
                <w:left w:val="none" w:sz="0" w:space="0" w:color="auto"/>
                <w:bottom w:val="none" w:sz="0" w:space="0" w:color="auto"/>
                <w:right w:val="none" w:sz="0" w:space="0" w:color="auto"/>
              </w:divBdr>
            </w:div>
            <w:div w:id="1631860436">
              <w:marLeft w:val="0"/>
              <w:marRight w:val="0"/>
              <w:marTop w:val="0"/>
              <w:marBottom w:val="0"/>
              <w:divBdr>
                <w:top w:val="none" w:sz="0" w:space="0" w:color="auto"/>
                <w:left w:val="none" w:sz="0" w:space="0" w:color="auto"/>
                <w:bottom w:val="none" w:sz="0" w:space="0" w:color="auto"/>
                <w:right w:val="none" w:sz="0" w:space="0" w:color="auto"/>
              </w:divBdr>
            </w:div>
            <w:div w:id="1632439386">
              <w:marLeft w:val="0"/>
              <w:marRight w:val="0"/>
              <w:marTop w:val="0"/>
              <w:marBottom w:val="0"/>
              <w:divBdr>
                <w:top w:val="none" w:sz="0" w:space="0" w:color="auto"/>
                <w:left w:val="none" w:sz="0" w:space="0" w:color="auto"/>
                <w:bottom w:val="none" w:sz="0" w:space="0" w:color="auto"/>
                <w:right w:val="none" w:sz="0" w:space="0" w:color="auto"/>
              </w:divBdr>
            </w:div>
            <w:div w:id="1635866936">
              <w:marLeft w:val="0"/>
              <w:marRight w:val="0"/>
              <w:marTop w:val="0"/>
              <w:marBottom w:val="0"/>
              <w:divBdr>
                <w:top w:val="none" w:sz="0" w:space="0" w:color="auto"/>
                <w:left w:val="none" w:sz="0" w:space="0" w:color="auto"/>
                <w:bottom w:val="none" w:sz="0" w:space="0" w:color="auto"/>
                <w:right w:val="none" w:sz="0" w:space="0" w:color="auto"/>
              </w:divBdr>
            </w:div>
            <w:div w:id="1636569465">
              <w:marLeft w:val="0"/>
              <w:marRight w:val="0"/>
              <w:marTop w:val="0"/>
              <w:marBottom w:val="0"/>
              <w:divBdr>
                <w:top w:val="none" w:sz="0" w:space="0" w:color="auto"/>
                <w:left w:val="none" w:sz="0" w:space="0" w:color="auto"/>
                <w:bottom w:val="none" w:sz="0" w:space="0" w:color="auto"/>
                <w:right w:val="none" w:sz="0" w:space="0" w:color="auto"/>
              </w:divBdr>
            </w:div>
            <w:div w:id="1642226864">
              <w:marLeft w:val="0"/>
              <w:marRight w:val="0"/>
              <w:marTop w:val="0"/>
              <w:marBottom w:val="0"/>
              <w:divBdr>
                <w:top w:val="none" w:sz="0" w:space="0" w:color="auto"/>
                <w:left w:val="none" w:sz="0" w:space="0" w:color="auto"/>
                <w:bottom w:val="none" w:sz="0" w:space="0" w:color="auto"/>
                <w:right w:val="none" w:sz="0" w:space="0" w:color="auto"/>
              </w:divBdr>
            </w:div>
            <w:div w:id="1657488845">
              <w:marLeft w:val="0"/>
              <w:marRight w:val="0"/>
              <w:marTop w:val="0"/>
              <w:marBottom w:val="0"/>
              <w:divBdr>
                <w:top w:val="none" w:sz="0" w:space="0" w:color="auto"/>
                <w:left w:val="none" w:sz="0" w:space="0" w:color="auto"/>
                <w:bottom w:val="none" w:sz="0" w:space="0" w:color="auto"/>
                <w:right w:val="none" w:sz="0" w:space="0" w:color="auto"/>
              </w:divBdr>
            </w:div>
            <w:div w:id="1671327117">
              <w:marLeft w:val="0"/>
              <w:marRight w:val="0"/>
              <w:marTop w:val="0"/>
              <w:marBottom w:val="0"/>
              <w:divBdr>
                <w:top w:val="none" w:sz="0" w:space="0" w:color="auto"/>
                <w:left w:val="none" w:sz="0" w:space="0" w:color="auto"/>
                <w:bottom w:val="none" w:sz="0" w:space="0" w:color="auto"/>
                <w:right w:val="none" w:sz="0" w:space="0" w:color="auto"/>
              </w:divBdr>
            </w:div>
            <w:div w:id="1675306040">
              <w:marLeft w:val="0"/>
              <w:marRight w:val="0"/>
              <w:marTop w:val="0"/>
              <w:marBottom w:val="0"/>
              <w:divBdr>
                <w:top w:val="none" w:sz="0" w:space="0" w:color="auto"/>
                <w:left w:val="none" w:sz="0" w:space="0" w:color="auto"/>
                <w:bottom w:val="none" w:sz="0" w:space="0" w:color="auto"/>
                <w:right w:val="none" w:sz="0" w:space="0" w:color="auto"/>
              </w:divBdr>
            </w:div>
            <w:div w:id="1675914467">
              <w:marLeft w:val="0"/>
              <w:marRight w:val="0"/>
              <w:marTop w:val="0"/>
              <w:marBottom w:val="0"/>
              <w:divBdr>
                <w:top w:val="none" w:sz="0" w:space="0" w:color="auto"/>
                <w:left w:val="none" w:sz="0" w:space="0" w:color="auto"/>
                <w:bottom w:val="none" w:sz="0" w:space="0" w:color="auto"/>
                <w:right w:val="none" w:sz="0" w:space="0" w:color="auto"/>
              </w:divBdr>
            </w:div>
            <w:div w:id="1677998224">
              <w:marLeft w:val="0"/>
              <w:marRight w:val="0"/>
              <w:marTop w:val="0"/>
              <w:marBottom w:val="0"/>
              <w:divBdr>
                <w:top w:val="none" w:sz="0" w:space="0" w:color="auto"/>
                <w:left w:val="none" w:sz="0" w:space="0" w:color="auto"/>
                <w:bottom w:val="none" w:sz="0" w:space="0" w:color="auto"/>
                <w:right w:val="none" w:sz="0" w:space="0" w:color="auto"/>
              </w:divBdr>
            </w:div>
            <w:div w:id="1686324052">
              <w:marLeft w:val="0"/>
              <w:marRight w:val="0"/>
              <w:marTop w:val="0"/>
              <w:marBottom w:val="0"/>
              <w:divBdr>
                <w:top w:val="none" w:sz="0" w:space="0" w:color="auto"/>
                <w:left w:val="none" w:sz="0" w:space="0" w:color="auto"/>
                <w:bottom w:val="none" w:sz="0" w:space="0" w:color="auto"/>
                <w:right w:val="none" w:sz="0" w:space="0" w:color="auto"/>
              </w:divBdr>
            </w:div>
            <w:div w:id="1686593585">
              <w:marLeft w:val="0"/>
              <w:marRight w:val="0"/>
              <w:marTop w:val="0"/>
              <w:marBottom w:val="0"/>
              <w:divBdr>
                <w:top w:val="none" w:sz="0" w:space="0" w:color="auto"/>
                <w:left w:val="none" w:sz="0" w:space="0" w:color="auto"/>
                <w:bottom w:val="none" w:sz="0" w:space="0" w:color="auto"/>
                <w:right w:val="none" w:sz="0" w:space="0" w:color="auto"/>
              </w:divBdr>
            </w:div>
            <w:div w:id="1686706779">
              <w:marLeft w:val="0"/>
              <w:marRight w:val="0"/>
              <w:marTop w:val="0"/>
              <w:marBottom w:val="0"/>
              <w:divBdr>
                <w:top w:val="none" w:sz="0" w:space="0" w:color="auto"/>
                <w:left w:val="none" w:sz="0" w:space="0" w:color="auto"/>
                <w:bottom w:val="none" w:sz="0" w:space="0" w:color="auto"/>
                <w:right w:val="none" w:sz="0" w:space="0" w:color="auto"/>
              </w:divBdr>
            </w:div>
            <w:div w:id="1691950193">
              <w:marLeft w:val="0"/>
              <w:marRight w:val="0"/>
              <w:marTop w:val="0"/>
              <w:marBottom w:val="0"/>
              <w:divBdr>
                <w:top w:val="none" w:sz="0" w:space="0" w:color="auto"/>
                <w:left w:val="none" w:sz="0" w:space="0" w:color="auto"/>
                <w:bottom w:val="none" w:sz="0" w:space="0" w:color="auto"/>
                <w:right w:val="none" w:sz="0" w:space="0" w:color="auto"/>
              </w:divBdr>
            </w:div>
            <w:div w:id="1703746119">
              <w:marLeft w:val="0"/>
              <w:marRight w:val="0"/>
              <w:marTop w:val="0"/>
              <w:marBottom w:val="0"/>
              <w:divBdr>
                <w:top w:val="none" w:sz="0" w:space="0" w:color="auto"/>
                <w:left w:val="none" w:sz="0" w:space="0" w:color="auto"/>
                <w:bottom w:val="none" w:sz="0" w:space="0" w:color="auto"/>
                <w:right w:val="none" w:sz="0" w:space="0" w:color="auto"/>
              </w:divBdr>
            </w:div>
            <w:div w:id="1713843178">
              <w:marLeft w:val="0"/>
              <w:marRight w:val="0"/>
              <w:marTop w:val="0"/>
              <w:marBottom w:val="0"/>
              <w:divBdr>
                <w:top w:val="none" w:sz="0" w:space="0" w:color="auto"/>
                <w:left w:val="none" w:sz="0" w:space="0" w:color="auto"/>
                <w:bottom w:val="none" w:sz="0" w:space="0" w:color="auto"/>
                <w:right w:val="none" w:sz="0" w:space="0" w:color="auto"/>
              </w:divBdr>
            </w:div>
            <w:div w:id="1724214569">
              <w:marLeft w:val="0"/>
              <w:marRight w:val="0"/>
              <w:marTop w:val="0"/>
              <w:marBottom w:val="0"/>
              <w:divBdr>
                <w:top w:val="none" w:sz="0" w:space="0" w:color="auto"/>
                <w:left w:val="none" w:sz="0" w:space="0" w:color="auto"/>
                <w:bottom w:val="none" w:sz="0" w:space="0" w:color="auto"/>
                <w:right w:val="none" w:sz="0" w:space="0" w:color="auto"/>
              </w:divBdr>
            </w:div>
            <w:div w:id="1745837695">
              <w:marLeft w:val="0"/>
              <w:marRight w:val="0"/>
              <w:marTop w:val="0"/>
              <w:marBottom w:val="0"/>
              <w:divBdr>
                <w:top w:val="none" w:sz="0" w:space="0" w:color="auto"/>
                <w:left w:val="none" w:sz="0" w:space="0" w:color="auto"/>
                <w:bottom w:val="none" w:sz="0" w:space="0" w:color="auto"/>
                <w:right w:val="none" w:sz="0" w:space="0" w:color="auto"/>
              </w:divBdr>
            </w:div>
            <w:div w:id="1748913471">
              <w:marLeft w:val="0"/>
              <w:marRight w:val="0"/>
              <w:marTop w:val="0"/>
              <w:marBottom w:val="0"/>
              <w:divBdr>
                <w:top w:val="none" w:sz="0" w:space="0" w:color="auto"/>
                <w:left w:val="none" w:sz="0" w:space="0" w:color="auto"/>
                <w:bottom w:val="none" w:sz="0" w:space="0" w:color="auto"/>
                <w:right w:val="none" w:sz="0" w:space="0" w:color="auto"/>
              </w:divBdr>
            </w:div>
            <w:div w:id="1801150928">
              <w:marLeft w:val="0"/>
              <w:marRight w:val="0"/>
              <w:marTop w:val="0"/>
              <w:marBottom w:val="0"/>
              <w:divBdr>
                <w:top w:val="none" w:sz="0" w:space="0" w:color="auto"/>
                <w:left w:val="none" w:sz="0" w:space="0" w:color="auto"/>
                <w:bottom w:val="none" w:sz="0" w:space="0" w:color="auto"/>
                <w:right w:val="none" w:sz="0" w:space="0" w:color="auto"/>
              </w:divBdr>
            </w:div>
            <w:div w:id="1804155733">
              <w:marLeft w:val="0"/>
              <w:marRight w:val="0"/>
              <w:marTop w:val="0"/>
              <w:marBottom w:val="0"/>
              <w:divBdr>
                <w:top w:val="none" w:sz="0" w:space="0" w:color="auto"/>
                <w:left w:val="none" w:sz="0" w:space="0" w:color="auto"/>
                <w:bottom w:val="none" w:sz="0" w:space="0" w:color="auto"/>
                <w:right w:val="none" w:sz="0" w:space="0" w:color="auto"/>
              </w:divBdr>
            </w:div>
            <w:div w:id="1815944973">
              <w:marLeft w:val="0"/>
              <w:marRight w:val="0"/>
              <w:marTop w:val="0"/>
              <w:marBottom w:val="0"/>
              <w:divBdr>
                <w:top w:val="none" w:sz="0" w:space="0" w:color="auto"/>
                <w:left w:val="none" w:sz="0" w:space="0" w:color="auto"/>
                <w:bottom w:val="none" w:sz="0" w:space="0" w:color="auto"/>
                <w:right w:val="none" w:sz="0" w:space="0" w:color="auto"/>
              </w:divBdr>
            </w:div>
            <w:div w:id="1817381393">
              <w:marLeft w:val="0"/>
              <w:marRight w:val="0"/>
              <w:marTop w:val="0"/>
              <w:marBottom w:val="0"/>
              <w:divBdr>
                <w:top w:val="none" w:sz="0" w:space="0" w:color="auto"/>
                <w:left w:val="none" w:sz="0" w:space="0" w:color="auto"/>
                <w:bottom w:val="none" w:sz="0" w:space="0" w:color="auto"/>
                <w:right w:val="none" w:sz="0" w:space="0" w:color="auto"/>
              </w:divBdr>
            </w:div>
            <w:div w:id="1823157668">
              <w:marLeft w:val="0"/>
              <w:marRight w:val="0"/>
              <w:marTop w:val="0"/>
              <w:marBottom w:val="0"/>
              <w:divBdr>
                <w:top w:val="none" w:sz="0" w:space="0" w:color="auto"/>
                <w:left w:val="none" w:sz="0" w:space="0" w:color="auto"/>
                <w:bottom w:val="none" w:sz="0" w:space="0" w:color="auto"/>
                <w:right w:val="none" w:sz="0" w:space="0" w:color="auto"/>
              </w:divBdr>
            </w:div>
            <w:div w:id="1826314718">
              <w:marLeft w:val="0"/>
              <w:marRight w:val="0"/>
              <w:marTop w:val="0"/>
              <w:marBottom w:val="0"/>
              <w:divBdr>
                <w:top w:val="none" w:sz="0" w:space="0" w:color="auto"/>
                <w:left w:val="none" w:sz="0" w:space="0" w:color="auto"/>
                <w:bottom w:val="none" w:sz="0" w:space="0" w:color="auto"/>
                <w:right w:val="none" w:sz="0" w:space="0" w:color="auto"/>
              </w:divBdr>
            </w:div>
            <w:div w:id="1838686832">
              <w:marLeft w:val="0"/>
              <w:marRight w:val="0"/>
              <w:marTop w:val="0"/>
              <w:marBottom w:val="0"/>
              <w:divBdr>
                <w:top w:val="none" w:sz="0" w:space="0" w:color="auto"/>
                <w:left w:val="none" w:sz="0" w:space="0" w:color="auto"/>
                <w:bottom w:val="none" w:sz="0" w:space="0" w:color="auto"/>
                <w:right w:val="none" w:sz="0" w:space="0" w:color="auto"/>
              </w:divBdr>
            </w:div>
            <w:div w:id="1843275131">
              <w:marLeft w:val="0"/>
              <w:marRight w:val="0"/>
              <w:marTop w:val="0"/>
              <w:marBottom w:val="0"/>
              <w:divBdr>
                <w:top w:val="none" w:sz="0" w:space="0" w:color="auto"/>
                <w:left w:val="none" w:sz="0" w:space="0" w:color="auto"/>
                <w:bottom w:val="none" w:sz="0" w:space="0" w:color="auto"/>
                <w:right w:val="none" w:sz="0" w:space="0" w:color="auto"/>
              </w:divBdr>
            </w:div>
            <w:div w:id="1864780570">
              <w:marLeft w:val="0"/>
              <w:marRight w:val="0"/>
              <w:marTop w:val="0"/>
              <w:marBottom w:val="0"/>
              <w:divBdr>
                <w:top w:val="none" w:sz="0" w:space="0" w:color="auto"/>
                <w:left w:val="none" w:sz="0" w:space="0" w:color="auto"/>
                <w:bottom w:val="none" w:sz="0" w:space="0" w:color="auto"/>
                <w:right w:val="none" w:sz="0" w:space="0" w:color="auto"/>
              </w:divBdr>
            </w:div>
            <w:div w:id="1879394646">
              <w:marLeft w:val="0"/>
              <w:marRight w:val="0"/>
              <w:marTop w:val="0"/>
              <w:marBottom w:val="0"/>
              <w:divBdr>
                <w:top w:val="none" w:sz="0" w:space="0" w:color="auto"/>
                <w:left w:val="none" w:sz="0" w:space="0" w:color="auto"/>
                <w:bottom w:val="none" w:sz="0" w:space="0" w:color="auto"/>
                <w:right w:val="none" w:sz="0" w:space="0" w:color="auto"/>
              </w:divBdr>
            </w:div>
            <w:div w:id="1890678611">
              <w:marLeft w:val="0"/>
              <w:marRight w:val="0"/>
              <w:marTop w:val="0"/>
              <w:marBottom w:val="0"/>
              <w:divBdr>
                <w:top w:val="none" w:sz="0" w:space="0" w:color="auto"/>
                <w:left w:val="none" w:sz="0" w:space="0" w:color="auto"/>
                <w:bottom w:val="none" w:sz="0" w:space="0" w:color="auto"/>
                <w:right w:val="none" w:sz="0" w:space="0" w:color="auto"/>
              </w:divBdr>
            </w:div>
            <w:div w:id="1897888946">
              <w:marLeft w:val="0"/>
              <w:marRight w:val="0"/>
              <w:marTop w:val="0"/>
              <w:marBottom w:val="0"/>
              <w:divBdr>
                <w:top w:val="none" w:sz="0" w:space="0" w:color="auto"/>
                <w:left w:val="none" w:sz="0" w:space="0" w:color="auto"/>
                <w:bottom w:val="none" w:sz="0" w:space="0" w:color="auto"/>
                <w:right w:val="none" w:sz="0" w:space="0" w:color="auto"/>
              </w:divBdr>
            </w:div>
            <w:div w:id="1897936752">
              <w:marLeft w:val="0"/>
              <w:marRight w:val="0"/>
              <w:marTop w:val="0"/>
              <w:marBottom w:val="0"/>
              <w:divBdr>
                <w:top w:val="none" w:sz="0" w:space="0" w:color="auto"/>
                <w:left w:val="none" w:sz="0" w:space="0" w:color="auto"/>
                <w:bottom w:val="none" w:sz="0" w:space="0" w:color="auto"/>
                <w:right w:val="none" w:sz="0" w:space="0" w:color="auto"/>
              </w:divBdr>
            </w:div>
            <w:div w:id="1898399464">
              <w:marLeft w:val="0"/>
              <w:marRight w:val="0"/>
              <w:marTop w:val="0"/>
              <w:marBottom w:val="0"/>
              <w:divBdr>
                <w:top w:val="none" w:sz="0" w:space="0" w:color="auto"/>
                <w:left w:val="none" w:sz="0" w:space="0" w:color="auto"/>
                <w:bottom w:val="none" w:sz="0" w:space="0" w:color="auto"/>
                <w:right w:val="none" w:sz="0" w:space="0" w:color="auto"/>
              </w:divBdr>
            </w:div>
            <w:div w:id="1905600928">
              <w:marLeft w:val="0"/>
              <w:marRight w:val="0"/>
              <w:marTop w:val="0"/>
              <w:marBottom w:val="0"/>
              <w:divBdr>
                <w:top w:val="none" w:sz="0" w:space="0" w:color="auto"/>
                <w:left w:val="none" w:sz="0" w:space="0" w:color="auto"/>
                <w:bottom w:val="none" w:sz="0" w:space="0" w:color="auto"/>
                <w:right w:val="none" w:sz="0" w:space="0" w:color="auto"/>
              </w:divBdr>
            </w:div>
            <w:div w:id="1907448958">
              <w:marLeft w:val="0"/>
              <w:marRight w:val="0"/>
              <w:marTop w:val="0"/>
              <w:marBottom w:val="0"/>
              <w:divBdr>
                <w:top w:val="none" w:sz="0" w:space="0" w:color="auto"/>
                <w:left w:val="none" w:sz="0" w:space="0" w:color="auto"/>
                <w:bottom w:val="none" w:sz="0" w:space="0" w:color="auto"/>
                <w:right w:val="none" w:sz="0" w:space="0" w:color="auto"/>
              </w:divBdr>
            </w:div>
            <w:div w:id="1917207782">
              <w:marLeft w:val="0"/>
              <w:marRight w:val="0"/>
              <w:marTop w:val="0"/>
              <w:marBottom w:val="0"/>
              <w:divBdr>
                <w:top w:val="none" w:sz="0" w:space="0" w:color="auto"/>
                <w:left w:val="none" w:sz="0" w:space="0" w:color="auto"/>
                <w:bottom w:val="none" w:sz="0" w:space="0" w:color="auto"/>
                <w:right w:val="none" w:sz="0" w:space="0" w:color="auto"/>
              </w:divBdr>
            </w:div>
            <w:div w:id="1940604685">
              <w:marLeft w:val="0"/>
              <w:marRight w:val="0"/>
              <w:marTop w:val="0"/>
              <w:marBottom w:val="0"/>
              <w:divBdr>
                <w:top w:val="none" w:sz="0" w:space="0" w:color="auto"/>
                <w:left w:val="none" w:sz="0" w:space="0" w:color="auto"/>
                <w:bottom w:val="none" w:sz="0" w:space="0" w:color="auto"/>
                <w:right w:val="none" w:sz="0" w:space="0" w:color="auto"/>
              </w:divBdr>
            </w:div>
            <w:div w:id="1960455149">
              <w:marLeft w:val="0"/>
              <w:marRight w:val="0"/>
              <w:marTop w:val="0"/>
              <w:marBottom w:val="0"/>
              <w:divBdr>
                <w:top w:val="none" w:sz="0" w:space="0" w:color="auto"/>
                <w:left w:val="none" w:sz="0" w:space="0" w:color="auto"/>
                <w:bottom w:val="none" w:sz="0" w:space="0" w:color="auto"/>
                <w:right w:val="none" w:sz="0" w:space="0" w:color="auto"/>
              </w:divBdr>
            </w:div>
            <w:div w:id="1962413727">
              <w:marLeft w:val="0"/>
              <w:marRight w:val="0"/>
              <w:marTop w:val="0"/>
              <w:marBottom w:val="0"/>
              <w:divBdr>
                <w:top w:val="none" w:sz="0" w:space="0" w:color="auto"/>
                <w:left w:val="none" w:sz="0" w:space="0" w:color="auto"/>
                <w:bottom w:val="none" w:sz="0" w:space="0" w:color="auto"/>
                <w:right w:val="none" w:sz="0" w:space="0" w:color="auto"/>
              </w:divBdr>
            </w:div>
            <w:div w:id="1966278501">
              <w:marLeft w:val="0"/>
              <w:marRight w:val="0"/>
              <w:marTop w:val="0"/>
              <w:marBottom w:val="0"/>
              <w:divBdr>
                <w:top w:val="none" w:sz="0" w:space="0" w:color="auto"/>
                <w:left w:val="none" w:sz="0" w:space="0" w:color="auto"/>
                <w:bottom w:val="none" w:sz="0" w:space="0" w:color="auto"/>
                <w:right w:val="none" w:sz="0" w:space="0" w:color="auto"/>
              </w:divBdr>
            </w:div>
            <w:div w:id="1966614816">
              <w:marLeft w:val="0"/>
              <w:marRight w:val="0"/>
              <w:marTop w:val="0"/>
              <w:marBottom w:val="0"/>
              <w:divBdr>
                <w:top w:val="none" w:sz="0" w:space="0" w:color="auto"/>
                <w:left w:val="none" w:sz="0" w:space="0" w:color="auto"/>
                <w:bottom w:val="none" w:sz="0" w:space="0" w:color="auto"/>
                <w:right w:val="none" w:sz="0" w:space="0" w:color="auto"/>
              </w:divBdr>
            </w:div>
            <w:div w:id="1983994424">
              <w:marLeft w:val="0"/>
              <w:marRight w:val="0"/>
              <w:marTop w:val="0"/>
              <w:marBottom w:val="0"/>
              <w:divBdr>
                <w:top w:val="none" w:sz="0" w:space="0" w:color="auto"/>
                <w:left w:val="none" w:sz="0" w:space="0" w:color="auto"/>
                <w:bottom w:val="none" w:sz="0" w:space="0" w:color="auto"/>
                <w:right w:val="none" w:sz="0" w:space="0" w:color="auto"/>
              </w:divBdr>
            </w:div>
            <w:div w:id="1990816855">
              <w:marLeft w:val="0"/>
              <w:marRight w:val="0"/>
              <w:marTop w:val="0"/>
              <w:marBottom w:val="0"/>
              <w:divBdr>
                <w:top w:val="none" w:sz="0" w:space="0" w:color="auto"/>
                <w:left w:val="none" w:sz="0" w:space="0" w:color="auto"/>
                <w:bottom w:val="none" w:sz="0" w:space="0" w:color="auto"/>
                <w:right w:val="none" w:sz="0" w:space="0" w:color="auto"/>
              </w:divBdr>
            </w:div>
            <w:div w:id="2003042990">
              <w:marLeft w:val="0"/>
              <w:marRight w:val="0"/>
              <w:marTop w:val="0"/>
              <w:marBottom w:val="0"/>
              <w:divBdr>
                <w:top w:val="none" w:sz="0" w:space="0" w:color="auto"/>
                <w:left w:val="none" w:sz="0" w:space="0" w:color="auto"/>
                <w:bottom w:val="none" w:sz="0" w:space="0" w:color="auto"/>
                <w:right w:val="none" w:sz="0" w:space="0" w:color="auto"/>
              </w:divBdr>
            </w:div>
            <w:div w:id="2029717847">
              <w:marLeft w:val="0"/>
              <w:marRight w:val="0"/>
              <w:marTop w:val="0"/>
              <w:marBottom w:val="0"/>
              <w:divBdr>
                <w:top w:val="none" w:sz="0" w:space="0" w:color="auto"/>
                <w:left w:val="none" w:sz="0" w:space="0" w:color="auto"/>
                <w:bottom w:val="none" w:sz="0" w:space="0" w:color="auto"/>
                <w:right w:val="none" w:sz="0" w:space="0" w:color="auto"/>
              </w:divBdr>
            </w:div>
            <w:div w:id="2037391021">
              <w:marLeft w:val="0"/>
              <w:marRight w:val="0"/>
              <w:marTop w:val="0"/>
              <w:marBottom w:val="0"/>
              <w:divBdr>
                <w:top w:val="none" w:sz="0" w:space="0" w:color="auto"/>
                <w:left w:val="none" w:sz="0" w:space="0" w:color="auto"/>
                <w:bottom w:val="none" w:sz="0" w:space="0" w:color="auto"/>
                <w:right w:val="none" w:sz="0" w:space="0" w:color="auto"/>
              </w:divBdr>
            </w:div>
            <w:div w:id="2052875242">
              <w:marLeft w:val="0"/>
              <w:marRight w:val="0"/>
              <w:marTop w:val="0"/>
              <w:marBottom w:val="0"/>
              <w:divBdr>
                <w:top w:val="none" w:sz="0" w:space="0" w:color="auto"/>
                <w:left w:val="none" w:sz="0" w:space="0" w:color="auto"/>
                <w:bottom w:val="none" w:sz="0" w:space="0" w:color="auto"/>
                <w:right w:val="none" w:sz="0" w:space="0" w:color="auto"/>
              </w:divBdr>
            </w:div>
            <w:div w:id="2058580094">
              <w:marLeft w:val="0"/>
              <w:marRight w:val="0"/>
              <w:marTop w:val="0"/>
              <w:marBottom w:val="0"/>
              <w:divBdr>
                <w:top w:val="none" w:sz="0" w:space="0" w:color="auto"/>
                <w:left w:val="none" w:sz="0" w:space="0" w:color="auto"/>
                <w:bottom w:val="none" w:sz="0" w:space="0" w:color="auto"/>
                <w:right w:val="none" w:sz="0" w:space="0" w:color="auto"/>
              </w:divBdr>
            </w:div>
            <w:div w:id="2062168628">
              <w:marLeft w:val="0"/>
              <w:marRight w:val="0"/>
              <w:marTop w:val="0"/>
              <w:marBottom w:val="0"/>
              <w:divBdr>
                <w:top w:val="none" w:sz="0" w:space="0" w:color="auto"/>
                <w:left w:val="none" w:sz="0" w:space="0" w:color="auto"/>
                <w:bottom w:val="none" w:sz="0" w:space="0" w:color="auto"/>
                <w:right w:val="none" w:sz="0" w:space="0" w:color="auto"/>
              </w:divBdr>
            </w:div>
            <w:div w:id="2064018986">
              <w:marLeft w:val="0"/>
              <w:marRight w:val="0"/>
              <w:marTop w:val="0"/>
              <w:marBottom w:val="0"/>
              <w:divBdr>
                <w:top w:val="none" w:sz="0" w:space="0" w:color="auto"/>
                <w:left w:val="none" w:sz="0" w:space="0" w:color="auto"/>
                <w:bottom w:val="none" w:sz="0" w:space="0" w:color="auto"/>
                <w:right w:val="none" w:sz="0" w:space="0" w:color="auto"/>
              </w:divBdr>
            </w:div>
            <w:div w:id="2070640807">
              <w:marLeft w:val="0"/>
              <w:marRight w:val="0"/>
              <w:marTop w:val="0"/>
              <w:marBottom w:val="0"/>
              <w:divBdr>
                <w:top w:val="none" w:sz="0" w:space="0" w:color="auto"/>
                <w:left w:val="none" w:sz="0" w:space="0" w:color="auto"/>
                <w:bottom w:val="none" w:sz="0" w:space="0" w:color="auto"/>
                <w:right w:val="none" w:sz="0" w:space="0" w:color="auto"/>
              </w:divBdr>
            </w:div>
            <w:div w:id="2073381143">
              <w:marLeft w:val="0"/>
              <w:marRight w:val="0"/>
              <w:marTop w:val="0"/>
              <w:marBottom w:val="0"/>
              <w:divBdr>
                <w:top w:val="none" w:sz="0" w:space="0" w:color="auto"/>
                <w:left w:val="none" w:sz="0" w:space="0" w:color="auto"/>
                <w:bottom w:val="none" w:sz="0" w:space="0" w:color="auto"/>
                <w:right w:val="none" w:sz="0" w:space="0" w:color="auto"/>
              </w:divBdr>
            </w:div>
            <w:div w:id="2102144072">
              <w:marLeft w:val="0"/>
              <w:marRight w:val="0"/>
              <w:marTop w:val="0"/>
              <w:marBottom w:val="0"/>
              <w:divBdr>
                <w:top w:val="none" w:sz="0" w:space="0" w:color="auto"/>
                <w:left w:val="none" w:sz="0" w:space="0" w:color="auto"/>
                <w:bottom w:val="none" w:sz="0" w:space="0" w:color="auto"/>
                <w:right w:val="none" w:sz="0" w:space="0" w:color="auto"/>
              </w:divBdr>
            </w:div>
            <w:div w:id="2113620720">
              <w:marLeft w:val="0"/>
              <w:marRight w:val="0"/>
              <w:marTop w:val="0"/>
              <w:marBottom w:val="0"/>
              <w:divBdr>
                <w:top w:val="none" w:sz="0" w:space="0" w:color="auto"/>
                <w:left w:val="none" w:sz="0" w:space="0" w:color="auto"/>
                <w:bottom w:val="none" w:sz="0" w:space="0" w:color="auto"/>
                <w:right w:val="none" w:sz="0" w:space="0" w:color="auto"/>
              </w:divBdr>
            </w:div>
            <w:div w:id="2128111212">
              <w:marLeft w:val="0"/>
              <w:marRight w:val="0"/>
              <w:marTop w:val="0"/>
              <w:marBottom w:val="0"/>
              <w:divBdr>
                <w:top w:val="none" w:sz="0" w:space="0" w:color="auto"/>
                <w:left w:val="none" w:sz="0" w:space="0" w:color="auto"/>
                <w:bottom w:val="none" w:sz="0" w:space="0" w:color="auto"/>
                <w:right w:val="none" w:sz="0" w:space="0" w:color="auto"/>
              </w:divBdr>
            </w:div>
            <w:div w:id="213347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10595">
      <w:bodyDiv w:val="1"/>
      <w:marLeft w:val="0"/>
      <w:marRight w:val="0"/>
      <w:marTop w:val="0"/>
      <w:marBottom w:val="0"/>
      <w:divBdr>
        <w:top w:val="none" w:sz="0" w:space="0" w:color="auto"/>
        <w:left w:val="none" w:sz="0" w:space="0" w:color="auto"/>
        <w:bottom w:val="none" w:sz="0" w:space="0" w:color="auto"/>
        <w:right w:val="none" w:sz="0" w:space="0" w:color="auto"/>
      </w:divBdr>
    </w:div>
    <w:div w:id="748649210">
      <w:bodyDiv w:val="1"/>
      <w:marLeft w:val="0"/>
      <w:marRight w:val="0"/>
      <w:marTop w:val="0"/>
      <w:marBottom w:val="0"/>
      <w:divBdr>
        <w:top w:val="none" w:sz="0" w:space="0" w:color="auto"/>
        <w:left w:val="none" w:sz="0" w:space="0" w:color="auto"/>
        <w:bottom w:val="none" w:sz="0" w:space="0" w:color="auto"/>
        <w:right w:val="none" w:sz="0" w:space="0" w:color="auto"/>
      </w:divBdr>
      <w:divsChild>
        <w:div w:id="94181192">
          <w:marLeft w:val="0"/>
          <w:marRight w:val="0"/>
          <w:marTop w:val="0"/>
          <w:marBottom w:val="0"/>
          <w:divBdr>
            <w:top w:val="none" w:sz="0" w:space="0" w:color="auto"/>
            <w:left w:val="none" w:sz="0" w:space="0" w:color="auto"/>
            <w:bottom w:val="none" w:sz="0" w:space="0" w:color="auto"/>
            <w:right w:val="none" w:sz="0" w:space="0" w:color="auto"/>
          </w:divBdr>
          <w:divsChild>
            <w:div w:id="259068135">
              <w:marLeft w:val="0"/>
              <w:marRight w:val="0"/>
              <w:marTop w:val="0"/>
              <w:marBottom w:val="0"/>
              <w:divBdr>
                <w:top w:val="none" w:sz="0" w:space="0" w:color="auto"/>
                <w:left w:val="none" w:sz="0" w:space="0" w:color="auto"/>
                <w:bottom w:val="none" w:sz="0" w:space="0" w:color="auto"/>
                <w:right w:val="none" w:sz="0" w:space="0" w:color="auto"/>
              </w:divBdr>
            </w:div>
            <w:div w:id="17382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2980">
      <w:bodyDiv w:val="1"/>
      <w:marLeft w:val="0"/>
      <w:marRight w:val="0"/>
      <w:marTop w:val="0"/>
      <w:marBottom w:val="0"/>
      <w:divBdr>
        <w:top w:val="none" w:sz="0" w:space="0" w:color="auto"/>
        <w:left w:val="none" w:sz="0" w:space="0" w:color="auto"/>
        <w:bottom w:val="none" w:sz="0" w:space="0" w:color="auto"/>
        <w:right w:val="none" w:sz="0" w:space="0" w:color="auto"/>
      </w:divBdr>
      <w:divsChild>
        <w:div w:id="1334600525">
          <w:marLeft w:val="0"/>
          <w:marRight w:val="0"/>
          <w:marTop w:val="0"/>
          <w:marBottom w:val="0"/>
          <w:divBdr>
            <w:top w:val="none" w:sz="0" w:space="0" w:color="auto"/>
            <w:left w:val="none" w:sz="0" w:space="0" w:color="auto"/>
            <w:bottom w:val="none" w:sz="0" w:space="0" w:color="auto"/>
            <w:right w:val="none" w:sz="0" w:space="0" w:color="auto"/>
          </w:divBdr>
          <w:divsChild>
            <w:div w:id="43413584">
              <w:marLeft w:val="0"/>
              <w:marRight w:val="0"/>
              <w:marTop w:val="0"/>
              <w:marBottom w:val="0"/>
              <w:divBdr>
                <w:top w:val="none" w:sz="0" w:space="0" w:color="auto"/>
                <w:left w:val="none" w:sz="0" w:space="0" w:color="auto"/>
                <w:bottom w:val="none" w:sz="0" w:space="0" w:color="auto"/>
                <w:right w:val="none" w:sz="0" w:space="0" w:color="auto"/>
              </w:divBdr>
            </w:div>
            <w:div w:id="49234151">
              <w:marLeft w:val="0"/>
              <w:marRight w:val="0"/>
              <w:marTop w:val="0"/>
              <w:marBottom w:val="0"/>
              <w:divBdr>
                <w:top w:val="none" w:sz="0" w:space="0" w:color="auto"/>
                <w:left w:val="none" w:sz="0" w:space="0" w:color="auto"/>
                <w:bottom w:val="none" w:sz="0" w:space="0" w:color="auto"/>
                <w:right w:val="none" w:sz="0" w:space="0" w:color="auto"/>
              </w:divBdr>
            </w:div>
            <w:div w:id="70470591">
              <w:marLeft w:val="0"/>
              <w:marRight w:val="0"/>
              <w:marTop w:val="0"/>
              <w:marBottom w:val="0"/>
              <w:divBdr>
                <w:top w:val="none" w:sz="0" w:space="0" w:color="auto"/>
                <w:left w:val="none" w:sz="0" w:space="0" w:color="auto"/>
                <w:bottom w:val="none" w:sz="0" w:space="0" w:color="auto"/>
                <w:right w:val="none" w:sz="0" w:space="0" w:color="auto"/>
              </w:divBdr>
            </w:div>
            <w:div w:id="74398413">
              <w:marLeft w:val="0"/>
              <w:marRight w:val="0"/>
              <w:marTop w:val="0"/>
              <w:marBottom w:val="0"/>
              <w:divBdr>
                <w:top w:val="none" w:sz="0" w:space="0" w:color="auto"/>
                <w:left w:val="none" w:sz="0" w:space="0" w:color="auto"/>
                <w:bottom w:val="none" w:sz="0" w:space="0" w:color="auto"/>
                <w:right w:val="none" w:sz="0" w:space="0" w:color="auto"/>
              </w:divBdr>
            </w:div>
            <w:div w:id="119736521">
              <w:marLeft w:val="0"/>
              <w:marRight w:val="0"/>
              <w:marTop w:val="0"/>
              <w:marBottom w:val="0"/>
              <w:divBdr>
                <w:top w:val="none" w:sz="0" w:space="0" w:color="auto"/>
                <w:left w:val="none" w:sz="0" w:space="0" w:color="auto"/>
                <w:bottom w:val="none" w:sz="0" w:space="0" w:color="auto"/>
                <w:right w:val="none" w:sz="0" w:space="0" w:color="auto"/>
              </w:divBdr>
            </w:div>
            <w:div w:id="124395066">
              <w:marLeft w:val="0"/>
              <w:marRight w:val="0"/>
              <w:marTop w:val="0"/>
              <w:marBottom w:val="0"/>
              <w:divBdr>
                <w:top w:val="none" w:sz="0" w:space="0" w:color="auto"/>
                <w:left w:val="none" w:sz="0" w:space="0" w:color="auto"/>
                <w:bottom w:val="none" w:sz="0" w:space="0" w:color="auto"/>
                <w:right w:val="none" w:sz="0" w:space="0" w:color="auto"/>
              </w:divBdr>
            </w:div>
            <w:div w:id="167405951">
              <w:marLeft w:val="0"/>
              <w:marRight w:val="0"/>
              <w:marTop w:val="0"/>
              <w:marBottom w:val="0"/>
              <w:divBdr>
                <w:top w:val="none" w:sz="0" w:space="0" w:color="auto"/>
                <w:left w:val="none" w:sz="0" w:space="0" w:color="auto"/>
                <w:bottom w:val="none" w:sz="0" w:space="0" w:color="auto"/>
                <w:right w:val="none" w:sz="0" w:space="0" w:color="auto"/>
              </w:divBdr>
            </w:div>
            <w:div w:id="203057056">
              <w:marLeft w:val="0"/>
              <w:marRight w:val="0"/>
              <w:marTop w:val="0"/>
              <w:marBottom w:val="0"/>
              <w:divBdr>
                <w:top w:val="none" w:sz="0" w:space="0" w:color="auto"/>
                <w:left w:val="none" w:sz="0" w:space="0" w:color="auto"/>
                <w:bottom w:val="none" w:sz="0" w:space="0" w:color="auto"/>
                <w:right w:val="none" w:sz="0" w:space="0" w:color="auto"/>
              </w:divBdr>
            </w:div>
            <w:div w:id="250435121">
              <w:marLeft w:val="0"/>
              <w:marRight w:val="0"/>
              <w:marTop w:val="0"/>
              <w:marBottom w:val="0"/>
              <w:divBdr>
                <w:top w:val="none" w:sz="0" w:space="0" w:color="auto"/>
                <w:left w:val="none" w:sz="0" w:space="0" w:color="auto"/>
                <w:bottom w:val="none" w:sz="0" w:space="0" w:color="auto"/>
                <w:right w:val="none" w:sz="0" w:space="0" w:color="auto"/>
              </w:divBdr>
            </w:div>
            <w:div w:id="254173097">
              <w:marLeft w:val="0"/>
              <w:marRight w:val="0"/>
              <w:marTop w:val="0"/>
              <w:marBottom w:val="0"/>
              <w:divBdr>
                <w:top w:val="none" w:sz="0" w:space="0" w:color="auto"/>
                <w:left w:val="none" w:sz="0" w:space="0" w:color="auto"/>
                <w:bottom w:val="none" w:sz="0" w:space="0" w:color="auto"/>
                <w:right w:val="none" w:sz="0" w:space="0" w:color="auto"/>
              </w:divBdr>
            </w:div>
            <w:div w:id="302929887">
              <w:marLeft w:val="0"/>
              <w:marRight w:val="0"/>
              <w:marTop w:val="0"/>
              <w:marBottom w:val="0"/>
              <w:divBdr>
                <w:top w:val="none" w:sz="0" w:space="0" w:color="auto"/>
                <w:left w:val="none" w:sz="0" w:space="0" w:color="auto"/>
                <w:bottom w:val="none" w:sz="0" w:space="0" w:color="auto"/>
                <w:right w:val="none" w:sz="0" w:space="0" w:color="auto"/>
              </w:divBdr>
            </w:div>
            <w:div w:id="311252431">
              <w:marLeft w:val="0"/>
              <w:marRight w:val="0"/>
              <w:marTop w:val="0"/>
              <w:marBottom w:val="0"/>
              <w:divBdr>
                <w:top w:val="none" w:sz="0" w:space="0" w:color="auto"/>
                <w:left w:val="none" w:sz="0" w:space="0" w:color="auto"/>
                <w:bottom w:val="none" w:sz="0" w:space="0" w:color="auto"/>
                <w:right w:val="none" w:sz="0" w:space="0" w:color="auto"/>
              </w:divBdr>
            </w:div>
            <w:div w:id="349649468">
              <w:marLeft w:val="0"/>
              <w:marRight w:val="0"/>
              <w:marTop w:val="0"/>
              <w:marBottom w:val="0"/>
              <w:divBdr>
                <w:top w:val="none" w:sz="0" w:space="0" w:color="auto"/>
                <w:left w:val="none" w:sz="0" w:space="0" w:color="auto"/>
                <w:bottom w:val="none" w:sz="0" w:space="0" w:color="auto"/>
                <w:right w:val="none" w:sz="0" w:space="0" w:color="auto"/>
              </w:divBdr>
            </w:div>
            <w:div w:id="361201135">
              <w:marLeft w:val="0"/>
              <w:marRight w:val="0"/>
              <w:marTop w:val="0"/>
              <w:marBottom w:val="0"/>
              <w:divBdr>
                <w:top w:val="none" w:sz="0" w:space="0" w:color="auto"/>
                <w:left w:val="none" w:sz="0" w:space="0" w:color="auto"/>
                <w:bottom w:val="none" w:sz="0" w:space="0" w:color="auto"/>
                <w:right w:val="none" w:sz="0" w:space="0" w:color="auto"/>
              </w:divBdr>
            </w:div>
            <w:div w:id="369304907">
              <w:marLeft w:val="0"/>
              <w:marRight w:val="0"/>
              <w:marTop w:val="0"/>
              <w:marBottom w:val="0"/>
              <w:divBdr>
                <w:top w:val="none" w:sz="0" w:space="0" w:color="auto"/>
                <w:left w:val="none" w:sz="0" w:space="0" w:color="auto"/>
                <w:bottom w:val="none" w:sz="0" w:space="0" w:color="auto"/>
                <w:right w:val="none" w:sz="0" w:space="0" w:color="auto"/>
              </w:divBdr>
            </w:div>
            <w:div w:id="404187845">
              <w:marLeft w:val="0"/>
              <w:marRight w:val="0"/>
              <w:marTop w:val="0"/>
              <w:marBottom w:val="0"/>
              <w:divBdr>
                <w:top w:val="none" w:sz="0" w:space="0" w:color="auto"/>
                <w:left w:val="none" w:sz="0" w:space="0" w:color="auto"/>
                <w:bottom w:val="none" w:sz="0" w:space="0" w:color="auto"/>
                <w:right w:val="none" w:sz="0" w:space="0" w:color="auto"/>
              </w:divBdr>
            </w:div>
            <w:div w:id="406536610">
              <w:marLeft w:val="0"/>
              <w:marRight w:val="0"/>
              <w:marTop w:val="0"/>
              <w:marBottom w:val="0"/>
              <w:divBdr>
                <w:top w:val="none" w:sz="0" w:space="0" w:color="auto"/>
                <w:left w:val="none" w:sz="0" w:space="0" w:color="auto"/>
                <w:bottom w:val="none" w:sz="0" w:space="0" w:color="auto"/>
                <w:right w:val="none" w:sz="0" w:space="0" w:color="auto"/>
              </w:divBdr>
            </w:div>
            <w:div w:id="407846027">
              <w:marLeft w:val="0"/>
              <w:marRight w:val="0"/>
              <w:marTop w:val="0"/>
              <w:marBottom w:val="0"/>
              <w:divBdr>
                <w:top w:val="none" w:sz="0" w:space="0" w:color="auto"/>
                <w:left w:val="none" w:sz="0" w:space="0" w:color="auto"/>
                <w:bottom w:val="none" w:sz="0" w:space="0" w:color="auto"/>
                <w:right w:val="none" w:sz="0" w:space="0" w:color="auto"/>
              </w:divBdr>
            </w:div>
            <w:div w:id="414859674">
              <w:marLeft w:val="0"/>
              <w:marRight w:val="0"/>
              <w:marTop w:val="0"/>
              <w:marBottom w:val="0"/>
              <w:divBdr>
                <w:top w:val="none" w:sz="0" w:space="0" w:color="auto"/>
                <w:left w:val="none" w:sz="0" w:space="0" w:color="auto"/>
                <w:bottom w:val="none" w:sz="0" w:space="0" w:color="auto"/>
                <w:right w:val="none" w:sz="0" w:space="0" w:color="auto"/>
              </w:divBdr>
            </w:div>
            <w:div w:id="419985563">
              <w:marLeft w:val="0"/>
              <w:marRight w:val="0"/>
              <w:marTop w:val="0"/>
              <w:marBottom w:val="0"/>
              <w:divBdr>
                <w:top w:val="none" w:sz="0" w:space="0" w:color="auto"/>
                <w:left w:val="none" w:sz="0" w:space="0" w:color="auto"/>
                <w:bottom w:val="none" w:sz="0" w:space="0" w:color="auto"/>
                <w:right w:val="none" w:sz="0" w:space="0" w:color="auto"/>
              </w:divBdr>
            </w:div>
            <w:div w:id="440533204">
              <w:marLeft w:val="0"/>
              <w:marRight w:val="0"/>
              <w:marTop w:val="0"/>
              <w:marBottom w:val="0"/>
              <w:divBdr>
                <w:top w:val="none" w:sz="0" w:space="0" w:color="auto"/>
                <w:left w:val="none" w:sz="0" w:space="0" w:color="auto"/>
                <w:bottom w:val="none" w:sz="0" w:space="0" w:color="auto"/>
                <w:right w:val="none" w:sz="0" w:space="0" w:color="auto"/>
              </w:divBdr>
            </w:div>
            <w:div w:id="473453291">
              <w:marLeft w:val="0"/>
              <w:marRight w:val="0"/>
              <w:marTop w:val="0"/>
              <w:marBottom w:val="0"/>
              <w:divBdr>
                <w:top w:val="none" w:sz="0" w:space="0" w:color="auto"/>
                <w:left w:val="none" w:sz="0" w:space="0" w:color="auto"/>
                <w:bottom w:val="none" w:sz="0" w:space="0" w:color="auto"/>
                <w:right w:val="none" w:sz="0" w:space="0" w:color="auto"/>
              </w:divBdr>
            </w:div>
            <w:div w:id="503134677">
              <w:marLeft w:val="0"/>
              <w:marRight w:val="0"/>
              <w:marTop w:val="0"/>
              <w:marBottom w:val="0"/>
              <w:divBdr>
                <w:top w:val="none" w:sz="0" w:space="0" w:color="auto"/>
                <w:left w:val="none" w:sz="0" w:space="0" w:color="auto"/>
                <w:bottom w:val="none" w:sz="0" w:space="0" w:color="auto"/>
                <w:right w:val="none" w:sz="0" w:space="0" w:color="auto"/>
              </w:divBdr>
            </w:div>
            <w:div w:id="515577594">
              <w:marLeft w:val="0"/>
              <w:marRight w:val="0"/>
              <w:marTop w:val="0"/>
              <w:marBottom w:val="0"/>
              <w:divBdr>
                <w:top w:val="none" w:sz="0" w:space="0" w:color="auto"/>
                <w:left w:val="none" w:sz="0" w:space="0" w:color="auto"/>
                <w:bottom w:val="none" w:sz="0" w:space="0" w:color="auto"/>
                <w:right w:val="none" w:sz="0" w:space="0" w:color="auto"/>
              </w:divBdr>
            </w:div>
            <w:div w:id="561524662">
              <w:marLeft w:val="0"/>
              <w:marRight w:val="0"/>
              <w:marTop w:val="0"/>
              <w:marBottom w:val="0"/>
              <w:divBdr>
                <w:top w:val="none" w:sz="0" w:space="0" w:color="auto"/>
                <w:left w:val="none" w:sz="0" w:space="0" w:color="auto"/>
                <w:bottom w:val="none" w:sz="0" w:space="0" w:color="auto"/>
                <w:right w:val="none" w:sz="0" w:space="0" w:color="auto"/>
              </w:divBdr>
            </w:div>
            <w:div w:id="565457799">
              <w:marLeft w:val="0"/>
              <w:marRight w:val="0"/>
              <w:marTop w:val="0"/>
              <w:marBottom w:val="0"/>
              <w:divBdr>
                <w:top w:val="none" w:sz="0" w:space="0" w:color="auto"/>
                <w:left w:val="none" w:sz="0" w:space="0" w:color="auto"/>
                <w:bottom w:val="none" w:sz="0" w:space="0" w:color="auto"/>
                <w:right w:val="none" w:sz="0" w:space="0" w:color="auto"/>
              </w:divBdr>
            </w:div>
            <w:div w:id="566844767">
              <w:marLeft w:val="0"/>
              <w:marRight w:val="0"/>
              <w:marTop w:val="0"/>
              <w:marBottom w:val="0"/>
              <w:divBdr>
                <w:top w:val="none" w:sz="0" w:space="0" w:color="auto"/>
                <w:left w:val="none" w:sz="0" w:space="0" w:color="auto"/>
                <w:bottom w:val="none" w:sz="0" w:space="0" w:color="auto"/>
                <w:right w:val="none" w:sz="0" w:space="0" w:color="auto"/>
              </w:divBdr>
            </w:div>
            <w:div w:id="576207352">
              <w:marLeft w:val="0"/>
              <w:marRight w:val="0"/>
              <w:marTop w:val="0"/>
              <w:marBottom w:val="0"/>
              <w:divBdr>
                <w:top w:val="none" w:sz="0" w:space="0" w:color="auto"/>
                <w:left w:val="none" w:sz="0" w:space="0" w:color="auto"/>
                <w:bottom w:val="none" w:sz="0" w:space="0" w:color="auto"/>
                <w:right w:val="none" w:sz="0" w:space="0" w:color="auto"/>
              </w:divBdr>
            </w:div>
            <w:div w:id="591552603">
              <w:marLeft w:val="0"/>
              <w:marRight w:val="0"/>
              <w:marTop w:val="0"/>
              <w:marBottom w:val="0"/>
              <w:divBdr>
                <w:top w:val="none" w:sz="0" w:space="0" w:color="auto"/>
                <w:left w:val="none" w:sz="0" w:space="0" w:color="auto"/>
                <w:bottom w:val="none" w:sz="0" w:space="0" w:color="auto"/>
                <w:right w:val="none" w:sz="0" w:space="0" w:color="auto"/>
              </w:divBdr>
            </w:div>
            <w:div w:id="633682345">
              <w:marLeft w:val="0"/>
              <w:marRight w:val="0"/>
              <w:marTop w:val="0"/>
              <w:marBottom w:val="0"/>
              <w:divBdr>
                <w:top w:val="none" w:sz="0" w:space="0" w:color="auto"/>
                <w:left w:val="none" w:sz="0" w:space="0" w:color="auto"/>
                <w:bottom w:val="none" w:sz="0" w:space="0" w:color="auto"/>
                <w:right w:val="none" w:sz="0" w:space="0" w:color="auto"/>
              </w:divBdr>
            </w:div>
            <w:div w:id="666708883">
              <w:marLeft w:val="0"/>
              <w:marRight w:val="0"/>
              <w:marTop w:val="0"/>
              <w:marBottom w:val="0"/>
              <w:divBdr>
                <w:top w:val="none" w:sz="0" w:space="0" w:color="auto"/>
                <w:left w:val="none" w:sz="0" w:space="0" w:color="auto"/>
                <w:bottom w:val="none" w:sz="0" w:space="0" w:color="auto"/>
                <w:right w:val="none" w:sz="0" w:space="0" w:color="auto"/>
              </w:divBdr>
            </w:div>
            <w:div w:id="682588735">
              <w:marLeft w:val="0"/>
              <w:marRight w:val="0"/>
              <w:marTop w:val="0"/>
              <w:marBottom w:val="0"/>
              <w:divBdr>
                <w:top w:val="none" w:sz="0" w:space="0" w:color="auto"/>
                <w:left w:val="none" w:sz="0" w:space="0" w:color="auto"/>
                <w:bottom w:val="none" w:sz="0" w:space="0" w:color="auto"/>
                <w:right w:val="none" w:sz="0" w:space="0" w:color="auto"/>
              </w:divBdr>
            </w:div>
            <w:div w:id="703017912">
              <w:marLeft w:val="0"/>
              <w:marRight w:val="0"/>
              <w:marTop w:val="0"/>
              <w:marBottom w:val="0"/>
              <w:divBdr>
                <w:top w:val="none" w:sz="0" w:space="0" w:color="auto"/>
                <w:left w:val="none" w:sz="0" w:space="0" w:color="auto"/>
                <w:bottom w:val="none" w:sz="0" w:space="0" w:color="auto"/>
                <w:right w:val="none" w:sz="0" w:space="0" w:color="auto"/>
              </w:divBdr>
            </w:div>
            <w:div w:id="734813354">
              <w:marLeft w:val="0"/>
              <w:marRight w:val="0"/>
              <w:marTop w:val="0"/>
              <w:marBottom w:val="0"/>
              <w:divBdr>
                <w:top w:val="none" w:sz="0" w:space="0" w:color="auto"/>
                <w:left w:val="none" w:sz="0" w:space="0" w:color="auto"/>
                <w:bottom w:val="none" w:sz="0" w:space="0" w:color="auto"/>
                <w:right w:val="none" w:sz="0" w:space="0" w:color="auto"/>
              </w:divBdr>
            </w:div>
            <w:div w:id="767774554">
              <w:marLeft w:val="0"/>
              <w:marRight w:val="0"/>
              <w:marTop w:val="0"/>
              <w:marBottom w:val="0"/>
              <w:divBdr>
                <w:top w:val="none" w:sz="0" w:space="0" w:color="auto"/>
                <w:left w:val="none" w:sz="0" w:space="0" w:color="auto"/>
                <w:bottom w:val="none" w:sz="0" w:space="0" w:color="auto"/>
                <w:right w:val="none" w:sz="0" w:space="0" w:color="auto"/>
              </w:divBdr>
            </w:div>
            <w:div w:id="790592045">
              <w:marLeft w:val="0"/>
              <w:marRight w:val="0"/>
              <w:marTop w:val="0"/>
              <w:marBottom w:val="0"/>
              <w:divBdr>
                <w:top w:val="none" w:sz="0" w:space="0" w:color="auto"/>
                <w:left w:val="none" w:sz="0" w:space="0" w:color="auto"/>
                <w:bottom w:val="none" w:sz="0" w:space="0" w:color="auto"/>
                <w:right w:val="none" w:sz="0" w:space="0" w:color="auto"/>
              </w:divBdr>
            </w:div>
            <w:div w:id="804665655">
              <w:marLeft w:val="0"/>
              <w:marRight w:val="0"/>
              <w:marTop w:val="0"/>
              <w:marBottom w:val="0"/>
              <w:divBdr>
                <w:top w:val="none" w:sz="0" w:space="0" w:color="auto"/>
                <w:left w:val="none" w:sz="0" w:space="0" w:color="auto"/>
                <w:bottom w:val="none" w:sz="0" w:space="0" w:color="auto"/>
                <w:right w:val="none" w:sz="0" w:space="0" w:color="auto"/>
              </w:divBdr>
            </w:div>
            <w:div w:id="827596620">
              <w:marLeft w:val="0"/>
              <w:marRight w:val="0"/>
              <w:marTop w:val="0"/>
              <w:marBottom w:val="0"/>
              <w:divBdr>
                <w:top w:val="none" w:sz="0" w:space="0" w:color="auto"/>
                <w:left w:val="none" w:sz="0" w:space="0" w:color="auto"/>
                <w:bottom w:val="none" w:sz="0" w:space="0" w:color="auto"/>
                <w:right w:val="none" w:sz="0" w:space="0" w:color="auto"/>
              </w:divBdr>
            </w:div>
            <w:div w:id="928732861">
              <w:marLeft w:val="0"/>
              <w:marRight w:val="0"/>
              <w:marTop w:val="0"/>
              <w:marBottom w:val="0"/>
              <w:divBdr>
                <w:top w:val="none" w:sz="0" w:space="0" w:color="auto"/>
                <w:left w:val="none" w:sz="0" w:space="0" w:color="auto"/>
                <w:bottom w:val="none" w:sz="0" w:space="0" w:color="auto"/>
                <w:right w:val="none" w:sz="0" w:space="0" w:color="auto"/>
              </w:divBdr>
            </w:div>
            <w:div w:id="950285264">
              <w:marLeft w:val="0"/>
              <w:marRight w:val="0"/>
              <w:marTop w:val="0"/>
              <w:marBottom w:val="0"/>
              <w:divBdr>
                <w:top w:val="none" w:sz="0" w:space="0" w:color="auto"/>
                <w:left w:val="none" w:sz="0" w:space="0" w:color="auto"/>
                <w:bottom w:val="none" w:sz="0" w:space="0" w:color="auto"/>
                <w:right w:val="none" w:sz="0" w:space="0" w:color="auto"/>
              </w:divBdr>
            </w:div>
            <w:div w:id="955988126">
              <w:marLeft w:val="0"/>
              <w:marRight w:val="0"/>
              <w:marTop w:val="0"/>
              <w:marBottom w:val="0"/>
              <w:divBdr>
                <w:top w:val="none" w:sz="0" w:space="0" w:color="auto"/>
                <w:left w:val="none" w:sz="0" w:space="0" w:color="auto"/>
                <w:bottom w:val="none" w:sz="0" w:space="0" w:color="auto"/>
                <w:right w:val="none" w:sz="0" w:space="0" w:color="auto"/>
              </w:divBdr>
            </w:div>
            <w:div w:id="959995734">
              <w:marLeft w:val="0"/>
              <w:marRight w:val="0"/>
              <w:marTop w:val="0"/>
              <w:marBottom w:val="0"/>
              <w:divBdr>
                <w:top w:val="none" w:sz="0" w:space="0" w:color="auto"/>
                <w:left w:val="none" w:sz="0" w:space="0" w:color="auto"/>
                <w:bottom w:val="none" w:sz="0" w:space="0" w:color="auto"/>
                <w:right w:val="none" w:sz="0" w:space="0" w:color="auto"/>
              </w:divBdr>
            </w:div>
            <w:div w:id="1019697055">
              <w:marLeft w:val="0"/>
              <w:marRight w:val="0"/>
              <w:marTop w:val="0"/>
              <w:marBottom w:val="0"/>
              <w:divBdr>
                <w:top w:val="none" w:sz="0" w:space="0" w:color="auto"/>
                <w:left w:val="none" w:sz="0" w:space="0" w:color="auto"/>
                <w:bottom w:val="none" w:sz="0" w:space="0" w:color="auto"/>
                <w:right w:val="none" w:sz="0" w:space="0" w:color="auto"/>
              </w:divBdr>
            </w:div>
            <w:div w:id="1020662037">
              <w:marLeft w:val="0"/>
              <w:marRight w:val="0"/>
              <w:marTop w:val="0"/>
              <w:marBottom w:val="0"/>
              <w:divBdr>
                <w:top w:val="none" w:sz="0" w:space="0" w:color="auto"/>
                <w:left w:val="none" w:sz="0" w:space="0" w:color="auto"/>
                <w:bottom w:val="none" w:sz="0" w:space="0" w:color="auto"/>
                <w:right w:val="none" w:sz="0" w:space="0" w:color="auto"/>
              </w:divBdr>
            </w:div>
            <w:div w:id="1021206980">
              <w:marLeft w:val="0"/>
              <w:marRight w:val="0"/>
              <w:marTop w:val="0"/>
              <w:marBottom w:val="0"/>
              <w:divBdr>
                <w:top w:val="none" w:sz="0" w:space="0" w:color="auto"/>
                <w:left w:val="none" w:sz="0" w:space="0" w:color="auto"/>
                <w:bottom w:val="none" w:sz="0" w:space="0" w:color="auto"/>
                <w:right w:val="none" w:sz="0" w:space="0" w:color="auto"/>
              </w:divBdr>
            </w:div>
            <w:div w:id="1025520146">
              <w:marLeft w:val="0"/>
              <w:marRight w:val="0"/>
              <w:marTop w:val="0"/>
              <w:marBottom w:val="0"/>
              <w:divBdr>
                <w:top w:val="none" w:sz="0" w:space="0" w:color="auto"/>
                <w:left w:val="none" w:sz="0" w:space="0" w:color="auto"/>
                <w:bottom w:val="none" w:sz="0" w:space="0" w:color="auto"/>
                <w:right w:val="none" w:sz="0" w:space="0" w:color="auto"/>
              </w:divBdr>
            </w:div>
            <w:div w:id="1053846585">
              <w:marLeft w:val="0"/>
              <w:marRight w:val="0"/>
              <w:marTop w:val="0"/>
              <w:marBottom w:val="0"/>
              <w:divBdr>
                <w:top w:val="none" w:sz="0" w:space="0" w:color="auto"/>
                <w:left w:val="none" w:sz="0" w:space="0" w:color="auto"/>
                <w:bottom w:val="none" w:sz="0" w:space="0" w:color="auto"/>
                <w:right w:val="none" w:sz="0" w:space="0" w:color="auto"/>
              </w:divBdr>
            </w:div>
            <w:div w:id="1114593757">
              <w:marLeft w:val="0"/>
              <w:marRight w:val="0"/>
              <w:marTop w:val="0"/>
              <w:marBottom w:val="0"/>
              <w:divBdr>
                <w:top w:val="none" w:sz="0" w:space="0" w:color="auto"/>
                <w:left w:val="none" w:sz="0" w:space="0" w:color="auto"/>
                <w:bottom w:val="none" w:sz="0" w:space="0" w:color="auto"/>
                <w:right w:val="none" w:sz="0" w:space="0" w:color="auto"/>
              </w:divBdr>
            </w:div>
            <w:div w:id="1121725684">
              <w:marLeft w:val="0"/>
              <w:marRight w:val="0"/>
              <w:marTop w:val="0"/>
              <w:marBottom w:val="0"/>
              <w:divBdr>
                <w:top w:val="none" w:sz="0" w:space="0" w:color="auto"/>
                <w:left w:val="none" w:sz="0" w:space="0" w:color="auto"/>
                <w:bottom w:val="none" w:sz="0" w:space="0" w:color="auto"/>
                <w:right w:val="none" w:sz="0" w:space="0" w:color="auto"/>
              </w:divBdr>
            </w:div>
            <w:div w:id="1124542391">
              <w:marLeft w:val="0"/>
              <w:marRight w:val="0"/>
              <w:marTop w:val="0"/>
              <w:marBottom w:val="0"/>
              <w:divBdr>
                <w:top w:val="none" w:sz="0" w:space="0" w:color="auto"/>
                <w:left w:val="none" w:sz="0" w:space="0" w:color="auto"/>
                <w:bottom w:val="none" w:sz="0" w:space="0" w:color="auto"/>
                <w:right w:val="none" w:sz="0" w:space="0" w:color="auto"/>
              </w:divBdr>
            </w:div>
            <w:div w:id="1127892528">
              <w:marLeft w:val="0"/>
              <w:marRight w:val="0"/>
              <w:marTop w:val="0"/>
              <w:marBottom w:val="0"/>
              <w:divBdr>
                <w:top w:val="none" w:sz="0" w:space="0" w:color="auto"/>
                <w:left w:val="none" w:sz="0" w:space="0" w:color="auto"/>
                <w:bottom w:val="none" w:sz="0" w:space="0" w:color="auto"/>
                <w:right w:val="none" w:sz="0" w:space="0" w:color="auto"/>
              </w:divBdr>
            </w:div>
            <w:div w:id="1159156960">
              <w:marLeft w:val="0"/>
              <w:marRight w:val="0"/>
              <w:marTop w:val="0"/>
              <w:marBottom w:val="0"/>
              <w:divBdr>
                <w:top w:val="none" w:sz="0" w:space="0" w:color="auto"/>
                <w:left w:val="none" w:sz="0" w:space="0" w:color="auto"/>
                <w:bottom w:val="none" w:sz="0" w:space="0" w:color="auto"/>
                <w:right w:val="none" w:sz="0" w:space="0" w:color="auto"/>
              </w:divBdr>
            </w:div>
            <w:div w:id="1211527702">
              <w:marLeft w:val="0"/>
              <w:marRight w:val="0"/>
              <w:marTop w:val="0"/>
              <w:marBottom w:val="0"/>
              <w:divBdr>
                <w:top w:val="none" w:sz="0" w:space="0" w:color="auto"/>
                <w:left w:val="none" w:sz="0" w:space="0" w:color="auto"/>
                <w:bottom w:val="none" w:sz="0" w:space="0" w:color="auto"/>
                <w:right w:val="none" w:sz="0" w:space="0" w:color="auto"/>
              </w:divBdr>
            </w:div>
            <w:div w:id="1253473546">
              <w:marLeft w:val="0"/>
              <w:marRight w:val="0"/>
              <w:marTop w:val="0"/>
              <w:marBottom w:val="0"/>
              <w:divBdr>
                <w:top w:val="none" w:sz="0" w:space="0" w:color="auto"/>
                <w:left w:val="none" w:sz="0" w:space="0" w:color="auto"/>
                <w:bottom w:val="none" w:sz="0" w:space="0" w:color="auto"/>
                <w:right w:val="none" w:sz="0" w:space="0" w:color="auto"/>
              </w:divBdr>
            </w:div>
            <w:div w:id="1267614008">
              <w:marLeft w:val="0"/>
              <w:marRight w:val="0"/>
              <w:marTop w:val="0"/>
              <w:marBottom w:val="0"/>
              <w:divBdr>
                <w:top w:val="none" w:sz="0" w:space="0" w:color="auto"/>
                <w:left w:val="none" w:sz="0" w:space="0" w:color="auto"/>
                <w:bottom w:val="none" w:sz="0" w:space="0" w:color="auto"/>
                <w:right w:val="none" w:sz="0" w:space="0" w:color="auto"/>
              </w:divBdr>
            </w:div>
            <w:div w:id="1268199179">
              <w:marLeft w:val="0"/>
              <w:marRight w:val="0"/>
              <w:marTop w:val="0"/>
              <w:marBottom w:val="0"/>
              <w:divBdr>
                <w:top w:val="none" w:sz="0" w:space="0" w:color="auto"/>
                <w:left w:val="none" w:sz="0" w:space="0" w:color="auto"/>
                <w:bottom w:val="none" w:sz="0" w:space="0" w:color="auto"/>
                <w:right w:val="none" w:sz="0" w:space="0" w:color="auto"/>
              </w:divBdr>
            </w:div>
            <w:div w:id="1270115115">
              <w:marLeft w:val="0"/>
              <w:marRight w:val="0"/>
              <w:marTop w:val="0"/>
              <w:marBottom w:val="0"/>
              <w:divBdr>
                <w:top w:val="none" w:sz="0" w:space="0" w:color="auto"/>
                <w:left w:val="none" w:sz="0" w:space="0" w:color="auto"/>
                <w:bottom w:val="none" w:sz="0" w:space="0" w:color="auto"/>
                <w:right w:val="none" w:sz="0" w:space="0" w:color="auto"/>
              </w:divBdr>
            </w:div>
            <w:div w:id="1289582068">
              <w:marLeft w:val="0"/>
              <w:marRight w:val="0"/>
              <w:marTop w:val="0"/>
              <w:marBottom w:val="0"/>
              <w:divBdr>
                <w:top w:val="none" w:sz="0" w:space="0" w:color="auto"/>
                <w:left w:val="none" w:sz="0" w:space="0" w:color="auto"/>
                <w:bottom w:val="none" w:sz="0" w:space="0" w:color="auto"/>
                <w:right w:val="none" w:sz="0" w:space="0" w:color="auto"/>
              </w:divBdr>
            </w:div>
            <w:div w:id="1301301231">
              <w:marLeft w:val="0"/>
              <w:marRight w:val="0"/>
              <w:marTop w:val="0"/>
              <w:marBottom w:val="0"/>
              <w:divBdr>
                <w:top w:val="none" w:sz="0" w:space="0" w:color="auto"/>
                <w:left w:val="none" w:sz="0" w:space="0" w:color="auto"/>
                <w:bottom w:val="none" w:sz="0" w:space="0" w:color="auto"/>
                <w:right w:val="none" w:sz="0" w:space="0" w:color="auto"/>
              </w:divBdr>
            </w:div>
            <w:div w:id="1303729873">
              <w:marLeft w:val="0"/>
              <w:marRight w:val="0"/>
              <w:marTop w:val="0"/>
              <w:marBottom w:val="0"/>
              <w:divBdr>
                <w:top w:val="none" w:sz="0" w:space="0" w:color="auto"/>
                <w:left w:val="none" w:sz="0" w:space="0" w:color="auto"/>
                <w:bottom w:val="none" w:sz="0" w:space="0" w:color="auto"/>
                <w:right w:val="none" w:sz="0" w:space="0" w:color="auto"/>
              </w:divBdr>
            </w:div>
            <w:div w:id="1335453293">
              <w:marLeft w:val="0"/>
              <w:marRight w:val="0"/>
              <w:marTop w:val="0"/>
              <w:marBottom w:val="0"/>
              <w:divBdr>
                <w:top w:val="none" w:sz="0" w:space="0" w:color="auto"/>
                <w:left w:val="none" w:sz="0" w:space="0" w:color="auto"/>
                <w:bottom w:val="none" w:sz="0" w:space="0" w:color="auto"/>
                <w:right w:val="none" w:sz="0" w:space="0" w:color="auto"/>
              </w:divBdr>
            </w:div>
            <w:div w:id="1346589777">
              <w:marLeft w:val="0"/>
              <w:marRight w:val="0"/>
              <w:marTop w:val="0"/>
              <w:marBottom w:val="0"/>
              <w:divBdr>
                <w:top w:val="none" w:sz="0" w:space="0" w:color="auto"/>
                <w:left w:val="none" w:sz="0" w:space="0" w:color="auto"/>
                <w:bottom w:val="none" w:sz="0" w:space="0" w:color="auto"/>
                <w:right w:val="none" w:sz="0" w:space="0" w:color="auto"/>
              </w:divBdr>
            </w:div>
            <w:div w:id="1359575804">
              <w:marLeft w:val="0"/>
              <w:marRight w:val="0"/>
              <w:marTop w:val="0"/>
              <w:marBottom w:val="0"/>
              <w:divBdr>
                <w:top w:val="none" w:sz="0" w:space="0" w:color="auto"/>
                <w:left w:val="none" w:sz="0" w:space="0" w:color="auto"/>
                <w:bottom w:val="none" w:sz="0" w:space="0" w:color="auto"/>
                <w:right w:val="none" w:sz="0" w:space="0" w:color="auto"/>
              </w:divBdr>
            </w:div>
            <w:div w:id="1399278228">
              <w:marLeft w:val="0"/>
              <w:marRight w:val="0"/>
              <w:marTop w:val="0"/>
              <w:marBottom w:val="0"/>
              <w:divBdr>
                <w:top w:val="none" w:sz="0" w:space="0" w:color="auto"/>
                <w:left w:val="none" w:sz="0" w:space="0" w:color="auto"/>
                <w:bottom w:val="none" w:sz="0" w:space="0" w:color="auto"/>
                <w:right w:val="none" w:sz="0" w:space="0" w:color="auto"/>
              </w:divBdr>
            </w:div>
            <w:div w:id="1399596558">
              <w:marLeft w:val="0"/>
              <w:marRight w:val="0"/>
              <w:marTop w:val="0"/>
              <w:marBottom w:val="0"/>
              <w:divBdr>
                <w:top w:val="none" w:sz="0" w:space="0" w:color="auto"/>
                <w:left w:val="none" w:sz="0" w:space="0" w:color="auto"/>
                <w:bottom w:val="none" w:sz="0" w:space="0" w:color="auto"/>
                <w:right w:val="none" w:sz="0" w:space="0" w:color="auto"/>
              </w:divBdr>
            </w:div>
            <w:div w:id="1419403805">
              <w:marLeft w:val="0"/>
              <w:marRight w:val="0"/>
              <w:marTop w:val="0"/>
              <w:marBottom w:val="0"/>
              <w:divBdr>
                <w:top w:val="none" w:sz="0" w:space="0" w:color="auto"/>
                <w:left w:val="none" w:sz="0" w:space="0" w:color="auto"/>
                <w:bottom w:val="none" w:sz="0" w:space="0" w:color="auto"/>
                <w:right w:val="none" w:sz="0" w:space="0" w:color="auto"/>
              </w:divBdr>
            </w:div>
            <w:div w:id="1425882707">
              <w:marLeft w:val="0"/>
              <w:marRight w:val="0"/>
              <w:marTop w:val="0"/>
              <w:marBottom w:val="0"/>
              <w:divBdr>
                <w:top w:val="none" w:sz="0" w:space="0" w:color="auto"/>
                <w:left w:val="none" w:sz="0" w:space="0" w:color="auto"/>
                <w:bottom w:val="none" w:sz="0" w:space="0" w:color="auto"/>
                <w:right w:val="none" w:sz="0" w:space="0" w:color="auto"/>
              </w:divBdr>
            </w:div>
            <w:div w:id="1448239732">
              <w:marLeft w:val="0"/>
              <w:marRight w:val="0"/>
              <w:marTop w:val="0"/>
              <w:marBottom w:val="0"/>
              <w:divBdr>
                <w:top w:val="none" w:sz="0" w:space="0" w:color="auto"/>
                <w:left w:val="none" w:sz="0" w:space="0" w:color="auto"/>
                <w:bottom w:val="none" w:sz="0" w:space="0" w:color="auto"/>
                <w:right w:val="none" w:sz="0" w:space="0" w:color="auto"/>
              </w:divBdr>
            </w:div>
            <w:div w:id="1482386024">
              <w:marLeft w:val="0"/>
              <w:marRight w:val="0"/>
              <w:marTop w:val="0"/>
              <w:marBottom w:val="0"/>
              <w:divBdr>
                <w:top w:val="none" w:sz="0" w:space="0" w:color="auto"/>
                <w:left w:val="none" w:sz="0" w:space="0" w:color="auto"/>
                <w:bottom w:val="none" w:sz="0" w:space="0" w:color="auto"/>
                <w:right w:val="none" w:sz="0" w:space="0" w:color="auto"/>
              </w:divBdr>
            </w:div>
            <w:div w:id="1524437773">
              <w:marLeft w:val="0"/>
              <w:marRight w:val="0"/>
              <w:marTop w:val="0"/>
              <w:marBottom w:val="0"/>
              <w:divBdr>
                <w:top w:val="none" w:sz="0" w:space="0" w:color="auto"/>
                <w:left w:val="none" w:sz="0" w:space="0" w:color="auto"/>
                <w:bottom w:val="none" w:sz="0" w:space="0" w:color="auto"/>
                <w:right w:val="none" w:sz="0" w:space="0" w:color="auto"/>
              </w:divBdr>
            </w:div>
            <w:div w:id="1572737028">
              <w:marLeft w:val="0"/>
              <w:marRight w:val="0"/>
              <w:marTop w:val="0"/>
              <w:marBottom w:val="0"/>
              <w:divBdr>
                <w:top w:val="none" w:sz="0" w:space="0" w:color="auto"/>
                <w:left w:val="none" w:sz="0" w:space="0" w:color="auto"/>
                <w:bottom w:val="none" w:sz="0" w:space="0" w:color="auto"/>
                <w:right w:val="none" w:sz="0" w:space="0" w:color="auto"/>
              </w:divBdr>
            </w:div>
            <w:div w:id="1587379809">
              <w:marLeft w:val="0"/>
              <w:marRight w:val="0"/>
              <w:marTop w:val="0"/>
              <w:marBottom w:val="0"/>
              <w:divBdr>
                <w:top w:val="none" w:sz="0" w:space="0" w:color="auto"/>
                <w:left w:val="none" w:sz="0" w:space="0" w:color="auto"/>
                <w:bottom w:val="none" w:sz="0" w:space="0" w:color="auto"/>
                <w:right w:val="none" w:sz="0" w:space="0" w:color="auto"/>
              </w:divBdr>
            </w:div>
            <w:div w:id="1667854373">
              <w:marLeft w:val="0"/>
              <w:marRight w:val="0"/>
              <w:marTop w:val="0"/>
              <w:marBottom w:val="0"/>
              <w:divBdr>
                <w:top w:val="none" w:sz="0" w:space="0" w:color="auto"/>
                <w:left w:val="none" w:sz="0" w:space="0" w:color="auto"/>
                <w:bottom w:val="none" w:sz="0" w:space="0" w:color="auto"/>
                <w:right w:val="none" w:sz="0" w:space="0" w:color="auto"/>
              </w:divBdr>
            </w:div>
            <w:div w:id="1693264829">
              <w:marLeft w:val="0"/>
              <w:marRight w:val="0"/>
              <w:marTop w:val="0"/>
              <w:marBottom w:val="0"/>
              <w:divBdr>
                <w:top w:val="none" w:sz="0" w:space="0" w:color="auto"/>
                <w:left w:val="none" w:sz="0" w:space="0" w:color="auto"/>
                <w:bottom w:val="none" w:sz="0" w:space="0" w:color="auto"/>
                <w:right w:val="none" w:sz="0" w:space="0" w:color="auto"/>
              </w:divBdr>
            </w:div>
            <w:div w:id="1728602018">
              <w:marLeft w:val="0"/>
              <w:marRight w:val="0"/>
              <w:marTop w:val="0"/>
              <w:marBottom w:val="0"/>
              <w:divBdr>
                <w:top w:val="none" w:sz="0" w:space="0" w:color="auto"/>
                <w:left w:val="none" w:sz="0" w:space="0" w:color="auto"/>
                <w:bottom w:val="none" w:sz="0" w:space="0" w:color="auto"/>
                <w:right w:val="none" w:sz="0" w:space="0" w:color="auto"/>
              </w:divBdr>
            </w:div>
            <w:div w:id="1762411741">
              <w:marLeft w:val="0"/>
              <w:marRight w:val="0"/>
              <w:marTop w:val="0"/>
              <w:marBottom w:val="0"/>
              <w:divBdr>
                <w:top w:val="none" w:sz="0" w:space="0" w:color="auto"/>
                <w:left w:val="none" w:sz="0" w:space="0" w:color="auto"/>
                <w:bottom w:val="none" w:sz="0" w:space="0" w:color="auto"/>
                <w:right w:val="none" w:sz="0" w:space="0" w:color="auto"/>
              </w:divBdr>
            </w:div>
            <w:div w:id="1768381792">
              <w:marLeft w:val="0"/>
              <w:marRight w:val="0"/>
              <w:marTop w:val="0"/>
              <w:marBottom w:val="0"/>
              <w:divBdr>
                <w:top w:val="none" w:sz="0" w:space="0" w:color="auto"/>
                <w:left w:val="none" w:sz="0" w:space="0" w:color="auto"/>
                <w:bottom w:val="none" w:sz="0" w:space="0" w:color="auto"/>
                <w:right w:val="none" w:sz="0" w:space="0" w:color="auto"/>
              </w:divBdr>
            </w:div>
            <w:div w:id="1818691472">
              <w:marLeft w:val="0"/>
              <w:marRight w:val="0"/>
              <w:marTop w:val="0"/>
              <w:marBottom w:val="0"/>
              <w:divBdr>
                <w:top w:val="none" w:sz="0" w:space="0" w:color="auto"/>
                <w:left w:val="none" w:sz="0" w:space="0" w:color="auto"/>
                <w:bottom w:val="none" w:sz="0" w:space="0" w:color="auto"/>
                <w:right w:val="none" w:sz="0" w:space="0" w:color="auto"/>
              </w:divBdr>
            </w:div>
            <w:div w:id="1839612226">
              <w:marLeft w:val="0"/>
              <w:marRight w:val="0"/>
              <w:marTop w:val="0"/>
              <w:marBottom w:val="0"/>
              <w:divBdr>
                <w:top w:val="none" w:sz="0" w:space="0" w:color="auto"/>
                <w:left w:val="none" w:sz="0" w:space="0" w:color="auto"/>
                <w:bottom w:val="none" w:sz="0" w:space="0" w:color="auto"/>
                <w:right w:val="none" w:sz="0" w:space="0" w:color="auto"/>
              </w:divBdr>
            </w:div>
            <w:div w:id="1861312939">
              <w:marLeft w:val="0"/>
              <w:marRight w:val="0"/>
              <w:marTop w:val="0"/>
              <w:marBottom w:val="0"/>
              <w:divBdr>
                <w:top w:val="none" w:sz="0" w:space="0" w:color="auto"/>
                <w:left w:val="none" w:sz="0" w:space="0" w:color="auto"/>
                <w:bottom w:val="none" w:sz="0" w:space="0" w:color="auto"/>
                <w:right w:val="none" w:sz="0" w:space="0" w:color="auto"/>
              </w:divBdr>
            </w:div>
            <w:div w:id="1966308790">
              <w:marLeft w:val="0"/>
              <w:marRight w:val="0"/>
              <w:marTop w:val="0"/>
              <w:marBottom w:val="0"/>
              <w:divBdr>
                <w:top w:val="none" w:sz="0" w:space="0" w:color="auto"/>
                <w:left w:val="none" w:sz="0" w:space="0" w:color="auto"/>
                <w:bottom w:val="none" w:sz="0" w:space="0" w:color="auto"/>
                <w:right w:val="none" w:sz="0" w:space="0" w:color="auto"/>
              </w:divBdr>
            </w:div>
            <w:div w:id="1971860466">
              <w:marLeft w:val="0"/>
              <w:marRight w:val="0"/>
              <w:marTop w:val="0"/>
              <w:marBottom w:val="0"/>
              <w:divBdr>
                <w:top w:val="none" w:sz="0" w:space="0" w:color="auto"/>
                <w:left w:val="none" w:sz="0" w:space="0" w:color="auto"/>
                <w:bottom w:val="none" w:sz="0" w:space="0" w:color="auto"/>
                <w:right w:val="none" w:sz="0" w:space="0" w:color="auto"/>
              </w:divBdr>
            </w:div>
            <w:div w:id="1989627337">
              <w:marLeft w:val="0"/>
              <w:marRight w:val="0"/>
              <w:marTop w:val="0"/>
              <w:marBottom w:val="0"/>
              <w:divBdr>
                <w:top w:val="none" w:sz="0" w:space="0" w:color="auto"/>
                <w:left w:val="none" w:sz="0" w:space="0" w:color="auto"/>
                <w:bottom w:val="none" w:sz="0" w:space="0" w:color="auto"/>
                <w:right w:val="none" w:sz="0" w:space="0" w:color="auto"/>
              </w:divBdr>
            </w:div>
            <w:div w:id="2019112038">
              <w:marLeft w:val="0"/>
              <w:marRight w:val="0"/>
              <w:marTop w:val="0"/>
              <w:marBottom w:val="0"/>
              <w:divBdr>
                <w:top w:val="none" w:sz="0" w:space="0" w:color="auto"/>
                <w:left w:val="none" w:sz="0" w:space="0" w:color="auto"/>
                <w:bottom w:val="none" w:sz="0" w:space="0" w:color="auto"/>
                <w:right w:val="none" w:sz="0" w:space="0" w:color="auto"/>
              </w:divBdr>
            </w:div>
            <w:div w:id="2019847170">
              <w:marLeft w:val="0"/>
              <w:marRight w:val="0"/>
              <w:marTop w:val="0"/>
              <w:marBottom w:val="0"/>
              <w:divBdr>
                <w:top w:val="none" w:sz="0" w:space="0" w:color="auto"/>
                <w:left w:val="none" w:sz="0" w:space="0" w:color="auto"/>
                <w:bottom w:val="none" w:sz="0" w:space="0" w:color="auto"/>
                <w:right w:val="none" w:sz="0" w:space="0" w:color="auto"/>
              </w:divBdr>
            </w:div>
            <w:div w:id="2055502360">
              <w:marLeft w:val="0"/>
              <w:marRight w:val="0"/>
              <w:marTop w:val="0"/>
              <w:marBottom w:val="0"/>
              <w:divBdr>
                <w:top w:val="none" w:sz="0" w:space="0" w:color="auto"/>
                <w:left w:val="none" w:sz="0" w:space="0" w:color="auto"/>
                <w:bottom w:val="none" w:sz="0" w:space="0" w:color="auto"/>
                <w:right w:val="none" w:sz="0" w:space="0" w:color="auto"/>
              </w:divBdr>
            </w:div>
            <w:div w:id="2094861774">
              <w:marLeft w:val="0"/>
              <w:marRight w:val="0"/>
              <w:marTop w:val="0"/>
              <w:marBottom w:val="0"/>
              <w:divBdr>
                <w:top w:val="none" w:sz="0" w:space="0" w:color="auto"/>
                <w:left w:val="none" w:sz="0" w:space="0" w:color="auto"/>
                <w:bottom w:val="none" w:sz="0" w:space="0" w:color="auto"/>
                <w:right w:val="none" w:sz="0" w:space="0" w:color="auto"/>
              </w:divBdr>
            </w:div>
            <w:div w:id="2122415293">
              <w:marLeft w:val="0"/>
              <w:marRight w:val="0"/>
              <w:marTop w:val="0"/>
              <w:marBottom w:val="0"/>
              <w:divBdr>
                <w:top w:val="none" w:sz="0" w:space="0" w:color="auto"/>
                <w:left w:val="none" w:sz="0" w:space="0" w:color="auto"/>
                <w:bottom w:val="none" w:sz="0" w:space="0" w:color="auto"/>
                <w:right w:val="none" w:sz="0" w:space="0" w:color="auto"/>
              </w:divBdr>
            </w:div>
            <w:div w:id="2125879497">
              <w:marLeft w:val="0"/>
              <w:marRight w:val="0"/>
              <w:marTop w:val="0"/>
              <w:marBottom w:val="0"/>
              <w:divBdr>
                <w:top w:val="none" w:sz="0" w:space="0" w:color="auto"/>
                <w:left w:val="none" w:sz="0" w:space="0" w:color="auto"/>
                <w:bottom w:val="none" w:sz="0" w:space="0" w:color="auto"/>
                <w:right w:val="none" w:sz="0" w:space="0" w:color="auto"/>
              </w:divBdr>
            </w:div>
            <w:div w:id="2130587269">
              <w:marLeft w:val="0"/>
              <w:marRight w:val="0"/>
              <w:marTop w:val="0"/>
              <w:marBottom w:val="0"/>
              <w:divBdr>
                <w:top w:val="none" w:sz="0" w:space="0" w:color="auto"/>
                <w:left w:val="none" w:sz="0" w:space="0" w:color="auto"/>
                <w:bottom w:val="none" w:sz="0" w:space="0" w:color="auto"/>
                <w:right w:val="none" w:sz="0" w:space="0" w:color="auto"/>
              </w:divBdr>
            </w:div>
            <w:div w:id="2133401097">
              <w:marLeft w:val="0"/>
              <w:marRight w:val="0"/>
              <w:marTop w:val="0"/>
              <w:marBottom w:val="0"/>
              <w:divBdr>
                <w:top w:val="none" w:sz="0" w:space="0" w:color="auto"/>
                <w:left w:val="none" w:sz="0" w:space="0" w:color="auto"/>
                <w:bottom w:val="none" w:sz="0" w:space="0" w:color="auto"/>
                <w:right w:val="none" w:sz="0" w:space="0" w:color="auto"/>
              </w:divBdr>
            </w:div>
            <w:div w:id="214017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81280">
      <w:bodyDiv w:val="1"/>
      <w:marLeft w:val="0"/>
      <w:marRight w:val="0"/>
      <w:marTop w:val="0"/>
      <w:marBottom w:val="0"/>
      <w:divBdr>
        <w:top w:val="none" w:sz="0" w:space="0" w:color="auto"/>
        <w:left w:val="none" w:sz="0" w:space="0" w:color="auto"/>
        <w:bottom w:val="none" w:sz="0" w:space="0" w:color="auto"/>
        <w:right w:val="none" w:sz="0" w:space="0" w:color="auto"/>
      </w:divBdr>
    </w:div>
    <w:div w:id="779028275">
      <w:bodyDiv w:val="1"/>
      <w:marLeft w:val="0"/>
      <w:marRight w:val="0"/>
      <w:marTop w:val="0"/>
      <w:marBottom w:val="0"/>
      <w:divBdr>
        <w:top w:val="none" w:sz="0" w:space="0" w:color="auto"/>
        <w:left w:val="none" w:sz="0" w:space="0" w:color="auto"/>
        <w:bottom w:val="none" w:sz="0" w:space="0" w:color="auto"/>
        <w:right w:val="none" w:sz="0" w:space="0" w:color="auto"/>
      </w:divBdr>
    </w:div>
    <w:div w:id="780489909">
      <w:bodyDiv w:val="1"/>
      <w:marLeft w:val="0"/>
      <w:marRight w:val="0"/>
      <w:marTop w:val="0"/>
      <w:marBottom w:val="0"/>
      <w:divBdr>
        <w:top w:val="none" w:sz="0" w:space="0" w:color="auto"/>
        <w:left w:val="none" w:sz="0" w:space="0" w:color="auto"/>
        <w:bottom w:val="none" w:sz="0" w:space="0" w:color="auto"/>
        <w:right w:val="none" w:sz="0" w:space="0" w:color="auto"/>
      </w:divBdr>
    </w:div>
    <w:div w:id="782920290">
      <w:bodyDiv w:val="1"/>
      <w:marLeft w:val="0"/>
      <w:marRight w:val="0"/>
      <w:marTop w:val="0"/>
      <w:marBottom w:val="0"/>
      <w:divBdr>
        <w:top w:val="none" w:sz="0" w:space="0" w:color="auto"/>
        <w:left w:val="none" w:sz="0" w:space="0" w:color="auto"/>
        <w:bottom w:val="none" w:sz="0" w:space="0" w:color="auto"/>
        <w:right w:val="none" w:sz="0" w:space="0" w:color="auto"/>
      </w:divBdr>
    </w:div>
    <w:div w:id="786781651">
      <w:bodyDiv w:val="1"/>
      <w:marLeft w:val="0"/>
      <w:marRight w:val="0"/>
      <w:marTop w:val="0"/>
      <w:marBottom w:val="0"/>
      <w:divBdr>
        <w:top w:val="none" w:sz="0" w:space="0" w:color="auto"/>
        <w:left w:val="none" w:sz="0" w:space="0" w:color="auto"/>
        <w:bottom w:val="none" w:sz="0" w:space="0" w:color="auto"/>
        <w:right w:val="none" w:sz="0" w:space="0" w:color="auto"/>
      </w:divBdr>
      <w:divsChild>
        <w:div w:id="1210188401">
          <w:marLeft w:val="0"/>
          <w:marRight w:val="0"/>
          <w:marTop w:val="0"/>
          <w:marBottom w:val="0"/>
          <w:divBdr>
            <w:top w:val="none" w:sz="0" w:space="0" w:color="auto"/>
            <w:left w:val="none" w:sz="0" w:space="0" w:color="auto"/>
            <w:bottom w:val="none" w:sz="0" w:space="0" w:color="auto"/>
            <w:right w:val="none" w:sz="0" w:space="0" w:color="auto"/>
          </w:divBdr>
          <w:divsChild>
            <w:div w:id="105197976">
              <w:marLeft w:val="0"/>
              <w:marRight w:val="0"/>
              <w:marTop w:val="0"/>
              <w:marBottom w:val="0"/>
              <w:divBdr>
                <w:top w:val="none" w:sz="0" w:space="0" w:color="auto"/>
                <w:left w:val="none" w:sz="0" w:space="0" w:color="auto"/>
                <w:bottom w:val="none" w:sz="0" w:space="0" w:color="auto"/>
                <w:right w:val="none" w:sz="0" w:space="0" w:color="auto"/>
              </w:divBdr>
            </w:div>
            <w:div w:id="446000457">
              <w:marLeft w:val="0"/>
              <w:marRight w:val="0"/>
              <w:marTop w:val="0"/>
              <w:marBottom w:val="0"/>
              <w:divBdr>
                <w:top w:val="none" w:sz="0" w:space="0" w:color="auto"/>
                <w:left w:val="none" w:sz="0" w:space="0" w:color="auto"/>
                <w:bottom w:val="none" w:sz="0" w:space="0" w:color="auto"/>
                <w:right w:val="none" w:sz="0" w:space="0" w:color="auto"/>
              </w:divBdr>
            </w:div>
            <w:div w:id="529225199">
              <w:marLeft w:val="0"/>
              <w:marRight w:val="0"/>
              <w:marTop w:val="0"/>
              <w:marBottom w:val="0"/>
              <w:divBdr>
                <w:top w:val="none" w:sz="0" w:space="0" w:color="auto"/>
                <w:left w:val="none" w:sz="0" w:space="0" w:color="auto"/>
                <w:bottom w:val="none" w:sz="0" w:space="0" w:color="auto"/>
                <w:right w:val="none" w:sz="0" w:space="0" w:color="auto"/>
              </w:divBdr>
            </w:div>
            <w:div w:id="574584950">
              <w:marLeft w:val="0"/>
              <w:marRight w:val="0"/>
              <w:marTop w:val="0"/>
              <w:marBottom w:val="0"/>
              <w:divBdr>
                <w:top w:val="none" w:sz="0" w:space="0" w:color="auto"/>
                <w:left w:val="none" w:sz="0" w:space="0" w:color="auto"/>
                <w:bottom w:val="none" w:sz="0" w:space="0" w:color="auto"/>
                <w:right w:val="none" w:sz="0" w:space="0" w:color="auto"/>
              </w:divBdr>
            </w:div>
            <w:div w:id="662396607">
              <w:marLeft w:val="0"/>
              <w:marRight w:val="0"/>
              <w:marTop w:val="0"/>
              <w:marBottom w:val="0"/>
              <w:divBdr>
                <w:top w:val="none" w:sz="0" w:space="0" w:color="auto"/>
                <w:left w:val="none" w:sz="0" w:space="0" w:color="auto"/>
                <w:bottom w:val="none" w:sz="0" w:space="0" w:color="auto"/>
                <w:right w:val="none" w:sz="0" w:space="0" w:color="auto"/>
              </w:divBdr>
            </w:div>
            <w:div w:id="754060537">
              <w:marLeft w:val="0"/>
              <w:marRight w:val="0"/>
              <w:marTop w:val="0"/>
              <w:marBottom w:val="0"/>
              <w:divBdr>
                <w:top w:val="none" w:sz="0" w:space="0" w:color="auto"/>
                <w:left w:val="none" w:sz="0" w:space="0" w:color="auto"/>
                <w:bottom w:val="none" w:sz="0" w:space="0" w:color="auto"/>
                <w:right w:val="none" w:sz="0" w:space="0" w:color="auto"/>
              </w:divBdr>
            </w:div>
            <w:div w:id="818035264">
              <w:marLeft w:val="0"/>
              <w:marRight w:val="0"/>
              <w:marTop w:val="0"/>
              <w:marBottom w:val="0"/>
              <w:divBdr>
                <w:top w:val="none" w:sz="0" w:space="0" w:color="auto"/>
                <w:left w:val="none" w:sz="0" w:space="0" w:color="auto"/>
                <w:bottom w:val="none" w:sz="0" w:space="0" w:color="auto"/>
                <w:right w:val="none" w:sz="0" w:space="0" w:color="auto"/>
              </w:divBdr>
            </w:div>
            <w:div w:id="908273204">
              <w:marLeft w:val="0"/>
              <w:marRight w:val="0"/>
              <w:marTop w:val="0"/>
              <w:marBottom w:val="0"/>
              <w:divBdr>
                <w:top w:val="none" w:sz="0" w:space="0" w:color="auto"/>
                <w:left w:val="none" w:sz="0" w:space="0" w:color="auto"/>
                <w:bottom w:val="none" w:sz="0" w:space="0" w:color="auto"/>
                <w:right w:val="none" w:sz="0" w:space="0" w:color="auto"/>
              </w:divBdr>
            </w:div>
            <w:div w:id="989332429">
              <w:marLeft w:val="0"/>
              <w:marRight w:val="0"/>
              <w:marTop w:val="0"/>
              <w:marBottom w:val="0"/>
              <w:divBdr>
                <w:top w:val="none" w:sz="0" w:space="0" w:color="auto"/>
                <w:left w:val="none" w:sz="0" w:space="0" w:color="auto"/>
                <w:bottom w:val="none" w:sz="0" w:space="0" w:color="auto"/>
                <w:right w:val="none" w:sz="0" w:space="0" w:color="auto"/>
              </w:divBdr>
            </w:div>
            <w:div w:id="1021129620">
              <w:marLeft w:val="0"/>
              <w:marRight w:val="0"/>
              <w:marTop w:val="0"/>
              <w:marBottom w:val="0"/>
              <w:divBdr>
                <w:top w:val="none" w:sz="0" w:space="0" w:color="auto"/>
                <w:left w:val="none" w:sz="0" w:space="0" w:color="auto"/>
                <w:bottom w:val="none" w:sz="0" w:space="0" w:color="auto"/>
                <w:right w:val="none" w:sz="0" w:space="0" w:color="auto"/>
              </w:divBdr>
            </w:div>
            <w:div w:id="1041520656">
              <w:marLeft w:val="0"/>
              <w:marRight w:val="0"/>
              <w:marTop w:val="0"/>
              <w:marBottom w:val="0"/>
              <w:divBdr>
                <w:top w:val="none" w:sz="0" w:space="0" w:color="auto"/>
                <w:left w:val="none" w:sz="0" w:space="0" w:color="auto"/>
                <w:bottom w:val="none" w:sz="0" w:space="0" w:color="auto"/>
                <w:right w:val="none" w:sz="0" w:space="0" w:color="auto"/>
              </w:divBdr>
            </w:div>
            <w:div w:id="1316295049">
              <w:marLeft w:val="0"/>
              <w:marRight w:val="0"/>
              <w:marTop w:val="0"/>
              <w:marBottom w:val="0"/>
              <w:divBdr>
                <w:top w:val="none" w:sz="0" w:space="0" w:color="auto"/>
                <w:left w:val="none" w:sz="0" w:space="0" w:color="auto"/>
                <w:bottom w:val="none" w:sz="0" w:space="0" w:color="auto"/>
                <w:right w:val="none" w:sz="0" w:space="0" w:color="auto"/>
              </w:divBdr>
            </w:div>
            <w:div w:id="1469588494">
              <w:marLeft w:val="0"/>
              <w:marRight w:val="0"/>
              <w:marTop w:val="0"/>
              <w:marBottom w:val="0"/>
              <w:divBdr>
                <w:top w:val="none" w:sz="0" w:space="0" w:color="auto"/>
                <w:left w:val="none" w:sz="0" w:space="0" w:color="auto"/>
                <w:bottom w:val="none" w:sz="0" w:space="0" w:color="auto"/>
                <w:right w:val="none" w:sz="0" w:space="0" w:color="auto"/>
              </w:divBdr>
            </w:div>
            <w:div w:id="1886327137">
              <w:marLeft w:val="0"/>
              <w:marRight w:val="0"/>
              <w:marTop w:val="0"/>
              <w:marBottom w:val="0"/>
              <w:divBdr>
                <w:top w:val="none" w:sz="0" w:space="0" w:color="auto"/>
                <w:left w:val="none" w:sz="0" w:space="0" w:color="auto"/>
                <w:bottom w:val="none" w:sz="0" w:space="0" w:color="auto"/>
                <w:right w:val="none" w:sz="0" w:space="0" w:color="auto"/>
              </w:divBdr>
            </w:div>
            <w:div w:id="19625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17083">
      <w:bodyDiv w:val="1"/>
      <w:marLeft w:val="0"/>
      <w:marRight w:val="0"/>
      <w:marTop w:val="0"/>
      <w:marBottom w:val="0"/>
      <w:divBdr>
        <w:top w:val="none" w:sz="0" w:space="0" w:color="auto"/>
        <w:left w:val="none" w:sz="0" w:space="0" w:color="auto"/>
        <w:bottom w:val="none" w:sz="0" w:space="0" w:color="auto"/>
        <w:right w:val="none" w:sz="0" w:space="0" w:color="auto"/>
      </w:divBdr>
    </w:div>
    <w:div w:id="800349154">
      <w:bodyDiv w:val="1"/>
      <w:marLeft w:val="0"/>
      <w:marRight w:val="0"/>
      <w:marTop w:val="0"/>
      <w:marBottom w:val="0"/>
      <w:divBdr>
        <w:top w:val="none" w:sz="0" w:space="0" w:color="auto"/>
        <w:left w:val="none" w:sz="0" w:space="0" w:color="auto"/>
        <w:bottom w:val="none" w:sz="0" w:space="0" w:color="auto"/>
        <w:right w:val="none" w:sz="0" w:space="0" w:color="auto"/>
      </w:divBdr>
    </w:div>
    <w:div w:id="819736033">
      <w:bodyDiv w:val="1"/>
      <w:marLeft w:val="0"/>
      <w:marRight w:val="0"/>
      <w:marTop w:val="0"/>
      <w:marBottom w:val="0"/>
      <w:divBdr>
        <w:top w:val="none" w:sz="0" w:space="0" w:color="auto"/>
        <w:left w:val="none" w:sz="0" w:space="0" w:color="auto"/>
        <w:bottom w:val="none" w:sz="0" w:space="0" w:color="auto"/>
        <w:right w:val="none" w:sz="0" w:space="0" w:color="auto"/>
      </w:divBdr>
    </w:div>
    <w:div w:id="823665272">
      <w:bodyDiv w:val="1"/>
      <w:marLeft w:val="0"/>
      <w:marRight w:val="0"/>
      <w:marTop w:val="0"/>
      <w:marBottom w:val="0"/>
      <w:divBdr>
        <w:top w:val="none" w:sz="0" w:space="0" w:color="auto"/>
        <w:left w:val="none" w:sz="0" w:space="0" w:color="auto"/>
        <w:bottom w:val="none" w:sz="0" w:space="0" w:color="auto"/>
        <w:right w:val="none" w:sz="0" w:space="0" w:color="auto"/>
      </w:divBdr>
      <w:divsChild>
        <w:div w:id="186531025">
          <w:marLeft w:val="0"/>
          <w:marRight w:val="0"/>
          <w:marTop w:val="0"/>
          <w:marBottom w:val="0"/>
          <w:divBdr>
            <w:top w:val="none" w:sz="0" w:space="0" w:color="auto"/>
            <w:left w:val="none" w:sz="0" w:space="0" w:color="auto"/>
            <w:bottom w:val="none" w:sz="0" w:space="0" w:color="auto"/>
            <w:right w:val="none" w:sz="0" w:space="0" w:color="auto"/>
          </w:divBdr>
          <w:divsChild>
            <w:div w:id="687028603">
              <w:marLeft w:val="0"/>
              <w:marRight w:val="0"/>
              <w:marTop w:val="0"/>
              <w:marBottom w:val="0"/>
              <w:divBdr>
                <w:top w:val="none" w:sz="0" w:space="0" w:color="auto"/>
                <w:left w:val="none" w:sz="0" w:space="0" w:color="auto"/>
                <w:bottom w:val="none" w:sz="0" w:space="0" w:color="auto"/>
                <w:right w:val="none" w:sz="0" w:space="0" w:color="auto"/>
              </w:divBdr>
            </w:div>
            <w:div w:id="89215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35041">
      <w:bodyDiv w:val="1"/>
      <w:marLeft w:val="0"/>
      <w:marRight w:val="0"/>
      <w:marTop w:val="0"/>
      <w:marBottom w:val="0"/>
      <w:divBdr>
        <w:top w:val="none" w:sz="0" w:space="0" w:color="auto"/>
        <w:left w:val="none" w:sz="0" w:space="0" w:color="auto"/>
        <w:bottom w:val="none" w:sz="0" w:space="0" w:color="auto"/>
        <w:right w:val="none" w:sz="0" w:space="0" w:color="auto"/>
      </w:divBdr>
      <w:divsChild>
        <w:div w:id="386756744">
          <w:marLeft w:val="0"/>
          <w:marRight w:val="0"/>
          <w:marTop w:val="0"/>
          <w:marBottom w:val="0"/>
          <w:divBdr>
            <w:top w:val="none" w:sz="0" w:space="0" w:color="auto"/>
            <w:left w:val="none" w:sz="0" w:space="0" w:color="auto"/>
            <w:bottom w:val="none" w:sz="0" w:space="0" w:color="auto"/>
            <w:right w:val="none" w:sz="0" w:space="0" w:color="auto"/>
          </w:divBdr>
          <w:divsChild>
            <w:div w:id="174150249">
              <w:marLeft w:val="0"/>
              <w:marRight w:val="0"/>
              <w:marTop w:val="0"/>
              <w:marBottom w:val="0"/>
              <w:divBdr>
                <w:top w:val="none" w:sz="0" w:space="0" w:color="auto"/>
                <w:left w:val="none" w:sz="0" w:space="0" w:color="auto"/>
                <w:bottom w:val="none" w:sz="0" w:space="0" w:color="auto"/>
                <w:right w:val="none" w:sz="0" w:space="0" w:color="auto"/>
              </w:divBdr>
            </w:div>
            <w:div w:id="208299524">
              <w:marLeft w:val="0"/>
              <w:marRight w:val="0"/>
              <w:marTop w:val="0"/>
              <w:marBottom w:val="0"/>
              <w:divBdr>
                <w:top w:val="none" w:sz="0" w:space="0" w:color="auto"/>
                <w:left w:val="none" w:sz="0" w:space="0" w:color="auto"/>
                <w:bottom w:val="none" w:sz="0" w:space="0" w:color="auto"/>
                <w:right w:val="none" w:sz="0" w:space="0" w:color="auto"/>
              </w:divBdr>
            </w:div>
            <w:div w:id="257064757">
              <w:marLeft w:val="0"/>
              <w:marRight w:val="0"/>
              <w:marTop w:val="0"/>
              <w:marBottom w:val="0"/>
              <w:divBdr>
                <w:top w:val="none" w:sz="0" w:space="0" w:color="auto"/>
                <w:left w:val="none" w:sz="0" w:space="0" w:color="auto"/>
                <w:bottom w:val="none" w:sz="0" w:space="0" w:color="auto"/>
                <w:right w:val="none" w:sz="0" w:space="0" w:color="auto"/>
              </w:divBdr>
            </w:div>
            <w:div w:id="455487293">
              <w:marLeft w:val="0"/>
              <w:marRight w:val="0"/>
              <w:marTop w:val="0"/>
              <w:marBottom w:val="0"/>
              <w:divBdr>
                <w:top w:val="none" w:sz="0" w:space="0" w:color="auto"/>
                <w:left w:val="none" w:sz="0" w:space="0" w:color="auto"/>
                <w:bottom w:val="none" w:sz="0" w:space="0" w:color="auto"/>
                <w:right w:val="none" w:sz="0" w:space="0" w:color="auto"/>
              </w:divBdr>
            </w:div>
            <w:div w:id="646669022">
              <w:marLeft w:val="0"/>
              <w:marRight w:val="0"/>
              <w:marTop w:val="0"/>
              <w:marBottom w:val="0"/>
              <w:divBdr>
                <w:top w:val="none" w:sz="0" w:space="0" w:color="auto"/>
                <w:left w:val="none" w:sz="0" w:space="0" w:color="auto"/>
                <w:bottom w:val="none" w:sz="0" w:space="0" w:color="auto"/>
                <w:right w:val="none" w:sz="0" w:space="0" w:color="auto"/>
              </w:divBdr>
            </w:div>
            <w:div w:id="761492488">
              <w:marLeft w:val="0"/>
              <w:marRight w:val="0"/>
              <w:marTop w:val="0"/>
              <w:marBottom w:val="0"/>
              <w:divBdr>
                <w:top w:val="none" w:sz="0" w:space="0" w:color="auto"/>
                <w:left w:val="none" w:sz="0" w:space="0" w:color="auto"/>
                <w:bottom w:val="none" w:sz="0" w:space="0" w:color="auto"/>
                <w:right w:val="none" w:sz="0" w:space="0" w:color="auto"/>
              </w:divBdr>
            </w:div>
            <w:div w:id="825128424">
              <w:marLeft w:val="0"/>
              <w:marRight w:val="0"/>
              <w:marTop w:val="0"/>
              <w:marBottom w:val="0"/>
              <w:divBdr>
                <w:top w:val="none" w:sz="0" w:space="0" w:color="auto"/>
                <w:left w:val="none" w:sz="0" w:space="0" w:color="auto"/>
                <w:bottom w:val="none" w:sz="0" w:space="0" w:color="auto"/>
                <w:right w:val="none" w:sz="0" w:space="0" w:color="auto"/>
              </w:divBdr>
            </w:div>
            <w:div w:id="829443395">
              <w:marLeft w:val="0"/>
              <w:marRight w:val="0"/>
              <w:marTop w:val="0"/>
              <w:marBottom w:val="0"/>
              <w:divBdr>
                <w:top w:val="none" w:sz="0" w:space="0" w:color="auto"/>
                <w:left w:val="none" w:sz="0" w:space="0" w:color="auto"/>
                <w:bottom w:val="none" w:sz="0" w:space="0" w:color="auto"/>
                <w:right w:val="none" w:sz="0" w:space="0" w:color="auto"/>
              </w:divBdr>
            </w:div>
            <w:div w:id="972128251">
              <w:marLeft w:val="0"/>
              <w:marRight w:val="0"/>
              <w:marTop w:val="0"/>
              <w:marBottom w:val="0"/>
              <w:divBdr>
                <w:top w:val="none" w:sz="0" w:space="0" w:color="auto"/>
                <w:left w:val="none" w:sz="0" w:space="0" w:color="auto"/>
                <w:bottom w:val="none" w:sz="0" w:space="0" w:color="auto"/>
                <w:right w:val="none" w:sz="0" w:space="0" w:color="auto"/>
              </w:divBdr>
            </w:div>
            <w:div w:id="1028987184">
              <w:marLeft w:val="0"/>
              <w:marRight w:val="0"/>
              <w:marTop w:val="0"/>
              <w:marBottom w:val="0"/>
              <w:divBdr>
                <w:top w:val="none" w:sz="0" w:space="0" w:color="auto"/>
                <w:left w:val="none" w:sz="0" w:space="0" w:color="auto"/>
                <w:bottom w:val="none" w:sz="0" w:space="0" w:color="auto"/>
                <w:right w:val="none" w:sz="0" w:space="0" w:color="auto"/>
              </w:divBdr>
            </w:div>
            <w:div w:id="1044792496">
              <w:marLeft w:val="0"/>
              <w:marRight w:val="0"/>
              <w:marTop w:val="0"/>
              <w:marBottom w:val="0"/>
              <w:divBdr>
                <w:top w:val="none" w:sz="0" w:space="0" w:color="auto"/>
                <w:left w:val="none" w:sz="0" w:space="0" w:color="auto"/>
                <w:bottom w:val="none" w:sz="0" w:space="0" w:color="auto"/>
                <w:right w:val="none" w:sz="0" w:space="0" w:color="auto"/>
              </w:divBdr>
            </w:div>
            <w:div w:id="1260144693">
              <w:marLeft w:val="0"/>
              <w:marRight w:val="0"/>
              <w:marTop w:val="0"/>
              <w:marBottom w:val="0"/>
              <w:divBdr>
                <w:top w:val="none" w:sz="0" w:space="0" w:color="auto"/>
                <w:left w:val="none" w:sz="0" w:space="0" w:color="auto"/>
                <w:bottom w:val="none" w:sz="0" w:space="0" w:color="auto"/>
                <w:right w:val="none" w:sz="0" w:space="0" w:color="auto"/>
              </w:divBdr>
            </w:div>
            <w:div w:id="1601530150">
              <w:marLeft w:val="0"/>
              <w:marRight w:val="0"/>
              <w:marTop w:val="0"/>
              <w:marBottom w:val="0"/>
              <w:divBdr>
                <w:top w:val="none" w:sz="0" w:space="0" w:color="auto"/>
                <w:left w:val="none" w:sz="0" w:space="0" w:color="auto"/>
                <w:bottom w:val="none" w:sz="0" w:space="0" w:color="auto"/>
                <w:right w:val="none" w:sz="0" w:space="0" w:color="auto"/>
              </w:divBdr>
            </w:div>
            <w:div w:id="1934238142">
              <w:marLeft w:val="0"/>
              <w:marRight w:val="0"/>
              <w:marTop w:val="0"/>
              <w:marBottom w:val="0"/>
              <w:divBdr>
                <w:top w:val="none" w:sz="0" w:space="0" w:color="auto"/>
                <w:left w:val="none" w:sz="0" w:space="0" w:color="auto"/>
                <w:bottom w:val="none" w:sz="0" w:space="0" w:color="auto"/>
                <w:right w:val="none" w:sz="0" w:space="0" w:color="auto"/>
              </w:divBdr>
            </w:div>
            <w:div w:id="1953703866">
              <w:marLeft w:val="0"/>
              <w:marRight w:val="0"/>
              <w:marTop w:val="0"/>
              <w:marBottom w:val="0"/>
              <w:divBdr>
                <w:top w:val="none" w:sz="0" w:space="0" w:color="auto"/>
                <w:left w:val="none" w:sz="0" w:space="0" w:color="auto"/>
                <w:bottom w:val="none" w:sz="0" w:space="0" w:color="auto"/>
                <w:right w:val="none" w:sz="0" w:space="0" w:color="auto"/>
              </w:divBdr>
            </w:div>
            <w:div w:id="1955018235">
              <w:marLeft w:val="0"/>
              <w:marRight w:val="0"/>
              <w:marTop w:val="0"/>
              <w:marBottom w:val="0"/>
              <w:divBdr>
                <w:top w:val="none" w:sz="0" w:space="0" w:color="auto"/>
                <w:left w:val="none" w:sz="0" w:space="0" w:color="auto"/>
                <w:bottom w:val="none" w:sz="0" w:space="0" w:color="auto"/>
                <w:right w:val="none" w:sz="0" w:space="0" w:color="auto"/>
              </w:divBdr>
            </w:div>
            <w:div w:id="1959948830">
              <w:marLeft w:val="0"/>
              <w:marRight w:val="0"/>
              <w:marTop w:val="0"/>
              <w:marBottom w:val="0"/>
              <w:divBdr>
                <w:top w:val="none" w:sz="0" w:space="0" w:color="auto"/>
                <w:left w:val="none" w:sz="0" w:space="0" w:color="auto"/>
                <w:bottom w:val="none" w:sz="0" w:space="0" w:color="auto"/>
                <w:right w:val="none" w:sz="0" w:space="0" w:color="auto"/>
              </w:divBdr>
            </w:div>
            <w:div w:id="1993218467">
              <w:marLeft w:val="0"/>
              <w:marRight w:val="0"/>
              <w:marTop w:val="0"/>
              <w:marBottom w:val="0"/>
              <w:divBdr>
                <w:top w:val="none" w:sz="0" w:space="0" w:color="auto"/>
                <w:left w:val="none" w:sz="0" w:space="0" w:color="auto"/>
                <w:bottom w:val="none" w:sz="0" w:space="0" w:color="auto"/>
                <w:right w:val="none" w:sz="0" w:space="0" w:color="auto"/>
              </w:divBdr>
            </w:div>
            <w:div w:id="2096396718">
              <w:marLeft w:val="0"/>
              <w:marRight w:val="0"/>
              <w:marTop w:val="0"/>
              <w:marBottom w:val="0"/>
              <w:divBdr>
                <w:top w:val="none" w:sz="0" w:space="0" w:color="auto"/>
                <w:left w:val="none" w:sz="0" w:space="0" w:color="auto"/>
                <w:bottom w:val="none" w:sz="0" w:space="0" w:color="auto"/>
                <w:right w:val="none" w:sz="0" w:space="0" w:color="auto"/>
              </w:divBdr>
            </w:div>
            <w:div w:id="212160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25297">
      <w:bodyDiv w:val="1"/>
      <w:marLeft w:val="0"/>
      <w:marRight w:val="0"/>
      <w:marTop w:val="0"/>
      <w:marBottom w:val="0"/>
      <w:divBdr>
        <w:top w:val="none" w:sz="0" w:space="0" w:color="auto"/>
        <w:left w:val="none" w:sz="0" w:space="0" w:color="auto"/>
        <w:bottom w:val="none" w:sz="0" w:space="0" w:color="auto"/>
        <w:right w:val="none" w:sz="0" w:space="0" w:color="auto"/>
      </w:divBdr>
    </w:div>
    <w:div w:id="846214215">
      <w:bodyDiv w:val="1"/>
      <w:marLeft w:val="0"/>
      <w:marRight w:val="0"/>
      <w:marTop w:val="0"/>
      <w:marBottom w:val="0"/>
      <w:divBdr>
        <w:top w:val="none" w:sz="0" w:space="0" w:color="auto"/>
        <w:left w:val="none" w:sz="0" w:space="0" w:color="auto"/>
        <w:bottom w:val="none" w:sz="0" w:space="0" w:color="auto"/>
        <w:right w:val="none" w:sz="0" w:space="0" w:color="auto"/>
      </w:divBdr>
      <w:divsChild>
        <w:div w:id="84305285">
          <w:marLeft w:val="0"/>
          <w:marRight w:val="0"/>
          <w:marTop w:val="0"/>
          <w:marBottom w:val="0"/>
          <w:divBdr>
            <w:top w:val="none" w:sz="0" w:space="0" w:color="auto"/>
            <w:left w:val="none" w:sz="0" w:space="0" w:color="auto"/>
            <w:bottom w:val="none" w:sz="0" w:space="0" w:color="auto"/>
            <w:right w:val="none" w:sz="0" w:space="0" w:color="auto"/>
          </w:divBdr>
          <w:divsChild>
            <w:div w:id="39791531">
              <w:marLeft w:val="0"/>
              <w:marRight w:val="0"/>
              <w:marTop w:val="0"/>
              <w:marBottom w:val="0"/>
              <w:divBdr>
                <w:top w:val="none" w:sz="0" w:space="0" w:color="auto"/>
                <w:left w:val="none" w:sz="0" w:space="0" w:color="auto"/>
                <w:bottom w:val="none" w:sz="0" w:space="0" w:color="auto"/>
                <w:right w:val="none" w:sz="0" w:space="0" w:color="auto"/>
              </w:divBdr>
            </w:div>
            <w:div w:id="50159249">
              <w:marLeft w:val="0"/>
              <w:marRight w:val="0"/>
              <w:marTop w:val="0"/>
              <w:marBottom w:val="0"/>
              <w:divBdr>
                <w:top w:val="none" w:sz="0" w:space="0" w:color="auto"/>
                <w:left w:val="none" w:sz="0" w:space="0" w:color="auto"/>
                <w:bottom w:val="none" w:sz="0" w:space="0" w:color="auto"/>
                <w:right w:val="none" w:sz="0" w:space="0" w:color="auto"/>
              </w:divBdr>
            </w:div>
            <w:div w:id="72973291">
              <w:marLeft w:val="0"/>
              <w:marRight w:val="0"/>
              <w:marTop w:val="0"/>
              <w:marBottom w:val="0"/>
              <w:divBdr>
                <w:top w:val="none" w:sz="0" w:space="0" w:color="auto"/>
                <w:left w:val="none" w:sz="0" w:space="0" w:color="auto"/>
                <w:bottom w:val="none" w:sz="0" w:space="0" w:color="auto"/>
                <w:right w:val="none" w:sz="0" w:space="0" w:color="auto"/>
              </w:divBdr>
            </w:div>
            <w:div w:id="78141580">
              <w:marLeft w:val="0"/>
              <w:marRight w:val="0"/>
              <w:marTop w:val="0"/>
              <w:marBottom w:val="0"/>
              <w:divBdr>
                <w:top w:val="none" w:sz="0" w:space="0" w:color="auto"/>
                <w:left w:val="none" w:sz="0" w:space="0" w:color="auto"/>
                <w:bottom w:val="none" w:sz="0" w:space="0" w:color="auto"/>
                <w:right w:val="none" w:sz="0" w:space="0" w:color="auto"/>
              </w:divBdr>
            </w:div>
            <w:div w:id="98452316">
              <w:marLeft w:val="0"/>
              <w:marRight w:val="0"/>
              <w:marTop w:val="0"/>
              <w:marBottom w:val="0"/>
              <w:divBdr>
                <w:top w:val="none" w:sz="0" w:space="0" w:color="auto"/>
                <w:left w:val="none" w:sz="0" w:space="0" w:color="auto"/>
                <w:bottom w:val="none" w:sz="0" w:space="0" w:color="auto"/>
                <w:right w:val="none" w:sz="0" w:space="0" w:color="auto"/>
              </w:divBdr>
            </w:div>
            <w:div w:id="118423812">
              <w:marLeft w:val="0"/>
              <w:marRight w:val="0"/>
              <w:marTop w:val="0"/>
              <w:marBottom w:val="0"/>
              <w:divBdr>
                <w:top w:val="none" w:sz="0" w:space="0" w:color="auto"/>
                <w:left w:val="none" w:sz="0" w:space="0" w:color="auto"/>
                <w:bottom w:val="none" w:sz="0" w:space="0" w:color="auto"/>
                <w:right w:val="none" w:sz="0" w:space="0" w:color="auto"/>
              </w:divBdr>
            </w:div>
            <w:div w:id="126436434">
              <w:marLeft w:val="0"/>
              <w:marRight w:val="0"/>
              <w:marTop w:val="0"/>
              <w:marBottom w:val="0"/>
              <w:divBdr>
                <w:top w:val="none" w:sz="0" w:space="0" w:color="auto"/>
                <w:left w:val="none" w:sz="0" w:space="0" w:color="auto"/>
                <w:bottom w:val="none" w:sz="0" w:space="0" w:color="auto"/>
                <w:right w:val="none" w:sz="0" w:space="0" w:color="auto"/>
              </w:divBdr>
            </w:div>
            <w:div w:id="145127491">
              <w:marLeft w:val="0"/>
              <w:marRight w:val="0"/>
              <w:marTop w:val="0"/>
              <w:marBottom w:val="0"/>
              <w:divBdr>
                <w:top w:val="none" w:sz="0" w:space="0" w:color="auto"/>
                <w:left w:val="none" w:sz="0" w:space="0" w:color="auto"/>
                <w:bottom w:val="none" w:sz="0" w:space="0" w:color="auto"/>
                <w:right w:val="none" w:sz="0" w:space="0" w:color="auto"/>
              </w:divBdr>
            </w:div>
            <w:div w:id="165900522">
              <w:marLeft w:val="0"/>
              <w:marRight w:val="0"/>
              <w:marTop w:val="0"/>
              <w:marBottom w:val="0"/>
              <w:divBdr>
                <w:top w:val="none" w:sz="0" w:space="0" w:color="auto"/>
                <w:left w:val="none" w:sz="0" w:space="0" w:color="auto"/>
                <w:bottom w:val="none" w:sz="0" w:space="0" w:color="auto"/>
                <w:right w:val="none" w:sz="0" w:space="0" w:color="auto"/>
              </w:divBdr>
            </w:div>
            <w:div w:id="182865435">
              <w:marLeft w:val="0"/>
              <w:marRight w:val="0"/>
              <w:marTop w:val="0"/>
              <w:marBottom w:val="0"/>
              <w:divBdr>
                <w:top w:val="none" w:sz="0" w:space="0" w:color="auto"/>
                <w:left w:val="none" w:sz="0" w:space="0" w:color="auto"/>
                <w:bottom w:val="none" w:sz="0" w:space="0" w:color="auto"/>
                <w:right w:val="none" w:sz="0" w:space="0" w:color="auto"/>
              </w:divBdr>
            </w:div>
            <w:div w:id="233247884">
              <w:marLeft w:val="0"/>
              <w:marRight w:val="0"/>
              <w:marTop w:val="0"/>
              <w:marBottom w:val="0"/>
              <w:divBdr>
                <w:top w:val="none" w:sz="0" w:space="0" w:color="auto"/>
                <w:left w:val="none" w:sz="0" w:space="0" w:color="auto"/>
                <w:bottom w:val="none" w:sz="0" w:space="0" w:color="auto"/>
                <w:right w:val="none" w:sz="0" w:space="0" w:color="auto"/>
              </w:divBdr>
            </w:div>
            <w:div w:id="252708553">
              <w:marLeft w:val="0"/>
              <w:marRight w:val="0"/>
              <w:marTop w:val="0"/>
              <w:marBottom w:val="0"/>
              <w:divBdr>
                <w:top w:val="none" w:sz="0" w:space="0" w:color="auto"/>
                <w:left w:val="none" w:sz="0" w:space="0" w:color="auto"/>
                <w:bottom w:val="none" w:sz="0" w:space="0" w:color="auto"/>
                <w:right w:val="none" w:sz="0" w:space="0" w:color="auto"/>
              </w:divBdr>
            </w:div>
            <w:div w:id="287047896">
              <w:marLeft w:val="0"/>
              <w:marRight w:val="0"/>
              <w:marTop w:val="0"/>
              <w:marBottom w:val="0"/>
              <w:divBdr>
                <w:top w:val="none" w:sz="0" w:space="0" w:color="auto"/>
                <w:left w:val="none" w:sz="0" w:space="0" w:color="auto"/>
                <w:bottom w:val="none" w:sz="0" w:space="0" w:color="auto"/>
                <w:right w:val="none" w:sz="0" w:space="0" w:color="auto"/>
              </w:divBdr>
            </w:div>
            <w:div w:id="287861836">
              <w:marLeft w:val="0"/>
              <w:marRight w:val="0"/>
              <w:marTop w:val="0"/>
              <w:marBottom w:val="0"/>
              <w:divBdr>
                <w:top w:val="none" w:sz="0" w:space="0" w:color="auto"/>
                <w:left w:val="none" w:sz="0" w:space="0" w:color="auto"/>
                <w:bottom w:val="none" w:sz="0" w:space="0" w:color="auto"/>
                <w:right w:val="none" w:sz="0" w:space="0" w:color="auto"/>
              </w:divBdr>
            </w:div>
            <w:div w:id="324941446">
              <w:marLeft w:val="0"/>
              <w:marRight w:val="0"/>
              <w:marTop w:val="0"/>
              <w:marBottom w:val="0"/>
              <w:divBdr>
                <w:top w:val="none" w:sz="0" w:space="0" w:color="auto"/>
                <w:left w:val="none" w:sz="0" w:space="0" w:color="auto"/>
                <w:bottom w:val="none" w:sz="0" w:space="0" w:color="auto"/>
                <w:right w:val="none" w:sz="0" w:space="0" w:color="auto"/>
              </w:divBdr>
            </w:div>
            <w:div w:id="328215222">
              <w:marLeft w:val="0"/>
              <w:marRight w:val="0"/>
              <w:marTop w:val="0"/>
              <w:marBottom w:val="0"/>
              <w:divBdr>
                <w:top w:val="none" w:sz="0" w:space="0" w:color="auto"/>
                <w:left w:val="none" w:sz="0" w:space="0" w:color="auto"/>
                <w:bottom w:val="none" w:sz="0" w:space="0" w:color="auto"/>
                <w:right w:val="none" w:sz="0" w:space="0" w:color="auto"/>
              </w:divBdr>
            </w:div>
            <w:div w:id="331035451">
              <w:marLeft w:val="0"/>
              <w:marRight w:val="0"/>
              <w:marTop w:val="0"/>
              <w:marBottom w:val="0"/>
              <w:divBdr>
                <w:top w:val="none" w:sz="0" w:space="0" w:color="auto"/>
                <w:left w:val="none" w:sz="0" w:space="0" w:color="auto"/>
                <w:bottom w:val="none" w:sz="0" w:space="0" w:color="auto"/>
                <w:right w:val="none" w:sz="0" w:space="0" w:color="auto"/>
              </w:divBdr>
            </w:div>
            <w:div w:id="336034394">
              <w:marLeft w:val="0"/>
              <w:marRight w:val="0"/>
              <w:marTop w:val="0"/>
              <w:marBottom w:val="0"/>
              <w:divBdr>
                <w:top w:val="none" w:sz="0" w:space="0" w:color="auto"/>
                <w:left w:val="none" w:sz="0" w:space="0" w:color="auto"/>
                <w:bottom w:val="none" w:sz="0" w:space="0" w:color="auto"/>
                <w:right w:val="none" w:sz="0" w:space="0" w:color="auto"/>
              </w:divBdr>
            </w:div>
            <w:div w:id="366951085">
              <w:marLeft w:val="0"/>
              <w:marRight w:val="0"/>
              <w:marTop w:val="0"/>
              <w:marBottom w:val="0"/>
              <w:divBdr>
                <w:top w:val="none" w:sz="0" w:space="0" w:color="auto"/>
                <w:left w:val="none" w:sz="0" w:space="0" w:color="auto"/>
                <w:bottom w:val="none" w:sz="0" w:space="0" w:color="auto"/>
                <w:right w:val="none" w:sz="0" w:space="0" w:color="auto"/>
              </w:divBdr>
            </w:div>
            <w:div w:id="427654100">
              <w:marLeft w:val="0"/>
              <w:marRight w:val="0"/>
              <w:marTop w:val="0"/>
              <w:marBottom w:val="0"/>
              <w:divBdr>
                <w:top w:val="none" w:sz="0" w:space="0" w:color="auto"/>
                <w:left w:val="none" w:sz="0" w:space="0" w:color="auto"/>
                <w:bottom w:val="none" w:sz="0" w:space="0" w:color="auto"/>
                <w:right w:val="none" w:sz="0" w:space="0" w:color="auto"/>
              </w:divBdr>
            </w:div>
            <w:div w:id="461197457">
              <w:marLeft w:val="0"/>
              <w:marRight w:val="0"/>
              <w:marTop w:val="0"/>
              <w:marBottom w:val="0"/>
              <w:divBdr>
                <w:top w:val="none" w:sz="0" w:space="0" w:color="auto"/>
                <w:left w:val="none" w:sz="0" w:space="0" w:color="auto"/>
                <w:bottom w:val="none" w:sz="0" w:space="0" w:color="auto"/>
                <w:right w:val="none" w:sz="0" w:space="0" w:color="auto"/>
              </w:divBdr>
            </w:div>
            <w:div w:id="462042438">
              <w:marLeft w:val="0"/>
              <w:marRight w:val="0"/>
              <w:marTop w:val="0"/>
              <w:marBottom w:val="0"/>
              <w:divBdr>
                <w:top w:val="none" w:sz="0" w:space="0" w:color="auto"/>
                <w:left w:val="none" w:sz="0" w:space="0" w:color="auto"/>
                <w:bottom w:val="none" w:sz="0" w:space="0" w:color="auto"/>
                <w:right w:val="none" w:sz="0" w:space="0" w:color="auto"/>
              </w:divBdr>
            </w:div>
            <w:div w:id="491486309">
              <w:marLeft w:val="0"/>
              <w:marRight w:val="0"/>
              <w:marTop w:val="0"/>
              <w:marBottom w:val="0"/>
              <w:divBdr>
                <w:top w:val="none" w:sz="0" w:space="0" w:color="auto"/>
                <w:left w:val="none" w:sz="0" w:space="0" w:color="auto"/>
                <w:bottom w:val="none" w:sz="0" w:space="0" w:color="auto"/>
                <w:right w:val="none" w:sz="0" w:space="0" w:color="auto"/>
              </w:divBdr>
            </w:div>
            <w:div w:id="493256499">
              <w:marLeft w:val="0"/>
              <w:marRight w:val="0"/>
              <w:marTop w:val="0"/>
              <w:marBottom w:val="0"/>
              <w:divBdr>
                <w:top w:val="none" w:sz="0" w:space="0" w:color="auto"/>
                <w:left w:val="none" w:sz="0" w:space="0" w:color="auto"/>
                <w:bottom w:val="none" w:sz="0" w:space="0" w:color="auto"/>
                <w:right w:val="none" w:sz="0" w:space="0" w:color="auto"/>
              </w:divBdr>
            </w:div>
            <w:div w:id="562453123">
              <w:marLeft w:val="0"/>
              <w:marRight w:val="0"/>
              <w:marTop w:val="0"/>
              <w:marBottom w:val="0"/>
              <w:divBdr>
                <w:top w:val="none" w:sz="0" w:space="0" w:color="auto"/>
                <w:left w:val="none" w:sz="0" w:space="0" w:color="auto"/>
                <w:bottom w:val="none" w:sz="0" w:space="0" w:color="auto"/>
                <w:right w:val="none" w:sz="0" w:space="0" w:color="auto"/>
              </w:divBdr>
            </w:div>
            <w:div w:id="625546410">
              <w:marLeft w:val="0"/>
              <w:marRight w:val="0"/>
              <w:marTop w:val="0"/>
              <w:marBottom w:val="0"/>
              <w:divBdr>
                <w:top w:val="none" w:sz="0" w:space="0" w:color="auto"/>
                <w:left w:val="none" w:sz="0" w:space="0" w:color="auto"/>
                <w:bottom w:val="none" w:sz="0" w:space="0" w:color="auto"/>
                <w:right w:val="none" w:sz="0" w:space="0" w:color="auto"/>
              </w:divBdr>
            </w:div>
            <w:div w:id="642278554">
              <w:marLeft w:val="0"/>
              <w:marRight w:val="0"/>
              <w:marTop w:val="0"/>
              <w:marBottom w:val="0"/>
              <w:divBdr>
                <w:top w:val="none" w:sz="0" w:space="0" w:color="auto"/>
                <w:left w:val="none" w:sz="0" w:space="0" w:color="auto"/>
                <w:bottom w:val="none" w:sz="0" w:space="0" w:color="auto"/>
                <w:right w:val="none" w:sz="0" w:space="0" w:color="auto"/>
              </w:divBdr>
            </w:div>
            <w:div w:id="643238467">
              <w:marLeft w:val="0"/>
              <w:marRight w:val="0"/>
              <w:marTop w:val="0"/>
              <w:marBottom w:val="0"/>
              <w:divBdr>
                <w:top w:val="none" w:sz="0" w:space="0" w:color="auto"/>
                <w:left w:val="none" w:sz="0" w:space="0" w:color="auto"/>
                <w:bottom w:val="none" w:sz="0" w:space="0" w:color="auto"/>
                <w:right w:val="none" w:sz="0" w:space="0" w:color="auto"/>
              </w:divBdr>
            </w:div>
            <w:div w:id="716856747">
              <w:marLeft w:val="0"/>
              <w:marRight w:val="0"/>
              <w:marTop w:val="0"/>
              <w:marBottom w:val="0"/>
              <w:divBdr>
                <w:top w:val="none" w:sz="0" w:space="0" w:color="auto"/>
                <w:left w:val="none" w:sz="0" w:space="0" w:color="auto"/>
                <w:bottom w:val="none" w:sz="0" w:space="0" w:color="auto"/>
                <w:right w:val="none" w:sz="0" w:space="0" w:color="auto"/>
              </w:divBdr>
            </w:div>
            <w:div w:id="750272121">
              <w:marLeft w:val="0"/>
              <w:marRight w:val="0"/>
              <w:marTop w:val="0"/>
              <w:marBottom w:val="0"/>
              <w:divBdr>
                <w:top w:val="none" w:sz="0" w:space="0" w:color="auto"/>
                <w:left w:val="none" w:sz="0" w:space="0" w:color="auto"/>
                <w:bottom w:val="none" w:sz="0" w:space="0" w:color="auto"/>
                <w:right w:val="none" w:sz="0" w:space="0" w:color="auto"/>
              </w:divBdr>
            </w:div>
            <w:div w:id="765807114">
              <w:marLeft w:val="0"/>
              <w:marRight w:val="0"/>
              <w:marTop w:val="0"/>
              <w:marBottom w:val="0"/>
              <w:divBdr>
                <w:top w:val="none" w:sz="0" w:space="0" w:color="auto"/>
                <w:left w:val="none" w:sz="0" w:space="0" w:color="auto"/>
                <w:bottom w:val="none" w:sz="0" w:space="0" w:color="auto"/>
                <w:right w:val="none" w:sz="0" w:space="0" w:color="auto"/>
              </w:divBdr>
            </w:div>
            <w:div w:id="772630153">
              <w:marLeft w:val="0"/>
              <w:marRight w:val="0"/>
              <w:marTop w:val="0"/>
              <w:marBottom w:val="0"/>
              <w:divBdr>
                <w:top w:val="none" w:sz="0" w:space="0" w:color="auto"/>
                <w:left w:val="none" w:sz="0" w:space="0" w:color="auto"/>
                <w:bottom w:val="none" w:sz="0" w:space="0" w:color="auto"/>
                <w:right w:val="none" w:sz="0" w:space="0" w:color="auto"/>
              </w:divBdr>
            </w:div>
            <w:div w:id="772701076">
              <w:marLeft w:val="0"/>
              <w:marRight w:val="0"/>
              <w:marTop w:val="0"/>
              <w:marBottom w:val="0"/>
              <w:divBdr>
                <w:top w:val="none" w:sz="0" w:space="0" w:color="auto"/>
                <w:left w:val="none" w:sz="0" w:space="0" w:color="auto"/>
                <w:bottom w:val="none" w:sz="0" w:space="0" w:color="auto"/>
                <w:right w:val="none" w:sz="0" w:space="0" w:color="auto"/>
              </w:divBdr>
            </w:div>
            <w:div w:id="786004408">
              <w:marLeft w:val="0"/>
              <w:marRight w:val="0"/>
              <w:marTop w:val="0"/>
              <w:marBottom w:val="0"/>
              <w:divBdr>
                <w:top w:val="none" w:sz="0" w:space="0" w:color="auto"/>
                <w:left w:val="none" w:sz="0" w:space="0" w:color="auto"/>
                <w:bottom w:val="none" w:sz="0" w:space="0" w:color="auto"/>
                <w:right w:val="none" w:sz="0" w:space="0" w:color="auto"/>
              </w:divBdr>
            </w:div>
            <w:div w:id="800540689">
              <w:marLeft w:val="0"/>
              <w:marRight w:val="0"/>
              <w:marTop w:val="0"/>
              <w:marBottom w:val="0"/>
              <w:divBdr>
                <w:top w:val="none" w:sz="0" w:space="0" w:color="auto"/>
                <w:left w:val="none" w:sz="0" w:space="0" w:color="auto"/>
                <w:bottom w:val="none" w:sz="0" w:space="0" w:color="auto"/>
                <w:right w:val="none" w:sz="0" w:space="0" w:color="auto"/>
              </w:divBdr>
            </w:div>
            <w:div w:id="815803253">
              <w:marLeft w:val="0"/>
              <w:marRight w:val="0"/>
              <w:marTop w:val="0"/>
              <w:marBottom w:val="0"/>
              <w:divBdr>
                <w:top w:val="none" w:sz="0" w:space="0" w:color="auto"/>
                <w:left w:val="none" w:sz="0" w:space="0" w:color="auto"/>
                <w:bottom w:val="none" w:sz="0" w:space="0" w:color="auto"/>
                <w:right w:val="none" w:sz="0" w:space="0" w:color="auto"/>
              </w:divBdr>
            </w:div>
            <w:div w:id="850143528">
              <w:marLeft w:val="0"/>
              <w:marRight w:val="0"/>
              <w:marTop w:val="0"/>
              <w:marBottom w:val="0"/>
              <w:divBdr>
                <w:top w:val="none" w:sz="0" w:space="0" w:color="auto"/>
                <w:left w:val="none" w:sz="0" w:space="0" w:color="auto"/>
                <w:bottom w:val="none" w:sz="0" w:space="0" w:color="auto"/>
                <w:right w:val="none" w:sz="0" w:space="0" w:color="auto"/>
              </w:divBdr>
            </w:div>
            <w:div w:id="868836860">
              <w:marLeft w:val="0"/>
              <w:marRight w:val="0"/>
              <w:marTop w:val="0"/>
              <w:marBottom w:val="0"/>
              <w:divBdr>
                <w:top w:val="none" w:sz="0" w:space="0" w:color="auto"/>
                <w:left w:val="none" w:sz="0" w:space="0" w:color="auto"/>
                <w:bottom w:val="none" w:sz="0" w:space="0" w:color="auto"/>
                <w:right w:val="none" w:sz="0" w:space="0" w:color="auto"/>
              </w:divBdr>
            </w:div>
            <w:div w:id="887037108">
              <w:marLeft w:val="0"/>
              <w:marRight w:val="0"/>
              <w:marTop w:val="0"/>
              <w:marBottom w:val="0"/>
              <w:divBdr>
                <w:top w:val="none" w:sz="0" w:space="0" w:color="auto"/>
                <w:left w:val="none" w:sz="0" w:space="0" w:color="auto"/>
                <w:bottom w:val="none" w:sz="0" w:space="0" w:color="auto"/>
                <w:right w:val="none" w:sz="0" w:space="0" w:color="auto"/>
              </w:divBdr>
            </w:div>
            <w:div w:id="936715995">
              <w:marLeft w:val="0"/>
              <w:marRight w:val="0"/>
              <w:marTop w:val="0"/>
              <w:marBottom w:val="0"/>
              <w:divBdr>
                <w:top w:val="none" w:sz="0" w:space="0" w:color="auto"/>
                <w:left w:val="none" w:sz="0" w:space="0" w:color="auto"/>
                <w:bottom w:val="none" w:sz="0" w:space="0" w:color="auto"/>
                <w:right w:val="none" w:sz="0" w:space="0" w:color="auto"/>
              </w:divBdr>
            </w:div>
            <w:div w:id="949506875">
              <w:marLeft w:val="0"/>
              <w:marRight w:val="0"/>
              <w:marTop w:val="0"/>
              <w:marBottom w:val="0"/>
              <w:divBdr>
                <w:top w:val="none" w:sz="0" w:space="0" w:color="auto"/>
                <w:left w:val="none" w:sz="0" w:space="0" w:color="auto"/>
                <w:bottom w:val="none" w:sz="0" w:space="0" w:color="auto"/>
                <w:right w:val="none" w:sz="0" w:space="0" w:color="auto"/>
              </w:divBdr>
            </w:div>
            <w:div w:id="1004432537">
              <w:marLeft w:val="0"/>
              <w:marRight w:val="0"/>
              <w:marTop w:val="0"/>
              <w:marBottom w:val="0"/>
              <w:divBdr>
                <w:top w:val="none" w:sz="0" w:space="0" w:color="auto"/>
                <w:left w:val="none" w:sz="0" w:space="0" w:color="auto"/>
                <w:bottom w:val="none" w:sz="0" w:space="0" w:color="auto"/>
                <w:right w:val="none" w:sz="0" w:space="0" w:color="auto"/>
              </w:divBdr>
            </w:div>
            <w:div w:id="1009061732">
              <w:marLeft w:val="0"/>
              <w:marRight w:val="0"/>
              <w:marTop w:val="0"/>
              <w:marBottom w:val="0"/>
              <w:divBdr>
                <w:top w:val="none" w:sz="0" w:space="0" w:color="auto"/>
                <w:left w:val="none" w:sz="0" w:space="0" w:color="auto"/>
                <w:bottom w:val="none" w:sz="0" w:space="0" w:color="auto"/>
                <w:right w:val="none" w:sz="0" w:space="0" w:color="auto"/>
              </w:divBdr>
            </w:div>
            <w:div w:id="1015227620">
              <w:marLeft w:val="0"/>
              <w:marRight w:val="0"/>
              <w:marTop w:val="0"/>
              <w:marBottom w:val="0"/>
              <w:divBdr>
                <w:top w:val="none" w:sz="0" w:space="0" w:color="auto"/>
                <w:left w:val="none" w:sz="0" w:space="0" w:color="auto"/>
                <w:bottom w:val="none" w:sz="0" w:space="0" w:color="auto"/>
                <w:right w:val="none" w:sz="0" w:space="0" w:color="auto"/>
              </w:divBdr>
            </w:div>
            <w:div w:id="1093474348">
              <w:marLeft w:val="0"/>
              <w:marRight w:val="0"/>
              <w:marTop w:val="0"/>
              <w:marBottom w:val="0"/>
              <w:divBdr>
                <w:top w:val="none" w:sz="0" w:space="0" w:color="auto"/>
                <w:left w:val="none" w:sz="0" w:space="0" w:color="auto"/>
                <w:bottom w:val="none" w:sz="0" w:space="0" w:color="auto"/>
                <w:right w:val="none" w:sz="0" w:space="0" w:color="auto"/>
              </w:divBdr>
            </w:div>
            <w:div w:id="1115952763">
              <w:marLeft w:val="0"/>
              <w:marRight w:val="0"/>
              <w:marTop w:val="0"/>
              <w:marBottom w:val="0"/>
              <w:divBdr>
                <w:top w:val="none" w:sz="0" w:space="0" w:color="auto"/>
                <w:left w:val="none" w:sz="0" w:space="0" w:color="auto"/>
                <w:bottom w:val="none" w:sz="0" w:space="0" w:color="auto"/>
                <w:right w:val="none" w:sz="0" w:space="0" w:color="auto"/>
              </w:divBdr>
            </w:div>
            <w:div w:id="1118526452">
              <w:marLeft w:val="0"/>
              <w:marRight w:val="0"/>
              <w:marTop w:val="0"/>
              <w:marBottom w:val="0"/>
              <w:divBdr>
                <w:top w:val="none" w:sz="0" w:space="0" w:color="auto"/>
                <w:left w:val="none" w:sz="0" w:space="0" w:color="auto"/>
                <w:bottom w:val="none" w:sz="0" w:space="0" w:color="auto"/>
                <w:right w:val="none" w:sz="0" w:space="0" w:color="auto"/>
              </w:divBdr>
            </w:div>
            <w:div w:id="1127312872">
              <w:marLeft w:val="0"/>
              <w:marRight w:val="0"/>
              <w:marTop w:val="0"/>
              <w:marBottom w:val="0"/>
              <w:divBdr>
                <w:top w:val="none" w:sz="0" w:space="0" w:color="auto"/>
                <w:left w:val="none" w:sz="0" w:space="0" w:color="auto"/>
                <w:bottom w:val="none" w:sz="0" w:space="0" w:color="auto"/>
                <w:right w:val="none" w:sz="0" w:space="0" w:color="auto"/>
              </w:divBdr>
            </w:div>
            <w:div w:id="1142427886">
              <w:marLeft w:val="0"/>
              <w:marRight w:val="0"/>
              <w:marTop w:val="0"/>
              <w:marBottom w:val="0"/>
              <w:divBdr>
                <w:top w:val="none" w:sz="0" w:space="0" w:color="auto"/>
                <w:left w:val="none" w:sz="0" w:space="0" w:color="auto"/>
                <w:bottom w:val="none" w:sz="0" w:space="0" w:color="auto"/>
                <w:right w:val="none" w:sz="0" w:space="0" w:color="auto"/>
              </w:divBdr>
            </w:div>
            <w:div w:id="1153840451">
              <w:marLeft w:val="0"/>
              <w:marRight w:val="0"/>
              <w:marTop w:val="0"/>
              <w:marBottom w:val="0"/>
              <w:divBdr>
                <w:top w:val="none" w:sz="0" w:space="0" w:color="auto"/>
                <w:left w:val="none" w:sz="0" w:space="0" w:color="auto"/>
                <w:bottom w:val="none" w:sz="0" w:space="0" w:color="auto"/>
                <w:right w:val="none" w:sz="0" w:space="0" w:color="auto"/>
              </w:divBdr>
            </w:div>
            <w:div w:id="1204631711">
              <w:marLeft w:val="0"/>
              <w:marRight w:val="0"/>
              <w:marTop w:val="0"/>
              <w:marBottom w:val="0"/>
              <w:divBdr>
                <w:top w:val="none" w:sz="0" w:space="0" w:color="auto"/>
                <w:left w:val="none" w:sz="0" w:space="0" w:color="auto"/>
                <w:bottom w:val="none" w:sz="0" w:space="0" w:color="auto"/>
                <w:right w:val="none" w:sz="0" w:space="0" w:color="auto"/>
              </w:divBdr>
            </w:div>
            <w:div w:id="1208951495">
              <w:marLeft w:val="0"/>
              <w:marRight w:val="0"/>
              <w:marTop w:val="0"/>
              <w:marBottom w:val="0"/>
              <w:divBdr>
                <w:top w:val="none" w:sz="0" w:space="0" w:color="auto"/>
                <w:left w:val="none" w:sz="0" w:space="0" w:color="auto"/>
                <w:bottom w:val="none" w:sz="0" w:space="0" w:color="auto"/>
                <w:right w:val="none" w:sz="0" w:space="0" w:color="auto"/>
              </w:divBdr>
            </w:div>
            <w:div w:id="1218205147">
              <w:marLeft w:val="0"/>
              <w:marRight w:val="0"/>
              <w:marTop w:val="0"/>
              <w:marBottom w:val="0"/>
              <w:divBdr>
                <w:top w:val="none" w:sz="0" w:space="0" w:color="auto"/>
                <w:left w:val="none" w:sz="0" w:space="0" w:color="auto"/>
                <w:bottom w:val="none" w:sz="0" w:space="0" w:color="auto"/>
                <w:right w:val="none" w:sz="0" w:space="0" w:color="auto"/>
              </w:divBdr>
            </w:div>
            <w:div w:id="1228223719">
              <w:marLeft w:val="0"/>
              <w:marRight w:val="0"/>
              <w:marTop w:val="0"/>
              <w:marBottom w:val="0"/>
              <w:divBdr>
                <w:top w:val="none" w:sz="0" w:space="0" w:color="auto"/>
                <w:left w:val="none" w:sz="0" w:space="0" w:color="auto"/>
                <w:bottom w:val="none" w:sz="0" w:space="0" w:color="auto"/>
                <w:right w:val="none" w:sz="0" w:space="0" w:color="auto"/>
              </w:divBdr>
            </w:div>
            <w:div w:id="1240867503">
              <w:marLeft w:val="0"/>
              <w:marRight w:val="0"/>
              <w:marTop w:val="0"/>
              <w:marBottom w:val="0"/>
              <w:divBdr>
                <w:top w:val="none" w:sz="0" w:space="0" w:color="auto"/>
                <w:left w:val="none" w:sz="0" w:space="0" w:color="auto"/>
                <w:bottom w:val="none" w:sz="0" w:space="0" w:color="auto"/>
                <w:right w:val="none" w:sz="0" w:space="0" w:color="auto"/>
              </w:divBdr>
            </w:div>
            <w:div w:id="1250233009">
              <w:marLeft w:val="0"/>
              <w:marRight w:val="0"/>
              <w:marTop w:val="0"/>
              <w:marBottom w:val="0"/>
              <w:divBdr>
                <w:top w:val="none" w:sz="0" w:space="0" w:color="auto"/>
                <w:left w:val="none" w:sz="0" w:space="0" w:color="auto"/>
                <w:bottom w:val="none" w:sz="0" w:space="0" w:color="auto"/>
                <w:right w:val="none" w:sz="0" w:space="0" w:color="auto"/>
              </w:divBdr>
            </w:div>
            <w:div w:id="1251963000">
              <w:marLeft w:val="0"/>
              <w:marRight w:val="0"/>
              <w:marTop w:val="0"/>
              <w:marBottom w:val="0"/>
              <w:divBdr>
                <w:top w:val="none" w:sz="0" w:space="0" w:color="auto"/>
                <w:left w:val="none" w:sz="0" w:space="0" w:color="auto"/>
                <w:bottom w:val="none" w:sz="0" w:space="0" w:color="auto"/>
                <w:right w:val="none" w:sz="0" w:space="0" w:color="auto"/>
              </w:divBdr>
            </w:div>
            <w:div w:id="1257786284">
              <w:marLeft w:val="0"/>
              <w:marRight w:val="0"/>
              <w:marTop w:val="0"/>
              <w:marBottom w:val="0"/>
              <w:divBdr>
                <w:top w:val="none" w:sz="0" w:space="0" w:color="auto"/>
                <w:left w:val="none" w:sz="0" w:space="0" w:color="auto"/>
                <w:bottom w:val="none" w:sz="0" w:space="0" w:color="auto"/>
                <w:right w:val="none" w:sz="0" w:space="0" w:color="auto"/>
              </w:divBdr>
            </w:div>
            <w:div w:id="1268199827">
              <w:marLeft w:val="0"/>
              <w:marRight w:val="0"/>
              <w:marTop w:val="0"/>
              <w:marBottom w:val="0"/>
              <w:divBdr>
                <w:top w:val="none" w:sz="0" w:space="0" w:color="auto"/>
                <w:left w:val="none" w:sz="0" w:space="0" w:color="auto"/>
                <w:bottom w:val="none" w:sz="0" w:space="0" w:color="auto"/>
                <w:right w:val="none" w:sz="0" w:space="0" w:color="auto"/>
              </w:divBdr>
            </w:div>
            <w:div w:id="1339498562">
              <w:marLeft w:val="0"/>
              <w:marRight w:val="0"/>
              <w:marTop w:val="0"/>
              <w:marBottom w:val="0"/>
              <w:divBdr>
                <w:top w:val="none" w:sz="0" w:space="0" w:color="auto"/>
                <w:left w:val="none" w:sz="0" w:space="0" w:color="auto"/>
                <w:bottom w:val="none" w:sz="0" w:space="0" w:color="auto"/>
                <w:right w:val="none" w:sz="0" w:space="0" w:color="auto"/>
              </w:divBdr>
            </w:div>
            <w:div w:id="1345979155">
              <w:marLeft w:val="0"/>
              <w:marRight w:val="0"/>
              <w:marTop w:val="0"/>
              <w:marBottom w:val="0"/>
              <w:divBdr>
                <w:top w:val="none" w:sz="0" w:space="0" w:color="auto"/>
                <w:left w:val="none" w:sz="0" w:space="0" w:color="auto"/>
                <w:bottom w:val="none" w:sz="0" w:space="0" w:color="auto"/>
                <w:right w:val="none" w:sz="0" w:space="0" w:color="auto"/>
              </w:divBdr>
            </w:div>
            <w:div w:id="1380277842">
              <w:marLeft w:val="0"/>
              <w:marRight w:val="0"/>
              <w:marTop w:val="0"/>
              <w:marBottom w:val="0"/>
              <w:divBdr>
                <w:top w:val="none" w:sz="0" w:space="0" w:color="auto"/>
                <w:left w:val="none" w:sz="0" w:space="0" w:color="auto"/>
                <w:bottom w:val="none" w:sz="0" w:space="0" w:color="auto"/>
                <w:right w:val="none" w:sz="0" w:space="0" w:color="auto"/>
              </w:divBdr>
            </w:div>
            <w:div w:id="1397699311">
              <w:marLeft w:val="0"/>
              <w:marRight w:val="0"/>
              <w:marTop w:val="0"/>
              <w:marBottom w:val="0"/>
              <w:divBdr>
                <w:top w:val="none" w:sz="0" w:space="0" w:color="auto"/>
                <w:left w:val="none" w:sz="0" w:space="0" w:color="auto"/>
                <w:bottom w:val="none" w:sz="0" w:space="0" w:color="auto"/>
                <w:right w:val="none" w:sz="0" w:space="0" w:color="auto"/>
              </w:divBdr>
            </w:div>
            <w:div w:id="1439451374">
              <w:marLeft w:val="0"/>
              <w:marRight w:val="0"/>
              <w:marTop w:val="0"/>
              <w:marBottom w:val="0"/>
              <w:divBdr>
                <w:top w:val="none" w:sz="0" w:space="0" w:color="auto"/>
                <w:left w:val="none" w:sz="0" w:space="0" w:color="auto"/>
                <w:bottom w:val="none" w:sz="0" w:space="0" w:color="auto"/>
                <w:right w:val="none" w:sz="0" w:space="0" w:color="auto"/>
              </w:divBdr>
            </w:div>
            <w:div w:id="1543445451">
              <w:marLeft w:val="0"/>
              <w:marRight w:val="0"/>
              <w:marTop w:val="0"/>
              <w:marBottom w:val="0"/>
              <w:divBdr>
                <w:top w:val="none" w:sz="0" w:space="0" w:color="auto"/>
                <w:left w:val="none" w:sz="0" w:space="0" w:color="auto"/>
                <w:bottom w:val="none" w:sz="0" w:space="0" w:color="auto"/>
                <w:right w:val="none" w:sz="0" w:space="0" w:color="auto"/>
              </w:divBdr>
            </w:div>
            <w:div w:id="1573615523">
              <w:marLeft w:val="0"/>
              <w:marRight w:val="0"/>
              <w:marTop w:val="0"/>
              <w:marBottom w:val="0"/>
              <w:divBdr>
                <w:top w:val="none" w:sz="0" w:space="0" w:color="auto"/>
                <w:left w:val="none" w:sz="0" w:space="0" w:color="auto"/>
                <w:bottom w:val="none" w:sz="0" w:space="0" w:color="auto"/>
                <w:right w:val="none" w:sz="0" w:space="0" w:color="auto"/>
              </w:divBdr>
            </w:div>
            <w:div w:id="1611083966">
              <w:marLeft w:val="0"/>
              <w:marRight w:val="0"/>
              <w:marTop w:val="0"/>
              <w:marBottom w:val="0"/>
              <w:divBdr>
                <w:top w:val="none" w:sz="0" w:space="0" w:color="auto"/>
                <w:left w:val="none" w:sz="0" w:space="0" w:color="auto"/>
                <w:bottom w:val="none" w:sz="0" w:space="0" w:color="auto"/>
                <w:right w:val="none" w:sz="0" w:space="0" w:color="auto"/>
              </w:divBdr>
            </w:div>
            <w:div w:id="1672564398">
              <w:marLeft w:val="0"/>
              <w:marRight w:val="0"/>
              <w:marTop w:val="0"/>
              <w:marBottom w:val="0"/>
              <w:divBdr>
                <w:top w:val="none" w:sz="0" w:space="0" w:color="auto"/>
                <w:left w:val="none" w:sz="0" w:space="0" w:color="auto"/>
                <w:bottom w:val="none" w:sz="0" w:space="0" w:color="auto"/>
                <w:right w:val="none" w:sz="0" w:space="0" w:color="auto"/>
              </w:divBdr>
            </w:div>
            <w:div w:id="1693989937">
              <w:marLeft w:val="0"/>
              <w:marRight w:val="0"/>
              <w:marTop w:val="0"/>
              <w:marBottom w:val="0"/>
              <w:divBdr>
                <w:top w:val="none" w:sz="0" w:space="0" w:color="auto"/>
                <w:left w:val="none" w:sz="0" w:space="0" w:color="auto"/>
                <w:bottom w:val="none" w:sz="0" w:space="0" w:color="auto"/>
                <w:right w:val="none" w:sz="0" w:space="0" w:color="auto"/>
              </w:divBdr>
            </w:div>
            <w:div w:id="1700205675">
              <w:marLeft w:val="0"/>
              <w:marRight w:val="0"/>
              <w:marTop w:val="0"/>
              <w:marBottom w:val="0"/>
              <w:divBdr>
                <w:top w:val="none" w:sz="0" w:space="0" w:color="auto"/>
                <w:left w:val="none" w:sz="0" w:space="0" w:color="auto"/>
                <w:bottom w:val="none" w:sz="0" w:space="0" w:color="auto"/>
                <w:right w:val="none" w:sz="0" w:space="0" w:color="auto"/>
              </w:divBdr>
            </w:div>
            <w:div w:id="1752501299">
              <w:marLeft w:val="0"/>
              <w:marRight w:val="0"/>
              <w:marTop w:val="0"/>
              <w:marBottom w:val="0"/>
              <w:divBdr>
                <w:top w:val="none" w:sz="0" w:space="0" w:color="auto"/>
                <w:left w:val="none" w:sz="0" w:space="0" w:color="auto"/>
                <w:bottom w:val="none" w:sz="0" w:space="0" w:color="auto"/>
                <w:right w:val="none" w:sz="0" w:space="0" w:color="auto"/>
              </w:divBdr>
            </w:div>
            <w:div w:id="1803382672">
              <w:marLeft w:val="0"/>
              <w:marRight w:val="0"/>
              <w:marTop w:val="0"/>
              <w:marBottom w:val="0"/>
              <w:divBdr>
                <w:top w:val="none" w:sz="0" w:space="0" w:color="auto"/>
                <w:left w:val="none" w:sz="0" w:space="0" w:color="auto"/>
                <w:bottom w:val="none" w:sz="0" w:space="0" w:color="auto"/>
                <w:right w:val="none" w:sz="0" w:space="0" w:color="auto"/>
              </w:divBdr>
            </w:div>
            <w:div w:id="1830709517">
              <w:marLeft w:val="0"/>
              <w:marRight w:val="0"/>
              <w:marTop w:val="0"/>
              <w:marBottom w:val="0"/>
              <w:divBdr>
                <w:top w:val="none" w:sz="0" w:space="0" w:color="auto"/>
                <w:left w:val="none" w:sz="0" w:space="0" w:color="auto"/>
                <w:bottom w:val="none" w:sz="0" w:space="0" w:color="auto"/>
                <w:right w:val="none" w:sz="0" w:space="0" w:color="auto"/>
              </w:divBdr>
            </w:div>
            <w:div w:id="1847089996">
              <w:marLeft w:val="0"/>
              <w:marRight w:val="0"/>
              <w:marTop w:val="0"/>
              <w:marBottom w:val="0"/>
              <w:divBdr>
                <w:top w:val="none" w:sz="0" w:space="0" w:color="auto"/>
                <w:left w:val="none" w:sz="0" w:space="0" w:color="auto"/>
                <w:bottom w:val="none" w:sz="0" w:space="0" w:color="auto"/>
                <w:right w:val="none" w:sz="0" w:space="0" w:color="auto"/>
              </w:divBdr>
            </w:div>
            <w:div w:id="1874613915">
              <w:marLeft w:val="0"/>
              <w:marRight w:val="0"/>
              <w:marTop w:val="0"/>
              <w:marBottom w:val="0"/>
              <w:divBdr>
                <w:top w:val="none" w:sz="0" w:space="0" w:color="auto"/>
                <w:left w:val="none" w:sz="0" w:space="0" w:color="auto"/>
                <w:bottom w:val="none" w:sz="0" w:space="0" w:color="auto"/>
                <w:right w:val="none" w:sz="0" w:space="0" w:color="auto"/>
              </w:divBdr>
            </w:div>
            <w:div w:id="1874877411">
              <w:marLeft w:val="0"/>
              <w:marRight w:val="0"/>
              <w:marTop w:val="0"/>
              <w:marBottom w:val="0"/>
              <w:divBdr>
                <w:top w:val="none" w:sz="0" w:space="0" w:color="auto"/>
                <w:left w:val="none" w:sz="0" w:space="0" w:color="auto"/>
                <w:bottom w:val="none" w:sz="0" w:space="0" w:color="auto"/>
                <w:right w:val="none" w:sz="0" w:space="0" w:color="auto"/>
              </w:divBdr>
            </w:div>
            <w:div w:id="1926694248">
              <w:marLeft w:val="0"/>
              <w:marRight w:val="0"/>
              <w:marTop w:val="0"/>
              <w:marBottom w:val="0"/>
              <w:divBdr>
                <w:top w:val="none" w:sz="0" w:space="0" w:color="auto"/>
                <w:left w:val="none" w:sz="0" w:space="0" w:color="auto"/>
                <w:bottom w:val="none" w:sz="0" w:space="0" w:color="auto"/>
                <w:right w:val="none" w:sz="0" w:space="0" w:color="auto"/>
              </w:divBdr>
            </w:div>
            <w:div w:id="1962879120">
              <w:marLeft w:val="0"/>
              <w:marRight w:val="0"/>
              <w:marTop w:val="0"/>
              <w:marBottom w:val="0"/>
              <w:divBdr>
                <w:top w:val="none" w:sz="0" w:space="0" w:color="auto"/>
                <w:left w:val="none" w:sz="0" w:space="0" w:color="auto"/>
                <w:bottom w:val="none" w:sz="0" w:space="0" w:color="auto"/>
                <w:right w:val="none" w:sz="0" w:space="0" w:color="auto"/>
              </w:divBdr>
            </w:div>
            <w:div w:id="1984970174">
              <w:marLeft w:val="0"/>
              <w:marRight w:val="0"/>
              <w:marTop w:val="0"/>
              <w:marBottom w:val="0"/>
              <w:divBdr>
                <w:top w:val="none" w:sz="0" w:space="0" w:color="auto"/>
                <w:left w:val="none" w:sz="0" w:space="0" w:color="auto"/>
                <w:bottom w:val="none" w:sz="0" w:space="0" w:color="auto"/>
                <w:right w:val="none" w:sz="0" w:space="0" w:color="auto"/>
              </w:divBdr>
            </w:div>
            <w:div w:id="1994285620">
              <w:marLeft w:val="0"/>
              <w:marRight w:val="0"/>
              <w:marTop w:val="0"/>
              <w:marBottom w:val="0"/>
              <w:divBdr>
                <w:top w:val="none" w:sz="0" w:space="0" w:color="auto"/>
                <w:left w:val="none" w:sz="0" w:space="0" w:color="auto"/>
                <w:bottom w:val="none" w:sz="0" w:space="0" w:color="auto"/>
                <w:right w:val="none" w:sz="0" w:space="0" w:color="auto"/>
              </w:divBdr>
            </w:div>
            <w:div w:id="2013019815">
              <w:marLeft w:val="0"/>
              <w:marRight w:val="0"/>
              <w:marTop w:val="0"/>
              <w:marBottom w:val="0"/>
              <w:divBdr>
                <w:top w:val="none" w:sz="0" w:space="0" w:color="auto"/>
                <w:left w:val="none" w:sz="0" w:space="0" w:color="auto"/>
                <w:bottom w:val="none" w:sz="0" w:space="0" w:color="auto"/>
                <w:right w:val="none" w:sz="0" w:space="0" w:color="auto"/>
              </w:divBdr>
            </w:div>
            <w:div w:id="2029520982">
              <w:marLeft w:val="0"/>
              <w:marRight w:val="0"/>
              <w:marTop w:val="0"/>
              <w:marBottom w:val="0"/>
              <w:divBdr>
                <w:top w:val="none" w:sz="0" w:space="0" w:color="auto"/>
                <w:left w:val="none" w:sz="0" w:space="0" w:color="auto"/>
                <w:bottom w:val="none" w:sz="0" w:space="0" w:color="auto"/>
                <w:right w:val="none" w:sz="0" w:space="0" w:color="auto"/>
              </w:divBdr>
            </w:div>
            <w:div w:id="2059740491">
              <w:marLeft w:val="0"/>
              <w:marRight w:val="0"/>
              <w:marTop w:val="0"/>
              <w:marBottom w:val="0"/>
              <w:divBdr>
                <w:top w:val="none" w:sz="0" w:space="0" w:color="auto"/>
                <w:left w:val="none" w:sz="0" w:space="0" w:color="auto"/>
                <w:bottom w:val="none" w:sz="0" w:space="0" w:color="auto"/>
                <w:right w:val="none" w:sz="0" w:space="0" w:color="auto"/>
              </w:divBdr>
            </w:div>
            <w:div w:id="2076387548">
              <w:marLeft w:val="0"/>
              <w:marRight w:val="0"/>
              <w:marTop w:val="0"/>
              <w:marBottom w:val="0"/>
              <w:divBdr>
                <w:top w:val="none" w:sz="0" w:space="0" w:color="auto"/>
                <w:left w:val="none" w:sz="0" w:space="0" w:color="auto"/>
                <w:bottom w:val="none" w:sz="0" w:space="0" w:color="auto"/>
                <w:right w:val="none" w:sz="0" w:space="0" w:color="auto"/>
              </w:divBdr>
            </w:div>
            <w:div w:id="2084984697">
              <w:marLeft w:val="0"/>
              <w:marRight w:val="0"/>
              <w:marTop w:val="0"/>
              <w:marBottom w:val="0"/>
              <w:divBdr>
                <w:top w:val="none" w:sz="0" w:space="0" w:color="auto"/>
                <w:left w:val="none" w:sz="0" w:space="0" w:color="auto"/>
                <w:bottom w:val="none" w:sz="0" w:space="0" w:color="auto"/>
                <w:right w:val="none" w:sz="0" w:space="0" w:color="auto"/>
              </w:divBdr>
            </w:div>
            <w:div w:id="2121491901">
              <w:marLeft w:val="0"/>
              <w:marRight w:val="0"/>
              <w:marTop w:val="0"/>
              <w:marBottom w:val="0"/>
              <w:divBdr>
                <w:top w:val="none" w:sz="0" w:space="0" w:color="auto"/>
                <w:left w:val="none" w:sz="0" w:space="0" w:color="auto"/>
                <w:bottom w:val="none" w:sz="0" w:space="0" w:color="auto"/>
                <w:right w:val="none" w:sz="0" w:space="0" w:color="auto"/>
              </w:divBdr>
            </w:div>
            <w:div w:id="2121751670">
              <w:marLeft w:val="0"/>
              <w:marRight w:val="0"/>
              <w:marTop w:val="0"/>
              <w:marBottom w:val="0"/>
              <w:divBdr>
                <w:top w:val="none" w:sz="0" w:space="0" w:color="auto"/>
                <w:left w:val="none" w:sz="0" w:space="0" w:color="auto"/>
                <w:bottom w:val="none" w:sz="0" w:space="0" w:color="auto"/>
                <w:right w:val="none" w:sz="0" w:space="0" w:color="auto"/>
              </w:divBdr>
            </w:div>
            <w:div w:id="2128312141">
              <w:marLeft w:val="0"/>
              <w:marRight w:val="0"/>
              <w:marTop w:val="0"/>
              <w:marBottom w:val="0"/>
              <w:divBdr>
                <w:top w:val="none" w:sz="0" w:space="0" w:color="auto"/>
                <w:left w:val="none" w:sz="0" w:space="0" w:color="auto"/>
                <w:bottom w:val="none" w:sz="0" w:space="0" w:color="auto"/>
                <w:right w:val="none" w:sz="0" w:space="0" w:color="auto"/>
              </w:divBdr>
            </w:div>
            <w:div w:id="2129663618">
              <w:marLeft w:val="0"/>
              <w:marRight w:val="0"/>
              <w:marTop w:val="0"/>
              <w:marBottom w:val="0"/>
              <w:divBdr>
                <w:top w:val="none" w:sz="0" w:space="0" w:color="auto"/>
                <w:left w:val="none" w:sz="0" w:space="0" w:color="auto"/>
                <w:bottom w:val="none" w:sz="0" w:space="0" w:color="auto"/>
                <w:right w:val="none" w:sz="0" w:space="0" w:color="auto"/>
              </w:divBdr>
            </w:div>
            <w:div w:id="214658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18788">
      <w:bodyDiv w:val="1"/>
      <w:marLeft w:val="0"/>
      <w:marRight w:val="0"/>
      <w:marTop w:val="0"/>
      <w:marBottom w:val="0"/>
      <w:divBdr>
        <w:top w:val="none" w:sz="0" w:space="0" w:color="auto"/>
        <w:left w:val="none" w:sz="0" w:space="0" w:color="auto"/>
        <w:bottom w:val="none" w:sz="0" w:space="0" w:color="auto"/>
        <w:right w:val="none" w:sz="0" w:space="0" w:color="auto"/>
      </w:divBdr>
    </w:div>
    <w:div w:id="871918647">
      <w:bodyDiv w:val="1"/>
      <w:marLeft w:val="0"/>
      <w:marRight w:val="0"/>
      <w:marTop w:val="0"/>
      <w:marBottom w:val="0"/>
      <w:divBdr>
        <w:top w:val="none" w:sz="0" w:space="0" w:color="auto"/>
        <w:left w:val="none" w:sz="0" w:space="0" w:color="auto"/>
        <w:bottom w:val="none" w:sz="0" w:space="0" w:color="auto"/>
        <w:right w:val="none" w:sz="0" w:space="0" w:color="auto"/>
      </w:divBdr>
      <w:divsChild>
        <w:div w:id="630864201">
          <w:marLeft w:val="0"/>
          <w:marRight w:val="0"/>
          <w:marTop w:val="0"/>
          <w:marBottom w:val="0"/>
          <w:divBdr>
            <w:top w:val="none" w:sz="0" w:space="0" w:color="auto"/>
            <w:left w:val="none" w:sz="0" w:space="0" w:color="auto"/>
            <w:bottom w:val="none" w:sz="0" w:space="0" w:color="auto"/>
            <w:right w:val="none" w:sz="0" w:space="0" w:color="auto"/>
          </w:divBdr>
          <w:divsChild>
            <w:div w:id="18969634">
              <w:marLeft w:val="0"/>
              <w:marRight w:val="0"/>
              <w:marTop w:val="0"/>
              <w:marBottom w:val="0"/>
              <w:divBdr>
                <w:top w:val="none" w:sz="0" w:space="0" w:color="auto"/>
                <w:left w:val="none" w:sz="0" w:space="0" w:color="auto"/>
                <w:bottom w:val="none" w:sz="0" w:space="0" w:color="auto"/>
                <w:right w:val="none" w:sz="0" w:space="0" w:color="auto"/>
              </w:divBdr>
            </w:div>
            <w:div w:id="59135586">
              <w:marLeft w:val="0"/>
              <w:marRight w:val="0"/>
              <w:marTop w:val="0"/>
              <w:marBottom w:val="0"/>
              <w:divBdr>
                <w:top w:val="none" w:sz="0" w:space="0" w:color="auto"/>
                <w:left w:val="none" w:sz="0" w:space="0" w:color="auto"/>
                <w:bottom w:val="none" w:sz="0" w:space="0" w:color="auto"/>
                <w:right w:val="none" w:sz="0" w:space="0" w:color="auto"/>
              </w:divBdr>
            </w:div>
            <w:div w:id="351878708">
              <w:marLeft w:val="0"/>
              <w:marRight w:val="0"/>
              <w:marTop w:val="0"/>
              <w:marBottom w:val="0"/>
              <w:divBdr>
                <w:top w:val="none" w:sz="0" w:space="0" w:color="auto"/>
                <w:left w:val="none" w:sz="0" w:space="0" w:color="auto"/>
                <w:bottom w:val="none" w:sz="0" w:space="0" w:color="auto"/>
                <w:right w:val="none" w:sz="0" w:space="0" w:color="auto"/>
              </w:divBdr>
            </w:div>
            <w:div w:id="367680379">
              <w:marLeft w:val="0"/>
              <w:marRight w:val="0"/>
              <w:marTop w:val="0"/>
              <w:marBottom w:val="0"/>
              <w:divBdr>
                <w:top w:val="none" w:sz="0" w:space="0" w:color="auto"/>
                <w:left w:val="none" w:sz="0" w:space="0" w:color="auto"/>
                <w:bottom w:val="none" w:sz="0" w:space="0" w:color="auto"/>
                <w:right w:val="none" w:sz="0" w:space="0" w:color="auto"/>
              </w:divBdr>
            </w:div>
            <w:div w:id="536162776">
              <w:marLeft w:val="0"/>
              <w:marRight w:val="0"/>
              <w:marTop w:val="0"/>
              <w:marBottom w:val="0"/>
              <w:divBdr>
                <w:top w:val="none" w:sz="0" w:space="0" w:color="auto"/>
                <w:left w:val="none" w:sz="0" w:space="0" w:color="auto"/>
                <w:bottom w:val="none" w:sz="0" w:space="0" w:color="auto"/>
                <w:right w:val="none" w:sz="0" w:space="0" w:color="auto"/>
              </w:divBdr>
            </w:div>
            <w:div w:id="696806962">
              <w:marLeft w:val="0"/>
              <w:marRight w:val="0"/>
              <w:marTop w:val="0"/>
              <w:marBottom w:val="0"/>
              <w:divBdr>
                <w:top w:val="none" w:sz="0" w:space="0" w:color="auto"/>
                <w:left w:val="none" w:sz="0" w:space="0" w:color="auto"/>
                <w:bottom w:val="none" w:sz="0" w:space="0" w:color="auto"/>
                <w:right w:val="none" w:sz="0" w:space="0" w:color="auto"/>
              </w:divBdr>
            </w:div>
            <w:div w:id="870731256">
              <w:marLeft w:val="0"/>
              <w:marRight w:val="0"/>
              <w:marTop w:val="0"/>
              <w:marBottom w:val="0"/>
              <w:divBdr>
                <w:top w:val="none" w:sz="0" w:space="0" w:color="auto"/>
                <w:left w:val="none" w:sz="0" w:space="0" w:color="auto"/>
                <w:bottom w:val="none" w:sz="0" w:space="0" w:color="auto"/>
                <w:right w:val="none" w:sz="0" w:space="0" w:color="auto"/>
              </w:divBdr>
            </w:div>
            <w:div w:id="1172404428">
              <w:marLeft w:val="0"/>
              <w:marRight w:val="0"/>
              <w:marTop w:val="0"/>
              <w:marBottom w:val="0"/>
              <w:divBdr>
                <w:top w:val="none" w:sz="0" w:space="0" w:color="auto"/>
                <w:left w:val="none" w:sz="0" w:space="0" w:color="auto"/>
                <w:bottom w:val="none" w:sz="0" w:space="0" w:color="auto"/>
                <w:right w:val="none" w:sz="0" w:space="0" w:color="auto"/>
              </w:divBdr>
            </w:div>
            <w:div w:id="1206601492">
              <w:marLeft w:val="0"/>
              <w:marRight w:val="0"/>
              <w:marTop w:val="0"/>
              <w:marBottom w:val="0"/>
              <w:divBdr>
                <w:top w:val="none" w:sz="0" w:space="0" w:color="auto"/>
                <w:left w:val="none" w:sz="0" w:space="0" w:color="auto"/>
                <w:bottom w:val="none" w:sz="0" w:space="0" w:color="auto"/>
                <w:right w:val="none" w:sz="0" w:space="0" w:color="auto"/>
              </w:divBdr>
            </w:div>
            <w:div w:id="1234009359">
              <w:marLeft w:val="0"/>
              <w:marRight w:val="0"/>
              <w:marTop w:val="0"/>
              <w:marBottom w:val="0"/>
              <w:divBdr>
                <w:top w:val="none" w:sz="0" w:space="0" w:color="auto"/>
                <w:left w:val="none" w:sz="0" w:space="0" w:color="auto"/>
                <w:bottom w:val="none" w:sz="0" w:space="0" w:color="auto"/>
                <w:right w:val="none" w:sz="0" w:space="0" w:color="auto"/>
              </w:divBdr>
            </w:div>
            <w:div w:id="1268929752">
              <w:marLeft w:val="0"/>
              <w:marRight w:val="0"/>
              <w:marTop w:val="0"/>
              <w:marBottom w:val="0"/>
              <w:divBdr>
                <w:top w:val="none" w:sz="0" w:space="0" w:color="auto"/>
                <w:left w:val="none" w:sz="0" w:space="0" w:color="auto"/>
                <w:bottom w:val="none" w:sz="0" w:space="0" w:color="auto"/>
                <w:right w:val="none" w:sz="0" w:space="0" w:color="auto"/>
              </w:divBdr>
            </w:div>
            <w:div w:id="1418551955">
              <w:marLeft w:val="0"/>
              <w:marRight w:val="0"/>
              <w:marTop w:val="0"/>
              <w:marBottom w:val="0"/>
              <w:divBdr>
                <w:top w:val="none" w:sz="0" w:space="0" w:color="auto"/>
                <w:left w:val="none" w:sz="0" w:space="0" w:color="auto"/>
                <w:bottom w:val="none" w:sz="0" w:space="0" w:color="auto"/>
                <w:right w:val="none" w:sz="0" w:space="0" w:color="auto"/>
              </w:divBdr>
            </w:div>
            <w:div w:id="1578517419">
              <w:marLeft w:val="0"/>
              <w:marRight w:val="0"/>
              <w:marTop w:val="0"/>
              <w:marBottom w:val="0"/>
              <w:divBdr>
                <w:top w:val="none" w:sz="0" w:space="0" w:color="auto"/>
                <w:left w:val="none" w:sz="0" w:space="0" w:color="auto"/>
                <w:bottom w:val="none" w:sz="0" w:space="0" w:color="auto"/>
                <w:right w:val="none" w:sz="0" w:space="0" w:color="auto"/>
              </w:divBdr>
            </w:div>
            <w:div w:id="1638101331">
              <w:marLeft w:val="0"/>
              <w:marRight w:val="0"/>
              <w:marTop w:val="0"/>
              <w:marBottom w:val="0"/>
              <w:divBdr>
                <w:top w:val="none" w:sz="0" w:space="0" w:color="auto"/>
                <w:left w:val="none" w:sz="0" w:space="0" w:color="auto"/>
                <w:bottom w:val="none" w:sz="0" w:space="0" w:color="auto"/>
                <w:right w:val="none" w:sz="0" w:space="0" w:color="auto"/>
              </w:divBdr>
            </w:div>
            <w:div w:id="178527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1395">
      <w:bodyDiv w:val="1"/>
      <w:marLeft w:val="0"/>
      <w:marRight w:val="0"/>
      <w:marTop w:val="0"/>
      <w:marBottom w:val="0"/>
      <w:divBdr>
        <w:top w:val="none" w:sz="0" w:space="0" w:color="auto"/>
        <w:left w:val="none" w:sz="0" w:space="0" w:color="auto"/>
        <w:bottom w:val="none" w:sz="0" w:space="0" w:color="auto"/>
        <w:right w:val="none" w:sz="0" w:space="0" w:color="auto"/>
      </w:divBdr>
    </w:div>
    <w:div w:id="908155920">
      <w:bodyDiv w:val="1"/>
      <w:marLeft w:val="0"/>
      <w:marRight w:val="0"/>
      <w:marTop w:val="0"/>
      <w:marBottom w:val="0"/>
      <w:divBdr>
        <w:top w:val="none" w:sz="0" w:space="0" w:color="auto"/>
        <w:left w:val="none" w:sz="0" w:space="0" w:color="auto"/>
        <w:bottom w:val="none" w:sz="0" w:space="0" w:color="auto"/>
        <w:right w:val="none" w:sz="0" w:space="0" w:color="auto"/>
      </w:divBdr>
    </w:div>
    <w:div w:id="909075323">
      <w:bodyDiv w:val="1"/>
      <w:marLeft w:val="0"/>
      <w:marRight w:val="0"/>
      <w:marTop w:val="0"/>
      <w:marBottom w:val="0"/>
      <w:divBdr>
        <w:top w:val="none" w:sz="0" w:space="0" w:color="auto"/>
        <w:left w:val="none" w:sz="0" w:space="0" w:color="auto"/>
        <w:bottom w:val="none" w:sz="0" w:space="0" w:color="auto"/>
        <w:right w:val="none" w:sz="0" w:space="0" w:color="auto"/>
      </w:divBdr>
      <w:divsChild>
        <w:div w:id="1104152568">
          <w:marLeft w:val="0"/>
          <w:marRight w:val="0"/>
          <w:marTop w:val="0"/>
          <w:marBottom w:val="0"/>
          <w:divBdr>
            <w:top w:val="none" w:sz="0" w:space="0" w:color="auto"/>
            <w:left w:val="none" w:sz="0" w:space="0" w:color="auto"/>
            <w:bottom w:val="none" w:sz="0" w:space="0" w:color="auto"/>
            <w:right w:val="none" w:sz="0" w:space="0" w:color="auto"/>
          </w:divBdr>
          <w:divsChild>
            <w:div w:id="12915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9695">
      <w:bodyDiv w:val="1"/>
      <w:marLeft w:val="0"/>
      <w:marRight w:val="0"/>
      <w:marTop w:val="0"/>
      <w:marBottom w:val="0"/>
      <w:divBdr>
        <w:top w:val="none" w:sz="0" w:space="0" w:color="auto"/>
        <w:left w:val="none" w:sz="0" w:space="0" w:color="auto"/>
        <w:bottom w:val="none" w:sz="0" w:space="0" w:color="auto"/>
        <w:right w:val="none" w:sz="0" w:space="0" w:color="auto"/>
      </w:divBdr>
    </w:div>
    <w:div w:id="915938395">
      <w:bodyDiv w:val="1"/>
      <w:marLeft w:val="0"/>
      <w:marRight w:val="0"/>
      <w:marTop w:val="0"/>
      <w:marBottom w:val="0"/>
      <w:divBdr>
        <w:top w:val="none" w:sz="0" w:space="0" w:color="auto"/>
        <w:left w:val="none" w:sz="0" w:space="0" w:color="auto"/>
        <w:bottom w:val="none" w:sz="0" w:space="0" w:color="auto"/>
        <w:right w:val="none" w:sz="0" w:space="0" w:color="auto"/>
      </w:divBdr>
    </w:div>
    <w:div w:id="916287107">
      <w:bodyDiv w:val="1"/>
      <w:marLeft w:val="0"/>
      <w:marRight w:val="0"/>
      <w:marTop w:val="0"/>
      <w:marBottom w:val="0"/>
      <w:divBdr>
        <w:top w:val="none" w:sz="0" w:space="0" w:color="auto"/>
        <w:left w:val="none" w:sz="0" w:space="0" w:color="auto"/>
        <w:bottom w:val="none" w:sz="0" w:space="0" w:color="auto"/>
        <w:right w:val="none" w:sz="0" w:space="0" w:color="auto"/>
      </w:divBdr>
    </w:div>
    <w:div w:id="964849368">
      <w:bodyDiv w:val="1"/>
      <w:marLeft w:val="0"/>
      <w:marRight w:val="0"/>
      <w:marTop w:val="0"/>
      <w:marBottom w:val="0"/>
      <w:divBdr>
        <w:top w:val="none" w:sz="0" w:space="0" w:color="auto"/>
        <w:left w:val="none" w:sz="0" w:space="0" w:color="auto"/>
        <w:bottom w:val="none" w:sz="0" w:space="0" w:color="auto"/>
        <w:right w:val="none" w:sz="0" w:space="0" w:color="auto"/>
      </w:divBdr>
      <w:divsChild>
        <w:div w:id="772281991">
          <w:marLeft w:val="0"/>
          <w:marRight w:val="0"/>
          <w:marTop w:val="0"/>
          <w:marBottom w:val="0"/>
          <w:divBdr>
            <w:top w:val="none" w:sz="0" w:space="0" w:color="auto"/>
            <w:left w:val="none" w:sz="0" w:space="0" w:color="auto"/>
            <w:bottom w:val="none" w:sz="0" w:space="0" w:color="auto"/>
            <w:right w:val="none" w:sz="0" w:space="0" w:color="auto"/>
          </w:divBdr>
          <w:divsChild>
            <w:div w:id="100270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71251">
      <w:bodyDiv w:val="1"/>
      <w:marLeft w:val="0"/>
      <w:marRight w:val="0"/>
      <w:marTop w:val="0"/>
      <w:marBottom w:val="0"/>
      <w:divBdr>
        <w:top w:val="none" w:sz="0" w:space="0" w:color="auto"/>
        <w:left w:val="none" w:sz="0" w:space="0" w:color="auto"/>
        <w:bottom w:val="none" w:sz="0" w:space="0" w:color="auto"/>
        <w:right w:val="none" w:sz="0" w:space="0" w:color="auto"/>
      </w:divBdr>
      <w:divsChild>
        <w:div w:id="503907837">
          <w:marLeft w:val="0"/>
          <w:marRight w:val="0"/>
          <w:marTop w:val="0"/>
          <w:marBottom w:val="0"/>
          <w:divBdr>
            <w:top w:val="none" w:sz="0" w:space="0" w:color="auto"/>
            <w:left w:val="none" w:sz="0" w:space="0" w:color="auto"/>
            <w:bottom w:val="none" w:sz="0" w:space="0" w:color="auto"/>
            <w:right w:val="none" w:sz="0" w:space="0" w:color="auto"/>
          </w:divBdr>
          <w:divsChild>
            <w:div w:id="8532617">
              <w:marLeft w:val="0"/>
              <w:marRight w:val="0"/>
              <w:marTop w:val="0"/>
              <w:marBottom w:val="0"/>
              <w:divBdr>
                <w:top w:val="none" w:sz="0" w:space="0" w:color="auto"/>
                <w:left w:val="none" w:sz="0" w:space="0" w:color="auto"/>
                <w:bottom w:val="none" w:sz="0" w:space="0" w:color="auto"/>
                <w:right w:val="none" w:sz="0" w:space="0" w:color="auto"/>
              </w:divBdr>
            </w:div>
            <w:div w:id="24335346">
              <w:marLeft w:val="0"/>
              <w:marRight w:val="0"/>
              <w:marTop w:val="0"/>
              <w:marBottom w:val="0"/>
              <w:divBdr>
                <w:top w:val="none" w:sz="0" w:space="0" w:color="auto"/>
                <w:left w:val="none" w:sz="0" w:space="0" w:color="auto"/>
                <w:bottom w:val="none" w:sz="0" w:space="0" w:color="auto"/>
                <w:right w:val="none" w:sz="0" w:space="0" w:color="auto"/>
              </w:divBdr>
            </w:div>
            <w:div w:id="34353067">
              <w:marLeft w:val="0"/>
              <w:marRight w:val="0"/>
              <w:marTop w:val="0"/>
              <w:marBottom w:val="0"/>
              <w:divBdr>
                <w:top w:val="none" w:sz="0" w:space="0" w:color="auto"/>
                <w:left w:val="none" w:sz="0" w:space="0" w:color="auto"/>
                <w:bottom w:val="none" w:sz="0" w:space="0" w:color="auto"/>
                <w:right w:val="none" w:sz="0" w:space="0" w:color="auto"/>
              </w:divBdr>
            </w:div>
            <w:div w:id="39789318">
              <w:marLeft w:val="0"/>
              <w:marRight w:val="0"/>
              <w:marTop w:val="0"/>
              <w:marBottom w:val="0"/>
              <w:divBdr>
                <w:top w:val="none" w:sz="0" w:space="0" w:color="auto"/>
                <w:left w:val="none" w:sz="0" w:space="0" w:color="auto"/>
                <w:bottom w:val="none" w:sz="0" w:space="0" w:color="auto"/>
                <w:right w:val="none" w:sz="0" w:space="0" w:color="auto"/>
              </w:divBdr>
            </w:div>
            <w:div w:id="85080827">
              <w:marLeft w:val="0"/>
              <w:marRight w:val="0"/>
              <w:marTop w:val="0"/>
              <w:marBottom w:val="0"/>
              <w:divBdr>
                <w:top w:val="none" w:sz="0" w:space="0" w:color="auto"/>
                <w:left w:val="none" w:sz="0" w:space="0" w:color="auto"/>
                <w:bottom w:val="none" w:sz="0" w:space="0" w:color="auto"/>
                <w:right w:val="none" w:sz="0" w:space="0" w:color="auto"/>
              </w:divBdr>
            </w:div>
            <w:div w:id="94135781">
              <w:marLeft w:val="0"/>
              <w:marRight w:val="0"/>
              <w:marTop w:val="0"/>
              <w:marBottom w:val="0"/>
              <w:divBdr>
                <w:top w:val="none" w:sz="0" w:space="0" w:color="auto"/>
                <w:left w:val="none" w:sz="0" w:space="0" w:color="auto"/>
                <w:bottom w:val="none" w:sz="0" w:space="0" w:color="auto"/>
                <w:right w:val="none" w:sz="0" w:space="0" w:color="auto"/>
              </w:divBdr>
            </w:div>
            <w:div w:id="130638785">
              <w:marLeft w:val="0"/>
              <w:marRight w:val="0"/>
              <w:marTop w:val="0"/>
              <w:marBottom w:val="0"/>
              <w:divBdr>
                <w:top w:val="none" w:sz="0" w:space="0" w:color="auto"/>
                <w:left w:val="none" w:sz="0" w:space="0" w:color="auto"/>
                <w:bottom w:val="none" w:sz="0" w:space="0" w:color="auto"/>
                <w:right w:val="none" w:sz="0" w:space="0" w:color="auto"/>
              </w:divBdr>
            </w:div>
            <w:div w:id="135031773">
              <w:marLeft w:val="0"/>
              <w:marRight w:val="0"/>
              <w:marTop w:val="0"/>
              <w:marBottom w:val="0"/>
              <w:divBdr>
                <w:top w:val="none" w:sz="0" w:space="0" w:color="auto"/>
                <w:left w:val="none" w:sz="0" w:space="0" w:color="auto"/>
                <w:bottom w:val="none" w:sz="0" w:space="0" w:color="auto"/>
                <w:right w:val="none" w:sz="0" w:space="0" w:color="auto"/>
              </w:divBdr>
            </w:div>
            <w:div w:id="150606708">
              <w:marLeft w:val="0"/>
              <w:marRight w:val="0"/>
              <w:marTop w:val="0"/>
              <w:marBottom w:val="0"/>
              <w:divBdr>
                <w:top w:val="none" w:sz="0" w:space="0" w:color="auto"/>
                <w:left w:val="none" w:sz="0" w:space="0" w:color="auto"/>
                <w:bottom w:val="none" w:sz="0" w:space="0" w:color="auto"/>
                <w:right w:val="none" w:sz="0" w:space="0" w:color="auto"/>
              </w:divBdr>
            </w:div>
            <w:div w:id="178585696">
              <w:marLeft w:val="0"/>
              <w:marRight w:val="0"/>
              <w:marTop w:val="0"/>
              <w:marBottom w:val="0"/>
              <w:divBdr>
                <w:top w:val="none" w:sz="0" w:space="0" w:color="auto"/>
                <w:left w:val="none" w:sz="0" w:space="0" w:color="auto"/>
                <w:bottom w:val="none" w:sz="0" w:space="0" w:color="auto"/>
                <w:right w:val="none" w:sz="0" w:space="0" w:color="auto"/>
              </w:divBdr>
            </w:div>
            <w:div w:id="224141733">
              <w:marLeft w:val="0"/>
              <w:marRight w:val="0"/>
              <w:marTop w:val="0"/>
              <w:marBottom w:val="0"/>
              <w:divBdr>
                <w:top w:val="none" w:sz="0" w:space="0" w:color="auto"/>
                <w:left w:val="none" w:sz="0" w:space="0" w:color="auto"/>
                <w:bottom w:val="none" w:sz="0" w:space="0" w:color="auto"/>
                <w:right w:val="none" w:sz="0" w:space="0" w:color="auto"/>
              </w:divBdr>
            </w:div>
            <w:div w:id="243538960">
              <w:marLeft w:val="0"/>
              <w:marRight w:val="0"/>
              <w:marTop w:val="0"/>
              <w:marBottom w:val="0"/>
              <w:divBdr>
                <w:top w:val="none" w:sz="0" w:space="0" w:color="auto"/>
                <w:left w:val="none" w:sz="0" w:space="0" w:color="auto"/>
                <w:bottom w:val="none" w:sz="0" w:space="0" w:color="auto"/>
                <w:right w:val="none" w:sz="0" w:space="0" w:color="auto"/>
              </w:divBdr>
            </w:div>
            <w:div w:id="267277046">
              <w:marLeft w:val="0"/>
              <w:marRight w:val="0"/>
              <w:marTop w:val="0"/>
              <w:marBottom w:val="0"/>
              <w:divBdr>
                <w:top w:val="none" w:sz="0" w:space="0" w:color="auto"/>
                <w:left w:val="none" w:sz="0" w:space="0" w:color="auto"/>
                <w:bottom w:val="none" w:sz="0" w:space="0" w:color="auto"/>
                <w:right w:val="none" w:sz="0" w:space="0" w:color="auto"/>
              </w:divBdr>
            </w:div>
            <w:div w:id="294719116">
              <w:marLeft w:val="0"/>
              <w:marRight w:val="0"/>
              <w:marTop w:val="0"/>
              <w:marBottom w:val="0"/>
              <w:divBdr>
                <w:top w:val="none" w:sz="0" w:space="0" w:color="auto"/>
                <w:left w:val="none" w:sz="0" w:space="0" w:color="auto"/>
                <w:bottom w:val="none" w:sz="0" w:space="0" w:color="auto"/>
                <w:right w:val="none" w:sz="0" w:space="0" w:color="auto"/>
              </w:divBdr>
            </w:div>
            <w:div w:id="299072457">
              <w:marLeft w:val="0"/>
              <w:marRight w:val="0"/>
              <w:marTop w:val="0"/>
              <w:marBottom w:val="0"/>
              <w:divBdr>
                <w:top w:val="none" w:sz="0" w:space="0" w:color="auto"/>
                <w:left w:val="none" w:sz="0" w:space="0" w:color="auto"/>
                <w:bottom w:val="none" w:sz="0" w:space="0" w:color="auto"/>
                <w:right w:val="none" w:sz="0" w:space="0" w:color="auto"/>
              </w:divBdr>
            </w:div>
            <w:div w:id="326903866">
              <w:marLeft w:val="0"/>
              <w:marRight w:val="0"/>
              <w:marTop w:val="0"/>
              <w:marBottom w:val="0"/>
              <w:divBdr>
                <w:top w:val="none" w:sz="0" w:space="0" w:color="auto"/>
                <w:left w:val="none" w:sz="0" w:space="0" w:color="auto"/>
                <w:bottom w:val="none" w:sz="0" w:space="0" w:color="auto"/>
                <w:right w:val="none" w:sz="0" w:space="0" w:color="auto"/>
              </w:divBdr>
            </w:div>
            <w:div w:id="353312919">
              <w:marLeft w:val="0"/>
              <w:marRight w:val="0"/>
              <w:marTop w:val="0"/>
              <w:marBottom w:val="0"/>
              <w:divBdr>
                <w:top w:val="none" w:sz="0" w:space="0" w:color="auto"/>
                <w:left w:val="none" w:sz="0" w:space="0" w:color="auto"/>
                <w:bottom w:val="none" w:sz="0" w:space="0" w:color="auto"/>
                <w:right w:val="none" w:sz="0" w:space="0" w:color="auto"/>
              </w:divBdr>
            </w:div>
            <w:div w:id="358553243">
              <w:marLeft w:val="0"/>
              <w:marRight w:val="0"/>
              <w:marTop w:val="0"/>
              <w:marBottom w:val="0"/>
              <w:divBdr>
                <w:top w:val="none" w:sz="0" w:space="0" w:color="auto"/>
                <w:left w:val="none" w:sz="0" w:space="0" w:color="auto"/>
                <w:bottom w:val="none" w:sz="0" w:space="0" w:color="auto"/>
                <w:right w:val="none" w:sz="0" w:space="0" w:color="auto"/>
              </w:divBdr>
            </w:div>
            <w:div w:id="429786098">
              <w:marLeft w:val="0"/>
              <w:marRight w:val="0"/>
              <w:marTop w:val="0"/>
              <w:marBottom w:val="0"/>
              <w:divBdr>
                <w:top w:val="none" w:sz="0" w:space="0" w:color="auto"/>
                <w:left w:val="none" w:sz="0" w:space="0" w:color="auto"/>
                <w:bottom w:val="none" w:sz="0" w:space="0" w:color="auto"/>
                <w:right w:val="none" w:sz="0" w:space="0" w:color="auto"/>
              </w:divBdr>
            </w:div>
            <w:div w:id="529489612">
              <w:marLeft w:val="0"/>
              <w:marRight w:val="0"/>
              <w:marTop w:val="0"/>
              <w:marBottom w:val="0"/>
              <w:divBdr>
                <w:top w:val="none" w:sz="0" w:space="0" w:color="auto"/>
                <w:left w:val="none" w:sz="0" w:space="0" w:color="auto"/>
                <w:bottom w:val="none" w:sz="0" w:space="0" w:color="auto"/>
                <w:right w:val="none" w:sz="0" w:space="0" w:color="auto"/>
              </w:divBdr>
            </w:div>
            <w:div w:id="571350554">
              <w:marLeft w:val="0"/>
              <w:marRight w:val="0"/>
              <w:marTop w:val="0"/>
              <w:marBottom w:val="0"/>
              <w:divBdr>
                <w:top w:val="none" w:sz="0" w:space="0" w:color="auto"/>
                <w:left w:val="none" w:sz="0" w:space="0" w:color="auto"/>
                <w:bottom w:val="none" w:sz="0" w:space="0" w:color="auto"/>
                <w:right w:val="none" w:sz="0" w:space="0" w:color="auto"/>
              </w:divBdr>
            </w:div>
            <w:div w:id="589395043">
              <w:marLeft w:val="0"/>
              <w:marRight w:val="0"/>
              <w:marTop w:val="0"/>
              <w:marBottom w:val="0"/>
              <w:divBdr>
                <w:top w:val="none" w:sz="0" w:space="0" w:color="auto"/>
                <w:left w:val="none" w:sz="0" w:space="0" w:color="auto"/>
                <w:bottom w:val="none" w:sz="0" w:space="0" w:color="auto"/>
                <w:right w:val="none" w:sz="0" w:space="0" w:color="auto"/>
              </w:divBdr>
            </w:div>
            <w:div w:id="602036515">
              <w:marLeft w:val="0"/>
              <w:marRight w:val="0"/>
              <w:marTop w:val="0"/>
              <w:marBottom w:val="0"/>
              <w:divBdr>
                <w:top w:val="none" w:sz="0" w:space="0" w:color="auto"/>
                <w:left w:val="none" w:sz="0" w:space="0" w:color="auto"/>
                <w:bottom w:val="none" w:sz="0" w:space="0" w:color="auto"/>
                <w:right w:val="none" w:sz="0" w:space="0" w:color="auto"/>
              </w:divBdr>
            </w:div>
            <w:div w:id="645819087">
              <w:marLeft w:val="0"/>
              <w:marRight w:val="0"/>
              <w:marTop w:val="0"/>
              <w:marBottom w:val="0"/>
              <w:divBdr>
                <w:top w:val="none" w:sz="0" w:space="0" w:color="auto"/>
                <w:left w:val="none" w:sz="0" w:space="0" w:color="auto"/>
                <w:bottom w:val="none" w:sz="0" w:space="0" w:color="auto"/>
                <w:right w:val="none" w:sz="0" w:space="0" w:color="auto"/>
              </w:divBdr>
            </w:div>
            <w:div w:id="646055502">
              <w:marLeft w:val="0"/>
              <w:marRight w:val="0"/>
              <w:marTop w:val="0"/>
              <w:marBottom w:val="0"/>
              <w:divBdr>
                <w:top w:val="none" w:sz="0" w:space="0" w:color="auto"/>
                <w:left w:val="none" w:sz="0" w:space="0" w:color="auto"/>
                <w:bottom w:val="none" w:sz="0" w:space="0" w:color="auto"/>
                <w:right w:val="none" w:sz="0" w:space="0" w:color="auto"/>
              </w:divBdr>
            </w:div>
            <w:div w:id="716126006">
              <w:marLeft w:val="0"/>
              <w:marRight w:val="0"/>
              <w:marTop w:val="0"/>
              <w:marBottom w:val="0"/>
              <w:divBdr>
                <w:top w:val="none" w:sz="0" w:space="0" w:color="auto"/>
                <w:left w:val="none" w:sz="0" w:space="0" w:color="auto"/>
                <w:bottom w:val="none" w:sz="0" w:space="0" w:color="auto"/>
                <w:right w:val="none" w:sz="0" w:space="0" w:color="auto"/>
              </w:divBdr>
            </w:div>
            <w:div w:id="744571536">
              <w:marLeft w:val="0"/>
              <w:marRight w:val="0"/>
              <w:marTop w:val="0"/>
              <w:marBottom w:val="0"/>
              <w:divBdr>
                <w:top w:val="none" w:sz="0" w:space="0" w:color="auto"/>
                <w:left w:val="none" w:sz="0" w:space="0" w:color="auto"/>
                <w:bottom w:val="none" w:sz="0" w:space="0" w:color="auto"/>
                <w:right w:val="none" w:sz="0" w:space="0" w:color="auto"/>
              </w:divBdr>
            </w:div>
            <w:div w:id="755134908">
              <w:marLeft w:val="0"/>
              <w:marRight w:val="0"/>
              <w:marTop w:val="0"/>
              <w:marBottom w:val="0"/>
              <w:divBdr>
                <w:top w:val="none" w:sz="0" w:space="0" w:color="auto"/>
                <w:left w:val="none" w:sz="0" w:space="0" w:color="auto"/>
                <w:bottom w:val="none" w:sz="0" w:space="0" w:color="auto"/>
                <w:right w:val="none" w:sz="0" w:space="0" w:color="auto"/>
              </w:divBdr>
            </w:div>
            <w:div w:id="769786489">
              <w:marLeft w:val="0"/>
              <w:marRight w:val="0"/>
              <w:marTop w:val="0"/>
              <w:marBottom w:val="0"/>
              <w:divBdr>
                <w:top w:val="none" w:sz="0" w:space="0" w:color="auto"/>
                <w:left w:val="none" w:sz="0" w:space="0" w:color="auto"/>
                <w:bottom w:val="none" w:sz="0" w:space="0" w:color="auto"/>
                <w:right w:val="none" w:sz="0" w:space="0" w:color="auto"/>
              </w:divBdr>
            </w:div>
            <w:div w:id="832448271">
              <w:marLeft w:val="0"/>
              <w:marRight w:val="0"/>
              <w:marTop w:val="0"/>
              <w:marBottom w:val="0"/>
              <w:divBdr>
                <w:top w:val="none" w:sz="0" w:space="0" w:color="auto"/>
                <w:left w:val="none" w:sz="0" w:space="0" w:color="auto"/>
                <w:bottom w:val="none" w:sz="0" w:space="0" w:color="auto"/>
                <w:right w:val="none" w:sz="0" w:space="0" w:color="auto"/>
              </w:divBdr>
            </w:div>
            <w:div w:id="847526523">
              <w:marLeft w:val="0"/>
              <w:marRight w:val="0"/>
              <w:marTop w:val="0"/>
              <w:marBottom w:val="0"/>
              <w:divBdr>
                <w:top w:val="none" w:sz="0" w:space="0" w:color="auto"/>
                <w:left w:val="none" w:sz="0" w:space="0" w:color="auto"/>
                <w:bottom w:val="none" w:sz="0" w:space="0" w:color="auto"/>
                <w:right w:val="none" w:sz="0" w:space="0" w:color="auto"/>
              </w:divBdr>
            </w:div>
            <w:div w:id="847989370">
              <w:marLeft w:val="0"/>
              <w:marRight w:val="0"/>
              <w:marTop w:val="0"/>
              <w:marBottom w:val="0"/>
              <w:divBdr>
                <w:top w:val="none" w:sz="0" w:space="0" w:color="auto"/>
                <w:left w:val="none" w:sz="0" w:space="0" w:color="auto"/>
                <w:bottom w:val="none" w:sz="0" w:space="0" w:color="auto"/>
                <w:right w:val="none" w:sz="0" w:space="0" w:color="auto"/>
              </w:divBdr>
            </w:div>
            <w:div w:id="868953835">
              <w:marLeft w:val="0"/>
              <w:marRight w:val="0"/>
              <w:marTop w:val="0"/>
              <w:marBottom w:val="0"/>
              <w:divBdr>
                <w:top w:val="none" w:sz="0" w:space="0" w:color="auto"/>
                <w:left w:val="none" w:sz="0" w:space="0" w:color="auto"/>
                <w:bottom w:val="none" w:sz="0" w:space="0" w:color="auto"/>
                <w:right w:val="none" w:sz="0" w:space="0" w:color="auto"/>
              </w:divBdr>
            </w:div>
            <w:div w:id="915551764">
              <w:marLeft w:val="0"/>
              <w:marRight w:val="0"/>
              <w:marTop w:val="0"/>
              <w:marBottom w:val="0"/>
              <w:divBdr>
                <w:top w:val="none" w:sz="0" w:space="0" w:color="auto"/>
                <w:left w:val="none" w:sz="0" w:space="0" w:color="auto"/>
                <w:bottom w:val="none" w:sz="0" w:space="0" w:color="auto"/>
                <w:right w:val="none" w:sz="0" w:space="0" w:color="auto"/>
              </w:divBdr>
            </w:div>
            <w:div w:id="951286810">
              <w:marLeft w:val="0"/>
              <w:marRight w:val="0"/>
              <w:marTop w:val="0"/>
              <w:marBottom w:val="0"/>
              <w:divBdr>
                <w:top w:val="none" w:sz="0" w:space="0" w:color="auto"/>
                <w:left w:val="none" w:sz="0" w:space="0" w:color="auto"/>
                <w:bottom w:val="none" w:sz="0" w:space="0" w:color="auto"/>
                <w:right w:val="none" w:sz="0" w:space="0" w:color="auto"/>
              </w:divBdr>
            </w:div>
            <w:div w:id="966199875">
              <w:marLeft w:val="0"/>
              <w:marRight w:val="0"/>
              <w:marTop w:val="0"/>
              <w:marBottom w:val="0"/>
              <w:divBdr>
                <w:top w:val="none" w:sz="0" w:space="0" w:color="auto"/>
                <w:left w:val="none" w:sz="0" w:space="0" w:color="auto"/>
                <w:bottom w:val="none" w:sz="0" w:space="0" w:color="auto"/>
                <w:right w:val="none" w:sz="0" w:space="0" w:color="auto"/>
              </w:divBdr>
            </w:div>
            <w:div w:id="1008872699">
              <w:marLeft w:val="0"/>
              <w:marRight w:val="0"/>
              <w:marTop w:val="0"/>
              <w:marBottom w:val="0"/>
              <w:divBdr>
                <w:top w:val="none" w:sz="0" w:space="0" w:color="auto"/>
                <w:left w:val="none" w:sz="0" w:space="0" w:color="auto"/>
                <w:bottom w:val="none" w:sz="0" w:space="0" w:color="auto"/>
                <w:right w:val="none" w:sz="0" w:space="0" w:color="auto"/>
              </w:divBdr>
            </w:div>
            <w:div w:id="1017656498">
              <w:marLeft w:val="0"/>
              <w:marRight w:val="0"/>
              <w:marTop w:val="0"/>
              <w:marBottom w:val="0"/>
              <w:divBdr>
                <w:top w:val="none" w:sz="0" w:space="0" w:color="auto"/>
                <w:left w:val="none" w:sz="0" w:space="0" w:color="auto"/>
                <w:bottom w:val="none" w:sz="0" w:space="0" w:color="auto"/>
                <w:right w:val="none" w:sz="0" w:space="0" w:color="auto"/>
              </w:divBdr>
            </w:div>
            <w:div w:id="1021934095">
              <w:marLeft w:val="0"/>
              <w:marRight w:val="0"/>
              <w:marTop w:val="0"/>
              <w:marBottom w:val="0"/>
              <w:divBdr>
                <w:top w:val="none" w:sz="0" w:space="0" w:color="auto"/>
                <w:left w:val="none" w:sz="0" w:space="0" w:color="auto"/>
                <w:bottom w:val="none" w:sz="0" w:space="0" w:color="auto"/>
                <w:right w:val="none" w:sz="0" w:space="0" w:color="auto"/>
              </w:divBdr>
            </w:div>
            <w:div w:id="1037700167">
              <w:marLeft w:val="0"/>
              <w:marRight w:val="0"/>
              <w:marTop w:val="0"/>
              <w:marBottom w:val="0"/>
              <w:divBdr>
                <w:top w:val="none" w:sz="0" w:space="0" w:color="auto"/>
                <w:left w:val="none" w:sz="0" w:space="0" w:color="auto"/>
                <w:bottom w:val="none" w:sz="0" w:space="0" w:color="auto"/>
                <w:right w:val="none" w:sz="0" w:space="0" w:color="auto"/>
              </w:divBdr>
            </w:div>
            <w:div w:id="1068501180">
              <w:marLeft w:val="0"/>
              <w:marRight w:val="0"/>
              <w:marTop w:val="0"/>
              <w:marBottom w:val="0"/>
              <w:divBdr>
                <w:top w:val="none" w:sz="0" w:space="0" w:color="auto"/>
                <w:left w:val="none" w:sz="0" w:space="0" w:color="auto"/>
                <w:bottom w:val="none" w:sz="0" w:space="0" w:color="auto"/>
                <w:right w:val="none" w:sz="0" w:space="0" w:color="auto"/>
              </w:divBdr>
            </w:div>
            <w:div w:id="1083140353">
              <w:marLeft w:val="0"/>
              <w:marRight w:val="0"/>
              <w:marTop w:val="0"/>
              <w:marBottom w:val="0"/>
              <w:divBdr>
                <w:top w:val="none" w:sz="0" w:space="0" w:color="auto"/>
                <w:left w:val="none" w:sz="0" w:space="0" w:color="auto"/>
                <w:bottom w:val="none" w:sz="0" w:space="0" w:color="auto"/>
                <w:right w:val="none" w:sz="0" w:space="0" w:color="auto"/>
              </w:divBdr>
            </w:div>
            <w:div w:id="1084836883">
              <w:marLeft w:val="0"/>
              <w:marRight w:val="0"/>
              <w:marTop w:val="0"/>
              <w:marBottom w:val="0"/>
              <w:divBdr>
                <w:top w:val="none" w:sz="0" w:space="0" w:color="auto"/>
                <w:left w:val="none" w:sz="0" w:space="0" w:color="auto"/>
                <w:bottom w:val="none" w:sz="0" w:space="0" w:color="auto"/>
                <w:right w:val="none" w:sz="0" w:space="0" w:color="auto"/>
              </w:divBdr>
            </w:div>
            <w:div w:id="1086339035">
              <w:marLeft w:val="0"/>
              <w:marRight w:val="0"/>
              <w:marTop w:val="0"/>
              <w:marBottom w:val="0"/>
              <w:divBdr>
                <w:top w:val="none" w:sz="0" w:space="0" w:color="auto"/>
                <w:left w:val="none" w:sz="0" w:space="0" w:color="auto"/>
                <w:bottom w:val="none" w:sz="0" w:space="0" w:color="auto"/>
                <w:right w:val="none" w:sz="0" w:space="0" w:color="auto"/>
              </w:divBdr>
            </w:div>
            <w:div w:id="1094595022">
              <w:marLeft w:val="0"/>
              <w:marRight w:val="0"/>
              <w:marTop w:val="0"/>
              <w:marBottom w:val="0"/>
              <w:divBdr>
                <w:top w:val="none" w:sz="0" w:space="0" w:color="auto"/>
                <w:left w:val="none" w:sz="0" w:space="0" w:color="auto"/>
                <w:bottom w:val="none" w:sz="0" w:space="0" w:color="auto"/>
                <w:right w:val="none" w:sz="0" w:space="0" w:color="auto"/>
              </w:divBdr>
            </w:div>
            <w:div w:id="1108085092">
              <w:marLeft w:val="0"/>
              <w:marRight w:val="0"/>
              <w:marTop w:val="0"/>
              <w:marBottom w:val="0"/>
              <w:divBdr>
                <w:top w:val="none" w:sz="0" w:space="0" w:color="auto"/>
                <w:left w:val="none" w:sz="0" w:space="0" w:color="auto"/>
                <w:bottom w:val="none" w:sz="0" w:space="0" w:color="auto"/>
                <w:right w:val="none" w:sz="0" w:space="0" w:color="auto"/>
              </w:divBdr>
            </w:div>
            <w:div w:id="1132015435">
              <w:marLeft w:val="0"/>
              <w:marRight w:val="0"/>
              <w:marTop w:val="0"/>
              <w:marBottom w:val="0"/>
              <w:divBdr>
                <w:top w:val="none" w:sz="0" w:space="0" w:color="auto"/>
                <w:left w:val="none" w:sz="0" w:space="0" w:color="auto"/>
                <w:bottom w:val="none" w:sz="0" w:space="0" w:color="auto"/>
                <w:right w:val="none" w:sz="0" w:space="0" w:color="auto"/>
              </w:divBdr>
            </w:div>
            <w:div w:id="1141649969">
              <w:marLeft w:val="0"/>
              <w:marRight w:val="0"/>
              <w:marTop w:val="0"/>
              <w:marBottom w:val="0"/>
              <w:divBdr>
                <w:top w:val="none" w:sz="0" w:space="0" w:color="auto"/>
                <w:left w:val="none" w:sz="0" w:space="0" w:color="auto"/>
                <w:bottom w:val="none" w:sz="0" w:space="0" w:color="auto"/>
                <w:right w:val="none" w:sz="0" w:space="0" w:color="auto"/>
              </w:divBdr>
            </w:div>
            <w:div w:id="1152598486">
              <w:marLeft w:val="0"/>
              <w:marRight w:val="0"/>
              <w:marTop w:val="0"/>
              <w:marBottom w:val="0"/>
              <w:divBdr>
                <w:top w:val="none" w:sz="0" w:space="0" w:color="auto"/>
                <w:left w:val="none" w:sz="0" w:space="0" w:color="auto"/>
                <w:bottom w:val="none" w:sz="0" w:space="0" w:color="auto"/>
                <w:right w:val="none" w:sz="0" w:space="0" w:color="auto"/>
              </w:divBdr>
            </w:div>
            <w:div w:id="1170368340">
              <w:marLeft w:val="0"/>
              <w:marRight w:val="0"/>
              <w:marTop w:val="0"/>
              <w:marBottom w:val="0"/>
              <w:divBdr>
                <w:top w:val="none" w:sz="0" w:space="0" w:color="auto"/>
                <w:left w:val="none" w:sz="0" w:space="0" w:color="auto"/>
                <w:bottom w:val="none" w:sz="0" w:space="0" w:color="auto"/>
                <w:right w:val="none" w:sz="0" w:space="0" w:color="auto"/>
              </w:divBdr>
            </w:div>
            <w:div w:id="1185098816">
              <w:marLeft w:val="0"/>
              <w:marRight w:val="0"/>
              <w:marTop w:val="0"/>
              <w:marBottom w:val="0"/>
              <w:divBdr>
                <w:top w:val="none" w:sz="0" w:space="0" w:color="auto"/>
                <w:left w:val="none" w:sz="0" w:space="0" w:color="auto"/>
                <w:bottom w:val="none" w:sz="0" w:space="0" w:color="auto"/>
                <w:right w:val="none" w:sz="0" w:space="0" w:color="auto"/>
              </w:divBdr>
            </w:div>
            <w:div w:id="1185754132">
              <w:marLeft w:val="0"/>
              <w:marRight w:val="0"/>
              <w:marTop w:val="0"/>
              <w:marBottom w:val="0"/>
              <w:divBdr>
                <w:top w:val="none" w:sz="0" w:space="0" w:color="auto"/>
                <w:left w:val="none" w:sz="0" w:space="0" w:color="auto"/>
                <w:bottom w:val="none" w:sz="0" w:space="0" w:color="auto"/>
                <w:right w:val="none" w:sz="0" w:space="0" w:color="auto"/>
              </w:divBdr>
            </w:div>
            <w:div w:id="1204633930">
              <w:marLeft w:val="0"/>
              <w:marRight w:val="0"/>
              <w:marTop w:val="0"/>
              <w:marBottom w:val="0"/>
              <w:divBdr>
                <w:top w:val="none" w:sz="0" w:space="0" w:color="auto"/>
                <w:left w:val="none" w:sz="0" w:space="0" w:color="auto"/>
                <w:bottom w:val="none" w:sz="0" w:space="0" w:color="auto"/>
                <w:right w:val="none" w:sz="0" w:space="0" w:color="auto"/>
              </w:divBdr>
            </w:div>
            <w:div w:id="1205096688">
              <w:marLeft w:val="0"/>
              <w:marRight w:val="0"/>
              <w:marTop w:val="0"/>
              <w:marBottom w:val="0"/>
              <w:divBdr>
                <w:top w:val="none" w:sz="0" w:space="0" w:color="auto"/>
                <w:left w:val="none" w:sz="0" w:space="0" w:color="auto"/>
                <w:bottom w:val="none" w:sz="0" w:space="0" w:color="auto"/>
                <w:right w:val="none" w:sz="0" w:space="0" w:color="auto"/>
              </w:divBdr>
            </w:div>
            <w:div w:id="1209027071">
              <w:marLeft w:val="0"/>
              <w:marRight w:val="0"/>
              <w:marTop w:val="0"/>
              <w:marBottom w:val="0"/>
              <w:divBdr>
                <w:top w:val="none" w:sz="0" w:space="0" w:color="auto"/>
                <w:left w:val="none" w:sz="0" w:space="0" w:color="auto"/>
                <w:bottom w:val="none" w:sz="0" w:space="0" w:color="auto"/>
                <w:right w:val="none" w:sz="0" w:space="0" w:color="auto"/>
              </w:divBdr>
            </w:div>
            <w:div w:id="1218973949">
              <w:marLeft w:val="0"/>
              <w:marRight w:val="0"/>
              <w:marTop w:val="0"/>
              <w:marBottom w:val="0"/>
              <w:divBdr>
                <w:top w:val="none" w:sz="0" w:space="0" w:color="auto"/>
                <w:left w:val="none" w:sz="0" w:space="0" w:color="auto"/>
                <w:bottom w:val="none" w:sz="0" w:space="0" w:color="auto"/>
                <w:right w:val="none" w:sz="0" w:space="0" w:color="auto"/>
              </w:divBdr>
            </w:div>
            <w:div w:id="1227033856">
              <w:marLeft w:val="0"/>
              <w:marRight w:val="0"/>
              <w:marTop w:val="0"/>
              <w:marBottom w:val="0"/>
              <w:divBdr>
                <w:top w:val="none" w:sz="0" w:space="0" w:color="auto"/>
                <w:left w:val="none" w:sz="0" w:space="0" w:color="auto"/>
                <w:bottom w:val="none" w:sz="0" w:space="0" w:color="auto"/>
                <w:right w:val="none" w:sz="0" w:space="0" w:color="auto"/>
              </w:divBdr>
            </w:div>
            <w:div w:id="1228569374">
              <w:marLeft w:val="0"/>
              <w:marRight w:val="0"/>
              <w:marTop w:val="0"/>
              <w:marBottom w:val="0"/>
              <w:divBdr>
                <w:top w:val="none" w:sz="0" w:space="0" w:color="auto"/>
                <w:left w:val="none" w:sz="0" w:space="0" w:color="auto"/>
                <w:bottom w:val="none" w:sz="0" w:space="0" w:color="auto"/>
                <w:right w:val="none" w:sz="0" w:space="0" w:color="auto"/>
              </w:divBdr>
            </w:div>
            <w:div w:id="1240864265">
              <w:marLeft w:val="0"/>
              <w:marRight w:val="0"/>
              <w:marTop w:val="0"/>
              <w:marBottom w:val="0"/>
              <w:divBdr>
                <w:top w:val="none" w:sz="0" w:space="0" w:color="auto"/>
                <w:left w:val="none" w:sz="0" w:space="0" w:color="auto"/>
                <w:bottom w:val="none" w:sz="0" w:space="0" w:color="auto"/>
                <w:right w:val="none" w:sz="0" w:space="0" w:color="auto"/>
              </w:divBdr>
            </w:div>
            <w:div w:id="1254902288">
              <w:marLeft w:val="0"/>
              <w:marRight w:val="0"/>
              <w:marTop w:val="0"/>
              <w:marBottom w:val="0"/>
              <w:divBdr>
                <w:top w:val="none" w:sz="0" w:space="0" w:color="auto"/>
                <w:left w:val="none" w:sz="0" w:space="0" w:color="auto"/>
                <w:bottom w:val="none" w:sz="0" w:space="0" w:color="auto"/>
                <w:right w:val="none" w:sz="0" w:space="0" w:color="auto"/>
              </w:divBdr>
            </w:div>
            <w:div w:id="1256792326">
              <w:marLeft w:val="0"/>
              <w:marRight w:val="0"/>
              <w:marTop w:val="0"/>
              <w:marBottom w:val="0"/>
              <w:divBdr>
                <w:top w:val="none" w:sz="0" w:space="0" w:color="auto"/>
                <w:left w:val="none" w:sz="0" w:space="0" w:color="auto"/>
                <w:bottom w:val="none" w:sz="0" w:space="0" w:color="auto"/>
                <w:right w:val="none" w:sz="0" w:space="0" w:color="auto"/>
              </w:divBdr>
            </w:div>
            <w:div w:id="1261372451">
              <w:marLeft w:val="0"/>
              <w:marRight w:val="0"/>
              <w:marTop w:val="0"/>
              <w:marBottom w:val="0"/>
              <w:divBdr>
                <w:top w:val="none" w:sz="0" w:space="0" w:color="auto"/>
                <w:left w:val="none" w:sz="0" w:space="0" w:color="auto"/>
                <w:bottom w:val="none" w:sz="0" w:space="0" w:color="auto"/>
                <w:right w:val="none" w:sz="0" w:space="0" w:color="auto"/>
              </w:divBdr>
            </w:div>
            <w:div w:id="1266578235">
              <w:marLeft w:val="0"/>
              <w:marRight w:val="0"/>
              <w:marTop w:val="0"/>
              <w:marBottom w:val="0"/>
              <w:divBdr>
                <w:top w:val="none" w:sz="0" w:space="0" w:color="auto"/>
                <w:left w:val="none" w:sz="0" w:space="0" w:color="auto"/>
                <w:bottom w:val="none" w:sz="0" w:space="0" w:color="auto"/>
                <w:right w:val="none" w:sz="0" w:space="0" w:color="auto"/>
              </w:divBdr>
            </w:div>
            <w:div w:id="1274022655">
              <w:marLeft w:val="0"/>
              <w:marRight w:val="0"/>
              <w:marTop w:val="0"/>
              <w:marBottom w:val="0"/>
              <w:divBdr>
                <w:top w:val="none" w:sz="0" w:space="0" w:color="auto"/>
                <w:left w:val="none" w:sz="0" w:space="0" w:color="auto"/>
                <w:bottom w:val="none" w:sz="0" w:space="0" w:color="auto"/>
                <w:right w:val="none" w:sz="0" w:space="0" w:color="auto"/>
              </w:divBdr>
            </w:div>
            <w:div w:id="1307122285">
              <w:marLeft w:val="0"/>
              <w:marRight w:val="0"/>
              <w:marTop w:val="0"/>
              <w:marBottom w:val="0"/>
              <w:divBdr>
                <w:top w:val="none" w:sz="0" w:space="0" w:color="auto"/>
                <w:left w:val="none" w:sz="0" w:space="0" w:color="auto"/>
                <w:bottom w:val="none" w:sz="0" w:space="0" w:color="auto"/>
                <w:right w:val="none" w:sz="0" w:space="0" w:color="auto"/>
              </w:divBdr>
            </w:div>
            <w:div w:id="1340237494">
              <w:marLeft w:val="0"/>
              <w:marRight w:val="0"/>
              <w:marTop w:val="0"/>
              <w:marBottom w:val="0"/>
              <w:divBdr>
                <w:top w:val="none" w:sz="0" w:space="0" w:color="auto"/>
                <w:left w:val="none" w:sz="0" w:space="0" w:color="auto"/>
                <w:bottom w:val="none" w:sz="0" w:space="0" w:color="auto"/>
                <w:right w:val="none" w:sz="0" w:space="0" w:color="auto"/>
              </w:divBdr>
            </w:div>
            <w:div w:id="1428576346">
              <w:marLeft w:val="0"/>
              <w:marRight w:val="0"/>
              <w:marTop w:val="0"/>
              <w:marBottom w:val="0"/>
              <w:divBdr>
                <w:top w:val="none" w:sz="0" w:space="0" w:color="auto"/>
                <w:left w:val="none" w:sz="0" w:space="0" w:color="auto"/>
                <w:bottom w:val="none" w:sz="0" w:space="0" w:color="auto"/>
                <w:right w:val="none" w:sz="0" w:space="0" w:color="auto"/>
              </w:divBdr>
            </w:div>
            <w:div w:id="1445424165">
              <w:marLeft w:val="0"/>
              <w:marRight w:val="0"/>
              <w:marTop w:val="0"/>
              <w:marBottom w:val="0"/>
              <w:divBdr>
                <w:top w:val="none" w:sz="0" w:space="0" w:color="auto"/>
                <w:left w:val="none" w:sz="0" w:space="0" w:color="auto"/>
                <w:bottom w:val="none" w:sz="0" w:space="0" w:color="auto"/>
                <w:right w:val="none" w:sz="0" w:space="0" w:color="auto"/>
              </w:divBdr>
            </w:div>
            <w:div w:id="1449620098">
              <w:marLeft w:val="0"/>
              <w:marRight w:val="0"/>
              <w:marTop w:val="0"/>
              <w:marBottom w:val="0"/>
              <w:divBdr>
                <w:top w:val="none" w:sz="0" w:space="0" w:color="auto"/>
                <w:left w:val="none" w:sz="0" w:space="0" w:color="auto"/>
                <w:bottom w:val="none" w:sz="0" w:space="0" w:color="auto"/>
                <w:right w:val="none" w:sz="0" w:space="0" w:color="auto"/>
              </w:divBdr>
            </w:div>
            <w:div w:id="1498038555">
              <w:marLeft w:val="0"/>
              <w:marRight w:val="0"/>
              <w:marTop w:val="0"/>
              <w:marBottom w:val="0"/>
              <w:divBdr>
                <w:top w:val="none" w:sz="0" w:space="0" w:color="auto"/>
                <w:left w:val="none" w:sz="0" w:space="0" w:color="auto"/>
                <w:bottom w:val="none" w:sz="0" w:space="0" w:color="auto"/>
                <w:right w:val="none" w:sz="0" w:space="0" w:color="auto"/>
              </w:divBdr>
            </w:div>
            <w:div w:id="1568613384">
              <w:marLeft w:val="0"/>
              <w:marRight w:val="0"/>
              <w:marTop w:val="0"/>
              <w:marBottom w:val="0"/>
              <w:divBdr>
                <w:top w:val="none" w:sz="0" w:space="0" w:color="auto"/>
                <w:left w:val="none" w:sz="0" w:space="0" w:color="auto"/>
                <w:bottom w:val="none" w:sz="0" w:space="0" w:color="auto"/>
                <w:right w:val="none" w:sz="0" w:space="0" w:color="auto"/>
              </w:divBdr>
            </w:div>
            <w:div w:id="1579829098">
              <w:marLeft w:val="0"/>
              <w:marRight w:val="0"/>
              <w:marTop w:val="0"/>
              <w:marBottom w:val="0"/>
              <w:divBdr>
                <w:top w:val="none" w:sz="0" w:space="0" w:color="auto"/>
                <w:left w:val="none" w:sz="0" w:space="0" w:color="auto"/>
                <w:bottom w:val="none" w:sz="0" w:space="0" w:color="auto"/>
                <w:right w:val="none" w:sz="0" w:space="0" w:color="auto"/>
              </w:divBdr>
            </w:div>
            <w:div w:id="1582984252">
              <w:marLeft w:val="0"/>
              <w:marRight w:val="0"/>
              <w:marTop w:val="0"/>
              <w:marBottom w:val="0"/>
              <w:divBdr>
                <w:top w:val="none" w:sz="0" w:space="0" w:color="auto"/>
                <w:left w:val="none" w:sz="0" w:space="0" w:color="auto"/>
                <w:bottom w:val="none" w:sz="0" w:space="0" w:color="auto"/>
                <w:right w:val="none" w:sz="0" w:space="0" w:color="auto"/>
              </w:divBdr>
            </w:div>
            <w:div w:id="1584603056">
              <w:marLeft w:val="0"/>
              <w:marRight w:val="0"/>
              <w:marTop w:val="0"/>
              <w:marBottom w:val="0"/>
              <w:divBdr>
                <w:top w:val="none" w:sz="0" w:space="0" w:color="auto"/>
                <w:left w:val="none" w:sz="0" w:space="0" w:color="auto"/>
                <w:bottom w:val="none" w:sz="0" w:space="0" w:color="auto"/>
                <w:right w:val="none" w:sz="0" w:space="0" w:color="auto"/>
              </w:divBdr>
            </w:div>
            <w:div w:id="1625305774">
              <w:marLeft w:val="0"/>
              <w:marRight w:val="0"/>
              <w:marTop w:val="0"/>
              <w:marBottom w:val="0"/>
              <w:divBdr>
                <w:top w:val="none" w:sz="0" w:space="0" w:color="auto"/>
                <w:left w:val="none" w:sz="0" w:space="0" w:color="auto"/>
                <w:bottom w:val="none" w:sz="0" w:space="0" w:color="auto"/>
                <w:right w:val="none" w:sz="0" w:space="0" w:color="auto"/>
              </w:divBdr>
            </w:div>
            <w:div w:id="1627545632">
              <w:marLeft w:val="0"/>
              <w:marRight w:val="0"/>
              <w:marTop w:val="0"/>
              <w:marBottom w:val="0"/>
              <w:divBdr>
                <w:top w:val="none" w:sz="0" w:space="0" w:color="auto"/>
                <w:left w:val="none" w:sz="0" w:space="0" w:color="auto"/>
                <w:bottom w:val="none" w:sz="0" w:space="0" w:color="auto"/>
                <w:right w:val="none" w:sz="0" w:space="0" w:color="auto"/>
              </w:divBdr>
            </w:div>
            <w:div w:id="1647395353">
              <w:marLeft w:val="0"/>
              <w:marRight w:val="0"/>
              <w:marTop w:val="0"/>
              <w:marBottom w:val="0"/>
              <w:divBdr>
                <w:top w:val="none" w:sz="0" w:space="0" w:color="auto"/>
                <w:left w:val="none" w:sz="0" w:space="0" w:color="auto"/>
                <w:bottom w:val="none" w:sz="0" w:space="0" w:color="auto"/>
                <w:right w:val="none" w:sz="0" w:space="0" w:color="auto"/>
              </w:divBdr>
            </w:div>
            <w:div w:id="1667977965">
              <w:marLeft w:val="0"/>
              <w:marRight w:val="0"/>
              <w:marTop w:val="0"/>
              <w:marBottom w:val="0"/>
              <w:divBdr>
                <w:top w:val="none" w:sz="0" w:space="0" w:color="auto"/>
                <w:left w:val="none" w:sz="0" w:space="0" w:color="auto"/>
                <w:bottom w:val="none" w:sz="0" w:space="0" w:color="auto"/>
                <w:right w:val="none" w:sz="0" w:space="0" w:color="auto"/>
              </w:divBdr>
            </w:div>
            <w:div w:id="1702588436">
              <w:marLeft w:val="0"/>
              <w:marRight w:val="0"/>
              <w:marTop w:val="0"/>
              <w:marBottom w:val="0"/>
              <w:divBdr>
                <w:top w:val="none" w:sz="0" w:space="0" w:color="auto"/>
                <w:left w:val="none" w:sz="0" w:space="0" w:color="auto"/>
                <w:bottom w:val="none" w:sz="0" w:space="0" w:color="auto"/>
                <w:right w:val="none" w:sz="0" w:space="0" w:color="auto"/>
              </w:divBdr>
            </w:div>
            <w:div w:id="1735007908">
              <w:marLeft w:val="0"/>
              <w:marRight w:val="0"/>
              <w:marTop w:val="0"/>
              <w:marBottom w:val="0"/>
              <w:divBdr>
                <w:top w:val="none" w:sz="0" w:space="0" w:color="auto"/>
                <w:left w:val="none" w:sz="0" w:space="0" w:color="auto"/>
                <w:bottom w:val="none" w:sz="0" w:space="0" w:color="auto"/>
                <w:right w:val="none" w:sz="0" w:space="0" w:color="auto"/>
              </w:divBdr>
            </w:div>
            <w:div w:id="1749576667">
              <w:marLeft w:val="0"/>
              <w:marRight w:val="0"/>
              <w:marTop w:val="0"/>
              <w:marBottom w:val="0"/>
              <w:divBdr>
                <w:top w:val="none" w:sz="0" w:space="0" w:color="auto"/>
                <w:left w:val="none" w:sz="0" w:space="0" w:color="auto"/>
                <w:bottom w:val="none" w:sz="0" w:space="0" w:color="auto"/>
                <w:right w:val="none" w:sz="0" w:space="0" w:color="auto"/>
              </w:divBdr>
            </w:div>
            <w:div w:id="1752122955">
              <w:marLeft w:val="0"/>
              <w:marRight w:val="0"/>
              <w:marTop w:val="0"/>
              <w:marBottom w:val="0"/>
              <w:divBdr>
                <w:top w:val="none" w:sz="0" w:space="0" w:color="auto"/>
                <w:left w:val="none" w:sz="0" w:space="0" w:color="auto"/>
                <w:bottom w:val="none" w:sz="0" w:space="0" w:color="auto"/>
                <w:right w:val="none" w:sz="0" w:space="0" w:color="auto"/>
              </w:divBdr>
            </w:div>
            <w:div w:id="1754009179">
              <w:marLeft w:val="0"/>
              <w:marRight w:val="0"/>
              <w:marTop w:val="0"/>
              <w:marBottom w:val="0"/>
              <w:divBdr>
                <w:top w:val="none" w:sz="0" w:space="0" w:color="auto"/>
                <w:left w:val="none" w:sz="0" w:space="0" w:color="auto"/>
                <w:bottom w:val="none" w:sz="0" w:space="0" w:color="auto"/>
                <w:right w:val="none" w:sz="0" w:space="0" w:color="auto"/>
              </w:divBdr>
            </w:div>
            <w:div w:id="1757020863">
              <w:marLeft w:val="0"/>
              <w:marRight w:val="0"/>
              <w:marTop w:val="0"/>
              <w:marBottom w:val="0"/>
              <w:divBdr>
                <w:top w:val="none" w:sz="0" w:space="0" w:color="auto"/>
                <w:left w:val="none" w:sz="0" w:space="0" w:color="auto"/>
                <w:bottom w:val="none" w:sz="0" w:space="0" w:color="auto"/>
                <w:right w:val="none" w:sz="0" w:space="0" w:color="auto"/>
              </w:divBdr>
            </w:div>
            <w:div w:id="1781802277">
              <w:marLeft w:val="0"/>
              <w:marRight w:val="0"/>
              <w:marTop w:val="0"/>
              <w:marBottom w:val="0"/>
              <w:divBdr>
                <w:top w:val="none" w:sz="0" w:space="0" w:color="auto"/>
                <w:left w:val="none" w:sz="0" w:space="0" w:color="auto"/>
                <w:bottom w:val="none" w:sz="0" w:space="0" w:color="auto"/>
                <w:right w:val="none" w:sz="0" w:space="0" w:color="auto"/>
              </w:divBdr>
            </w:div>
            <w:div w:id="1820733603">
              <w:marLeft w:val="0"/>
              <w:marRight w:val="0"/>
              <w:marTop w:val="0"/>
              <w:marBottom w:val="0"/>
              <w:divBdr>
                <w:top w:val="none" w:sz="0" w:space="0" w:color="auto"/>
                <w:left w:val="none" w:sz="0" w:space="0" w:color="auto"/>
                <w:bottom w:val="none" w:sz="0" w:space="0" w:color="auto"/>
                <w:right w:val="none" w:sz="0" w:space="0" w:color="auto"/>
              </w:divBdr>
            </w:div>
            <w:div w:id="1865286187">
              <w:marLeft w:val="0"/>
              <w:marRight w:val="0"/>
              <w:marTop w:val="0"/>
              <w:marBottom w:val="0"/>
              <w:divBdr>
                <w:top w:val="none" w:sz="0" w:space="0" w:color="auto"/>
                <w:left w:val="none" w:sz="0" w:space="0" w:color="auto"/>
                <w:bottom w:val="none" w:sz="0" w:space="0" w:color="auto"/>
                <w:right w:val="none" w:sz="0" w:space="0" w:color="auto"/>
              </w:divBdr>
            </w:div>
            <w:div w:id="1887065941">
              <w:marLeft w:val="0"/>
              <w:marRight w:val="0"/>
              <w:marTop w:val="0"/>
              <w:marBottom w:val="0"/>
              <w:divBdr>
                <w:top w:val="none" w:sz="0" w:space="0" w:color="auto"/>
                <w:left w:val="none" w:sz="0" w:space="0" w:color="auto"/>
                <w:bottom w:val="none" w:sz="0" w:space="0" w:color="auto"/>
                <w:right w:val="none" w:sz="0" w:space="0" w:color="auto"/>
              </w:divBdr>
            </w:div>
            <w:div w:id="1910533557">
              <w:marLeft w:val="0"/>
              <w:marRight w:val="0"/>
              <w:marTop w:val="0"/>
              <w:marBottom w:val="0"/>
              <w:divBdr>
                <w:top w:val="none" w:sz="0" w:space="0" w:color="auto"/>
                <w:left w:val="none" w:sz="0" w:space="0" w:color="auto"/>
                <w:bottom w:val="none" w:sz="0" w:space="0" w:color="auto"/>
                <w:right w:val="none" w:sz="0" w:space="0" w:color="auto"/>
              </w:divBdr>
            </w:div>
            <w:div w:id="1918126648">
              <w:marLeft w:val="0"/>
              <w:marRight w:val="0"/>
              <w:marTop w:val="0"/>
              <w:marBottom w:val="0"/>
              <w:divBdr>
                <w:top w:val="none" w:sz="0" w:space="0" w:color="auto"/>
                <w:left w:val="none" w:sz="0" w:space="0" w:color="auto"/>
                <w:bottom w:val="none" w:sz="0" w:space="0" w:color="auto"/>
                <w:right w:val="none" w:sz="0" w:space="0" w:color="auto"/>
              </w:divBdr>
            </w:div>
            <w:div w:id="1924754379">
              <w:marLeft w:val="0"/>
              <w:marRight w:val="0"/>
              <w:marTop w:val="0"/>
              <w:marBottom w:val="0"/>
              <w:divBdr>
                <w:top w:val="none" w:sz="0" w:space="0" w:color="auto"/>
                <w:left w:val="none" w:sz="0" w:space="0" w:color="auto"/>
                <w:bottom w:val="none" w:sz="0" w:space="0" w:color="auto"/>
                <w:right w:val="none" w:sz="0" w:space="0" w:color="auto"/>
              </w:divBdr>
            </w:div>
            <w:div w:id="1924995729">
              <w:marLeft w:val="0"/>
              <w:marRight w:val="0"/>
              <w:marTop w:val="0"/>
              <w:marBottom w:val="0"/>
              <w:divBdr>
                <w:top w:val="none" w:sz="0" w:space="0" w:color="auto"/>
                <w:left w:val="none" w:sz="0" w:space="0" w:color="auto"/>
                <w:bottom w:val="none" w:sz="0" w:space="0" w:color="auto"/>
                <w:right w:val="none" w:sz="0" w:space="0" w:color="auto"/>
              </w:divBdr>
            </w:div>
            <w:div w:id="1925339209">
              <w:marLeft w:val="0"/>
              <w:marRight w:val="0"/>
              <w:marTop w:val="0"/>
              <w:marBottom w:val="0"/>
              <w:divBdr>
                <w:top w:val="none" w:sz="0" w:space="0" w:color="auto"/>
                <w:left w:val="none" w:sz="0" w:space="0" w:color="auto"/>
                <w:bottom w:val="none" w:sz="0" w:space="0" w:color="auto"/>
                <w:right w:val="none" w:sz="0" w:space="0" w:color="auto"/>
              </w:divBdr>
            </w:div>
            <w:div w:id="1946110431">
              <w:marLeft w:val="0"/>
              <w:marRight w:val="0"/>
              <w:marTop w:val="0"/>
              <w:marBottom w:val="0"/>
              <w:divBdr>
                <w:top w:val="none" w:sz="0" w:space="0" w:color="auto"/>
                <w:left w:val="none" w:sz="0" w:space="0" w:color="auto"/>
                <w:bottom w:val="none" w:sz="0" w:space="0" w:color="auto"/>
                <w:right w:val="none" w:sz="0" w:space="0" w:color="auto"/>
              </w:divBdr>
            </w:div>
            <w:div w:id="2090611322">
              <w:marLeft w:val="0"/>
              <w:marRight w:val="0"/>
              <w:marTop w:val="0"/>
              <w:marBottom w:val="0"/>
              <w:divBdr>
                <w:top w:val="none" w:sz="0" w:space="0" w:color="auto"/>
                <w:left w:val="none" w:sz="0" w:space="0" w:color="auto"/>
                <w:bottom w:val="none" w:sz="0" w:space="0" w:color="auto"/>
                <w:right w:val="none" w:sz="0" w:space="0" w:color="auto"/>
              </w:divBdr>
            </w:div>
            <w:div w:id="2092465154">
              <w:marLeft w:val="0"/>
              <w:marRight w:val="0"/>
              <w:marTop w:val="0"/>
              <w:marBottom w:val="0"/>
              <w:divBdr>
                <w:top w:val="none" w:sz="0" w:space="0" w:color="auto"/>
                <w:left w:val="none" w:sz="0" w:space="0" w:color="auto"/>
                <w:bottom w:val="none" w:sz="0" w:space="0" w:color="auto"/>
                <w:right w:val="none" w:sz="0" w:space="0" w:color="auto"/>
              </w:divBdr>
            </w:div>
            <w:div w:id="2121139593">
              <w:marLeft w:val="0"/>
              <w:marRight w:val="0"/>
              <w:marTop w:val="0"/>
              <w:marBottom w:val="0"/>
              <w:divBdr>
                <w:top w:val="none" w:sz="0" w:space="0" w:color="auto"/>
                <w:left w:val="none" w:sz="0" w:space="0" w:color="auto"/>
                <w:bottom w:val="none" w:sz="0" w:space="0" w:color="auto"/>
                <w:right w:val="none" w:sz="0" w:space="0" w:color="auto"/>
              </w:divBdr>
            </w:div>
            <w:div w:id="21313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41180">
      <w:bodyDiv w:val="1"/>
      <w:marLeft w:val="0"/>
      <w:marRight w:val="0"/>
      <w:marTop w:val="0"/>
      <w:marBottom w:val="0"/>
      <w:divBdr>
        <w:top w:val="none" w:sz="0" w:space="0" w:color="auto"/>
        <w:left w:val="none" w:sz="0" w:space="0" w:color="auto"/>
        <w:bottom w:val="none" w:sz="0" w:space="0" w:color="auto"/>
        <w:right w:val="none" w:sz="0" w:space="0" w:color="auto"/>
      </w:divBdr>
    </w:div>
    <w:div w:id="993797806">
      <w:bodyDiv w:val="1"/>
      <w:marLeft w:val="0"/>
      <w:marRight w:val="0"/>
      <w:marTop w:val="0"/>
      <w:marBottom w:val="0"/>
      <w:divBdr>
        <w:top w:val="none" w:sz="0" w:space="0" w:color="auto"/>
        <w:left w:val="none" w:sz="0" w:space="0" w:color="auto"/>
        <w:bottom w:val="none" w:sz="0" w:space="0" w:color="auto"/>
        <w:right w:val="none" w:sz="0" w:space="0" w:color="auto"/>
      </w:divBdr>
      <w:divsChild>
        <w:div w:id="43212978">
          <w:marLeft w:val="0"/>
          <w:marRight w:val="0"/>
          <w:marTop w:val="0"/>
          <w:marBottom w:val="0"/>
          <w:divBdr>
            <w:top w:val="none" w:sz="0" w:space="0" w:color="auto"/>
            <w:left w:val="none" w:sz="0" w:space="0" w:color="auto"/>
            <w:bottom w:val="none" w:sz="0" w:space="0" w:color="auto"/>
            <w:right w:val="none" w:sz="0" w:space="0" w:color="auto"/>
          </w:divBdr>
          <w:divsChild>
            <w:div w:id="346520174">
              <w:marLeft w:val="0"/>
              <w:marRight w:val="0"/>
              <w:marTop w:val="0"/>
              <w:marBottom w:val="0"/>
              <w:divBdr>
                <w:top w:val="none" w:sz="0" w:space="0" w:color="auto"/>
                <w:left w:val="none" w:sz="0" w:space="0" w:color="auto"/>
                <w:bottom w:val="none" w:sz="0" w:space="0" w:color="auto"/>
                <w:right w:val="none" w:sz="0" w:space="0" w:color="auto"/>
              </w:divBdr>
            </w:div>
            <w:div w:id="8831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50760">
      <w:bodyDiv w:val="1"/>
      <w:marLeft w:val="0"/>
      <w:marRight w:val="0"/>
      <w:marTop w:val="0"/>
      <w:marBottom w:val="0"/>
      <w:divBdr>
        <w:top w:val="none" w:sz="0" w:space="0" w:color="auto"/>
        <w:left w:val="none" w:sz="0" w:space="0" w:color="auto"/>
        <w:bottom w:val="none" w:sz="0" w:space="0" w:color="auto"/>
        <w:right w:val="none" w:sz="0" w:space="0" w:color="auto"/>
      </w:divBdr>
      <w:divsChild>
        <w:div w:id="658576981">
          <w:marLeft w:val="0"/>
          <w:marRight w:val="0"/>
          <w:marTop w:val="0"/>
          <w:marBottom w:val="0"/>
          <w:divBdr>
            <w:top w:val="none" w:sz="0" w:space="0" w:color="auto"/>
            <w:left w:val="none" w:sz="0" w:space="0" w:color="auto"/>
            <w:bottom w:val="none" w:sz="0" w:space="0" w:color="auto"/>
            <w:right w:val="none" w:sz="0" w:space="0" w:color="auto"/>
          </w:divBdr>
          <w:divsChild>
            <w:div w:id="53956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53182">
      <w:bodyDiv w:val="1"/>
      <w:marLeft w:val="0"/>
      <w:marRight w:val="0"/>
      <w:marTop w:val="0"/>
      <w:marBottom w:val="0"/>
      <w:divBdr>
        <w:top w:val="none" w:sz="0" w:space="0" w:color="auto"/>
        <w:left w:val="none" w:sz="0" w:space="0" w:color="auto"/>
        <w:bottom w:val="none" w:sz="0" w:space="0" w:color="auto"/>
        <w:right w:val="none" w:sz="0" w:space="0" w:color="auto"/>
      </w:divBdr>
    </w:div>
    <w:div w:id="1004433894">
      <w:bodyDiv w:val="1"/>
      <w:marLeft w:val="0"/>
      <w:marRight w:val="0"/>
      <w:marTop w:val="0"/>
      <w:marBottom w:val="0"/>
      <w:divBdr>
        <w:top w:val="none" w:sz="0" w:space="0" w:color="auto"/>
        <w:left w:val="none" w:sz="0" w:space="0" w:color="auto"/>
        <w:bottom w:val="none" w:sz="0" w:space="0" w:color="auto"/>
        <w:right w:val="none" w:sz="0" w:space="0" w:color="auto"/>
      </w:divBdr>
    </w:div>
    <w:div w:id="1005285665">
      <w:bodyDiv w:val="1"/>
      <w:marLeft w:val="0"/>
      <w:marRight w:val="0"/>
      <w:marTop w:val="0"/>
      <w:marBottom w:val="0"/>
      <w:divBdr>
        <w:top w:val="none" w:sz="0" w:space="0" w:color="auto"/>
        <w:left w:val="none" w:sz="0" w:space="0" w:color="auto"/>
        <w:bottom w:val="none" w:sz="0" w:space="0" w:color="auto"/>
        <w:right w:val="none" w:sz="0" w:space="0" w:color="auto"/>
      </w:divBdr>
    </w:div>
    <w:div w:id="1029405850">
      <w:bodyDiv w:val="1"/>
      <w:marLeft w:val="0"/>
      <w:marRight w:val="0"/>
      <w:marTop w:val="0"/>
      <w:marBottom w:val="0"/>
      <w:divBdr>
        <w:top w:val="none" w:sz="0" w:space="0" w:color="auto"/>
        <w:left w:val="none" w:sz="0" w:space="0" w:color="auto"/>
        <w:bottom w:val="none" w:sz="0" w:space="0" w:color="auto"/>
        <w:right w:val="none" w:sz="0" w:space="0" w:color="auto"/>
      </w:divBdr>
      <w:divsChild>
        <w:div w:id="1146121275">
          <w:marLeft w:val="0"/>
          <w:marRight w:val="0"/>
          <w:marTop w:val="0"/>
          <w:marBottom w:val="0"/>
          <w:divBdr>
            <w:top w:val="none" w:sz="0" w:space="0" w:color="auto"/>
            <w:left w:val="none" w:sz="0" w:space="0" w:color="auto"/>
            <w:bottom w:val="none" w:sz="0" w:space="0" w:color="auto"/>
            <w:right w:val="none" w:sz="0" w:space="0" w:color="auto"/>
          </w:divBdr>
          <w:divsChild>
            <w:div w:id="1554804545">
              <w:marLeft w:val="0"/>
              <w:marRight w:val="0"/>
              <w:marTop w:val="0"/>
              <w:marBottom w:val="0"/>
              <w:divBdr>
                <w:top w:val="none" w:sz="0" w:space="0" w:color="auto"/>
                <w:left w:val="none" w:sz="0" w:space="0" w:color="auto"/>
                <w:bottom w:val="none" w:sz="0" w:space="0" w:color="auto"/>
                <w:right w:val="none" w:sz="0" w:space="0" w:color="auto"/>
              </w:divBdr>
            </w:div>
            <w:div w:id="19220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70237">
      <w:bodyDiv w:val="1"/>
      <w:marLeft w:val="0"/>
      <w:marRight w:val="0"/>
      <w:marTop w:val="0"/>
      <w:marBottom w:val="0"/>
      <w:divBdr>
        <w:top w:val="none" w:sz="0" w:space="0" w:color="auto"/>
        <w:left w:val="none" w:sz="0" w:space="0" w:color="auto"/>
        <w:bottom w:val="none" w:sz="0" w:space="0" w:color="auto"/>
        <w:right w:val="none" w:sz="0" w:space="0" w:color="auto"/>
      </w:divBdr>
      <w:divsChild>
        <w:div w:id="731587334">
          <w:marLeft w:val="0"/>
          <w:marRight w:val="0"/>
          <w:marTop w:val="0"/>
          <w:marBottom w:val="0"/>
          <w:divBdr>
            <w:top w:val="none" w:sz="0" w:space="0" w:color="auto"/>
            <w:left w:val="none" w:sz="0" w:space="0" w:color="auto"/>
            <w:bottom w:val="none" w:sz="0" w:space="0" w:color="auto"/>
            <w:right w:val="none" w:sz="0" w:space="0" w:color="auto"/>
          </w:divBdr>
          <w:divsChild>
            <w:div w:id="8485619">
              <w:marLeft w:val="0"/>
              <w:marRight w:val="0"/>
              <w:marTop w:val="0"/>
              <w:marBottom w:val="0"/>
              <w:divBdr>
                <w:top w:val="none" w:sz="0" w:space="0" w:color="auto"/>
                <w:left w:val="none" w:sz="0" w:space="0" w:color="auto"/>
                <w:bottom w:val="none" w:sz="0" w:space="0" w:color="auto"/>
                <w:right w:val="none" w:sz="0" w:space="0" w:color="auto"/>
              </w:divBdr>
            </w:div>
            <w:div w:id="278489217">
              <w:marLeft w:val="0"/>
              <w:marRight w:val="0"/>
              <w:marTop w:val="0"/>
              <w:marBottom w:val="0"/>
              <w:divBdr>
                <w:top w:val="none" w:sz="0" w:space="0" w:color="auto"/>
                <w:left w:val="none" w:sz="0" w:space="0" w:color="auto"/>
                <w:bottom w:val="none" w:sz="0" w:space="0" w:color="auto"/>
                <w:right w:val="none" w:sz="0" w:space="0" w:color="auto"/>
              </w:divBdr>
            </w:div>
            <w:div w:id="377703649">
              <w:marLeft w:val="0"/>
              <w:marRight w:val="0"/>
              <w:marTop w:val="0"/>
              <w:marBottom w:val="0"/>
              <w:divBdr>
                <w:top w:val="none" w:sz="0" w:space="0" w:color="auto"/>
                <w:left w:val="none" w:sz="0" w:space="0" w:color="auto"/>
                <w:bottom w:val="none" w:sz="0" w:space="0" w:color="auto"/>
                <w:right w:val="none" w:sz="0" w:space="0" w:color="auto"/>
              </w:divBdr>
            </w:div>
            <w:div w:id="593512471">
              <w:marLeft w:val="0"/>
              <w:marRight w:val="0"/>
              <w:marTop w:val="0"/>
              <w:marBottom w:val="0"/>
              <w:divBdr>
                <w:top w:val="none" w:sz="0" w:space="0" w:color="auto"/>
                <w:left w:val="none" w:sz="0" w:space="0" w:color="auto"/>
                <w:bottom w:val="none" w:sz="0" w:space="0" w:color="auto"/>
                <w:right w:val="none" w:sz="0" w:space="0" w:color="auto"/>
              </w:divBdr>
            </w:div>
            <w:div w:id="888540362">
              <w:marLeft w:val="0"/>
              <w:marRight w:val="0"/>
              <w:marTop w:val="0"/>
              <w:marBottom w:val="0"/>
              <w:divBdr>
                <w:top w:val="none" w:sz="0" w:space="0" w:color="auto"/>
                <w:left w:val="none" w:sz="0" w:space="0" w:color="auto"/>
                <w:bottom w:val="none" w:sz="0" w:space="0" w:color="auto"/>
                <w:right w:val="none" w:sz="0" w:space="0" w:color="auto"/>
              </w:divBdr>
            </w:div>
            <w:div w:id="912079984">
              <w:marLeft w:val="0"/>
              <w:marRight w:val="0"/>
              <w:marTop w:val="0"/>
              <w:marBottom w:val="0"/>
              <w:divBdr>
                <w:top w:val="none" w:sz="0" w:space="0" w:color="auto"/>
                <w:left w:val="none" w:sz="0" w:space="0" w:color="auto"/>
                <w:bottom w:val="none" w:sz="0" w:space="0" w:color="auto"/>
                <w:right w:val="none" w:sz="0" w:space="0" w:color="auto"/>
              </w:divBdr>
            </w:div>
            <w:div w:id="912588949">
              <w:marLeft w:val="0"/>
              <w:marRight w:val="0"/>
              <w:marTop w:val="0"/>
              <w:marBottom w:val="0"/>
              <w:divBdr>
                <w:top w:val="none" w:sz="0" w:space="0" w:color="auto"/>
                <w:left w:val="none" w:sz="0" w:space="0" w:color="auto"/>
                <w:bottom w:val="none" w:sz="0" w:space="0" w:color="auto"/>
                <w:right w:val="none" w:sz="0" w:space="0" w:color="auto"/>
              </w:divBdr>
            </w:div>
            <w:div w:id="998387647">
              <w:marLeft w:val="0"/>
              <w:marRight w:val="0"/>
              <w:marTop w:val="0"/>
              <w:marBottom w:val="0"/>
              <w:divBdr>
                <w:top w:val="none" w:sz="0" w:space="0" w:color="auto"/>
                <w:left w:val="none" w:sz="0" w:space="0" w:color="auto"/>
                <w:bottom w:val="none" w:sz="0" w:space="0" w:color="auto"/>
                <w:right w:val="none" w:sz="0" w:space="0" w:color="auto"/>
              </w:divBdr>
            </w:div>
            <w:div w:id="1000885786">
              <w:marLeft w:val="0"/>
              <w:marRight w:val="0"/>
              <w:marTop w:val="0"/>
              <w:marBottom w:val="0"/>
              <w:divBdr>
                <w:top w:val="none" w:sz="0" w:space="0" w:color="auto"/>
                <w:left w:val="none" w:sz="0" w:space="0" w:color="auto"/>
                <w:bottom w:val="none" w:sz="0" w:space="0" w:color="auto"/>
                <w:right w:val="none" w:sz="0" w:space="0" w:color="auto"/>
              </w:divBdr>
            </w:div>
            <w:div w:id="1157456160">
              <w:marLeft w:val="0"/>
              <w:marRight w:val="0"/>
              <w:marTop w:val="0"/>
              <w:marBottom w:val="0"/>
              <w:divBdr>
                <w:top w:val="none" w:sz="0" w:space="0" w:color="auto"/>
                <w:left w:val="none" w:sz="0" w:space="0" w:color="auto"/>
                <w:bottom w:val="none" w:sz="0" w:space="0" w:color="auto"/>
                <w:right w:val="none" w:sz="0" w:space="0" w:color="auto"/>
              </w:divBdr>
            </w:div>
            <w:div w:id="1483501870">
              <w:marLeft w:val="0"/>
              <w:marRight w:val="0"/>
              <w:marTop w:val="0"/>
              <w:marBottom w:val="0"/>
              <w:divBdr>
                <w:top w:val="none" w:sz="0" w:space="0" w:color="auto"/>
                <w:left w:val="none" w:sz="0" w:space="0" w:color="auto"/>
                <w:bottom w:val="none" w:sz="0" w:space="0" w:color="auto"/>
                <w:right w:val="none" w:sz="0" w:space="0" w:color="auto"/>
              </w:divBdr>
            </w:div>
            <w:div w:id="1494249723">
              <w:marLeft w:val="0"/>
              <w:marRight w:val="0"/>
              <w:marTop w:val="0"/>
              <w:marBottom w:val="0"/>
              <w:divBdr>
                <w:top w:val="none" w:sz="0" w:space="0" w:color="auto"/>
                <w:left w:val="none" w:sz="0" w:space="0" w:color="auto"/>
                <w:bottom w:val="none" w:sz="0" w:space="0" w:color="auto"/>
                <w:right w:val="none" w:sz="0" w:space="0" w:color="auto"/>
              </w:divBdr>
            </w:div>
            <w:div w:id="1561867263">
              <w:marLeft w:val="0"/>
              <w:marRight w:val="0"/>
              <w:marTop w:val="0"/>
              <w:marBottom w:val="0"/>
              <w:divBdr>
                <w:top w:val="none" w:sz="0" w:space="0" w:color="auto"/>
                <w:left w:val="none" w:sz="0" w:space="0" w:color="auto"/>
                <w:bottom w:val="none" w:sz="0" w:space="0" w:color="auto"/>
                <w:right w:val="none" w:sz="0" w:space="0" w:color="auto"/>
              </w:divBdr>
            </w:div>
            <w:div w:id="1670980570">
              <w:marLeft w:val="0"/>
              <w:marRight w:val="0"/>
              <w:marTop w:val="0"/>
              <w:marBottom w:val="0"/>
              <w:divBdr>
                <w:top w:val="none" w:sz="0" w:space="0" w:color="auto"/>
                <w:left w:val="none" w:sz="0" w:space="0" w:color="auto"/>
                <w:bottom w:val="none" w:sz="0" w:space="0" w:color="auto"/>
                <w:right w:val="none" w:sz="0" w:space="0" w:color="auto"/>
              </w:divBdr>
            </w:div>
            <w:div w:id="1794060977">
              <w:marLeft w:val="0"/>
              <w:marRight w:val="0"/>
              <w:marTop w:val="0"/>
              <w:marBottom w:val="0"/>
              <w:divBdr>
                <w:top w:val="none" w:sz="0" w:space="0" w:color="auto"/>
                <w:left w:val="none" w:sz="0" w:space="0" w:color="auto"/>
                <w:bottom w:val="none" w:sz="0" w:space="0" w:color="auto"/>
                <w:right w:val="none" w:sz="0" w:space="0" w:color="auto"/>
              </w:divBdr>
            </w:div>
            <w:div w:id="20955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6956">
      <w:bodyDiv w:val="1"/>
      <w:marLeft w:val="0"/>
      <w:marRight w:val="0"/>
      <w:marTop w:val="0"/>
      <w:marBottom w:val="0"/>
      <w:divBdr>
        <w:top w:val="none" w:sz="0" w:space="0" w:color="auto"/>
        <w:left w:val="none" w:sz="0" w:space="0" w:color="auto"/>
        <w:bottom w:val="none" w:sz="0" w:space="0" w:color="auto"/>
        <w:right w:val="none" w:sz="0" w:space="0" w:color="auto"/>
      </w:divBdr>
    </w:div>
    <w:div w:id="1035155760">
      <w:bodyDiv w:val="1"/>
      <w:marLeft w:val="0"/>
      <w:marRight w:val="0"/>
      <w:marTop w:val="0"/>
      <w:marBottom w:val="0"/>
      <w:divBdr>
        <w:top w:val="none" w:sz="0" w:space="0" w:color="auto"/>
        <w:left w:val="none" w:sz="0" w:space="0" w:color="auto"/>
        <w:bottom w:val="none" w:sz="0" w:space="0" w:color="auto"/>
        <w:right w:val="none" w:sz="0" w:space="0" w:color="auto"/>
      </w:divBdr>
    </w:div>
    <w:div w:id="1057515295">
      <w:bodyDiv w:val="1"/>
      <w:marLeft w:val="0"/>
      <w:marRight w:val="0"/>
      <w:marTop w:val="0"/>
      <w:marBottom w:val="0"/>
      <w:divBdr>
        <w:top w:val="none" w:sz="0" w:space="0" w:color="auto"/>
        <w:left w:val="none" w:sz="0" w:space="0" w:color="auto"/>
        <w:bottom w:val="none" w:sz="0" w:space="0" w:color="auto"/>
        <w:right w:val="none" w:sz="0" w:space="0" w:color="auto"/>
      </w:divBdr>
    </w:div>
    <w:div w:id="1075009070">
      <w:bodyDiv w:val="1"/>
      <w:marLeft w:val="0"/>
      <w:marRight w:val="0"/>
      <w:marTop w:val="0"/>
      <w:marBottom w:val="0"/>
      <w:divBdr>
        <w:top w:val="none" w:sz="0" w:space="0" w:color="auto"/>
        <w:left w:val="none" w:sz="0" w:space="0" w:color="auto"/>
        <w:bottom w:val="none" w:sz="0" w:space="0" w:color="auto"/>
        <w:right w:val="none" w:sz="0" w:space="0" w:color="auto"/>
      </w:divBdr>
      <w:divsChild>
        <w:div w:id="713626971">
          <w:marLeft w:val="0"/>
          <w:marRight w:val="0"/>
          <w:marTop w:val="0"/>
          <w:marBottom w:val="0"/>
          <w:divBdr>
            <w:top w:val="none" w:sz="0" w:space="0" w:color="auto"/>
            <w:left w:val="none" w:sz="0" w:space="0" w:color="auto"/>
            <w:bottom w:val="none" w:sz="0" w:space="0" w:color="auto"/>
            <w:right w:val="none" w:sz="0" w:space="0" w:color="auto"/>
          </w:divBdr>
          <w:divsChild>
            <w:div w:id="2900974">
              <w:marLeft w:val="0"/>
              <w:marRight w:val="0"/>
              <w:marTop w:val="0"/>
              <w:marBottom w:val="0"/>
              <w:divBdr>
                <w:top w:val="none" w:sz="0" w:space="0" w:color="auto"/>
                <w:left w:val="none" w:sz="0" w:space="0" w:color="auto"/>
                <w:bottom w:val="none" w:sz="0" w:space="0" w:color="auto"/>
                <w:right w:val="none" w:sz="0" w:space="0" w:color="auto"/>
              </w:divBdr>
            </w:div>
            <w:div w:id="15936371">
              <w:marLeft w:val="0"/>
              <w:marRight w:val="0"/>
              <w:marTop w:val="0"/>
              <w:marBottom w:val="0"/>
              <w:divBdr>
                <w:top w:val="none" w:sz="0" w:space="0" w:color="auto"/>
                <w:left w:val="none" w:sz="0" w:space="0" w:color="auto"/>
                <w:bottom w:val="none" w:sz="0" w:space="0" w:color="auto"/>
                <w:right w:val="none" w:sz="0" w:space="0" w:color="auto"/>
              </w:divBdr>
            </w:div>
            <w:div w:id="21634514">
              <w:marLeft w:val="0"/>
              <w:marRight w:val="0"/>
              <w:marTop w:val="0"/>
              <w:marBottom w:val="0"/>
              <w:divBdr>
                <w:top w:val="none" w:sz="0" w:space="0" w:color="auto"/>
                <w:left w:val="none" w:sz="0" w:space="0" w:color="auto"/>
                <w:bottom w:val="none" w:sz="0" w:space="0" w:color="auto"/>
                <w:right w:val="none" w:sz="0" w:space="0" w:color="auto"/>
              </w:divBdr>
            </w:div>
            <w:div w:id="33506884">
              <w:marLeft w:val="0"/>
              <w:marRight w:val="0"/>
              <w:marTop w:val="0"/>
              <w:marBottom w:val="0"/>
              <w:divBdr>
                <w:top w:val="none" w:sz="0" w:space="0" w:color="auto"/>
                <w:left w:val="none" w:sz="0" w:space="0" w:color="auto"/>
                <w:bottom w:val="none" w:sz="0" w:space="0" w:color="auto"/>
                <w:right w:val="none" w:sz="0" w:space="0" w:color="auto"/>
              </w:divBdr>
            </w:div>
            <w:div w:id="60251729">
              <w:marLeft w:val="0"/>
              <w:marRight w:val="0"/>
              <w:marTop w:val="0"/>
              <w:marBottom w:val="0"/>
              <w:divBdr>
                <w:top w:val="none" w:sz="0" w:space="0" w:color="auto"/>
                <w:left w:val="none" w:sz="0" w:space="0" w:color="auto"/>
                <w:bottom w:val="none" w:sz="0" w:space="0" w:color="auto"/>
                <w:right w:val="none" w:sz="0" w:space="0" w:color="auto"/>
              </w:divBdr>
            </w:div>
            <w:div w:id="76706293">
              <w:marLeft w:val="0"/>
              <w:marRight w:val="0"/>
              <w:marTop w:val="0"/>
              <w:marBottom w:val="0"/>
              <w:divBdr>
                <w:top w:val="none" w:sz="0" w:space="0" w:color="auto"/>
                <w:left w:val="none" w:sz="0" w:space="0" w:color="auto"/>
                <w:bottom w:val="none" w:sz="0" w:space="0" w:color="auto"/>
                <w:right w:val="none" w:sz="0" w:space="0" w:color="auto"/>
              </w:divBdr>
            </w:div>
            <w:div w:id="96220452">
              <w:marLeft w:val="0"/>
              <w:marRight w:val="0"/>
              <w:marTop w:val="0"/>
              <w:marBottom w:val="0"/>
              <w:divBdr>
                <w:top w:val="none" w:sz="0" w:space="0" w:color="auto"/>
                <w:left w:val="none" w:sz="0" w:space="0" w:color="auto"/>
                <w:bottom w:val="none" w:sz="0" w:space="0" w:color="auto"/>
                <w:right w:val="none" w:sz="0" w:space="0" w:color="auto"/>
              </w:divBdr>
            </w:div>
            <w:div w:id="100614845">
              <w:marLeft w:val="0"/>
              <w:marRight w:val="0"/>
              <w:marTop w:val="0"/>
              <w:marBottom w:val="0"/>
              <w:divBdr>
                <w:top w:val="none" w:sz="0" w:space="0" w:color="auto"/>
                <w:left w:val="none" w:sz="0" w:space="0" w:color="auto"/>
                <w:bottom w:val="none" w:sz="0" w:space="0" w:color="auto"/>
                <w:right w:val="none" w:sz="0" w:space="0" w:color="auto"/>
              </w:divBdr>
            </w:div>
            <w:div w:id="103579441">
              <w:marLeft w:val="0"/>
              <w:marRight w:val="0"/>
              <w:marTop w:val="0"/>
              <w:marBottom w:val="0"/>
              <w:divBdr>
                <w:top w:val="none" w:sz="0" w:space="0" w:color="auto"/>
                <w:left w:val="none" w:sz="0" w:space="0" w:color="auto"/>
                <w:bottom w:val="none" w:sz="0" w:space="0" w:color="auto"/>
                <w:right w:val="none" w:sz="0" w:space="0" w:color="auto"/>
              </w:divBdr>
            </w:div>
            <w:div w:id="113795311">
              <w:marLeft w:val="0"/>
              <w:marRight w:val="0"/>
              <w:marTop w:val="0"/>
              <w:marBottom w:val="0"/>
              <w:divBdr>
                <w:top w:val="none" w:sz="0" w:space="0" w:color="auto"/>
                <w:left w:val="none" w:sz="0" w:space="0" w:color="auto"/>
                <w:bottom w:val="none" w:sz="0" w:space="0" w:color="auto"/>
                <w:right w:val="none" w:sz="0" w:space="0" w:color="auto"/>
              </w:divBdr>
            </w:div>
            <w:div w:id="118450845">
              <w:marLeft w:val="0"/>
              <w:marRight w:val="0"/>
              <w:marTop w:val="0"/>
              <w:marBottom w:val="0"/>
              <w:divBdr>
                <w:top w:val="none" w:sz="0" w:space="0" w:color="auto"/>
                <w:left w:val="none" w:sz="0" w:space="0" w:color="auto"/>
                <w:bottom w:val="none" w:sz="0" w:space="0" w:color="auto"/>
                <w:right w:val="none" w:sz="0" w:space="0" w:color="auto"/>
              </w:divBdr>
            </w:div>
            <w:div w:id="135995109">
              <w:marLeft w:val="0"/>
              <w:marRight w:val="0"/>
              <w:marTop w:val="0"/>
              <w:marBottom w:val="0"/>
              <w:divBdr>
                <w:top w:val="none" w:sz="0" w:space="0" w:color="auto"/>
                <w:left w:val="none" w:sz="0" w:space="0" w:color="auto"/>
                <w:bottom w:val="none" w:sz="0" w:space="0" w:color="auto"/>
                <w:right w:val="none" w:sz="0" w:space="0" w:color="auto"/>
              </w:divBdr>
            </w:div>
            <w:div w:id="144396937">
              <w:marLeft w:val="0"/>
              <w:marRight w:val="0"/>
              <w:marTop w:val="0"/>
              <w:marBottom w:val="0"/>
              <w:divBdr>
                <w:top w:val="none" w:sz="0" w:space="0" w:color="auto"/>
                <w:left w:val="none" w:sz="0" w:space="0" w:color="auto"/>
                <w:bottom w:val="none" w:sz="0" w:space="0" w:color="auto"/>
                <w:right w:val="none" w:sz="0" w:space="0" w:color="auto"/>
              </w:divBdr>
            </w:div>
            <w:div w:id="152765625">
              <w:marLeft w:val="0"/>
              <w:marRight w:val="0"/>
              <w:marTop w:val="0"/>
              <w:marBottom w:val="0"/>
              <w:divBdr>
                <w:top w:val="none" w:sz="0" w:space="0" w:color="auto"/>
                <w:left w:val="none" w:sz="0" w:space="0" w:color="auto"/>
                <w:bottom w:val="none" w:sz="0" w:space="0" w:color="auto"/>
                <w:right w:val="none" w:sz="0" w:space="0" w:color="auto"/>
              </w:divBdr>
            </w:div>
            <w:div w:id="154273304">
              <w:marLeft w:val="0"/>
              <w:marRight w:val="0"/>
              <w:marTop w:val="0"/>
              <w:marBottom w:val="0"/>
              <w:divBdr>
                <w:top w:val="none" w:sz="0" w:space="0" w:color="auto"/>
                <w:left w:val="none" w:sz="0" w:space="0" w:color="auto"/>
                <w:bottom w:val="none" w:sz="0" w:space="0" w:color="auto"/>
                <w:right w:val="none" w:sz="0" w:space="0" w:color="auto"/>
              </w:divBdr>
            </w:div>
            <w:div w:id="171919723">
              <w:marLeft w:val="0"/>
              <w:marRight w:val="0"/>
              <w:marTop w:val="0"/>
              <w:marBottom w:val="0"/>
              <w:divBdr>
                <w:top w:val="none" w:sz="0" w:space="0" w:color="auto"/>
                <w:left w:val="none" w:sz="0" w:space="0" w:color="auto"/>
                <w:bottom w:val="none" w:sz="0" w:space="0" w:color="auto"/>
                <w:right w:val="none" w:sz="0" w:space="0" w:color="auto"/>
              </w:divBdr>
            </w:div>
            <w:div w:id="201094061">
              <w:marLeft w:val="0"/>
              <w:marRight w:val="0"/>
              <w:marTop w:val="0"/>
              <w:marBottom w:val="0"/>
              <w:divBdr>
                <w:top w:val="none" w:sz="0" w:space="0" w:color="auto"/>
                <w:left w:val="none" w:sz="0" w:space="0" w:color="auto"/>
                <w:bottom w:val="none" w:sz="0" w:space="0" w:color="auto"/>
                <w:right w:val="none" w:sz="0" w:space="0" w:color="auto"/>
              </w:divBdr>
            </w:div>
            <w:div w:id="216094726">
              <w:marLeft w:val="0"/>
              <w:marRight w:val="0"/>
              <w:marTop w:val="0"/>
              <w:marBottom w:val="0"/>
              <w:divBdr>
                <w:top w:val="none" w:sz="0" w:space="0" w:color="auto"/>
                <w:left w:val="none" w:sz="0" w:space="0" w:color="auto"/>
                <w:bottom w:val="none" w:sz="0" w:space="0" w:color="auto"/>
                <w:right w:val="none" w:sz="0" w:space="0" w:color="auto"/>
              </w:divBdr>
            </w:div>
            <w:div w:id="220210662">
              <w:marLeft w:val="0"/>
              <w:marRight w:val="0"/>
              <w:marTop w:val="0"/>
              <w:marBottom w:val="0"/>
              <w:divBdr>
                <w:top w:val="none" w:sz="0" w:space="0" w:color="auto"/>
                <w:left w:val="none" w:sz="0" w:space="0" w:color="auto"/>
                <w:bottom w:val="none" w:sz="0" w:space="0" w:color="auto"/>
                <w:right w:val="none" w:sz="0" w:space="0" w:color="auto"/>
              </w:divBdr>
            </w:div>
            <w:div w:id="223419506">
              <w:marLeft w:val="0"/>
              <w:marRight w:val="0"/>
              <w:marTop w:val="0"/>
              <w:marBottom w:val="0"/>
              <w:divBdr>
                <w:top w:val="none" w:sz="0" w:space="0" w:color="auto"/>
                <w:left w:val="none" w:sz="0" w:space="0" w:color="auto"/>
                <w:bottom w:val="none" w:sz="0" w:space="0" w:color="auto"/>
                <w:right w:val="none" w:sz="0" w:space="0" w:color="auto"/>
              </w:divBdr>
            </w:div>
            <w:div w:id="243535191">
              <w:marLeft w:val="0"/>
              <w:marRight w:val="0"/>
              <w:marTop w:val="0"/>
              <w:marBottom w:val="0"/>
              <w:divBdr>
                <w:top w:val="none" w:sz="0" w:space="0" w:color="auto"/>
                <w:left w:val="none" w:sz="0" w:space="0" w:color="auto"/>
                <w:bottom w:val="none" w:sz="0" w:space="0" w:color="auto"/>
                <w:right w:val="none" w:sz="0" w:space="0" w:color="auto"/>
              </w:divBdr>
            </w:div>
            <w:div w:id="244413035">
              <w:marLeft w:val="0"/>
              <w:marRight w:val="0"/>
              <w:marTop w:val="0"/>
              <w:marBottom w:val="0"/>
              <w:divBdr>
                <w:top w:val="none" w:sz="0" w:space="0" w:color="auto"/>
                <w:left w:val="none" w:sz="0" w:space="0" w:color="auto"/>
                <w:bottom w:val="none" w:sz="0" w:space="0" w:color="auto"/>
                <w:right w:val="none" w:sz="0" w:space="0" w:color="auto"/>
              </w:divBdr>
            </w:div>
            <w:div w:id="253437936">
              <w:marLeft w:val="0"/>
              <w:marRight w:val="0"/>
              <w:marTop w:val="0"/>
              <w:marBottom w:val="0"/>
              <w:divBdr>
                <w:top w:val="none" w:sz="0" w:space="0" w:color="auto"/>
                <w:left w:val="none" w:sz="0" w:space="0" w:color="auto"/>
                <w:bottom w:val="none" w:sz="0" w:space="0" w:color="auto"/>
                <w:right w:val="none" w:sz="0" w:space="0" w:color="auto"/>
              </w:divBdr>
            </w:div>
            <w:div w:id="261912366">
              <w:marLeft w:val="0"/>
              <w:marRight w:val="0"/>
              <w:marTop w:val="0"/>
              <w:marBottom w:val="0"/>
              <w:divBdr>
                <w:top w:val="none" w:sz="0" w:space="0" w:color="auto"/>
                <w:left w:val="none" w:sz="0" w:space="0" w:color="auto"/>
                <w:bottom w:val="none" w:sz="0" w:space="0" w:color="auto"/>
                <w:right w:val="none" w:sz="0" w:space="0" w:color="auto"/>
              </w:divBdr>
            </w:div>
            <w:div w:id="264459999">
              <w:marLeft w:val="0"/>
              <w:marRight w:val="0"/>
              <w:marTop w:val="0"/>
              <w:marBottom w:val="0"/>
              <w:divBdr>
                <w:top w:val="none" w:sz="0" w:space="0" w:color="auto"/>
                <w:left w:val="none" w:sz="0" w:space="0" w:color="auto"/>
                <w:bottom w:val="none" w:sz="0" w:space="0" w:color="auto"/>
                <w:right w:val="none" w:sz="0" w:space="0" w:color="auto"/>
              </w:divBdr>
            </w:div>
            <w:div w:id="264700681">
              <w:marLeft w:val="0"/>
              <w:marRight w:val="0"/>
              <w:marTop w:val="0"/>
              <w:marBottom w:val="0"/>
              <w:divBdr>
                <w:top w:val="none" w:sz="0" w:space="0" w:color="auto"/>
                <w:left w:val="none" w:sz="0" w:space="0" w:color="auto"/>
                <w:bottom w:val="none" w:sz="0" w:space="0" w:color="auto"/>
                <w:right w:val="none" w:sz="0" w:space="0" w:color="auto"/>
              </w:divBdr>
            </w:div>
            <w:div w:id="267471479">
              <w:marLeft w:val="0"/>
              <w:marRight w:val="0"/>
              <w:marTop w:val="0"/>
              <w:marBottom w:val="0"/>
              <w:divBdr>
                <w:top w:val="none" w:sz="0" w:space="0" w:color="auto"/>
                <w:left w:val="none" w:sz="0" w:space="0" w:color="auto"/>
                <w:bottom w:val="none" w:sz="0" w:space="0" w:color="auto"/>
                <w:right w:val="none" w:sz="0" w:space="0" w:color="auto"/>
              </w:divBdr>
            </w:div>
            <w:div w:id="267931654">
              <w:marLeft w:val="0"/>
              <w:marRight w:val="0"/>
              <w:marTop w:val="0"/>
              <w:marBottom w:val="0"/>
              <w:divBdr>
                <w:top w:val="none" w:sz="0" w:space="0" w:color="auto"/>
                <w:left w:val="none" w:sz="0" w:space="0" w:color="auto"/>
                <w:bottom w:val="none" w:sz="0" w:space="0" w:color="auto"/>
                <w:right w:val="none" w:sz="0" w:space="0" w:color="auto"/>
              </w:divBdr>
            </w:div>
            <w:div w:id="269554799">
              <w:marLeft w:val="0"/>
              <w:marRight w:val="0"/>
              <w:marTop w:val="0"/>
              <w:marBottom w:val="0"/>
              <w:divBdr>
                <w:top w:val="none" w:sz="0" w:space="0" w:color="auto"/>
                <w:left w:val="none" w:sz="0" w:space="0" w:color="auto"/>
                <w:bottom w:val="none" w:sz="0" w:space="0" w:color="auto"/>
                <w:right w:val="none" w:sz="0" w:space="0" w:color="auto"/>
              </w:divBdr>
            </w:div>
            <w:div w:id="273756831">
              <w:marLeft w:val="0"/>
              <w:marRight w:val="0"/>
              <w:marTop w:val="0"/>
              <w:marBottom w:val="0"/>
              <w:divBdr>
                <w:top w:val="none" w:sz="0" w:space="0" w:color="auto"/>
                <w:left w:val="none" w:sz="0" w:space="0" w:color="auto"/>
                <w:bottom w:val="none" w:sz="0" w:space="0" w:color="auto"/>
                <w:right w:val="none" w:sz="0" w:space="0" w:color="auto"/>
              </w:divBdr>
            </w:div>
            <w:div w:id="281113404">
              <w:marLeft w:val="0"/>
              <w:marRight w:val="0"/>
              <w:marTop w:val="0"/>
              <w:marBottom w:val="0"/>
              <w:divBdr>
                <w:top w:val="none" w:sz="0" w:space="0" w:color="auto"/>
                <w:left w:val="none" w:sz="0" w:space="0" w:color="auto"/>
                <w:bottom w:val="none" w:sz="0" w:space="0" w:color="auto"/>
                <w:right w:val="none" w:sz="0" w:space="0" w:color="auto"/>
              </w:divBdr>
            </w:div>
            <w:div w:id="293021492">
              <w:marLeft w:val="0"/>
              <w:marRight w:val="0"/>
              <w:marTop w:val="0"/>
              <w:marBottom w:val="0"/>
              <w:divBdr>
                <w:top w:val="none" w:sz="0" w:space="0" w:color="auto"/>
                <w:left w:val="none" w:sz="0" w:space="0" w:color="auto"/>
                <w:bottom w:val="none" w:sz="0" w:space="0" w:color="auto"/>
                <w:right w:val="none" w:sz="0" w:space="0" w:color="auto"/>
              </w:divBdr>
            </w:div>
            <w:div w:id="335889506">
              <w:marLeft w:val="0"/>
              <w:marRight w:val="0"/>
              <w:marTop w:val="0"/>
              <w:marBottom w:val="0"/>
              <w:divBdr>
                <w:top w:val="none" w:sz="0" w:space="0" w:color="auto"/>
                <w:left w:val="none" w:sz="0" w:space="0" w:color="auto"/>
                <w:bottom w:val="none" w:sz="0" w:space="0" w:color="auto"/>
                <w:right w:val="none" w:sz="0" w:space="0" w:color="auto"/>
              </w:divBdr>
            </w:div>
            <w:div w:id="337464494">
              <w:marLeft w:val="0"/>
              <w:marRight w:val="0"/>
              <w:marTop w:val="0"/>
              <w:marBottom w:val="0"/>
              <w:divBdr>
                <w:top w:val="none" w:sz="0" w:space="0" w:color="auto"/>
                <w:left w:val="none" w:sz="0" w:space="0" w:color="auto"/>
                <w:bottom w:val="none" w:sz="0" w:space="0" w:color="auto"/>
                <w:right w:val="none" w:sz="0" w:space="0" w:color="auto"/>
              </w:divBdr>
            </w:div>
            <w:div w:id="358551925">
              <w:marLeft w:val="0"/>
              <w:marRight w:val="0"/>
              <w:marTop w:val="0"/>
              <w:marBottom w:val="0"/>
              <w:divBdr>
                <w:top w:val="none" w:sz="0" w:space="0" w:color="auto"/>
                <w:left w:val="none" w:sz="0" w:space="0" w:color="auto"/>
                <w:bottom w:val="none" w:sz="0" w:space="0" w:color="auto"/>
                <w:right w:val="none" w:sz="0" w:space="0" w:color="auto"/>
              </w:divBdr>
            </w:div>
            <w:div w:id="378434270">
              <w:marLeft w:val="0"/>
              <w:marRight w:val="0"/>
              <w:marTop w:val="0"/>
              <w:marBottom w:val="0"/>
              <w:divBdr>
                <w:top w:val="none" w:sz="0" w:space="0" w:color="auto"/>
                <w:left w:val="none" w:sz="0" w:space="0" w:color="auto"/>
                <w:bottom w:val="none" w:sz="0" w:space="0" w:color="auto"/>
                <w:right w:val="none" w:sz="0" w:space="0" w:color="auto"/>
              </w:divBdr>
            </w:div>
            <w:div w:id="382482070">
              <w:marLeft w:val="0"/>
              <w:marRight w:val="0"/>
              <w:marTop w:val="0"/>
              <w:marBottom w:val="0"/>
              <w:divBdr>
                <w:top w:val="none" w:sz="0" w:space="0" w:color="auto"/>
                <w:left w:val="none" w:sz="0" w:space="0" w:color="auto"/>
                <w:bottom w:val="none" w:sz="0" w:space="0" w:color="auto"/>
                <w:right w:val="none" w:sz="0" w:space="0" w:color="auto"/>
              </w:divBdr>
            </w:div>
            <w:div w:id="383873567">
              <w:marLeft w:val="0"/>
              <w:marRight w:val="0"/>
              <w:marTop w:val="0"/>
              <w:marBottom w:val="0"/>
              <w:divBdr>
                <w:top w:val="none" w:sz="0" w:space="0" w:color="auto"/>
                <w:left w:val="none" w:sz="0" w:space="0" w:color="auto"/>
                <w:bottom w:val="none" w:sz="0" w:space="0" w:color="auto"/>
                <w:right w:val="none" w:sz="0" w:space="0" w:color="auto"/>
              </w:divBdr>
            </w:div>
            <w:div w:id="385954237">
              <w:marLeft w:val="0"/>
              <w:marRight w:val="0"/>
              <w:marTop w:val="0"/>
              <w:marBottom w:val="0"/>
              <w:divBdr>
                <w:top w:val="none" w:sz="0" w:space="0" w:color="auto"/>
                <w:left w:val="none" w:sz="0" w:space="0" w:color="auto"/>
                <w:bottom w:val="none" w:sz="0" w:space="0" w:color="auto"/>
                <w:right w:val="none" w:sz="0" w:space="0" w:color="auto"/>
              </w:divBdr>
            </w:div>
            <w:div w:id="386299292">
              <w:marLeft w:val="0"/>
              <w:marRight w:val="0"/>
              <w:marTop w:val="0"/>
              <w:marBottom w:val="0"/>
              <w:divBdr>
                <w:top w:val="none" w:sz="0" w:space="0" w:color="auto"/>
                <w:left w:val="none" w:sz="0" w:space="0" w:color="auto"/>
                <w:bottom w:val="none" w:sz="0" w:space="0" w:color="auto"/>
                <w:right w:val="none" w:sz="0" w:space="0" w:color="auto"/>
              </w:divBdr>
            </w:div>
            <w:div w:id="396166579">
              <w:marLeft w:val="0"/>
              <w:marRight w:val="0"/>
              <w:marTop w:val="0"/>
              <w:marBottom w:val="0"/>
              <w:divBdr>
                <w:top w:val="none" w:sz="0" w:space="0" w:color="auto"/>
                <w:left w:val="none" w:sz="0" w:space="0" w:color="auto"/>
                <w:bottom w:val="none" w:sz="0" w:space="0" w:color="auto"/>
                <w:right w:val="none" w:sz="0" w:space="0" w:color="auto"/>
              </w:divBdr>
            </w:div>
            <w:div w:id="416631540">
              <w:marLeft w:val="0"/>
              <w:marRight w:val="0"/>
              <w:marTop w:val="0"/>
              <w:marBottom w:val="0"/>
              <w:divBdr>
                <w:top w:val="none" w:sz="0" w:space="0" w:color="auto"/>
                <w:left w:val="none" w:sz="0" w:space="0" w:color="auto"/>
                <w:bottom w:val="none" w:sz="0" w:space="0" w:color="auto"/>
                <w:right w:val="none" w:sz="0" w:space="0" w:color="auto"/>
              </w:divBdr>
            </w:div>
            <w:div w:id="425267994">
              <w:marLeft w:val="0"/>
              <w:marRight w:val="0"/>
              <w:marTop w:val="0"/>
              <w:marBottom w:val="0"/>
              <w:divBdr>
                <w:top w:val="none" w:sz="0" w:space="0" w:color="auto"/>
                <w:left w:val="none" w:sz="0" w:space="0" w:color="auto"/>
                <w:bottom w:val="none" w:sz="0" w:space="0" w:color="auto"/>
                <w:right w:val="none" w:sz="0" w:space="0" w:color="auto"/>
              </w:divBdr>
            </w:div>
            <w:div w:id="449589811">
              <w:marLeft w:val="0"/>
              <w:marRight w:val="0"/>
              <w:marTop w:val="0"/>
              <w:marBottom w:val="0"/>
              <w:divBdr>
                <w:top w:val="none" w:sz="0" w:space="0" w:color="auto"/>
                <w:left w:val="none" w:sz="0" w:space="0" w:color="auto"/>
                <w:bottom w:val="none" w:sz="0" w:space="0" w:color="auto"/>
                <w:right w:val="none" w:sz="0" w:space="0" w:color="auto"/>
              </w:divBdr>
            </w:div>
            <w:div w:id="460809028">
              <w:marLeft w:val="0"/>
              <w:marRight w:val="0"/>
              <w:marTop w:val="0"/>
              <w:marBottom w:val="0"/>
              <w:divBdr>
                <w:top w:val="none" w:sz="0" w:space="0" w:color="auto"/>
                <w:left w:val="none" w:sz="0" w:space="0" w:color="auto"/>
                <w:bottom w:val="none" w:sz="0" w:space="0" w:color="auto"/>
                <w:right w:val="none" w:sz="0" w:space="0" w:color="auto"/>
              </w:divBdr>
            </w:div>
            <w:div w:id="475535084">
              <w:marLeft w:val="0"/>
              <w:marRight w:val="0"/>
              <w:marTop w:val="0"/>
              <w:marBottom w:val="0"/>
              <w:divBdr>
                <w:top w:val="none" w:sz="0" w:space="0" w:color="auto"/>
                <w:left w:val="none" w:sz="0" w:space="0" w:color="auto"/>
                <w:bottom w:val="none" w:sz="0" w:space="0" w:color="auto"/>
                <w:right w:val="none" w:sz="0" w:space="0" w:color="auto"/>
              </w:divBdr>
            </w:div>
            <w:div w:id="483664484">
              <w:marLeft w:val="0"/>
              <w:marRight w:val="0"/>
              <w:marTop w:val="0"/>
              <w:marBottom w:val="0"/>
              <w:divBdr>
                <w:top w:val="none" w:sz="0" w:space="0" w:color="auto"/>
                <w:left w:val="none" w:sz="0" w:space="0" w:color="auto"/>
                <w:bottom w:val="none" w:sz="0" w:space="0" w:color="auto"/>
                <w:right w:val="none" w:sz="0" w:space="0" w:color="auto"/>
              </w:divBdr>
            </w:div>
            <w:div w:id="488012282">
              <w:marLeft w:val="0"/>
              <w:marRight w:val="0"/>
              <w:marTop w:val="0"/>
              <w:marBottom w:val="0"/>
              <w:divBdr>
                <w:top w:val="none" w:sz="0" w:space="0" w:color="auto"/>
                <w:left w:val="none" w:sz="0" w:space="0" w:color="auto"/>
                <w:bottom w:val="none" w:sz="0" w:space="0" w:color="auto"/>
                <w:right w:val="none" w:sz="0" w:space="0" w:color="auto"/>
              </w:divBdr>
            </w:div>
            <w:div w:id="491718003">
              <w:marLeft w:val="0"/>
              <w:marRight w:val="0"/>
              <w:marTop w:val="0"/>
              <w:marBottom w:val="0"/>
              <w:divBdr>
                <w:top w:val="none" w:sz="0" w:space="0" w:color="auto"/>
                <w:left w:val="none" w:sz="0" w:space="0" w:color="auto"/>
                <w:bottom w:val="none" w:sz="0" w:space="0" w:color="auto"/>
                <w:right w:val="none" w:sz="0" w:space="0" w:color="auto"/>
              </w:divBdr>
            </w:div>
            <w:div w:id="512885348">
              <w:marLeft w:val="0"/>
              <w:marRight w:val="0"/>
              <w:marTop w:val="0"/>
              <w:marBottom w:val="0"/>
              <w:divBdr>
                <w:top w:val="none" w:sz="0" w:space="0" w:color="auto"/>
                <w:left w:val="none" w:sz="0" w:space="0" w:color="auto"/>
                <w:bottom w:val="none" w:sz="0" w:space="0" w:color="auto"/>
                <w:right w:val="none" w:sz="0" w:space="0" w:color="auto"/>
              </w:divBdr>
            </w:div>
            <w:div w:id="519129099">
              <w:marLeft w:val="0"/>
              <w:marRight w:val="0"/>
              <w:marTop w:val="0"/>
              <w:marBottom w:val="0"/>
              <w:divBdr>
                <w:top w:val="none" w:sz="0" w:space="0" w:color="auto"/>
                <w:left w:val="none" w:sz="0" w:space="0" w:color="auto"/>
                <w:bottom w:val="none" w:sz="0" w:space="0" w:color="auto"/>
                <w:right w:val="none" w:sz="0" w:space="0" w:color="auto"/>
              </w:divBdr>
            </w:div>
            <w:div w:id="523179134">
              <w:marLeft w:val="0"/>
              <w:marRight w:val="0"/>
              <w:marTop w:val="0"/>
              <w:marBottom w:val="0"/>
              <w:divBdr>
                <w:top w:val="none" w:sz="0" w:space="0" w:color="auto"/>
                <w:left w:val="none" w:sz="0" w:space="0" w:color="auto"/>
                <w:bottom w:val="none" w:sz="0" w:space="0" w:color="auto"/>
                <w:right w:val="none" w:sz="0" w:space="0" w:color="auto"/>
              </w:divBdr>
            </w:div>
            <w:div w:id="539320444">
              <w:marLeft w:val="0"/>
              <w:marRight w:val="0"/>
              <w:marTop w:val="0"/>
              <w:marBottom w:val="0"/>
              <w:divBdr>
                <w:top w:val="none" w:sz="0" w:space="0" w:color="auto"/>
                <w:left w:val="none" w:sz="0" w:space="0" w:color="auto"/>
                <w:bottom w:val="none" w:sz="0" w:space="0" w:color="auto"/>
                <w:right w:val="none" w:sz="0" w:space="0" w:color="auto"/>
              </w:divBdr>
            </w:div>
            <w:div w:id="545265728">
              <w:marLeft w:val="0"/>
              <w:marRight w:val="0"/>
              <w:marTop w:val="0"/>
              <w:marBottom w:val="0"/>
              <w:divBdr>
                <w:top w:val="none" w:sz="0" w:space="0" w:color="auto"/>
                <w:left w:val="none" w:sz="0" w:space="0" w:color="auto"/>
                <w:bottom w:val="none" w:sz="0" w:space="0" w:color="auto"/>
                <w:right w:val="none" w:sz="0" w:space="0" w:color="auto"/>
              </w:divBdr>
            </w:div>
            <w:div w:id="554660758">
              <w:marLeft w:val="0"/>
              <w:marRight w:val="0"/>
              <w:marTop w:val="0"/>
              <w:marBottom w:val="0"/>
              <w:divBdr>
                <w:top w:val="none" w:sz="0" w:space="0" w:color="auto"/>
                <w:left w:val="none" w:sz="0" w:space="0" w:color="auto"/>
                <w:bottom w:val="none" w:sz="0" w:space="0" w:color="auto"/>
                <w:right w:val="none" w:sz="0" w:space="0" w:color="auto"/>
              </w:divBdr>
            </w:div>
            <w:div w:id="580062271">
              <w:marLeft w:val="0"/>
              <w:marRight w:val="0"/>
              <w:marTop w:val="0"/>
              <w:marBottom w:val="0"/>
              <w:divBdr>
                <w:top w:val="none" w:sz="0" w:space="0" w:color="auto"/>
                <w:left w:val="none" w:sz="0" w:space="0" w:color="auto"/>
                <w:bottom w:val="none" w:sz="0" w:space="0" w:color="auto"/>
                <w:right w:val="none" w:sz="0" w:space="0" w:color="auto"/>
              </w:divBdr>
            </w:div>
            <w:div w:id="585577776">
              <w:marLeft w:val="0"/>
              <w:marRight w:val="0"/>
              <w:marTop w:val="0"/>
              <w:marBottom w:val="0"/>
              <w:divBdr>
                <w:top w:val="none" w:sz="0" w:space="0" w:color="auto"/>
                <w:left w:val="none" w:sz="0" w:space="0" w:color="auto"/>
                <w:bottom w:val="none" w:sz="0" w:space="0" w:color="auto"/>
                <w:right w:val="none" w:sz="0" w:space="0" w:color="auto"/>
              </w:divBdr>
            </w:div>
            <w:div w:id="594824477">
              <w:marLeft w:val="0"/>
              <w:marRight w:val="0"/>
              <w:marTop w:val="0"/>
              <w:marBottom w:val="0"/>
              <w:divBdr>
                <w:top w:val="none" w:sz="0" w:space="0" w:color="auto"/>
                <w:left w:val="none" w:sz="0" w:space="0" w:color="auto"/>
                <w:bottom w:val="none" w:sz="0" w:space="0" w:color="auto"/>
                <w:right w:val="none" w:sz="0" w:space="0" w:color="auto"/>
              </w:divBdr>
            </w:div>
            <w:div w:id="610893337">
              <w:marLeft w:val="0"/>
              <w:marRight w:val="0"/>
              <w:marTop w:val="0"/>
              <w:marBottom w:val="0"/>
              <w:divBdr>
                <w:top w:val="none" w:sz="0" w:space="0" w:color="auto"/>
                <w:left w:val="none" w:sz="0" w:space="0" w:color="auto"/>
                <w:bottom w:val="none" w:sz="0" w:space="0" w:color="auto"/>
                <w:right w:val="none" w:sz="0" w:space="0" w:color="auto"/>
              </w:divBdr>
            </w:div>
            <w:div w:id="622686194">
              <w:marLeft w:val="0"/>
              <w:marRight w:val="0"/>
              <w:marTop w:val="0"/>
              <w:marBottom w:val="0"/>
              <w:divBdr>
                <w:top w:val="none" w:sz="0" w:space="0" w:color="auto"/>
                <w:left w:val="none" w:sz="0" w:space="0" w:color="auto"/>
                <w:bottom w:val="none" w:sz="0" w:space="0" w:color="auto"/>
                <w:right w:val="none" w:sz="0" w:space="0" w:color="auto"/>
              </w:divBdr>
            </w:div>
            <w:div w:id="635335194">
              <w:marLeft w:val="0"/>
              <w:marRight w:val="0"/>
              <w:marTop w:val="0"/>
              <w:marBottom w:val="0"/>
              <w:divBdr>
                <w:top w:val="none" w:sz="0" w:space="0" w:color="auto"/>
                <w:left w:val="none" w:sz="0" w:space="0" w:color="auto"/>
                <w:bottom w:val="none" w:sz="0" w:space="0" w:color="auto"/>
                <w:right w:val="none" w:sz="0" w:space="0" w:color="auto"/>
              </w:divBdr>
            </w:div>
            <w:div w:id="662246844">
              <w:marLeft w:val="0"/>
              <w:marRight w:val="0"/>
              <w:marTop w:val="0"/>
              <w:marBottom w:val="0"/>
              <w:divBdr>
                <w:top w:val="none" w:sz="0" w:space="0" w:color="auto"/>
                <w:left w:val="none" w:sz="0" w:space="0" w:color="auto"/>
                <w:bottom w:val="none" w:sz="0" w:space="0" w:color="auto"/>
                <w:right w:val="none" w:sz="0" w:space="0" w:color="auto"/>
              </w:divBdr>
            </w:div>
            <w:div w:id="673344574">
              <w:marLeft w:val="0"/>
              <w:marRight w:val="0"/>
              <w:marTop w:val="0"/>
              <w:marBottom w:val="0"/>
              <w:divBdr>
                <w:top w:val="none" w:sz="0" w:space="0" w:color="auto"/>
                <w:left w:val="none" w:sz="0" w:space="0" w:color="auto"/>
                <w:bottom w:val="none" w:sz="0" w:space="0" w:color="auto"/>
                <w:right w:val="none" w:sz="0" w:space="0" w:color="auto"/>
              </w:divBdr>
            </w:div>
            <w:div w:id="684672316">
              <w:marLeft w:val="0"/>
              <w:marRight w:val="0"/>
              <w:marTop w:val="0"/>
              <w:marBottom w:val="0"/>
              <w:divBdr>
                <w:top w:val="none" w:sz="0" w:space="0" w:color="auto"/>
                <w:left w:val="none" w:sz="0" w:space="0" w:color="auto"/>
                <w:bottom w:val="none" w:sz="0" w:space="0" w:color="auto"/>
                <w:right w:val="none" w:sz="0" w:space="0" w:color="auto"/>
              </w:divBdr>
            </w:div>
            <w:div w:id="688147155">
              <w:marLeft w:val="0"/>
              <w:marRight w:val="0"/>
              <w:marTop w:val="0"/>
              <w:marBottom w:val="0"/>
              <w:divBdr>
                <w:top w:val="none" w:sz="0" w:space="0" w:color="auto"/>
                <w:left w:val="none" w:sz="0" w:space="0" w:color="auto"/>
                <w:bottom w:val="none" w:sz="0" w:space="0" w:color="auto"/>
                <w:right w:val="none" w:sz="0" w:space="0" w:color="auto"/>
              </w:divBdr>
            </w:div>
            <w:div w:id="704405226">
              <w:marLeft w:val="0"/>
              <w:marRight w:val="0"/>
              <w:marTop w:val="0"/>
              <w:marBottom w:val="0"/>
              <w:divBdr>
                <w:top w:val="none" w:sz="0" w:space="0" w:color="auto"/>
                <w:left w:val="none" w:sz="0" w:space="0" w:color="auto"/>
                <w:bottom w:val="none" w:sz="0" w:space="0" w:color="auto"/>
                <w:right w:val="none" w:sz="0" w:space="0" w:color="auto"/>
              </w:divBdr>
            </w:div>
            <w:div w:id="720712408">
              <w:marLeft w:val="0"/>
              <w:marRight w:val="0"/>
              <w:marTop w:val="0"/>
              <w:marBottom w:val="0"/>
              <w:divBdr>
                <w:top w:val="none" w:sz="0" w:space="0" w:color="auto"/>
                <w:left w:val="none" w:sz="0" w:space="0" w:color="auto"/>
                <w:bottom w:val="none" w:sz="0" w:space="0" w:color="auto"/>
                <w:right w:val="none" w:sz="0" w:space="0" w:color="auto"/>
              </w:divBdr>
            </w:div>
            <w:div w:id="735132870">
              <w:marLeft w:val="0"/>
              <w:marRight w:val="0"/>
              <w:marTop w:val="0"/>
              <w:marBottom w:val="0"/>
              <w:divBdr>
                <w:top w:val="none" w:sz="0" w:space="0" w:color="auto"/>
                <w:left w:val="none" w:sz="0" w:space="0" w:color="auto"/>
                <w:bottom w:val="none" w:sz="0" w:space="0" w:color="auto"/>
                <w:right w:val="none" w:sz="0" w:space="0" w:color="auto"/>
              </w:divBdr>
            </w:div>
            <w:div w:id="745108438">
              <w:marLeft w:val="0"/>
              <w:marRight w:val="0"/>
              <w:marTop w:val="0"/>
              <w:marBottom w:val="0"/>
              <w:divBdr>
                <w:top w:val="none" w:sz="0" w:space="0" w:color="auto"/>
                <w:left w:val="none" w:sz="0" w:space="0" w:color="auto"/>
                <w:bottom w:val="none" w:sz="0" w:space="0" w:color="auto"/>
                <w:right w:val="none" w:sz="0" w:space="0" w:color="auto"/>
              </w:divBdr>
            </w:div>
            <w:div w:id="745154391">
              <w:marLeft w:val="0"/>
              <w:marRight w:val="0"/>
              <w:marTop w:val="0"/>
              <w:marBottom w:val="0"/>
              <w:divBdr>
                <w:top w:val="none" w:sz="0" w:space="0" w:color="auto"/>
                <w:left w:val="none" w:sz="0" w:space="0" w:color="auto"/>
                <w:bottom w:val="none" w:sz="0" w:space="0" w:color="auto"/>
                <w:right w:val="none" w:sz="0" w:space="0" w:color="auto"/>
              </w:divBdr>
            </w:div>
            <w:div w:id="751895169">
              <w:marLeft w:val="0"/>
              <w:marRight w:val="0"/>
              <w:marTop w:val="0"/>
              <w:marBottom w:val="0"/>
              <w:divBdr>
                <w:top w:val="none" w:sz="0" w:space="0" w:color="auto"/>
                <w:left w:val="none" w:sz="0" w:space="0" w:color="auto"/>
                <w:bottom w:val="none" w:sz="0" w:space="0" w:color="auto"/>
                <w:right w:val="none" w:sz="0" w:space="0" w:color="auto"/>
              </w:divBdr>
            </w:div>
            <w:div w:id="753163019">
              <w:marLeft w:val="0"/>
              <w:marRight w:val="0"/>
              <w:marTop w:val="0"/>
              <w:marBottom w:val="0"/>
              <w:divBdr>
                <w:top w:val="none" w:sz="0" w:space="0" w:color="auto"/>
                <w:left w:val="none" w:sz="0" w:space="0" w:color="auto"/>
                <w:bottom w:val="none" w:sz="0" w:space="0" w:color="auto"/>
                <w:right w:val="none" w:sz="0" w:space="0" w:color="auto"/>
              </w:divBdr>
            </w:div>
            <w:div w:id="760024446">
              <w:marLeft w:val="0"/>
              <w:marRight w:val="0"/>
              <w:marTop w:val="0"/>
              <w:marBottom w:val="0"/>
              <w:divBdr>
                <w:top w:val="none" w:sz="0" w:space="0" w:color="auto"/>
                <w:left w:val="none" w:sz="0" w:space="0" w:color="auto"/>
                <w:bottom w:val="none" w:sz="0" w:space="0" w:color="auto"/>
                <w:right w:val="none" w:sz="0" w:space="0" w:color="auto"/>
              </w:divBdr>
            </w:div>
            <w:div w:id="770127332">
              <w:marLeft w:val="0"/>
              <w:marRight w:val="0"/>
              <w:marTop w:val="0"/>
              <w:marBottom w:val="0"/>
              <w:divBdr>
                <w:top w:val="none" w:sz="0" w:space="0" w:color="auto"/>
                <w:left w:val="none" w:sz="0" w:space="0" w:color="auto"/>
                <w:bottom w:val="none" w:sz="0" w:space="0" w:color="auto"/>
                <w:right w:val="none" w:sz="0" w:space="0" w:color="auto"/>
              </w:divBdr>
            </w:div>
            <w:div w:id="773599974">
              <w:marLeft w:val="0"/>
              <w:marRight w:val="0"/>
              <w:marTop w:val="0"/>
              <w:marBottom w:val="0"/>
              <w:divBdr>
                <w:top w:val="none" w:sz="0" w:space="0" w:color="auto"/>
                <w:left w:val="none" w:sz="0" w:space="0" w:color="auto"/>
                <w:bottom w:val="none" w:sz="0" w:space="0" w:color="auto"/>
                <w:right w:val="none" w:sz="0" w:space="0" w:color="auto"/>
              </w:divBdr>
            </w:div>
            <w:div w:id="777988395">
              <w:marLeft w:val="0"/>
              <w:marRight w:val="0"/>
              <w:marTop w:val="0"/>
              <w:marBottom w:val="0"/>
              <w:divBdr>
                <w:top w:val="none" w:sz="0" w:space="0" w:color="auto"/>
                <w:left w:val="none" w:sz="0" w:space="0" w:color="auto"/>
                <w:bottom w:val="none" w:sz="0" w:space="0" w:color="auto"/>
                <w:right w:val="none" w:sz="0" w:space="0" w:color="auto"/>
              </w:divBdr>
            </w:div>
            <w:div w:id="785733289">
              <w:marLeft w:val="0"/>
              <w:marRight w:val="0"/>
              <w:marTop w:val="0"/>
              <w:marBottom w:val="0"/>
              <w:divBdr>
                <w:top w:val="none" w:sz="0" w:space="0" w:color="auto"/>
                <w:left w:val="none" w:sz="0" w:space="0" w:color="auto"/>
                <w:bottom w:val="none" w:sz="0" w:space="0" w:color="auto"/>
                <w:right w:val="none" w:sz="0" w:space="0" w:color="auto"/>
              </w:divBdr>
            </w:div>
            <w:div w:id="788859937">
              <w:marLeft w:val="0"/>
              <w:marRight w:val="0"/>
              <w:marTop w:val="0"/>
              <w:marBottom w:val="0"/>
              <w:divBdr>
                <w:top w:val="none" w:sz="0" w:space="0" w:color="auto"/>
                <w:left w:val="none" w:sz="0" w:space="0" w:color="auto"/>
                <w:bottom w:val="none" w:sz="0" w:space="0" w:color="auto"/>
                <w:right w:val="none" w:sz="0" w:space="0" w:color="auto"/>
              </w:divBdr>
            </w:div>
            <w:div w:id="838347352">
              <w:marLeft w:val="0"/>
              <w:marRight w:val="0"/>
              <w:marTop w:val="0"/>
              <w:marBottom w:val="0"/>
              <w:divBdr>
                <w:top w:val="none" w:sz="0" w:space="0" w:color="auto"/>
                <w:left w:val="none" w:sz="0" w:space="0" w:color="auto"/>
                <w:bottom w:val="none" w:sz="0" w:space="0" w:color="auto"/>
                <w:right w:val="none" w:sz="0" w:space="0" w:color="auto"/>
              </w:divBdr>
            </w:div>
            <w:div w:id="851455107">
              <w:marLeft w:val="0"/>
              <w:marRight w:val="0"/>
              <w:marTop w:val="0"/>
              <w:marBottom w:val="0"/>
              <w:divBdr>
                <w:top w:val="none" w:sz="0" w:space="0" w:color="auto"/>
                <w:left w:val="none" w:sz="0" w:space="0" w:color="auto"/>
                <w:bottom w:val="none" w:sz="0" w:space="0" w:color="auto"/>
                <w:right w:val="none" w:sz="0" w:space="0" w:color="auto"/>
              </w:divBdr>
            </w:div>
            <w:div w:id="873998325">
              <w:marLeft w:val="0"/>
              <w:marRight w:val="0"/>
              <w:marTop w:val="0"/>
              <w:marBottom w:val="0"/>
              <w:divBdr>
                <w:top w:val="none" w:sz="0" w:space="0" w:color="auto"/>
                <w:left w:val="none" w:sz="0" w:space="0" w:color="auto"/>
                <w:bottom w:val="none" w:sz="0" w:space="0" w:color="auto"/>
                <w:right w:val="none" w:sz="0" w:space="0" w:color="auto"/>
              </w:divBdr>
            </w:div>
            <w:div w:id="878858264">
              <w:marLeft w:val="0"/>
              <w:marRight w:val="0"/>
              <w:marTop w:val="0"/>
              <w:marBottom w:val="0"/>
              <w:divBdr>
                <w:top w:val="none" w:sz="0" w:space="0" w:color="auto"/>
                <w:left w:val="none" w:sz="0" w:space="0" w:color="auto"/>
                <w:bottom w:val="none" w:sz="0" w:space="0" w:color="auto"/>
                <w:right w:val="none" w:sz="0" w:space="0" w:color="auto"/>
              </w:divBdr>
            </w:div>
            <w:div w:id="879631957">
              <w:marLeft w:val="0"/>
              <w:marRight w:val="0"/>
              <w:marTop w:val="0"/>
              <w:marBottom w:val="0"/>
              <w:divBdr>
                <w:top w:val="none" w:sz="0" w:space="0" w:color="auto"/>
                <w:left w:val="none" w:sz="0" w:space="0" w:color="auto"/>
                <w:bottom w:val="none" w:sz="0" w:space="0" w:color="auto"/>
                <w:right w:val="none" w:sz="0" w:space="0" w:color="auto"/>
              </w:divBdr>
            </w:div>
            <w:div w:id="882904413">
              <w:marLeft w:val="0"/>
              <w:marRight w:val="0"/>
              <w:marTop w:val="0"/>
              <w:marBottom w:val="0"/>
              <w:divBdr>
                <w:top w:val="none" w:sz="0" w:space="0" w:color="auto"/>
                <w:left w:val="none" w:sz="0" w:space="0" w:color="auto"/>
                <w:bottom w:val="none" w:sz="0" w:space="0" w:color="auto"/>
                <w:right w:val="none" w:sz="0" w:space="0" w:color="auto"/>
              </w:divBdr>
            </w:div>
            <w:div w:id="897473497">
              <w:marLeft w:val="0"/>
              <w:marRight w:val="0"/>
              <w:marTop w:val="0"/>
              <w:marBottom w:val="0"/>
              <w:divBdr>
                <w:top w:val="none" w:sz="0" w:space="0" w:color="auto"/>
                <w:left w:val="none" w:sz="0" w:space="0" w:color="auto"/>
                <w:bottom w:val="none" w:sz="0" w:space="0" w:color="auto"/>
                <w:right w:val="none" w:sz="0" w:space="0" w:color="auto"/>
              </w:divBdr>
            </w:div>
            <w:div w:id="902376412">
              <w:marLeft w:val="0"/>
              <w:marRight w:val="0"/>
              <w:marTop w:val="0"/>
              <w:marBottom w:val="0"/>
              <w:divBdr>
                <w:top w:val="none" w:sz="0" w:space="0" w:color="auto"/>
                <w:left w:val="none" w:sz="0" w:space="0" w:color="auto"/>
                <w:bottom w:val="none" w:sz="0" w:space="0" w:color="auto"/>
                <w:right w:val="none" w:sz="0" w:space="0" w:color="auto"/>
              </w:divBdr>
            </w:div>
            <w:div w:id="908734686">
              <w:marLeft w:val="0"/>
              <w:marRight w:val="0"/>
              <w:marTop w:val="0"/>
              <w:marBottom w:val="0"/>
              <w:divBdr>
                <w:top w:val="none" w:sz="0" w:space="0" w:color="auto"/>
                <w:left w:val="none" w:sz="0" w:space="0" w:color="auto"/>
                <w:bottom w:val="none" w:sz="0" w:space="0" w:color="auto"/>
                <w:right w:val="none" w:sz="0" w:space="0" w:color="auto"/>
              </w:divBdr>
            </w:div>
            <w:div w:id="917329152">
              <w:marLeft w:val="0"/>
              <w:marRight w:val="0"/>
              <w:marTop w:val="0"/>
              <w:marBottom w:val="0"/>
              <w:divBdr>
                <w:top w:val="none" w:sz="0" w:space="0" w:color="auto"/>
                <w:left w:val="none" w:sz="0" w:space="0" w:color="auto"/>
                <w:bottom w:val="none" w:sz="0" w:space="0" w:color="auto"/>
                <w:right w:val="none" w:sz="0" w:space="0" w:color="auto"/>
              </w:divBdr>
            </w:div>
            <w:div w:id="929196319">
              <w:marLeft w:val="0"/>
              <w:marRight w:val="0"/>
              <w:marTop w:val="0"/>
              <w:marBottom w:val="0"/>
              <w:divBdr>
                <w:top w:val="none" w:sz="0" w:space="0" w:color="auto"/>
                <w:left w:val="none" w:sz="0" w:space="0" w:color="auto"/>
                <w:bottom w:val="none" w:sz="0" w:space="0" w:color="auto"/>
                <w:right w:val="none" w:sz="0" w:space="0" w:color="auto"/>
              </w:divBdr>
            </w:div>
            <w:div w:id="938568004">
              <w:marLeft w:val="0"/>
              <w:marRight w:val="0"/>
              <w:marTop w:val="0"/>
              <w:marBottom w:val="0"/>
              <w:divBdr>
                <w:top w:val="none" w:sz="0" w:space="0" w:color="auto"/>
                <w:left w:val="none" w:sz="0" w:space="0" w:color="auto"/>
                <w:bottom w:val="none" w:sz="0" w:space="0" w:color="auto"/>
                <w:right w:val="none" w:sz="0" w:space="0" w:color="auto"/>
              </w:divBdr>
            </w:div>
            <w:div w:id="942689692">
              <w:marLeft w:val="0"/>
              <w:marRight w:val="0"/>
              <w:marTop w:val="0"/>
              <w:marBottom w:val="0"/>
              <w:divBdr>
                <w:top w:val="none" w:sz="0" w:space="0" w:color="auto"/>
                <w:left w:val="none" w:sz="0" w:space="0" w:color="auto"/>
                <w:bottom w:val="none" w:sz="0" w:space="0" w:color="auto"/>
                <w:right w:val="none" w:sz="0" w:space="0" w:color="auto"/>
              </w:divBdr>
            </w:div>
            <w:div w:id="960838755">
              <w:marLeft w:val="0"/>
              <w:marRight w:val="0"/>
              <w:marTop w:val="0"/>
              <w:marBottom w:val="0"/>
              <w:divBdr>
                <w:top w:val="none" w:sz="0" w:space="0" w:color="auto"/>
                <w:left w:val="none" w:sz="0" w:space="0" w:color="auto"/>
                <w:bottom w:val="none" w:sz="0" w:space="0" w:color="auto"/>
                <w:right w:val="none" w:sz="0" w:space="0" w:color="auto"/>
              </w:divBdr>
            </w:div>
            <w:div w:id="977757059">
              <w:marLeft w:val="0"/>
              <w:marRight w:val="0"/>
              <w:marTop w:val="0"/>
              <w:marBottom w:val="0"/>
              <w:divBdr>
                <w:top w:val="none" w:sz="0" w:space="0" w:color="auto"/>
                <w:left w:val="none" w:sz="0" w:space="0" w:color="auto"/>
                <w:bottom w:val="none" w:sz="0" w:space="0" w:color="auto"/>
                <w:right w:val="none" w:sz="0" w:space="0" w:color="auto"/>
              </w:divBdr>
            </w:div>
            <w:div w:id="981154459">
              <w:marLeft w:val="0"/>
              <w:marRight w:val="0"/>
              <w:marTop w:val="0"/>
              <w:marBottom w:val="0"/>
              <w:divBdr>
                <w:top w:val="none" w:sz="0" w:space="0" w:color="auto"/>
                <w:left w:val="none" w:sz="0" w:space="0" w:color="auto"/>
                <w:bottom w:val="none" w:sz="0" w:space="0" w:color="auto"/>
                <w:right w:val="none" w:sz="0" w:space="0" w:color="auto"/>
              </w:divBdr>
            </w:div>
            <w:div w:id="987442081">
              <w:marLeft w:val="0"/>
              <w:marRight w:val="0"/>
              <w:marTop w:val="0"/>
              <w:marBottom w:val="0"/>
              <w:divBdr>
                <w:top w:val="none" w:sz="0" w:space="0" w:color="auto"/>
                <w:left w:val="none" w:sz="0" w:space="0" w:color="auto"/>
                <w:bottom w:val="none" w:sz="0" w:space="0" w:color="auto"/>
                <w:right w:val="none" w:sz="0" w:space="0" w:color="auto"/>
              </w:divBdr>
            </w:div>
            <w:div w:id="996955465">
              <w:marLeft w:val="0"/>
              <w:marRight w:val="0"/>
              <w:marTop w:val="0"/>
              <w:marBottom w:val="0"/>
              <w:divBdr>
                <w:top w:val="none" w:sz="0" w:space="0" w:color="auto"/>
                <w:left w:val="none" w:sz="0" w:space="0" w:color="auto"/>
                <w:bottom w:val="none" w:sz="0" w:space="0" w:color="auto"/>
                <w:right w:val="none" w:sz="0" w:space="0" w:color="auto"/>
              </w:divBdr>
            </w:div>
            <w:div w:id="998576769">
              <w:marLeft w:val="0"/>
              <w:marRight w:val="0"/>
              <w:marTop w:val="0"/>
              <w:marBottom w:val="0"/>
              <w:divBdr>
                <w:top w:val="none" w:sz="0" w:space="0" w:color="auto"/>
                <w:left w:val="none" w:sz="0" w:space="0" w:color="auto"/>
                <w:bottom w:val="none" w:sz="0" w:space="0" w:color="auto"/>
                <w:right w:val="none" w:sz="0" w:space="0" w:color="auto"/>
              </w:divBdr>
            </w:div>
            <w:div w:id="1021667254">
              <w:marLeft w:val="0"/>
              <w:marRight w:val="0"/>
              <w:marTop w:val="0"/>
              <w:marBottom w:val="0"/>
              <w:divBdr>
                <w:top w:val="none" w:sz="0" w:space="0" w:color="auto"/>
                <w:left w:val="none" w:sz="0" w:space="0" w:color="auto"/>
                <w:bottom w:val="none" w:sz="0" w:space="0" w:color="auto"/>
                <w:right w:val="none" w:sz="0" w:space="0" w:color="auto"/>
              </w:divBdr>
            </w:div>
            <w:div w:id="1023508019">
              <w:marLeft w:val="0"/>
              <w:marRight w:val="0"/>
              <w:marTop w:val="0"/>
              <w:marBottom w:val="0"/>
              <w:divBdr>
                <w:top w:val="none" w:sz="0" w:space="0" w:color="auto"/>
                <w:left w:val="none" w:sz="0" w:space="0" w:color="auto"/>
                <w:bottom w:val="none" w:sz="0" w:space="0" w:color="auto"/>
                <w:right w:val="none" w:sz="0" w:space="0" w:color="auto"/>
              </w:divBdr>
            </w:div>
            <w:div w:id="1026174769">
              <w:marLeft w:val="0"/>
              <w:marRight w:val="0"/>
              <w:marTop w:val="0"/>
              <w:marBottom w:val="0"/>
              <w:divBdr>
                <w:top w:val="none" w:sz="0" w:space="0" w:color="auto"/>
                <w:left w:val="none" w:sz="0" w:space="0" w:color="auto"/>
                <w:bottom w:val="none" w:sz="0" w:space="0" w:color="auto"/>
                <w:right w:val="none" w:sz="0" w:space="0" w:color="auto"/>
              </w:divBdr>
            </w:div>
            <w:div w:id="1032850962">
              <w:marLeft w:val="0"/>
              <w:marRight w:val="0"/>
              <w:marTop w:val="0"/>
              <w:marBottom w:val="0"/>
              <w:divBdr>
                <w:top w:val="none" w:sz="0" w:space="0" w:color="auto"/>
                <w:left w:val="none" w:sz="0" w:space="0" w:color="auto"/>
                <w:bottom w:val="none" w:sz="0" w:space="0" w:color="auto"/>
                <w:right w:val="none" w:sz="0" w:space="0" w:color="auto"/>
              </w:divBdr>
            </w:div>
            <w:div w:id="1040057358">
              <w:marLeft w:val="0"/>
              <w:marRight w:val="0"/>
              <w:marTop w:val="0"/>
              <w:marBottom w:val="0"/>
              <w:divBdr>
                <w:top w:val="none" w:sz="0" w:space="0" w:color="auto"/>
                <w:left w:val="none" w:sz="0" w:space="0" w:color="auto"/>
                <w:bottom w:val="none" w:sz="0" w:space="0" w:color="auto"/>
                <w:right w:val="none" w:sz="0" w:space="0" w:color="auto"/>
              </w:divBdr>
            </w:div>
            <w:div w:id="1049187007">
              <w:marLeft w:val="0"/>
              <w:marRight w:val="0"/>
              <w:marTop w:val="0"/>
              <w:marBottom w:val="0"/>
              <w:divBdr>
                <w:top w:val="none" w:sz="0" w:space="0" w:color="auto"/>
                <w:left w:val="none" w:sz="0" w:space="0" w:color="auto"/>
                <w:bottom w:val="none" w:sz="0" w:space="0" w:color="auto"/>
                <w:right w:val="none" w:sz="0" w:space="0" w:color="auto"/>
              </w:divBdr>
            </w:div>
            <w:div w:id="1056440900">
              <w:marLeft w:val="0"/>
              <w:marRight w:val="0"/>
              <w:marTop w:val="0"/>
              <w:marBottom w:val="0"/>
              <w:divBdr>
                <w:top w:val="none" w:sz="0" w:space="0" w:color="auto"/>
                <w:left w:val="none" w:sz="0" w:space="0" w:color="auto"/>
                <w:bottom w:val="none" w:sz="0" w:space="0" w:color="auto"/>
                <w:right w:val="none" w:sz="0" w:space="0" w:color="auto"/>
              </w:divBdr>
            </w:div>
            <w:div w:id="1059134505">
              <w:marLeft w:val="0"/>
              <w:marRight w:val="0"/>
              <w:marTop w:val="0"/>
              <w:marBottom w:val="0"/>
              <w:divBdr>
                <w:top w:val="none" w:sz="0" w:space="0" w:color="auto"/>
                <w:left w:val="none" w:sz="0" w:space="0" w:color="auto"/>
                <w:bottom w:val="none" w:sz="0" w:space="0" w:color="auto"/>
                <w:right w:val="none" w:sz="0" w:space="0" w:color="auto"/>
              </w:divBdr>
            </w:div>
            <w:div w:id="1076896354">
              <w:marLeft w:val="0"/>
              <w:marRight w:val="0"/>
              <w:marTop w:val="0"/>
              <w:marBottom w:val="0"/>
              <w:divBdr>
                <w:top w:val="none" w:sz="0" w:space="0" w:color="auto"/>
                <w:left w:val="none" w:sz="0" w:space="0" w:color="auto"/>
                <w:bottom w:val="none" w:sz="0" w:space="0" w:color="auto"/>
                <w:right w:val="none" w:sz="0" w:space="0" w:color="auto"/>
              </w:divBdr>
            </w:div>
            <w:div w:id="1087464200">
              <w:marLeft w:val="0"/>
              <w:marRight w:val="0"/>
              <w:marTop w:val="0"/>
              <w:marBottom w:val="0"/>
              <w:divBdr>
                <w:top w:val="none" w:sz="0" w:space="0" w:color="auto"/>
                <w:left w:val="none" w:sz="0" w:space="0" w:color="auto"/>
                <w:bottom w:val="none" w:sz="0" w:space="0" w:color="auto"/>
                <w:right w:val="none" w:sz="0" w:space="0" w:color="auto"/>
              </w:divBdr>
            </w:div>
            <w:div w:id="1117677567">
              <w:marLeft w:val="0"/>
              <w:marRight w:val="0"/>
              <w:marTop w:val="0"/>
              <w:marBottom w:val="0"/>
              <w:divBdr>
                <w:top w:val="none" w:sz="0" w:space="0" w:color="auto"/>
                <w:left w:val="none" w:sz="0" w:space="0" w:color="auto"/>
                <w:bottom w:val="none" w:sz="0" w:space="0" w:color="auto"/>
                <w:right w:val="none" w:sz="0" w:space="0" w:color="auto"/>
              </w:divBdr>
            </w:div>
            <w:div w:id="1127966952">
              <w:marLeft w:val="0"/>
              <w:marRight w:val="0"/>
              <w:marTop w:val="0"/>
              <w:marBottom w:val="0"/>
              <w:divBdr>
                <w:top w:val="none" w:sz="0" w:space="0" w:color="auto"/>
                <w:left w:val="none" w:sz="0" w:space="0" w:color="auto"/>
                <w:bottom w:val="none" w:sz="0" w:space="0" w:color="auto"/>
                <w:right w:val="none" w:sz="0" w:space="0" w:color="auto"/>
              </w:divBdr>
            </w:div>
            <w:div w:id="1136988529">
              <w:marLeft w:val="0"/>
              <w:marRight w:val="0"/>
              <w:marTop w:val="0"/>
              <w:marBottom w:val="0"/>
              <w:divBdr>
                <w:top w:val="none" w:sz="0" w:space="0" w:color="auto"/>
                <w:left w:val="none" w:sz="0" w:space="0" w:color="auto"/>
                <w:bottom w:val="none" w:sz="0" w:space="0" w:color="auto"/>
                <w:right w:val="none" w:sz="0" w:space="0" w:color="auto"/>
              </w:divBdr>
            </w:div>
            <w:div w:id="1140148770">
              <w:marLeft w:val="0"/>
              <w:marRight w:val="0"/>
              <w:marTop w:val="0"/>
              <w:marBottom w:val="0"/>
              <w:divBdr>
                <w:top w:val="none" w:sz="0" w:space="0" w:color="auto"/>
                <w:left w:val="none" w:sz="0" w:space="0" w:color="auto"/>
                <w:bottom w:val="none" w:sz="0" w:space="0" w:color="auto"/>
                <w:right w:val="none" w:sz="0" w:space="0" w:color="auto"/>
              </w:divBdr>
            </w:div>
            <w:div w:id="1143548263">
              <w:marLeft w:val="0"/>
              <w:marRight w:val="0"/>
              <w:marTop w:val="0"/>
              <w:marBottom w:val="0"/>
              <w:divBdr>
                <w:top w:val="none" w:sz="0" w:space="0" w:color="auto"/>
                <w:left w:val="none" w:sz="0" w:space="0" w:color="auto"/>
                <w:bottom w:val="none" w:sz="0" w:space="0" w:color="auto"/>
                <w:right w:val="none" w:sz="0" w:space="0" w:color="auto"/>
              </w:divBdr>
            </w:div>
            <w:div w:id="1146554226">
              <w:marLeft w:val="0"/>
              <w:marRight w:val="0"/>
              <w:marTop w:val="0"/>
              <w:marBottom w:val="0"/>
              <w:divBdr>
                <w:top w:val="none" w:sz="0" w:space="0" w:color="auto"/>
                <w:left w:val="none" w:sz="0" w:space="0" w:color="auto"/>
                <w:bottom w:val="none" w:sz="0" w:space="0" w:color="auto"/>
                <w:right w:val="none" w:sz="0" w:space="0" w:color="auto"/>
              </w:divBdr>
            </w:div>
            <w:div w:id="1149715371">
              <w:marLeft w:val="0"/>
              <w:marRight w:val="0"/>
              <w:marTop w:val="0"/>
              <w:marBottom w:val="0"/>
              <w:divBdr>
                <w:top w:val="none" w:sz="0" w:space="0" w:color="auto"/>
                <w:left w:val="none" w:sz="0" w:space="0" w:color="auto"/>
                <w:bottom w:val="none" w:sz="0" w:space="0" w:color="auto"/>
                <w:right w:val="none" w:sz="0" w:space="0" w:color="auto"/>
              </w:divBdr>
            </w:div>
            <w:div w:id="1166287834">
              <w:marLeft w:val="0"/>
              <w:marRight w:val="0"/>
              <w:marTop w:val="0"/>
              <w:marBottom w:val="0"/>
              <w:divBdr>
                <w:top w:val="none" w:sz="0" w:space="0" w:color="auto"/>
                <w:left w:val="none" w:sz="0" w:space="0" w:color="auto"/>
                <w:bottom w:val="none" w:sz="0" w:space="0" w:color="auto"/>
                <w:right w:val="none" w:sz="0" w:space="0" w:color="auto"/>
              </w:divBdr>
            </w:div>
            <w:div w:id="1167330633">
              <w:marLeft w:val="0"/>
              <w:marRight w:val="0"/>
              <w:marTop w:val="0"/>
              <w:marBottom w:val="0"/>
              <w:divBdr>
                <w:top w:val="none" w:sz="0" w:space="0" w:color="auto"/>
                <w:left w:val="none" w:sz="0" w:space="0" w:color="auto"/>
                <w:bottom w:val="none" w:sz="0" w:space="0" w:color="auto"/>
                <w:right w:val="none" w:sz="0" w:space="0" w:color="auto"/>
              </w:divBdr>
            </w:div>
            <w:div w:id="1173572604">
              <w:marLeft w:val="0"/>
              <w:marRight w:val="0"/>
              <w:marTop w:val="0"/>
              <w:marBottom w:val="0"/>
              <w:divBdr>
                <w:top w:val="none" w:sz="0" w:space="0" w:color="auto"/>
                <w:left w:val="none" w:sz="0" w:space="0" w:color="auto"/>
                <w:bottom w:val="none" w:sz="0" w:space="0" w:color="auto"/>
                <w:right w:val="none" w:sz="0" w:space="0" w:color="auto"/>
              </w:divBdr>
            </w:div>
            <w:div w:id="1182935574">
              <w:marLeft w:val="0"/>
              <w:marRight w:val="0"/>
              <w:marTop w:val="0"/>
              <w:marBottom w:val="0"/>
              <w:divBdr>
                <w:top w:val="none" w:sz="0" w:space="0" w:color="auto"/>
                <w:left w:val="none" w:sz="0" w:space="0" w:color="auto"/>
                <w:bottom w:val="none" w:sz="0" w:space="0" w:color="auto"/>
                <w:right w:val="none" w:sz="0" w:space="0" w:color="auto"/>
              </w:divBdr>
            </w:div>
            <w:div w:id="1188838389">
              <w:marLeft w:val="0"/>
              <w:marRight w:val="0"/>
              <w:marTop w:val="0"/>
              <w:marBottom w:val="0"/>
              <w:divBdr>
                <w:top w:val="none" w:sz="0" w:space="0" w:color="auto"/>
                <w:left w:val="none" w:sz="0" w:space="0" w:color="auto"/>
                <w:bottom w:val="none" w:sz="0" w:space="0" w:color="auto"/>
                <w:right w:val="none" w:sz="0" w:space="0" w:color="auto"/>
              </w:divBdr>
            </w:div>
            <w:div w:id="1191260936">
              <w:marLeft w:val="0"/>
              <w:marRight w:val="0"/>
              <w:marTop w:val="0"/>
              <w:marBottom w:val="0"/>
              <w:divBdr>
                <w:top w:val="none" w:sz="0" w:space="0" w:color="auto"/>
                <w:left w:val="none" w:sz="0" w:space="0" w:color="auto"/>
                <w:bottom w:val="none" w:sz="0" w:space="0" w:color="auto"/>
                <w:right w:val="none" w:sz="0" w:space="0" w:color="auto"/>
              </w:divBdr>
            </w:div>
            <w:div w:id="1196457287">
              <w:marLeft w:val="0"/>
              <w:marRight w:val="0"/>
              <w:marTop w:val="0"/>
              <w:marBottom w:val="0"/>
              <w:divBdr>
                <w:top w:val="none" w:sz="0" w:space="0" w:color="auto"/>
                <w:left w:val="none" w:sz="0" w:space="0" w:color="auto"/>
                <w:bottom w:val="none" w:sz="0" w:space="0" w:color="auto"/>
                <w:right w:val="none" w:sz="0" w:space="0" w:color="auto"/>
              </w:divBdr>
            </w:div>
            <w:div w:id="1215653905">
              <w:marLeft w:val="0"/>
              <w:marRight w:val="0"/>
              <w:marTop w:val="0"/>
              <w:marBottom w:val="0"/>
              <w:divBdr>
                <w:top w:val="none" w:sz="0" w:space="0" w:color="auto"/>
                <w:left w:val="none" w:sz="0" w:space="0" w:color="auto"/>
                <w:bottom w:val="none" w:sz="0" w:space="0" w:color="auto"/>
                <w:right w:val="none" w:sz="0" w:space="0" w:color="auto"/>
              </w:divBdr>
            </w:div>
            <w:div w:id="1219436661">
              <w:marLeft w:val="0"/>
              <w:marRight w:val="0"/>
              <w:marTop w:val="0"/>
              <w:marBottom w:val="0"/>
              <w:divBdr>
                <w:top w:val="none" w:sz="0" w:space="0" w:color="auto"/>
                <w:left w:val="none" w:sz="0" w:space="0" w:color="auto"/>
                <w:bottom w:val="none" w:sz="0" w:space="0" w:color="auto"/>
                <w:right w:val="none" w:sz="0" w:space="0" w:color="auto"/>
              </w:divBdr>
            </w:div>
            <w:div w:id="1239828255">
              <w:marLeft w:val="0"/>
              <w:marRight w:val="0"/>
              <w:marTop w:val="0"/>
              <w:marBottom w:val="0"/>
              <w:divBdr>
                <w:top w:val="none" w:sz="0" w:space="0" w:color="auto"/>
                <w:left w:val="none" w:sz="0" w:space="0" w:color="auto"/>
                <w:bottom w:val="none" w:sz="0" w:space="0" w:color="auto"/>
                <w:right w:val="none" w:sz="0" w:space="0" w:color="auto"/>
              </w:divBdr>
            </w:div>
            <w:div w:id="1244219506">
              <w:marLeft w:val="0"/>
              <w:marRight w:val="0"/>
              <w:marTop w:val="0"/>
              <w:marBottom w:val="0"/>
              <w:divBdr>
                <w:top w:val="none" w:sz="0" w:space="0" w:color="auto"/>
                <w:left w:val="none" w:sz="0" w:space="0" w:color="auto"/>
                <w:bottom w:val="none" w:sz="0" w:space="0" w:color="auto"/>
                <w:right w:val="none" w:sz="0" w:space="0" w:color="auto"/>
              </w:divBdr>
            </w:div>
            <w:div w:id="1253708209">
              <w:marLeft w:val="0"/>
              <w:marRight w:val="0"/>
              <w:marTop w:val="0"/>
              <w:marBottom w:val="0"/>
              <w:divBdr>
                <w:top w:val="none" w:sz="0" w:space="0" w:color="auto"/>
                <w:left w:val="none" w:sz="0" w:space="0" w:color="auto"/>
                <w:bottom w:val="none" w:sz="0" w:space="0" w:color="auto"/>
                <w:right w:val="none" w:sz="0" w:space="0" w:color="auto"/>
              </w:divBdr>
            </w:div>
            <w:div w:id="1266424804">
              <w:marLeft w:val="0"/>
              <w:marRight w:val="0"/>
              <w:marTop w:val="0"/>
              <w:marBottom w:val="0"/>
              <w:divBdr>
                <w:top w:val="none" w:sz="0" w:space="0" w:color="auto"/>
                <w:left w:val="none" w:sz="0" w:space="0" w:color="auto"/>
                <w:bottom w:val="none" w:sz="0" w:space="0" w:color="auto"/>
                <w:right w:val="none" w:sz="0" w:space="0" w:color="auto"/>
              </w:divBdr>
            </w:div>
            <w:div w:id="1278483581">
              <w:marLeft w:val="0"/>
              <w:marRight w:val="0"/>
              <w:marTop w:val="0"/>
              <w:marBottom w:val="0"/>
              <w:divBdr>
                <w:top w:val="none" w:sz="0" w:space="0" w:color="auto"/>
                <w:left w:val="none" w:sz="0" w:space="0" w:color="auto"/>
                <w:bottom w:val="none" w:sz="0" w:space="0" w:color="auto"/>
                <w:right w:val="none" w:sz="0" w:space="0" w:color="auto"/>
              </w:divBdr>
            </w:div>
            <w:div w:id="1300457510">
              <w:marLeft w:val="0"/>
              <w:marRight w:val="0"/>
              <w:marTop w:val="0"/>
              <w:marBottom w:val="0"/>
              <w:divBdr>
                <w:top w:val="none" w:sz="0" w:space="0" w:color="auto"/>
                <w:left w:val="none" w:sz="0" w:space="0" w:color="auto"/>
                <w:bottom w:val="none" w:sz="0" w:space="0" w:color="auto"/>
                <w:right w:val="none" w:sz="0" w:space="0" w:color="auto"/>
              </w:divBdr>
            </w:div>
            <w:div w:id="1301808656">
              <w:marLeft w:val="0"/>
              <w:marRight w:val="0"/>
              <w:marTop w:val="0"/>
              <w:marBottom w:val="0"/>
              <w:divBdr>
                <w:top w:val="none" w:sz="0" w:space="0" w:color="auto"/>
                <w:left w:val="none" w:sz="0" w:space="0" w:color="auto"/>
                <w:bottom w:val="none" w:sz="0" w:space="0" w:color="auto"/>
                <w:right w:val="none" w:sz="0" w:space="0" w:color="auto"/>
              </w:divBdr>
            </w:div>
            <w:div w:id="1304653389">
              <w:marLeft w:val="0"/>
              <w:marRight w:val="0"/>
              <w:marTop w:val="0"/>
              <w:marBottom w:val="0"/>
              <w:divBdr>
                <w:top w:val="none" w:sz="0" w:space="0" w:color="auto"/>
                <w:left w:val="none" w:sz="0" w:space="0" w:color="auto"/>
                <w:bottom w:val="none" w:sz="0" w:space="0" w:color="auto"/>
                <w:right w:val="none" w:sz="0" w:space="0" w:color="auto"/>
              </w:divBdr>
            </w:div>
            <w:div w:id="1307391973">
              <w:marLeft w:val="0"/>
              <w:marRight w:val="0"/>
              <w:marTop w:val="0"/>
              <w:marBottom w:val="0"/>
              <w:divBdr>
                <w:top w:val="none" w:sz="0" w:space="0" w:color="auto"/>
                <w:left w:val="none" w:sz="0" w:space="0" w:color="auto"/>
                <w:bottom w:val="none" w:sz="0" w:space="0" w:color="auto"/>
                <w:right w:val="none" w:sz="0" w:space="0" w:color="auto"/>
              </w:divBdr>
            </w:div>
            <w:div w:id="1311908296">
              <w:marLeft w:val="0"/>
              <w:marRight w:val="0"/>
              <w:marTop w:val="0"/>
              <w:marBottom w:val="0"/>
              <w:divBdr>
                <w:top w:val="none" w:sz="0" w:space="0" w:color="auto"/>
                <w:left w:val="none" w:sz="0" w:space="0" w:color="auto"/>
                <w:bottom w:val="none" w:sz="0" w:space="0" w:color="auto"/>
                <w:right w:val="none" w:sz="0" w:space="0" w:color="auto"/>
              </w:divBdr>
            </w:div>
            <w:div w:id="1314676885">
              <w:marLeft w:val="0"/>
              <w:marRight w:val="0"/>
              <w:marTop w:val="0"/>
              <w:marBottom w:val="0"/>
              <w:divBdr>
                <w:top w:val="none" w:sz="0" w:space="0" w:color="auto"/>
                <w:left w:val="none" w:sz="0" w:space="0" w:color="auto"/>
                <w:bottom w:val="none" w:sz="0" w:space="0" w:color="auto"/>
                <w:right w:val="none" w:sz="0" w:space="0" w:color="auto"/>
              </w:divBdr>
            </w:div>
            <w:div w:id="1322927048">
              <w:marLeft w:val="0"/>
              <w:marRight w:val="0"/>
              <w:marTop w:val="0"/>
              <w:marBottom w:val="0"/>
              <w:divBdr>
                <w:top w:val="none" w:sz="0" w:space="0" w:color="auto"/>
                <w:left w:val="none" w:sz="0" w:space="0" w:color="auto"/>
                <w:bottom w:val="none" w:sz="0" w:space="0" w:color="auto"/>
                <w:right w:val="none" w:sz="0" w:space="0" w:color="auto"/>
              </w:divBdr>
            </w:div>
            <w:div w:id="1335182955">
              <w:marLeft w:val="0"/>
              <w:marRight w:val="0"/>
              <w:marTop w:val="0"/>
              <w:marBottom w:val="0"/>
              <w:divBdr>
                <w:top w:val="none" w:sz="0" w:space="0" w:color="auto"/>
                <w:left w:val="none" w:sz="0" w:space="0" w:color="auto"/>
                <w:bottom w:val="none" w:sz="0" w:space="0" w:color="auto"/>
                <w:right w:val="none" w:sz="0" w:space="0" w:color="auto"/>
              </w:divBdr>
            </w:div>
            <w:div w:id="1351419521">
              <w:marLeft w:val="0"/>
              <w:marRight w:val="0"/>
              <w:marTop w:val="0"/>
              <w:marBottom w:val="0"/>
              <w:divBdr>
                <w:top w:val="none" w:sz="0" w:space="0" w:color="auto"/>
                <w:left w:val="none" w:sz="0" w:space="0" w:color="auto"/>
                <w:bottom w:val="none" w:sz="0" w:space="0" w:color="auto"/>
                <w:right w:val="none" w:sz="0" w:space="0" w:color="auto"/>
              </w:divBdr>
            </w:div>
            <w:div w:id="1354649135">
              <w:marLeft w:val="0"/>
              <w:marRight w:val="0"/>
              <w:marTop w:val="0"/>
              <w:marBottom w:val="0"/>
              <w:divBdr>
                <w:top w:val="none" w:sz="0" w:space="0" w:color="auto"/>
                <w:left w:val="none" w:sz="0" w:space="0" w:color="auto"/>
                <w:bottom w:val="none" w:sz="0" w:space="0" w:color="auto"/>
                <w:right w:val="none" w:sz="0" w:space="0" w:color="auto"/>
              </w:divBdr>
            </w:div>
            <w:div w:id="1355840371">
              <w:marLeft w:val="0"/>
              <w:marRight w:val="0"/>
              <w:marTop w:val="0"/>
              <w:marBottom w:val="0"/>
              <w:divBdr>
                <w:top w:val="none" w:sz="0" w:space="0" w:color="auto"/>
                <w:left w:val="none" w:sz="0" w:space="0" w:color="auto"/>
                <w:bottom w:val="none" w:sz="0" w:space="0" w:color="auto"/>
                <w:right w:val="none" w:sz="0" w:space="0" w:color="auto"/>
              </w:divBdr>
            </w:div>
            <w:div w:id="1365907492">
              <w:marLeft w:val="0"/>
              <w:marRight w:val="0"/>
              <w:marTop w:val="0"/>
              <w:marBottom w:val="0"/>
              <w:divBdr>
                <w:top w:val="none" w:sz="0" w:space="0" w:color="auto"/>
                <w:left w:val="none" w:sz="0" w:space="0" w:color="auto"/>
                <w:bottom w:val="none" w:sz="0" w:space="0" w:color="auto"/>
                <w:right w:val="none" w:sz="0" w:space="0" w:color="auto"/>
              </w:divBdr>
            </w:div>
            <w:div w:id="1397170598">
              <w:marLeft w:val="0"/>
              <w:marRight w:val="0"/>
              <w:marTop w:val="0"/>
              <w:marBottom w:val="0"/>
              <w:divBdr>
                <w:top w:val="none" w:sz="0" w:space="0" w:color="auto"/>
                <w:left w:val="none" w:sz="0" w:space="0" w:color="auto"/>
                <w:bottom w:val="none" w:sz="0" w:space="0" w:color="auto"/>
                <w:right w:val="none" w:sz="0" w:space="0" w:color="auto"/>
              </w:divBdr>
            </w:div>
            <w:div w:id="1405756819">
              <w:marLeft w:val="0"/>
              <w:marRight w:val="0"/>
              <w:marTop w:val="0"/>
              <w:marBottom w:val="0"/>
              <w:divBdr>
                <w:top w:val="none" w:sz="0" w:space="0" w:color="auto"/>
                <w:left w:val="none" w:sz="0" w:space="0" w:color="auto"/>
                <w:bottom w:val="none" w:sz="0" w:space="0" w:color="auto"/>
                <w:right w:val="none" w:sz="0" w:space="0" w:color="auto"/>
              </w:divBdr>
            </w:div>
            <w:div w:id="1423187407">
              <w:marLeft w:val="0"/>
              <w:marRight w:val="0"/>
              <w:marTop w:val="0"/>
              <w:marBottom w:val="0"/>
              <w:divBdr>
                <w:top w:val="none" w:sz="0" w:space="0" w:color="auto"/>
                <w:left w:val="none" w:sz="0" w:space="0" w:color="auto"/>
                <w:bottom w:val="none" w:sz="0" w:space="0" w:color="auto"/>
                <w:right w:val="none" w:sz="0" w:space="0" w:color="auto"/>
              </w:divBdr>
            </w:div>
            <w:div w:id="1426456783">
              <w:marLeft w:val="0"/>
              <w:marRight w:val="0"/>
              <w:marTop w:val="0"/>
              <w:marBottom w:val="0"/>
              <w:divBdr>
                <w:top w:val="none" w:sz="0" w:space="0" w:color="auto"/>
                <w:left w:val="none" w:sz="0" w:space="0" w:color="auto"/>
                <w:bottom w:val="none" w:sz="0" w:space="0" w:color="auto"/>
                <w:right w:val="none" w:sz="0" w:space="0" w:color="auto"/>
              </w:divBdr>
            </w:div>
            <w:div w:id="1443765512">
              <w:marLeft w:val="0"/>
              <w:marRight w:val="0"/>
              <w:marTop w:val="0"/>
              <w:marBottom w:val="0"/>
              <w:divBdr>
                <w:top w:val="none" w:sz="0" w:space="0" w:color="auto"/>
                <w:left w:val="none" w:sz="0" w:space="0" w:color="auto"/>
                <w:bottom w:val="none" w:sz="0" w:space="0" w:color="auto"/>
                <w:right w:val="none" w:sz="0" w:space="0" w:color="auto"/>
              </w:divBdr>
            </w:div>
            <w:div w:id="1450390576">
              <w:marLeft w:val="0"/>
              <w:marRight w:val="0"/>
              <w:marTop w:val="0"/>
              <w:marBottom w:val="0"/>
              <w:divBdr>
                <w:top w:val="none" w:sz="0" w:space="0" w:color="auto"/>
                <w:left w:val="none" w:sz="0" w:space="0" w:color="auto"/>
                <w:bottom w:val="none" w:sz="0" w:space="0" w:color="auto"/>
                <w:right w:val="none" w:sz="0" w:space="0" w:color="auto"/>
              </w:divBdr>
            </w:div>
            <w:div w:id="1465075098">
              <w:marLeft w:val="0"/>
              <w:marRight w:val="0"/>
              <w:marTop w:val="0"/>
              <w:marBottom w:val="0"/>
              <w:divBdr>
                <w:top w:val="none" w:sz="0" w:space="0" w:color="auto"/>
                <w:left w:val="none" w:sz="0" w:space="0" w:color="auto"/>
                <w:bottom w:val="none" w:sz="0" w:space="0" w:color="auto"/>
                <w:right w:val="none" w:sz="0" w:space="0" w:color="auto"/>
              </w:divBdr>
            </w:div>
            <w:div w:id="1482430256">
              <w:marLeft w:val="0"/>
              <w:marRight w:val="0"/>
              <w:marTop w:val="0"/>
              <w:marBottom w:val="0"/>
              <w:divBdr>
                <w:top w:val="none" w:sz="0" w:space="0" w:color="auto"/>
                <w:left w:val="none" w:sz="0" w:space="0" w:color="auto"/>
                <w:bottom w:val="none" w:sz="0" w:space="0" w:color="auto"/>
                <w:right w:val="none" w:sz="0" w:space="0" w:color="auto"/>
              </w:divBdr>
            </w:div>
            <w:div w:id="1484855017">
              <w:marLeft w:val="0"/>
              <w:marRight w:val="0"/>
              <w:marTop w:val="0"/>
              <w:marBottom w:val="0"/>
              <w:divBdr>
                <w:top w:val="none" w:sz="0" w:space="0" w:color="auto"/>
                <w:left w:val="none" w:sz="0" w:space="0" w:color="auto"/>
                <w:bottom w:val="none" w:sz="0" w:space="0" w:color="auto"/>
                <w:right w:val="none" w:sz="0" w:space="0" w:color="auto"/>
              </w:divBdr>
            </w:div>
            <w:div w:id="1516386462">
              <w:marLeft w:val="0"/>
              <w:marRight w:val="0"/>
              <w:marTop w:val="0"/>
              <w:marBottom w:val="0"/>
              <w:divBdr>
                <w:top w:val="none" w:sz="0" w:space="0" w:color="auto"/>
                <w:left w:val="none" w:sz="0" w:space="0" w:color="auto"/>
                <w:bottom w:val="none" w:sz="0" w:space="0" w:color="auto"/>
                <w:right w:val="none" w:sz="0" w:space="0" w:color="auto"/>
              </w:divBdr>
            </w:div>
            <w:div w:id="1529098727">
              <w:marLeft w:val="0"/>
              <w:marRight w:val="0"/>
              <w:marTop w:val="0"/>
              <w:marBottom w:val="0"/>
              <w:divBdr>
                <w:top w:val="none" w:sz="0" w:space="0" w:color="auto"/>
                <w:left w:val="none" w:sz="0" w:space="0" w:color="auto"/>
                <w:bottom w:val="none" w:sz="0" w:space="0" w:color="auto"/>
                <w:right w:val="none" w:sz="0" w:space="0" w:color="auto"/>
              </w:divBdr>
            </w:div>
            <w:div w:id="1552765519">
              <w:marLeft w:val="0"/>
              <w:marRight w:val="0"/>
              <w:marTop w:val="0"/>
              <w:marBottom w:val="0"/>
              <w:divBdr>
                <w:top w:val="none" w:sz="0" w:space="0" w:color="auto"/>
                <w:left w:val="none" w:sz="0" w:space="0" w:color="auto"/>
                <w:bottom w:val="none" w:sz="0" w:space="0" w:color="auto"/>
                <w:right w:val="none" w:sz="0" w:space="0" w:color="auto"/>
              </w:divBdr>
            </w:div>
            <w:div w:id="1558782720">
              <w:marLeft w:val="0"/>
              <w:marRight w:val="0"/>
              <w:marTop w:val="0"/>
              <w:marBottom w:val="0"/>
              <w:divBdr>
                <w:top w:val="none" w:sz="0" w:space="0" w:color="auto"/>
                <w:left w:val="none" w:sz="0" w:space="0" w:color="auto"/>
                <w:bottom w:val="none" w:sz="0" w:space="0" w:color="auto"/>
                <w:right w:val="none" w:sz="0" w:space="0" w:color="auto"/>
              </w:divBdr>
            </w:div>
            <w:div w:id="1562789678">
              <w:marLeft w:val="0"/>
              <w:marRight w:val="0"/>
              <w:marTop w:val="0"/>
              <w:marBottom w:val="0"/>
              <w:divBdr>
                <w:top w:val="none" w:sz="0" w:space="0" w:color="auto"/>
                <w:left w:val="none" w:sz="0" w:space="0" w:color="auto"/>
                <w:bottom w:val="none" w:sz="0" w:space="0" w:color="auto"/>
                <w:right w:val="none" w:sz="0" w:space="0" w:color="auto"/>
              </w:divBdr>
            </w:div>
            <w:div w:id="1563907961">
              <w:marLeft w:val="0"/>
              <w:marRight w:val="0"/>
              <w:marTop w:val="0"/>
              <w:marBottom w:val="0"/>
              <w:divBdr>
                <w:top w:val="none" w:sz="0" w:space="0" w:color="auto"/>
                <w:left w:val="none" w:sz="0" w:space="0" w:color="auto"/>
                <w:bottom w:val="none" w:sz="0" w:space="0" w:color="auto"/>
                <w:right w:val="none" w:sz="0" w:space="0" w:color="auto"/>
              </w:divBdr>
            </w:div>
            <w:div w:id="1567454409">
              <w:marLeft w:val="0"/>
              <w:marRight w:val="0"/>
              <w:marTop w:val="0"/>
              <w:marBottom w:val="0"/>
              <w:divBdr>
                <w:top w:val="none" w:sz="0" w:space="0" w:color="auto"/>
                <w:left w:val="none" w:sz="0" w:space="0" w:color="auto"/>
                <w:bottom w:val="none" w:sz="0" w:space="0" w:color="auto"/>
                <w:right w:val="none" w:sz="0" w:space="0" w:color="auto"/>
              </w:divBdr>
            </w:div>
            <w:div w:id="1576355875">
              <w:marLeft w:val="0"/>
              <w:marRight w:val="0"/>
              <w:marTop w:val="0"/>
              <w:marBottom w:val="0"/>
              <w:divBdr>
                <w:top w:val="none" w:sz="0" w:space="0" w:color="auto"/>
                <w:left w:val="none" w:sz="0" w:space="0" w:color="auto"/>
                <w:bottom w:val="none" w:sz="0" w:space="0" w:color="auto"/>
                <w:right w:val="none" w:sz="0" w:space="0" w:color="auto"/>
              </w:divBdr>
            </w:div>
            <w:div w:id="1577327561">
              <w:marLeft w:val="0"/>
              <w:marRight w:val="0"/>
              <w:marTop w:val="0"/>
              <w:marBottom w:val="0"/>
              <w:divBdr>
                <w:top w:val="none" w:sz="0" w:space="0" w:color="auto"/>
                <w:left w:val="none" w:sz="0" w:space="0" w:color="auto"/>
                <w:bottom w:val="none" w:sz="0" w:space="0" w:color="auto"/>
                <w:right w:val="none" w:sz="0" w:space="0" w:color="auto"/>
              </w:divBdr>
            </w:div>
            <w:div w:id="1581671592">
              <w:marLeft w:val="0"/>
              <w:marRight w:val="0"/>
              <w:marTop w:val="0"/>
              <w:marBottom w:val="0"/>
              <w:divBdr>
                <w:top w:val="none" w:sz="0" w:space="0" w:color="auto"/>
                <w:left w:val="none" w:sz="0" w:space="0" w:color="auto"/>
                <w:bottom w:val="none" w:sz="0" w:space="0" w:color="auto"/>
                <w:right w:val="none" w:sz="0" w:space="0" w:color="auto"/>
              </w:divBdr>
            </w:div>
            <w:div w:id="1582904313">
              <w:marLeft w:val="0"/>
              <w:marRight w:val="0"/>
              <w:marTop w:val="0"/>
              <w:marBottom w:val="0"/>
              <w:divBdr>
                <w:top w:val="none" w:sz="0" w:space="0" w:color="auto"/>
                <w:left w:val="none" w:sz="0" w:space="0" w:color="auto"/>
                <w:bottom w:val="none" w:sz="0" w:space="0" w:color="auto"/>
                <w:right w:val="none" w:sz="0" w:space="0" w:color="auto"/>
              </w:divBdr>
            </w:div>
            <w:div w:id="1602685609">
              <w:marLeft w:val="0"/>
              <w:marRight w:val="0"/>
              <w:marTop w:val="0"/>
              <w:marBottom w:val="0"/>
              <w:divBdr>
                <w:top w:val="none" w:sz="0" w:space="0" w:color="auto"/>
                <w:left w:val="none" w:sz="0" w:space="0" w:color="auto"/>
                <w:bottom w:val="none" w:sz="0" w:space="0" w:color="auto"/>
                <w:right w:val="none" w:sz="0" w:space="0" w:color="auto"/>
              </w:divBdr>
            </w:div>
            <w:div w:id="1632633084">
              <w:marLeft w:val="0"/>
              <w:marRight w:val="0"/>
              <w:marTop w:val="0"/>
              <w:marBottom w:val="0"/>
              <w:divBdr>
                <w:top w:val="none" w:sz="0" w:space="0" w:color="auto"/>
                <w:left w:val="none" w:sz="0" w:space="0" w:color="auto"/>
                <w:bottom w:val="none" w:sz="0" w:space="0" w:color="auto"/>
                <w:right w:val="none" w:sz="0" w:space="0" w:color="auto"/>
              </w:divBdr>
            </w:div>
            <w:div w:id="1633900050">
              <w:marLeft w:val="0"/>
              <w:marRight w:val="0"/>
              <w:marTop w:val="0"/>
              <w:marBottom w:val="0"/>
              <w:divBdr>
                <w:top w:val="none" w:sz="0" w:space="0" w:color="auto"/>
                <w:left w:val="none" w:sz="0" w:space="0" w:color="auto"/>
                <w:bottom w:val="none" w:sz="0" w:space="0" w:color="auto"/>
                <w:right w:val="none" w:sz="0" w:space="0" w:color="auto"/>
              </w:divBdr>
            </w:div>
            <w:div w:id="1654067777">
              <w:marLeft w:val="0"/>
              <w:marRight w:val="0"/>
              <w:marTop w:val="0"/>
              <w:marBottom w:val="0"/>
              <w:divBdr>
                <w:top w:val="none" w:sz="0" w:space="0" w:color="auto"/>
                <w:left w:val="none" w:sz="0" w:space="0" w:color="auto"/>
                <w:bottom w:val="none" w:sz="0" w:space="0" w:color="auto"/>
                <w:right w:val="none" w:sz="0" w:space="0" w:color="auto"/>
              </w:divBdr>
            </w:div>
            <w:div w:id="1656957347">
              <w:marLeft w:val="0"/>
              <w:marRight w:val="0"/>
              <w:marTop w:val="0"/>
              <w:marBottom w:val="0"/>
              <w:divBdr>
                <w:top w:val="none" w:sz="0" w:space="0" w:color="auto"/>
                <w:left w:val="none" w:sz="0" w:space="0" w:color="auto"/>
                <w:bottom w:val="none" w:sz="0" w:space="0" w:color="auto"/>
                <w:right w:val="none" w:sz="0" w:space="0" w:color="auto"/>
              </w:divBdr>
            </w:div>
            <w:div w:id="1657958341">
              <w:marLeft w:val="0"/>
              <w:marRight w:val="0"/>
              <w:marTop w:val="0"/>
              <w:marBottom w:val="0"/>
              <w:divBdr>
                <w:top w:val="none" w:sz="0" w:space="0" w:color="auto"/>
                <w:left w:val="none" w:sz="0" w:space="0" w:color="auto"/>
                <w:bottom w:val="none" w:sz="0" w:space="0" w:color="auto"/>
                <w:right w:val="none" w:sz="0" w:space="0" w:color="auto"/>
              </w:divBdr>
            </w:div>
            <w:div w:id="1660231967">
              <w:marLeft w:val="0"/>
              <w:marRight w:val="0"/>
              <w:marTop w:val="0"/>
              <w:marBottom w:val="0"/>
              <w:divBdr>
                <w:top w:val="none" w:sz="0" w:space="0" w:color="auto"/>
                <w:left w:val="none" w:sz="0" w:space="0" w:color="auto"/>
                <w:bottom w:val="none" w:sz="0" w:space="0" w:color="auto"/>
                <w:right w:val="none" w:sz="0" w:space="0" w:color="auto"/>
              </w:divBdr>
            </w:div>
            <w:div w:id="1662075801">
              <w:marLeft w:val="0"/>
              <w:marRight w:val="0"/>
              <w:marTop w:val="0"/>
              <w:marBottom w:val="0"/>
              <w:divBdr>
                <w:top w:val="none" w:sz="0" w:space="0" w:color="auto"/>
                <w:left w:val="none" w:sz="0" w:space="0" w:color="auto"/>
                <w:bottom w:val="none" w:sz="0" w:space="0" w:color="auto"/>
                <w:right w:val="none" w:sz="0" w:space="0" w:color="auto"/>
              </w:divBdr>
            </w:div>
            <w:div w:id="1692101642">
              <w:marLeft w:val="0"/>
              <w:marRight w:val="0"/>
              <w:marTop w:val="0"/>
              <w:marBottom w:val="0"/>
              <w:divBdr>
                <w:top w:val="none" w:sz="0" w:space="0" w:color="auto"/>
                <w:left w:val="none" w:sz="0" w:space="0" w:color="auto"/>
                <w:bottom w:val="none" w:sz="0" w:space="0" w:color="auto"/>
                <w:right w:val="none" w:sz="0" w:space="0" w:color="auto"/>
              </w:divBdr>
            </w:div>
            <w:div w:id="1703289680">
              <w:marLeft w:val="0"/>
              <w:marRight w:val="0"/>
              <w:marTop w:val="0"/>
              <w:marBottom w:val="0"/>
              <w:divBdr>
                <w:top w:val="none" w:sz="0" w:space="0" w:color="auto"/>
                <w:left w:val="none" w:sz="0" w:space="0" w:color="auto"/>
                <w:bottom w:val="none" w:sz="0" w:space="0" w:color="auto"/>
                <w:right w:val="none" w:sz="0" w:space="0" w:color="auto"/>
              </w:divBdr>
            </w:div>
            <w:div w:id="1704598677">
              <w:marLeft w:val="0"/>
              <w:marRight w:val="0"/>
              <w:marTop w:val="0"/>
              <w:marBottom w:val="0"/>
              <w:divBdr>
                <w:top w:val="none" w:sz="0" w:space="0" w:color="auto"/>
                <w:left w:val="none" w:sz="0" w:space="0" w:color="auto"/>
                <w:bottom w:val="none" w:sz="0" w:space="0" w:color="auto"/>
                <w:right w:val="none" w:sz="0" w:space="0" w:color="auto"/>
              </w:divBdr>
            </w:div>
            <w:div w:id="1712027888">
              <w:marLeft w:val="0"/>
              <w:marRight w:val="0"/>
              <w:marTop w:val="0"/>
              <w:marBottom w:val="0"/>
              <w:divBdr>
                <w:top w:val="none" w:sz="0" w:space="0" w:color="auto"/>
                <w:left w:val="none" w:sz="0" w:space="0" w:color="auto"/>
                <w:bottom w:val="none" w:sz="0" w:space="0" w:color="auto"/>
                <w:right w:val="none" w:sz="0" w:space="0" w:color="auto"/>
              </w:divBdr>
            </w:div>
            <w:div w:id="1741368715">
              <w:marLeft w:val="0"/>
              <w:marRight w:val="0"/>
              <w:marTop w:val="0"/>
              <w:marBottom w:val="0"/>
              <w:divBdr>
                <w:top w:val="none" w:sz="0" w:space="0" w:color="auto"/>
                <w:left w:val="none" w:sz="0" w:space="0" w:color="auto"/>
                <w:bottom w:val="none" w:sz="0" w:space="0" w:color="auto"/>
                <w:right w:val="none" w:sz="0" w:space="0" w:color="auto"/>
              </w:divBdr>
            </w:div>
            <w:div w:id="1743529421">
              <w:marLeft w:val="0"/>
              <w:marRight w:val="0"/>
              <w:marTop w:val="0"/>
              <w:marBottom w:val="0"/>
              <w:divBdr>
                <w:top w:val="none" w:sz="0" w:space="0" w:color="auto"/>
                <w:left w:val="none" w:sz="0" w:space="0" w:color="auto"/>
                <w:bottom w:val="none" w:sz="0" w:space="0" w:color="auto"/>
                <w:right w:val="none" w:sz="0" w:space="0" w:color="auto"/>
              </w:divBdr>
            </w:div>
            <w:div w:id="1745300208">
              <w:marLeft w:val="0"/>
              <w:marRight w:val="0"/>
              <w:marTop w:val="0"/>
              <w:marBottom w:val="0"/>
              <w:divBdr>
                <w:top w:val="none" w:sz="0" w:space="0" w:color="auto"/>
                <w:left w:val="none" w:sz="0" w:space="0" w:color="auto"/>
                <w:bottom w:val="none" w:sz="0" w:space="0" w:color="auto"/>
                <w:right w:val="none" w:sz="0" w:space="0" w:color="auto"/>
              </w:divBdr>
            </w:div>
            <w:div w:id="1750612308">
              <w:marLeft w:val="0"/>
              <w:marRight w:val="0"/>
              <w:marTop w:val="0"/>
              <w:marBottom w:val="0"/>
              <w:divBdr>
                <w:top w:val="none" w:sz="0" w:space="0" w:color="auto"/>
                <w:left w:val="none" w:sz="0" w:space="0" w:color="auto"/>
                <w:bottom w:val="none" w:sz="0" w:space="0" w:color="auto"/>
                <w:right w:val="none" w:sz="0" w:space="0" w:color="auto"/>
              </w:divBdr>
            </w:div>
            <w:div w:id="1777946972">
              <w:marLeft w:val="0"/>
              <w:marRight w:val="0"/>
              <w:marTop w:val="0"/>
              <w:marBottom w:val="0"/>
              <w:divBdr>
                <w:top w:val="none" w:sz="0" w:space="0" w:color="auto"/>
                <w:left w:val="none" w:sz="0" w:space="0" w:color="auto"/>
                <w:bottom w:val="none" w:sz="0" w:space="0" w:color="auto"/>
                <w:right w:val="none" w:sz="0" w:space="0" w:color="auto"/>
              </w:divBdr>
            </w:div>
            <w:div w:id="1781023385">
              <w:marLeft w:val="0"/>
              <w:marRight w:val="0"/>
              <w:marTop w:val="0"/>
              <w:marBottom w:val="0"/>
              <w:divBdr>
                <w:top w:val="none" w:sz="0" w:space="0" w:color="auto"/>
                <w:left w:val="none" w:sz="0" w:space="0" w:color="auto"/>
                <w:bottom w:val="none" w:sz="0" w:space="0" w:color="auto"/>
                <w:right w:val="none" w:sz="0" w:space="0" w:color="auto"/>
              </w:divBdr>
            </w:div>
            <w:div w:id="1785883198">
              <w:marLeft w:val="0"/>
              <w:marRight w:val="0"/>
              <w:marTop w:val="0"/>
              <w:marBottom w:val="0"/>
              <w:divBdr>
                <w:top w:val="none" w:sz="0" w:space="0" w:color="auto"/>
                <w:left w:val="none" w:sz="0" w:space="0" w:color="auto"/>
                <w:bottom w:val="none" w:sz="0" w:space="0" w:color="auto"/>
                <w:right w:val="none" w:sz="0" w:space="0" w:color="auto"/>
              </w:divBdr>
            </w:div>
            <w:div w:id="1792286234">
              <w:marLeft w:val="0"/>
              <w:marRight w:val="0"/>
              <w:marTop w:val="0"/>
              <w:marBottom w:val="0"/>
              <w:divBdr>
                <w:top w:val="none" w:sz="0" w:space="0" w:color="auto"/>
                <w:left w:val="none" w:sz="0" w:space="0" w:color="auto"/>
                <w:bottom w:val="none" w:sz="0" w:space="0" w:color="auto"/>
                <w:right w:val="none" w:sz="0" w:space="0" w:color="auto"/>
              </w:divBdr>
            </w:div>
            <w:div w:id="1804540276">
              <w:marLeft w:val="0"/>
              <w:marRight w:val="0"/>
              <w:marTop w:val="0"/>
              <w:marBottom w:val="0"/>
              <w:divBdr>
                <w:top w:val="none" w:sz="0" w:space="0" w:color="auto"/>
                <w:left w:val="none" w:sz="0" w:space="0" w:color="auto"/>
                <w:bottom w:val="none" w:sz="0" w:space="0" w:color="auto"/>
                <w:right w:val="none" w:sz="0" w:space="0" w:color="auto"/>
              </w:divBdr>
            </w:div>
            <w:div w:id="1816218442">
              <w:marLeft w:val="0"/>
              <w:marRight w:val="0"/>
              <w:marTop w:val="0"/>
              <w:marBottom w:val="0"/>
              <w:divBdr>
                <w:top w:val="none" w:sz="0" w:space="0" w:color="auto"/>
                <w:left w:val="none" w:sz="0" w:space="0" w:color="auto"/>
                <w:bottom w:val="none" w:sz="0" w:space="0" w:color="auto"/>
                <w:right w:val="none" w:sz="0" w:space="0" w:color="auto"/>
              </w:divBdr>
            </w:div>
            <w:div w:id="1841118242">
              <w:marLeft w:val="0"/>
              <w:marRight w:val="0"/>
              <w:marTop w:val="0"/>
              <w:marBottom w:val="0"/>
              <w:divBdr>
                <w:top w:val="none" w:sz="0" w:space="0" w:color="auto"/>
                <w:left w:val="none" w:sz="0" w:space="0" w:color="auto"/>
                <w:bottom w:val="none" w:sz="0" w:space="0" w:color="auto"/>
                <w:right w:val="none" w:sz="0" w:space="0" w:color="auto"/>
              </w:divBdr>
            </w:div>
            <w:div w:id="1848015055">
              <w:marLeft w:val="0"/>
              <w:marRight w:val="0"/>
              <w:marTop w:val="0"/>
              <w:marBottom w:val="0"/>
              <w:divBdr>
                <w:top w:val="none" w:sz="0" w:space="0" w:color="auto"/>
                <w:left w:val="none" w:sz="0" w:space="0" w:color="auto"/>
                <w:bottom w:val="none" w:sz="0" w:space="0" w:color="auto"/>
                <w:right w:val="none" w:sz="0" w:space="0" w:color="auto"/>
              </w:divBdr>
            </w:div>
            <w:div w:id="1870600809">
              <w:marLeft w:val="0"/>
              <w:marRight w:val="0"/>
              <w:marTop w:val="0"/>
              <w:marBottom w:val="0"/>
              <w:divBdr>
                <w:top w:val="none" w:sz="0" w:space="0" w:color="auto"/>
                <w:left w:val="none" w:sz="0" w:space="0" w:color="auto"/>
                <w:bottom w:val="none" w:sz="0" w:space="0" w:color="auto"/>
                <w:right w:val="none" w:sz="0" w:space="0" w:color="auto"/>
              </w:divBdr>
            </w:div>
            <w:div w:id="1895117429">
              <w:marLeft w:val="0"/>
              <w:marRight w:val="0"/>
              <w:marTop w:val="0"/>
              <w:marBottom w:val="0"/>
              <w:divBdr>
                <w:top w:val="none" w:sz="0" w:space="0" w:color="auto"/>
                <w:left w:val="none" w:sz="0" w:space="0" w:color="auto"/>
                <w:bottom w:val="none" w:sz="0" w:space="0" w:color="auto"/>
                <w:right w:val="none" w:sz="0" w:space="0" w:color="auto"/>
              </w:divBdr>
            </w:div>
            <w:div w:id="1896813906">
              <w:marLeft w:val="0"/>
              <w:marRight w:val="0"/>
              <w:marTop w:val="0"/>
              <w:marBottom w:val="0"/>
              <w:divBdr>
                <w:top w:val="none" w:sz="0" w:space="0" w:color="auto"/>
                <w:left w:val="none" w:sz="0" w:space="0" w:color="auto"/>
                <w:bottom w:val="none" w:sz="0" w:space="0" w:color="auto"/>
                <w:right w:val="none" w:sz="0" w:space="0" w:color="auto"/>
              </w:divBdr>
            </w:div>
            <w:div w:id="1913075999">
              <w:marLeft w:val="0"/>
              <w:marRight w:val="0"/>
              <w:marTop w:val="0"/>
              <w:marBottom w:val="0"/>
              <w:divBdr>
                <w:top w:val="none" w:sz="0" w:space="0" w:color="auto"/>
                <w:left w:val="none" w:sz="0" w:space="0" w:color="auto"/>
                <w:bottom w:val="none" w:sz="0" w:space="0" w:color="auto"/>
                <w:right w:val="none" w:sz="0" w:space="0" w:color="auto"/>
              </w:divBdr>
            </w:div>
            <w:div w:id="1920944301">
              <w:marLeft w:val="0"/>
              <w:marRight w:val="0"/>
              <w:marTop w:val="0"/>
              <w:marBottom w:val="0"/>
              <w:divBdr>
                <w:top w:val="none" w:sz="0" w:space="0" w:color="auto"/>
                <w:left w:val="none" w:sz="0" w:space="0" w:color="auto"/>
                <w:bottom w:val="none" w:sz="0" w:space="0" w:color="auto"/>
                <w:right w:val="none" w:sz="0" w:space="0" w:color="auto"/>
              </w:divBdr>
            </w:div>
            <w:div w:id="1924945256">
              <w:marLeft w:val="0"/>
              <w:marRight w:val="0"/>
              <w:marTop w:val="0"/>
              <w:marBottom w:val="0"/>
              <w:divBdr>
                <w:top w:val="none" w:sz="0" w:space="0" w:color="auto"/>
                <w:left w:val="none" w:sz="0" w:space="0" w:color="auto"/>
                <w:bottom w:val="none" w:sz="0" w:space="0" w:color="auto"/>
                <w:right w:val="none" w:sz="0" w:space="0" w:color="auto"/>
              </w:divBdr>
            </w:div>
            <w:div w:id="1942755528">
              <w:marLeft w:val="0"/>
              <w:marRight w:val="0"/>
              <w:marTop w:val="0"/>
              <w:marBottom w:val="0"/>
              <w:divBdr>
                <w:top w:val="none" w:sz="0" w:space="0" w:color="auto"/>
                <w:left w:val="none" w:sz="0" w:space="0" w:color="auto"/>
                <w:bottom w:val="none" w:sz="0" w:space="0" w:color="auto"/>
                <w:right w:val="none" w:sz="0" w:space="0" w:color="auto"/>
              </w:divBdr>
            </w:div>
            <w:div w:id="1948078778">
              <w:marLeft w:val="0"/>
              <w:marRight w:val="0"/>
              <w:marTop w:val="0"/>
              <w:marBottom w:val="0"/>
              <w:divBdr>
                <w:top w:val="none" w:sz="0" w:space="0" w:color="auto"/>
                <w:left w:val="none" w:sz="0" w:space="0" w:color="auto"/>
                <w:bottom w:val="none" w:sz="0" w:space="0" w:color="auto"/>
                <w:right w:val="none" w:sz="0" w:space="0" w:color="auto"/>
              </w:divBdr>
            </w:div>
            <w:div w:id="1957247893">
              <w:marLeft w:val="0"/>
              <w:marRight w:val="0"/>
              <w:marTop w:val="0"/>
              <w:marBottom w:val="0"/>
              <w:divBdr>
                <w:top w:val="none" w:sz="0" w:space="0" w:color="auto"/>
                <w:left w:val="none" w:sz="0" w:space="0" w:color="auto"/>
                <w:bottom w:val="none" w:sz="0" w:space="0" w:color="auto"/>
                <w:right w:val="none" w:sz="0" w:space="0" w:color="auto"/>
              </w:divBdr>
            </w:div>
            <w:div w:id="1964261359">
              <w:marLeft w:val="0"/>
              <w:marRight w:val="0"/>
              <w:marTop w:val="0"/>
              <w:marBottom w:val="0"/>
              <w:divBdr>
                <w:top w:val="none" w:sz="0" w:space="0" w:color="auto"/>
                <w:left w:val="none" w:sz="0" w:space="0" w:color="auto"/>
                <w:bottom w:val="none" w:sz="0" w:space="0" w:color="auto"/>
                <w:right w:val="none" w:sz="0" w:space="0" w:color="auto"/>
              </w:divBdr>
            </w:div>
            <w:div w:id="1980646618">
              <w:marLeft w:val="0"/>
              <w:marRight w:val="0"/>
              <w:marTop w:val="0"/>
              <w:marBottom w:val="0"/>
              <w:divBdr>
                <w:top w:val="none" w:sz="0" w:space="0" w:color="auto"/>
                <w:left w:val="none" w:sz="0" w:space="0" w:color="auto"/>
                <w:bottom w:val="none" w:sz="0" w:space="0" w:color="auto"/>
                <w:right w:val="none" w:sz="0" w:space="0" w:color="auto"/>
              </w:divBdr>
            </w:div>
            <w:div w:id="1987322103">
              <w:marLeft w:val="0"/>
              <w:marRight w:val="0"/>
              <w:marTop w:val="0"/>
              <w:marBottom w:val="0"/>
              <w:divBdr>
                <w:top w:val="none" w:sz="0" w:space="0" w:color="auto"/>
                <w:left w:val="none" w:sz="0" w:space="0" w:color="auto"/>
                <w:bottom w:val="none" w:sz="0" w:space="0" w:color="auto"/>
                <w:right w:val="none" w:sz="0" w:space="0" w:color="auto"/>
              </w:divBdr>
            </w:div>
            <w:div w:id="1990860794">
              <w:marLeft w:val="0"/>
              <w:marRight w:val="0"/>
              <w:marTop w:val="0"/>
              <w:marBottom w:val="0"/>
              <w:divBdr>
                <w:top w:val="none" w:sz="0" w:space="0" w:color="auto"/>
                <w:left w:val="none" w:sz="0" w:space="0" w:color="auto"/>
                <w:bottom w:val="none" w:sz="0" w:space="0" w:color="auto"/>
                <w:right w:val="none" w:sz="0" w:space="0" w:color="auto"/>
              </w:divBdr>
            </w:div>
            <w:div w:id="1995255713">
              <w:marLeft w:val="0"/>
              <w:marRight w:val="0"/>
              <w:marTop w:val="0"/>
              <w:marBottom w:val="0"/>
              <w:divBdr>
                <w:top w:val="none" w:sz="0" w:space="0" w:color="auto"/>
                <w:left w:val="none" w:sz="0" w:space="0" w:color="auto"/>
                <w:bottom w:val="none" w:sz="0" w:space="0" w:color="auto"/>
                <w:right w:val="none" w:sz="0" w:space="0" w:color="auto"/>
              </w:divBdr>
            </w:div>
            <w:div w:id="2020813988">
              <w:marLeft w:val="0"/>
              <w:marRight w:val="0"/>
              <w:marTop w:val="0"/>
              <w:marBottom w:val="0"/>
              <w:divBdr>
                <w:top w:val="none" w:sz="0" w:space="0" w:color="auto"/>
                <w:left w:val="none" w:sz="0" w:space="0" w:color="auto"/>
                <w:bottom w:val="none" w:sz="0" w:space="0" w:color="auto"/>
                <w:right w:val="none" w:sz="0" w:space="0" w:color="auto"/>
              </w:divBdr>
            </w:div>
            <w:div w:id="2038507750">
              <w:marLeft w:val="0"/>
              <w:marRight w:val="0"/>
              <w:marTop w:val="0"/>
              <w:marBottom w:val="0"/>
              <w:divBdr>
                <w:top w:val="none" w:sz="0" w:space="0" w:color="auto"/>
                <w:left w:val="none" w:sz="0" w:space="0" w:color="auto"/>
                <w:bottom w:val="none" w:sz="0" w:space="0" w:color="auto"/>
                <w:right w:val="none" w:sz="0" w:space="0" w:color="auto"/>
              </w:divBdr>
            </w:div>
            <w:div w:id="2040813172">
              <w:marLeft w:val="0"/>
              <w:marRight w:val="0"/>
              <w:marTop w:val="0"/>
              <w:marBottom w:val="0"/>
              <w:divBdr>
                <w:top w:val="none" w:sz="0" w:space="0" w:color="auto"/>
                <w:left w:val="none" w:sz="0" w:space="0" w:color="auto"/>
                <w:bottom w:val="none" w:sz="0" w:space="0" w:color="auto"/>
                <w:right w:val="none" w:sz="0" w:space="0" w:color="auto"/>
              </w:divBdr>
            </w:div>
            <w:div w:id="2046055853">
              <w:marLeft w:val="0"/>
              <w:marRight w:val="0"/>
              <w:marTop w:val="0"/>
              <w:marBottom w:val="0"/>
              <w:divBdr>
                <w:top w:val="none" w:sz="0" w:space="0" w:color="auto"/>
                <w:left w:val="none" w:sz="0" w:space="0" w:color="auto"/>
                <w:bottom w:val="none" w:sz="0" w:space="0" w:color="auto"/>
                <w:right w:val="none" w:sz="0" w:space="0" w:color="auto"/>
              </w:divBdr>
            </w:div>
            <w:div w:id="2048219733">
              <w:marLeft w:val="0"/>
              <w:marRight w:val="0"/>
              <w:marTop w:val="0"/>
              <w:marBottom w:val="0"/>
              <w:divBdr>
                <w:top w:val="none" w:sz="0" w:space="0" w:color="auto"/>
                <w:left w:val="none" w:sz="0" w:space="0" w:color="auto"/>
                <w:bottom w:val="none" w:sz="0" w:space="0" w:color="auto"/>
                <w:right w:val="none" w:sz="0" w:space="0" w:color="auto"/>
              </w:divBdr>
            </w:div>
            <w:div w:id="2062747042">
              <w:marLeft w:val="0"/>
              <w:marRight w:val="0"/>
              <w:marTop w:val="0"/>
              <w:marBottom w:val="0"/>
              <w:divBdr>
                <w:top w:val="none" w:sz="0" w:space="0" w:color="auto"/>
                <w:left w:val="none" w:sz="0" w:space="0" w:color="auto"/>
                <w:bottom w:val="none" w:sz="0" w:space="0" w:color="auto"/>
                <w:right w:val="none" w:sz="0" w:space="0" w:color="auto"/>
              </w:divBdr>
            </w:div>
            <w:div w:id="2063864005">
              <w:marLeft w:val="0"/>
              <w:marRight w:val="0"/>
              <w:marTop w:val="0"/>
              <w:marBottom w:val="0"/>
              <w:divBdr>
                <w:top w:val="none" w:sz="0" w:space="0" w:color="auto"/>
                <w:left w:val="none" w:sz="0" w:space="0" w:color="auto"/>
                <w:bottom w:val="none" w:sz="0" w:space="0" w:color="auto"/>
                <w:right w:val="none" w:sz="0" w:space="0" w:color="auto"/>
              </w:divBdr>
            </w:div>
            <w:div w:id="2065523424">
              <w:marLeft w:val="0"/>
              <w:marRight w:val="0"/>
              <w:marTop w:val="0"/>
              <w:marBottom w:val="0"/>
              <w:divBdr>
                <w:top w:val="none" w:sz="0" w:space="0" w:color="auto"/>
                <w:left w:val="none" w:sz="0" w:space="0" w:color="auto"/>
                <w:bottom w:val="none" w:sz="0" w:space="0" w:color="auto"/>
                <w:right w:val="none" w:sz="0" w:space="0" w:color="auto"/>
              </w:divBdr>
            </w:div>
            <w:div w:id="2070112974">
              <w:marLeft w:val="0"/>
              <w:marRight w:val="0"/>
              <w:marTop w:val="0"/>
              <w:marBottom w:val="0"/>
              <w:divBdr>
                <w:top w:val="none" w:sz="0" w:space="0" w:color="auto"/>
                <w:left w:val="none" w:sz="0" w:space="0" w:color="auto"/>
                <w:bottom w:val="none" w:sz="0" w:space="0" w:color="auto"/>
                <w:right w:val="none" w:sz="0" w:space="0" w:color="auto"/>
              </w:divBdr>
            </w:div>
            <w:div w:id="2072776623">
              <w:marLeft w:val="0"/>
              <w:marRight w:val="0"/>
              <w:marTop w:val="0"/>
              <w:marBottom w:val="0"/>
              <w:divBdr>
                <w:top w:val="none" w:sz="0" w:space="0" w:color="auto"/>
                <w:left w:val="none" w:sz="0" w:space="0" w:color="auto"/>
                <w:bottom w:val="none" w:sz="0" w:space="0" w:color="auto"/>
                <w:right w:val="none" w:sz="0" w:space="0" w:color="auto"/>
              </w:divBdr>
            </w:div>
            <w:div w:id="2077706629">
              <w:marLeft w:val="0"/>
              <w:marRight w:val="0"/>
              <w:marTop w:val="0"/>
              <w:marBottom w:val="0"/>
              <w:divBdr>
                <w:top w:val="none" w:sz="0" w:space="0" w:color="auto"/>
                <w:left w:val="none" w:sz="0" w:space="0" w:color="auto"/>
                <w:bottom w:val="none" w:sz="0" w:space="0" w:color="auto"/>
                <w:right w:val="none" w:sz="0" w:space="0" w:color="auto"/>
              </w:divBdr>
            </w:div>
            <w:div w:id="2082749489">
              <w:marLeft w:val="0"/>
              <w:marRight w:val="0"/>
              <w:marTop w:val="0"/>
              <w:marBottom w:val="0"/>
              <w:divBdr>
                <w:top w:val="none" w:sz="0" w:space="0" w:color="auto"/>
                <w:left w:val="none" w:sz="0" w:space="0" w:color="auto"/>
                <w:bottom w:val="none" w:sz="0" w:space="0" w:color="auto"/>
                <w:right w:val="none" w:sz="0" w:space="0" w:color="auto"/>
              </w:divBdr>
            </w:div>
            <w:div w:id="2109347016">
              <w:marLeft w:val="0"/>
              <w:marRight w:val="0"/>
              <w:marTop w:val="0"/>
              <w:marBottom w:val="0"/>
              <w:divBdr>
                <w:top w:val="none" w:sz="0" w:space="0" w:color="auto"/>
                <w:left w:val="none" w:sz="0" w:space="0" w:color="auto"/>
                <w:bottom w:val="none" w:sz="0" w:space="0" w:color="auto"/>
                <w:right w:val="none" w:sz="0" w:space="0" w:color="auto"/>
              </w:divBdr>
            </w:div>
            <w:div w:id="2118717762">
              <w:marLeft w:val="0"/>
              <w:marRight w:val="0"/>
              <w:marTop w:val="0"/>
              <w:marBottom w:val="0"/>
              <w:divBdr>
                <w:top w:val="none" w:sz="0" w:space="0" w:color="auto"/>
                <w:left w:val="none" w:sz="0" w:space="0" w:color="auto"/>
                <w:bottom w:val="none" w:sz="0" w:space="0" w:color="auto"/>
                <w:right w:val="none" w:sz="0" w:space="0" w:color="auto"/>
              </w:divBdr>
            </w:div>
            <w:div w:id="2131120920">
              <w:marLeft w:val="0"/>
              <w:marRight w:val="0"/>
              <w:marTop w:val="0"/>
              <w:marBottom w:val="0"/>
              <w:divBdr>
                <w:top w:val="none" w:sz="0" w:space="0" w:color="auto"/>
                <w:left w:val="none" w:sz="0" w:space="0" w:color="auto"/>
                <w:bottom w:val="none" w:sz="0" w:space="0" w:color="auto"/>
                <w:right w:val="none" w:sz="0" w:space="0" w:color="auto"/>
              </w:divBdr>
            </w:div>
            <w:div w:id="214292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1094">
      <w:bodyDiv w:val="1"/>
      <w:marLeft w:val="0"/>
      <w:marRight w:val="0"/>
      <w:marTop w:val="0"/>
      <w:marBottom w:val="0"/>
      <w:divBdr>
        <w:top w:val="none" w:sz="0" w:space="0" w:color="auto"/>
        <w:left w:val="none" w:sz="0" w:space="0" w:color="auto"/>
        <w:bottom w:val="none" w:sz="0" w:space="0" w:color="auto"/>
        <w:right w:val="none" w:sz="0" w:space="0" w:color="auto"/>
      </w:divBdr>
    </w:div>
    <w:div w:id="1086999978">
      <w:bodyDiv w:val="1"/>
      <w:marLeft w:val="0"/>
      <w:marRight w:val="0"/>
      <w:marTop w:val="0"/>
      <w:marBottom w:val="0"/>
      <w:divBdr>
        <w:top w:val="none" w:sz="0" w:space="0" w:color="auto"/>
        <w:left w:val="none" w:sz="0" w:space="0" w:color="auto"/>
        <w:bottom w:val="none" w:sz="0" w:space="0" w:color="auto"/>
        <w:right w:val="none" w:sz="0" w:space="0" w:color="auto"/>
      </w:divBdr>
    </w:div>
    <w:div w:id="1094325774">
      <w:bodyDiv w:val="1"/>
      <w:marLeft w:val="0"/>
      <w:marRight w:val="0"/>
      <w:marTop w:val="0"/>
      <w:marBottom w:val="0"/>
      <w:divBdr>
        <w:top w:val="none" w:sz="0" w:space="0" w:color="auto"/>
        <w:left w:val="none" w:sz="0" w:space="0" w:color="auto"/>
        <w:bottom w:val="none" w:sz="0" w:space="0" w:color="auto"/>
        <w:right w:val="none" w:sz="0" w:space="0" w:color="auto"/>
      </w:divBdr>
      <w:divsChild>
        <w:div w:id="1813256525">
          <w:marLeft w:val="0"/>
          <w:marRight w:val="0"/>
          <w:marTop w:val="0"/>
          <w:marBottom w:val="0"/>
          <w:divBdr>
            <w:top w:val="none" w:sz="0" w:space="0" w:color="auto"/>
            <w:left w:val="none" w:sz="0" w:space="0" w:color="auto"/>
            <w:bottom w:val="none" w:sz="0" w:space="0" w:color="auto"/>
            <w:right w:val="none" w:sz="0" w:space="0" w:color="auto"/>
          </w:divBdr>
          <w:divsChild>
            <w:div w:id="14774439">
              <w:marLeft w:val="0"/>
              <w:marRight w:val="0"/>
              <w:marTop w:val="0"/>
              <w:marBottom w:val="0"/>
              <w:divBdr>
                <w:top w:val="none" w:sz="0" w:space="0" w:color="auto"/>
                <w:left w:val="none" w:sz="0" w:space="0" w:color="auto"/>
                <w:bottom w:val="none" w:sz="0" w:space="0" w:color="auto"/>
                <w:right w:val="none" w:sz="0" w:space="0" w:color="auto"/>
              </w:divBdr>
            </w:div>
            <w:div w:id="17511077">
              <w:marLeft w:val="0"/>
              <w:marRight w:val="0"/>
              <w:marTop w:val="0"/>
              <w:marBottom w:val="0"/>
              <w:divBdr>
                <w:top w:val="none" w:sz="0" w:space="0" w:color="auto"/>
                <w:left w:val="none" w:sz="0" w:space="0" w:color="auto"/>
                <w:bottom w:val="none" w:sz="0" w:space="0" w:color="auto"/>
                <w:right w:val="none" w:sz="0" w:space="0" w:color="auto"/>
              </w:divBdr>
            </w:div>
            <w:div w:id="46072294">
              <w:marLeft w:val="0"/>
              <w:marRight w:val="0"/>
              <w:marTop w:val="0"/>
              <w:marBottom w:val="0"/>
              <w:divBdr>
                <w:top w:val="none" w:sz="0" w:space="0" w:color="auto"/>
                <w:left w:val="none" w:sz="0" w:space="0" w:color="auto"/>
                <w:bottom w:val="none" w:sz="0" w:space="0" w:color="auto"/>
                <w:right w:val="none" w:sz="0" w:space="0" w:color="auto"/>
              </w:divBdr>
            </w:div>
            <w:div w:id="46074544">
              <w:marLeft w:val="0"/>
              <w:marRight w:val="0"/>
              <w:marTop w:val="0"/>
              <w:marBottom w:val="0"/>
              <w:divBdr>
                <w:top w:val="none" w:sz="0" w:space="0" w:color="auto"/>
                <w:left w:val="none" w:sz="0" w:space="0" w:color="auto"/>
                <w:bottom w:val="none" w:sz="0" w:space="0" w:color="auto"/>
                <w:right w:val="none" w:sz="0" w:space="0" w:color="auto"/>
              </w:divBdr>
            </w:div>
            <w:div w:id="67265887">
              <w:marLeft w:val="0"/>
              <w:marRight w:val="0"/>
              <w:marTop w:val="0"/>
              <w:marBottom w:val="0"/>
              <w:divBdr>
                <w:top w:val="none" w:sz="0" w:space="0" w:color="auto"/>
                <w:left w:val="none" w:sz="0" w:space="0" w:color="auto"/>
                <w:bottom w:val="none" w:sz="0" w:space="0" w:color="auto"/>
                <w:right w:val="none" w:sz="0" w:space="0" w:color="auto"/>
              </w:divBdr>
            </w:div>
            <w:div w:id="72245313">
              <w:marLeft w:val="0"/>
              <w:marRight w:val="0"/>
              <w:marTop w:val="0"/>
              <w:marBottom w:val="0"/>
              <w:divBdr>
                <w:top w:val="none" w:sz="0" w:space="0" w:color="auto"/>
                <w:left w:val="none" w:sz="0" w:space="0" w:color="auto"/>
                <w:bottom w:val="none" w:sz="0" w:space="0" w:color="auto"/>
                <w:right w:val="none" w:sz="0" w:space="0" w:color="auto"/>
              </w:divBdr>
            </w:div>
            <w:div w:id="76245121">
              <w:marLeft w:val="0"/>
              <w:marRight w:val="0"/>
              <w:marTop w:val="0"/>
              <w:marBottom w:val="0"/>
              <w:divBdr>
                <w:top w:val="none" w:sz="0" w:space="0" w:color="auto"/>
                <w:left w:val="none" w:sz="0" w:space="0" w:color="auto"/>
                <w:bottom w:val="none" w:sz="0" w:space="0" w:color="auto"/>
                <w:right w:val="none" w:sz="0" w:space="0" w:color="auto"/>
              </w:divBdr>
            </w:div>
            <w:div w:id="120269393">
              <w:marLeft w:val="0"/>
              <w:marRight w:val="0"/>
              <w:marTop w:val="0"/>
              <w:marBottom w:val="0"/>
              <w:divBdr>
                <w:top w:val="none" w:sz="0" w:space="0" w:color="auto"/>
                <w:left w:val="none" w:sz="0" w:space="0" w:color="auto"/>
                <w:bottom w:val="none" w:sz="0" w:space="0" w:color="auto"/>
                <w:right w:val="none" w:sz="0" w:space="0" w:color="auto"/>
              </w:divBdr>
            </w:div>
            <w:div w:id="143664099">
              <w:marLeft w:val="0"/>
              <w:marRight w:val="0"/>
              <w:marTop w:val="0"/>
              <w:marBottom w:val="0"/>
              <w:divBdr>
                <w:top w:val="none" w:sz="0" w:space="0" w:color="auto"/>
                <w:left w:val="none" w:sz="0" w:space="0" w:color="auto"/>
                <w:bottom w:val="none" w:sz="0" w:space="0" w:color="auto"/>
                <w:right w:val="none" w:sz="0" w:space="0" w:color="auto"/>
              </w:divBdr>
            </w:div>
            <w:div w:id="146018863">
              <w:marLeft w:val="0"/>
              <w:marRight w:val="0"/>
              <w:marTop w:val="0"/>
              <w:marBottom w:val="0"/>
              <w:divBdr>
                <w:top w:val="none" w:sz="0" w:space="0" w:color="auto"/>
                <w:left w:val="none" w:sz="0" w:space="0" w:color="auto"/>
                <w:bottom w:val="none" w:sz="0" w:space="0" w:color="auto"/>
                <w:right w:val="none" w:sz="0" w:space="0" w:color="auto"/>
              </w:divBdr>
            </w:div>
            <w:div w:id="147327688">
              <w:marLeft w:val="0"/>
              <w:marRight w:val="0"/>
              <w:marTop w:val="0"/>
              <w:marBottom w:val="0"/>
              <w:divBdr>
                <w:top w:val="none" w:sz="0" w:space="0" w:color="auto"/>
                <w:left w:val="none" w:sz="0" w:space="0" w:color="auto"/>
                <w:bottom w:val="none" w:sz="0" w:space="0" w:color="auto"/>
                <w:right w:val="none" w:sz="0" w:space="0" w:color="auto"/>
              </w:divBdr>
            </w:div>
            <w:div w:id="197011493">
              <w:marLeft w:val="0"/>
              <w:marRight w:val="0"/>
              <w:marTop w:val="0"/>
              <w:marBottom w:val="0"/>
              <w:divBdr>
                <w:top w:val="none" w:sz="0" w:space="0" w:color="auto"/>
                <w:left w:val="none" w:sz="0" w:space="0" w:color="auto"/>
                <w:bottom w:val="none" w:sz="0" w:space="0" w:color="auto"/>
                <w:right w:val="none" w:sz="0" w:space="0" w:color="auto"/>
              </w:divBdr>
            </w:div>
            <w:div w:id="252056116">
              <w:marLeft w:val="0"/>
              <w:marRight w:val="0"/>
              <w:marTop w:val="0"/>
              <w:marBottom w:val="0"/>
              <w:divBdr>
                <w:top w:val="none" w:sz="0" w:space="0" w:color="auto"/>
                <w:left w:val="none" w:sz="0" w:space="0" w:color="auto"/>
                <w:bottom w:val="none" w:sz="0" w:space="0" w:color="auto"/>
                <w:right w:val="none" w:sz="0" w:space="0" w:color="auto"/>
              </w:divBdr>
            </w:div>
            <w:div w:id="263609959">
              <w:marLeft w:val="0"/>
              <w:marRight w:val="0"/>
              <w:marTop w:val="0"/>
              <w:marBottom w:val="0"/>
              <w:divBdr>
                <w:top w:val="none" w:sz="0" w:space="0" w:color="auto"/>
                <w:left w:val="none" w:sz="0" w:space="0" w:color="auto"/>
                <w:bottom w:val="none" w:sz="0" w:space="0" w:color="auto"/>
                <w:right w:val="none" w:sz="0" w:space="0" w:color="auto"/>
              </w:divBdr>
            </w:div>
            <w:div w:id="276300587">
              <w:marLeft w:val="0"/>
              <w:marRight w:val="0"/>
              <w:marTop w:val="0"/>
              <w:marBottom w:val="0"/>
              <w:divBdr>
                <w:top w:val="none" w:sz="0" w:space="0" w:color="auto"/>
                <w:left w:val="none" w:sz="0" w:space="0" w:color="auto"/>
                <w:bottom w:val="none" w:sz="0" w:space="0" w:color="auto"/>
                <w:right w:val="none" w:sz="0" w:space="0" w:color="auto"/>
              </w:divBdr>
            </w:div>
            <w:div w:id="288821822">
              <w:marLeft w:val="0"/>
              <w:marRight w:val="0"/>
              <w:marTop w:val="0"/>
              <w:marBottom w:val="0"/>
              <w:divBdr>
                <w:top w:val="none" w:sz="0" w:space="0" w:color="auto"/>
                <w:left w:val="none" w:sz="0" w:space="0" w:color="auto"/>
                <w:bottom w:val="none" w:sz="0" w:space="0" w:color="auto"/>
                <w:right w:val="none" w:sz="0" w:space="0" w:color="auto"/>
              </w:divBdr>
            </w:div>
            <w:div w:id="393163672">
              <w:marLeft w:val="0"/>
              <w:marRight w:val="0"/>
              <w:marTop w:val="0"/>
              <w:marBottom w:val="0"/>
              <w:divBdr>
                <w:top w:val="none" w:sz="0" w:space="0" w:color="auto"/>
                <w:left w:val="none" w:sz="0" w:space="0" w:color="auto"/>
                <w:bottom w:val="none" w:sz="0" w:space="0" w:color="auto"/>
                <w:right w:val="none" w:sz="0" w:space="0" w:color="auto"/>
              </w:divBdr>
            </w:div>
            <w:div w:id="402142493">
              <w:marLeft w:val="0"/>
              <w:marRight w:val="0"/>
              <w:marTop w:val="0"/>
              <w:marBottom w:val="0"/>
              <w:divBdr>
                <w:top w:val="none" w:sz="0" w:space="0" w:color="auto"/>
                <w:left w:val="none" w:sz="0" w:space="0" w:color="auto"/>
                <w:bottom w:val="none" w:sz="0" w:space="0" w:color="auto"/>
                <w:right w:val="none" w:sz="0" w:space="0" w:color="auto"/>
              </w:divBdr>
            </w:div>
            <w:div w:id="459803148">
              <w:marLeft w:val="0"/>
              <w:marRight w:val="0"/>
              <w:marTop w:val="0"/>
              <w:marBottom w:val="0"/>
              <w:divBdr>
                <w:top w:val="none" w:sz="0" w:space="0" w:color="auto"/>
                <w:left w:val="none" w:sz="0" w:space="0" w:color="auto"/>
                <w:bottom w:val="none" w:sz="0" w:space="0" w:color="auto"/>
                <w:right w:val="none" w:sz="0" w:space="0" w:color="auto"/>
              </w:divBdr>
            </w:div>
            <w:div w:id="460466783">
              <w:marLeft w:val="0"/>
              <w:marRight w:val="0"/>
              <w:marTop w:val="0"/>
              <w:marBottom w:val="0"/>
              <w:divBdr>
                <w:top w:val="none" w:sz="0" w:space="0" w:color="auto"/>
                <w:left w:val="none" w:sz="0" w:space="0" w:color="auto"/>
                <w:bottom w:val="none" w:sz="0" w:space="0" w:color="auto"/>
                <w:right w:val="none" w:sz="0" w:space="0" w:color="auto"/>
              </w:divBdr>
            </w:div>
            <w:div w:id="475076029">
              <w:marLeft w:val="0"/>
              <w:marRight w:val="0"/>
              <w:marTop w:val="0"/>
              <w:marBottom w:val="0"/>
              <w:divBdr>
                <w:top w:val="none" w:sz="0" w:space="0" w:color="auto"/>
                <w:left w:val="none" w:sz="0" w:space="0" w:color="auto"/>
                <w:bottom w:val="none" w:sz="0" w:space="0" w:color="auto"/>
                <w:right w:val="none" w:sz="0" w:space="0" w:color="auto"/>
              </w:divBdr>
            </w:div>
            <w:div w:id="482356626">
              <w:marLeft w:val="0"/>
              <w:marRight w:val="0"/>
              <w:marTop w:val="0"/>
              <w:marBottom w:val="0"/>
              <w:divBdr>
                <w:top w:val="none" w:sz="0" w:space="0" w:color="auto"/>
                <w:left w:val="none" w:sz="0" w:space="0" w:color="auto"/>
                <w:bottom w:val="none" w:sz="0" w:space="0" w:color="auto"/>
                <w:right w:val="none" w:sz="0" w:space="0" w:color="auto"/>
              </w:divBdr>
            </w:div>
            <w:div w:id="544101303">
              <w:marLeft w:val="0"/>
              <w:marRight w:val="0"/>
              <w:marTop w:val="0"/>
              <w:marBottom w:val="0"/>
              <w:divBdr>
                <w:top w:val="none" w:sz="0" w:space="0" w:color="auto"/>
                <w:left w:val="none" w:sz="0" w:space="0" w:color="auto"/>
                <w:bottom w:val="none" w:sz="0" w:space="0" w:color="auto"/>
                <w:right w:val="none" w:sz="0" w:space="0" w:color="auto"/>
              </w:divBdr>
            </w:div>
            <w:div w:id="556206982">
              <w:marLeft w:val="0"/>
              <w:marRight w:val="0"/>
              <w:marTop w:val="0"/>
              <w:marBottom w:val="0"/>
              <w:divBdr>
                <w:top w:val="none" w:sz="0" w:space="0" w:color="auto"/>
                <w:left w:val="none" w:sz="0" w:space="0" w:color="auto"/>
                <w:bottom w:val="none" w:sz="0" w:space="0" w:color="auto"/>
                <w:right w:val="none" w:sz="0" w:space="0" w:color="auto"/>
              </w:divBdr>
            </w:div>
            <w:div w:id="561407341">
              <w:marLeft w:val="0"/>
              <w:marRight w:val="0"/>
              <w:marTop w:val="0"/>
              <w:marBottom w:val="0"/>
              <w:divBdr>
                <w:top w:val="none" w:sz="0" w:space="0" w:color="auto"/>
                <w:left w:val="none" w:sz="0" w:space="0" w:color="auto"/>
                <w:bottom w:val="none" w:sz="0" w:space="0" w:color="auto"/>
                <w:right w:val="none" w:sz="0" w:space="0" w:color="auto"/>
              </w:divBdr>
            </w:div>
            <w:div w:id="588123559">
              <w:marLeft w:val="0"/>
              <w:marRight w:val="0"/>
              <w:marTop w:val="0"/>
              <w:marBottom w:val="0"/>
              <w:divBdr>
                <w:top w:val="none" w:sz="0" w:space="0" w:color="auto"/>
                <w:left w:val="none" w:sz="0" w:space="0" w:color="auto"/>
                <w:bottom w:val="none" w:sz="0" w:space="0" w:color="auto"/>
                <w:right w:val="none" w:sz="0" w:space="0" w:color="auto"/>
              </w:divBdr>
            </w:div>
            <w:div w:id="606811981">
              <w:marLeft w:val="0"/>
              <w:marRight w:val="0"/>
              <w:marTop w:val="0"/>
              <w:marBottom w:val="0"/>
              <w:divBdr>
                <w:top w:val="none" w:sz="0" w:space="0" w:color="auto"/>
                <w:left w:val="none" w:sz="0" w:space="0" w:color="auto"/>
                <w:bottom w:val="none" w:sz="0" w:space="0" w:color="auto"/>
                <w:right w:val="none" w:sz="0" w:space="0" w:color="auto"/>
              </w:divBdr>
            </w:div>
            <w:div w:id="630094297">
              <w:marLeft w:val="0"/>
              <w:marRight w:val="0"/>
              <w:marTop w:val="0"/>
              <w:marBottom w:val="0"/>
              <w:divBdr>
                <w:top w:val="none" w:sz="0" w:space="0" w:color="auto"/>
                <w:left w:val="none" w:sz="0" w:space="0" w:color="auto"/>
                <w:bottom w:val="none" w:sz="0" w:space="0" w:color="auto"/>
                <w:right w:val="none" w:sz="0" w:space="0" w:color="auto"/>
              </w:divBdr>
            </w:div>
            <w:div w:id="657005247">
              <w:marLeft w:val="0"/>
              <w:marRight w:val="0"/>
              <w:marTop w:val="0"/>
              <w:marBottom w:val="0"/>
              <w:divBdr>
                <w:top w:val="none" w:sz="0" w:space="0" w:color="auto"/>
                <w:left w:val="none" w:sz="0" w:space="0" w:color="auto"/>
                <w:bottom w:val="none" w:sz="0" w:space="0" w:color="auto"/>
                <w:right w:val="none" w:sz="0" w:space="0" w:color="auto"/>
              </w:divBdr>
            </w:div>
            <w:div w:id="713239765">
              <w:marLeft w:val="0"/>
              <w:marRight w:val="0"/>
              <w:marTop w:val="0"/>
              <w:marBottom w:val="0"/>
              <w:divBdr>
                <w:top w:val="none" w:sz="0" w:space="0" w:color="auto"/>
                <w:left w:val="none" w:sz="0" w:space="0" w:color="auto"/>
                <w:bottom w:val="none" w:sz="0" w:space="0" w:color="auto"/>
                <w:right w:val="none" w:sz="0" w:space="0" w:color="auto"/>
              </w:divBdr>
            </w:div>
            <w:div w:id="714085852">
              <w:marLeft w:val="0"/>
              <w:marRight w:val="0"/>
              <w:marTop w:val="0"/>
              <w:marBottom w:val="0"/>
              <w:divBdr>
                <w:top w:val="none" w:sz="0" w:space="0" w:color="auto"/>
                <w:left w:val="none" w:sz="0" w:space="0" w:color="auto"/>
                <w:bottom w:val="none" w:sz="0" w:space="0" w:color="auto"/>
                <w:right w:val="none" w:sz="0" w:space="0" w:color="auto"/>
              </w:divBdr>
            </w:div>
            <w:div w:id="733891568">
              <w:marLeft w:val="0"/>
              <w:marRight w:val="0"/>
              <w:marTop w:val="0"/>
              <w:marBottom w:val="0"/>
              <w:divBdr>
                <w:top w:val="none" w:sz="0" w:space="0" w:color="auto"/>
                <w:left w:val="none" w:sz="0" w:space="0" w:color="auto"/>
                <w:bottom w:val="none" w:sz="0" w:space="0" w:color="auto"/>
                <w:right w:val="none" w:sz="0" w:space="0" w:color="auto"/>
              </w:divBdr>
            </w:div>
            <w:div w:id="734164404">
              <w:marLeft w:val="0"/>
              <w:marRight w:val="0"/>
              <w:marTop w:val="0"/>
              <w:marBottom w:val="0"/>
              <w:divBdr>
                <w:top w:val="none" w:sz="0" w:space="0" w:color="auto"/>
                <w:left w:val="none" w:sz="0" w:space="0" w:color="auto"/>
                <w:bottom w:val="none" w:sz="0" w:space="0" w:color="auto"/>
                <w:right w:val="none" w:sz="0" w:space="0" w:color="auto"/>
              </w:divBdr>
            </w:div>
            <w:div w:id="740256696">
              <w:marLeft w:val="0"/>
              <w:marRight w:val="0"/>
              <w:marTop w:val="0"/>
              <w:marBottom w:val="0"/>
              <w:divBdr>
                <w:top w:val="none" w:sz="0" w:space="0" w:color="auto"/>
                <w:left w:val="none" w:sz="0" w:space="0" w:color="auto"/>
                <w:bottom w:val="none" w:sz="0" w:space="0" w:color="auto"/>
                <w:right w:val="none" w:sz="0" w:space="0" w:color="auto"/>
              </w:divBdr>
            </w:div>
            <w:div w:id="747457233">
              <w:marLeft w:val="0"/>
              <w:marRight w:val="0"/>
              <w:marTop w:val="0"/>
              <w:marBottom w:val="0"/>
              <w:divBdr>
                <w:top w:val="none" w:sz="0" w:space="0" w:color="auto"/>
                <w:left w:val="none" w:sz="0" w:space="0" w:color="auto"/>
                <w:bottom w:val="none" w:sz="0" w:space="0" w:color="auto"/>
                <w:right w:val="none" w:sz="0" w:space="0" w:color="auto"/>
              </w:divBdr>
            </w:div>
            <w:div w:id="749161519">
              <w:marLeft w:val="0"/>
              <w:marRight w:val="0"/>
              <w:marTop w:val="0"/>
              <w:marBottom w:val="0"/>
              <w:divBdr>
                <w:top w:val="none" w:sz="0" w:space="0" w:color="auto"/>
                <w:left w:val="none" w:sz="0" w:space="0" w:color="auto"/>
                <w:bottom w:val="none" w:sz="0" w:space="0" w:color="auto"/>
                <w:right w:val="none" w:sz="0" w:space="0" w:color="auto"/>
              </w:divBdr>
            </w:div>
            <w:div w:id="778597855">
              <w:marLeft w:val="0"/>
              <w:marRight w:val="0"/>
              <w:marTop w:val="0"/>
              <w:marBottom w:val="0"/>
              <w:divBdr>
                <w:top w:val="none" w:sz="0" w:space="0" w:color="auto"/>
                <w:left w:val="none" w:sz="0" w:space="0" w:color="auto"/>
                <w:bottom w:val="none" w:sz="0" w:space="0" w:color="auto"/>
                <w:right w:val="none" w:sz="0" w:space="0" w:color="auto"/>
              </w:divBdr>
            </w:div>
            <w:div w:id="783308260">
              <w:marLeft w:val="0"/>
              <w:marRight w:val="0"/>
              <w:marTop w:val="0"/>
              <w:marBottom w:val="0"/>
              <w:divBdr>
                <w:top w:val="none" w:sz="0" w:space="0" w:color="auto"/>
                <w:left w:val="none" w:sz="0" w:space="0" w:color="auto"/>
                <w:bottom w:val="none" w:sz="0" w:space="0" w:color="auto"/>
                <w:right w:val="none" w:sz="0" w:space="0" w:color="auto"/>
              </w:divBdr>
            </w:div>
            <w:div w:id="785929814">
              <w:marLeft w:val="0"/>
              <w:marRight w:val="0"/>
              <w:marTop w:val="0"/>
              <w:marBottom w:val="0"/>
              <w:divBdr>
                <w:top w:val="none" w:sz="0" w:space="0" w:color="auto"/>
                <w:left w:val="none" w:sz="0" w:space="0" w:color="auto"/>
                <w:bottom w:val="none" w:sz="0" w:space="0" w:color="auto"/>
                <w:right w:val="none" w:sz="0" w:space="0" w:color="auto"/>
              </w:divBdr>
            </w:div>
            <w:div w:id="788091195">
              <w:marLeft w:val="0"/>
              <w:marRight w:val="0"/>
              <w:marTop w:val="0"/>
              <w:marBottom w:val="0"/>
              <w:divBdr>
                <w:top w:val="none" w:sz="0" w:space="0" w:color="auto"/>
                <w:left w:val="none" w:sz="0" w:space="0" w:color="auto"/>
                <w:bottom w:val="none" w:sz="0" w:space="0" w:color="auto"/>
                <w:right w:val="none" w:sz="0" w:space="0" w:color="auto"/>
              </w:divBdr>
            </w:div>
            <w:div w:id="796609976">
              <w:marLeft w:val="0"/>
              <w:marRight w:val="0"/>
              <w:marTop w:val="0"/>
              <w:marBottom w:val="0"/>
              <w:divBdr>
                <w:top w:val="none" w:sz="0" w:space="0" w:color="auto"/>
                <w:left w:val="none" w:sz="0" w:space="0" w:color="auto"/>
                <w:bottom w:val="none" w:sz="0" w:space="0" w:color="auto"/>
                <w:right w:val="none" w:sz="0" w:space="0" w:color="auto"/>
              </w:divBdr>
            </w:div>
            <w:div w:id="806778781">
              <w:marLeft w:val="0"/>
              <w:marRight w:val="0"/>
              <w:marTop w:val="0"/>
              <w:marBottom w:val="0"/>
              <w:divBdr>
                <w:top w:val="none" w:sz="0" w:space="0" w:color="auto"/>
                <w:left w:val="none" w:sz="0" w:space="0" w:color="auto"/>
                <w:bottom w:val="none" w:sz="0" w:space="0" w:color="auto"/>
                <w:right w:val="none" w:sz="0" w:space="0" w:color="auto"/>
              </w:divBdr>
            </w:div>
            <w:div w:id="822041985">
              <w:marLeft w:val="0"/>
              <w:marRight w:val="0"/>
              <w:marTop w:val="0"/>
              <w:marBottom w:val="0"/>
              <w:divBdr>
                <w:top w:val="none" w:sz="0" w:space="0" w:color="auto"/>
                <w:left w:val="none" w:sz="0" w:space="0" w:color="auto"/>
                <w:bottom w:val="none" w:sz="0" w:space="0" w:color="auto"/>
                <w:right w:val="none" w:sz="0" w:space="0" w:color="auto"/>
              </w:divBdr>
            </w:div>
            <w:div w:id="826630709">
              <w:marLeft w:val="0"/>
              <w:marRight w:val="0"/>
              <w:marTop w:val="0"/>
              <w:marBottom w:val="0"/>
              <w:divBdr>
                <w:top w:val="none" w:sz="0" w:space="0" w:color="auto"/>
                <w:left w:val="none" w:sz="0" w:space="0" w:color="auto"/>
                <w:bottom w:val="none" w:sz="0" w:space="0" w:color="auto"/>
                <w:right w:val="none" w:sz="0" w:space="0" w:color="auto"/>
              </w:divBdr>
            </w:div>
            <w:div w:id="830677717">
              <w:marLeft w:val="0"/>
              <w:marRight w:val="0"/>
              <w:marTop w:val="0"/>
              <w:marBottom w:val="0"/>
              <w:divBdr>
                <w:top w:val="none" w:sz="0" w:space="0" w:color="auto"/>
                <w:left w:val="none" w:sz="0" w:space="0" w:color="auto"/>
                <w:bottom w:val="none" w:sz="0" w:space="0" w:color="auto"/>
                <w:right w:val="none" w:sz="0" w:space="0" w:color="auto"/>
              </w:divBdr>
            </w:div>
            <w:div w:id="844712009">
              <w:marLeft w:val="0"/>
              <w:marRight w:val="0"/>
              <w:marTop w:val="0"/>
              <w:marBottom w:val="0"/>
              <w:divBdr>
                <w:top w:val="none" w:sz="0" w:space="0" w:color="auto"/>
                <w:left w:val="none" w:sz="0" w:space="0" w:color="auto"/>
                <w:bottom w:val="none" w:sz="0" w:space="0" w:color="auto"/>
                <w:right w:val="none" w:sz="0" w:space="0" w:color="auto"/>
              </w:divBdr>
            </w:div>
            <w:div w:id="848712059">
              <w:marLeft w:val="0"/>
              <w:marRight w:val="0"/>
              <w:marTop w:val="0"/>
              <w:marBottom w:val="0"/>
              <w:divBdr>
                <w:top w:val="none" w:sz="0" w:space="0" w:color="auto"/>
                <w:left w:val="none" w:sz="0" w:space="0" w:color="auto"/>
                <w:bottom w:val="none" w:sz="0" w:space="0" w:color="auto"/>
                <w:right w:val="none" w:sz="0" w:space="0" w:color="auto"/>
              </w:divBdr>
            </w:div>
            <w:div w:id="877935171">
              <w:marLeft w:val="0"/>
              <w:marRight w:val="0"/>
              <w:marTop w:val="0"/>
              <w:marBottom w:val="0"/>
              <w:divBdr>
                <w:top w:val="none" w:sz="0" w:space="0" w:color="auto"/>
                <w:left w:val="none" w:sz="0" w:space="0" w:color="auto"/>
                <w:bottom w:val="none" w:sz="0" w:space="0" w:color="auto"/>
                <w:right w:val="none" w:sz="0" w:space="0" w:color="auto"/>
              </w:divBdr>
            </w:div>
            <w:div w:id="878517510">
              <w:marLeft w:val="0"/>
              <w:marRight w:val="0"/>
              <w:marTop w:val="0"/>
              <w:marBottom w:val="0"/>
              <w:divBdr>
                <w:top w:val="none" w:sz="0" w:space="0" w:color="auto"/>
                <w:left w:val="none" w:sz="0" w:space="0" w:color="auto"/>
                <w:bottom w:val="none" w:sz="0" w:space="0" w:color="auto"/>
                <w:right w:val="none" w:sz="0" w:space="0" w:color="auto"/>
              </w:divBdr>
            </w:div>
            <w:div w:id="887036511">
              <w:marLeft w:val="0"/>
              <w:marRight w:val="0"/>
              <w:marTop w:val="0"/>
              <w:marBottom w:val="0"/>
              <w:divBdr>
                <w:top w:val="none" w:sz="0" w:space="0" w:color="auto"/>
                <w:left w:val="none" w:sz="0" w:space="0" w:color="auto"/>
                <w:bottom w:val="none" w:sz="0" w:space="0" w:color="auto"/>
                <w:right w:val="none" w:sz="0" w:space="0" w:color="auto"/>
              </w:divBdr>
            </w:div>
            <w:div w:id="913006569">
              <w:marLeft w:val="0"/>
              <w:marRight w:val="0"/>
              <w:marTop w:val="0"/>
              <w:marBottom w:val="0"/>
              <w:divBdr>
                <w:top w:val="none" w:sz="0" w:space="0" w:color="auto"/>
                <w:left w:val="none" w:sz="0" w:space="0" w:color="auto"/>
                <w:bottom w:val="none" w:sz="0" w:space="0" w:color="auto"/>
                <w:right w:val="none" w:sz="0" w:space="0" w:color="auto"/>
              </w:divBdr>
            </w:div>
            <w:div w:id="931936988">
              <w:marLeft w:val="0"/>
              <w:marRight w:val="0"/>
              <w:marTop w:val="0"/>
              <w:marBottom w:val="0"/>
              <w:divBdr>
                <w:top w:val="none" w:sz="0" w:space="0" w:color="auto"/>
                <w:left w:val="none" w:sz="0" w:space="0" w:color="auto"/>
                <w:bottom w:val="none" w:sz="0" w:space="0" w:color="auto"/>
                <w:right w:val="none" w:sz="0" w:space="0" w:color="auto"/>
              </w:divBdr>
            </w:div>
            <w:div w:id="941183548">
              <w:marLeft w:val="0"/>
              <w:marRight w:val="0"/>
              <w:marTop w:val="0"/>
              <w:marBottom w:val="0"/>
              <w:divBdr>
                <w:top w:val="none" w:sz="0" w:space="0" w:color="auto"/>
                <w:left w:val="none" w:sz="0" w:space="0" w:color="auto"/>
                <w:bottom w:val="none" w:sz="0" w:space="0" w:color="auto"/>
                <w:right w:val="none" w:sz="0" w:space="0" w:color="auto"/>
              </w:divBdr>
            </w:div>
            <w:div w:id="944340623">
              <w:marLeft w:val="0"/>
              <w:marRight w:val="0"/>
              <w:marTop w:val="0"/>
              <w:marBottom w:val="0"/>
              <w:divBdr>
                <w:top w:val="none" w:sz="0" w:space="0" w:color="auto"/>
                <w:left w:val="none" w:sz="0" w:space="0" w:color="auto"/>
                <w:bottom w:val="none" w:sz="0" w:space="0" w:color="auto"/>
                <w:right w:val="none" w:sz="0" w:space="0" w:color="auto"/>
              </w:divBdr>
            </w:div>
            <w:div w:id="947273465">
              <w:marLeft w:val="0"/>
              <w:marRight w:val="0"/>
              <w:marTop w:val="0"/>
              <w:marBottom w:val="0"/>
              <w:divBdr>
                <w:top w:val="none" w:sz="0" w:space="0" w:color="auto"/>
                <w:left w:val="none" w:sz="0" w:space="0" w:color="auto"/>
                <w:bottom w:val="none" w:sz="0" w:space="0" w:color="auto"/>
                <w:right w:val="none" w:sz="0" w:space="0" w:color="auto"/>
              </w:divBdr>
            </w:div>
            <w:div w:id="964197511">
              <w:marLeft w:val="0"/>
              <w:marRight w:val="0"/>
              <w:marTop w:val="0"/>
              <w:marBottom w:val="0"/>
              <w:divBdr>
                <w:top w:val="none" w:sz="0" w:space="0" w:color="auto"/>
                <w:left w:val="none" w:sz="0" w:space="0" w:color="auto"/>
                <w:bottom w:val="none" w:sz="0" w:space="0" w:color="auto"/>
                <w:right w:val="none" w:sz="0" w:space="0" w:color="auto"/>
              </w:divBdr>
            </w:div>
            <w:div w:id="1048189882">
              <w:marLeft w:val="0"/>
              <w:marRight w:val="0"/>
              <w:marTop w:val="0"/>
              <w:marBottom w:val="0"/>
              <w:divBdr>
                <w:top w:val="none" w:sz="0" w:space="0" w:color="auto"/>
                <w:left w:val="none" w:sz="0" w:space="0" w:color="auto"/>
                <w:bottom w:val="none" w:sz="0" w:space="0" w:color="auto"/>
                <w:right w:val="none" w:sz="0" w:space="0" w:color="auto"/>
              </w:divBdr>
            </w:div>
            <w:div w:id="1051423683">
              <w:marLeft w:val="0"/>
              <w:marRight w:val="0"/>
              <w:marTop w:val="0"/>
              <w:marBottom w:val="0"/>
              <w:divBdr>
                <w:top w:val="none" w:sz="0" w:space="0" w:color="auto"/>
                <w:left w:val="none" w:sz="0" w:space="0" w:color="auto"/>
                <w:bottom w:val="none" w:sz="0" w:space="0" w:color="auto"/>
                <w:right w:val="none" w:sz="0" w:space="0" w:color="auto"/>
              </w:divBdr>
            </w:div>
            <w:div w:id="1060445474">
              <w:marLeft w:val="0"/>
              <w:marRight w:val="0"/>
              <w:marTop w:val="0"/>
              <w:marBottom w:val="0"/>
              <w:divBdr>
                <w:top w:val="none" w:sz="0" w:space="0" w:color="auto"/>
                <w:left w:val="none" w:sz="0" w:space="0" w:color="auto"/>
                <w:bottom w:val="none" w:sz="0" w:space="0" w:color="auto"/>
                <w:right w:val="none" w:sz="0" w:space="0" w:color="auto"/>
              </w:divBdr>
            </w:div>
            <w:div w:id="1094597322">
              <w:marLeft w:val="0"/>
              <w:marRight w:val="0"/>
              <w:marTop w:val="0"/>
              <w:marBottom w:val="0"/>
              <w:divBdr>
                <w:top w:val="none" w:sz="0" w:space="0" w:color="auto"/>
                <w:left w:val="none" w:sz="0" w:space="0" w:color="auto"/>
                <w:bottom w:val="none" w:sz="0" w:space="0" w:color="auto"/>
                <w:right w:val="none" w:sz="0" w:space="0" w:color="auto"/>
              </w:divBdr>
            </w:div>
            <w:div w:id="1130978222">
              <w:marLeft w:val="0"/>
              <w:marRight w:val="0"/>
              <w:marTop w:val="0"/>
              <w:marBottom w:val="0"/>
              <w:divBdr>
                <w:top w:val="none" w:sz="0" w:space="0" w:color="auto"/>
                <w:left w:val="none" w:sz="0" w:space="0" w:color="auto"/>
                <w:bottom w:val="none" w:sz="0" w:space="0" w:color="auto"/>
                <w:right w:val="none" w:sz="0" w:space="0" w:color="auto"/>
              </w:divBdr>
            </w:div>
            <w:div w:id="1133402398">
              <w:marLeft w:val="0"/>
              <w:marRight w:val="0"/>
              <w:marTop w:val="0"/>
              <w:marBottom w:val="0"/>
              <w:divBdr>
                <w:top w:val="none" w:sz="0" w:space="0" w:color="auto"/>
                <w:left w:val="none" w:sz="0" w:space="0" w:color="auto"/>
                <w:bottom w:val="none" w:sz="0" w:space="0" w:color="auto"/>
                <w:right w:val="none" w:sz="0" w:space="0" w:color="auto"/>
              </w:divBdr>
            </w:div>
            <w:div w:id="1159418873">
              <w:marLeft w:val="0"/>
              <w:marRight w:val="0"/>
              <w:marTop w:val="0"/>
              <w:marBottom w:val="0"/>
              <w:divBdr>
                <w:top w:val="none" w:sz="0" w:space="0" w:color="auto"/>
                <w:left w:val="none" w:sz="0" w:space="0" w:color="auto"/>
                <w:bottom w:val="none" w:sz="0" w:space="0" w:color="auto"/>
                <w:right w:val="none" w:sz="0" w:space="0" w:color="auto"/>
              </w:divBdr>
            </w:div>
            <w:div w:id="1171598957">
              <w:marLeft w:val="0"/>
              <w:marRight w:val="0"/>
              <w:marTop w:val="0"/>
              <w:marBottom w:val="0"/>
              <w:divBdr>
                <w:top w:val="none" w:sz="0" w:space="0" w:color="auto"/>
                <w:left w:val="none" w:sz="0" w:space="0" w:color="auto"/>
                <w:bottom w:val="none" w:sz="0" w:space="0" w:color="auto"/>
                <w:right w:val="none" w:sz="0" w:space="0" w:color="auto"/>
              </w:divBdr>
            </w:div>
            <w:div w:id="1181355362">
              <w:marLeft w:val="0"/>
              <w:marRight w:val="0"/>
              <w:marTop w:val="0"/>
              <w:marBottom w:val="0"/>
              <w:divBdr>
                <w:top w:val="none" w:sz="0" w:space="0" w:color="auto"/>
                <w:left w:val="none" w:sz="0" w:space="0" w:color="auto"/>
                <w:bottom w:val="none" w:sz="0" w:space="0" w:color="auto"/>
                <w:right w:val="none" w:sz="0" w:space="0" w:color="auto"/>
              </w:divBdr>
            </w:div>
            <w:div w:id="1195271523">
              <w:marLeft w:val="0"/>
              <w:marRight w:val="0"/>
              <w:marTop w:val="0"/>
              <w:marBottom w:val="0"/>
              <w:divBdr>
                <w:top w:val="none" w:sz="0" w:space="0" w:color="auto"/>
                <w:left w:val="none" w:sz="0" w:space="0" w:color="auto"/>
                <w:bottom w:val="none" w:sz="0" w:space="0" w:color="auto"/>
                <w:right w:val="none" w:sz="0" w:space="0" w:color="auto"/>
              </w:divBdr>
            </w:div>
            <w:div w:id="1214777722">
              <w:marLeft w:val="0"/>
              <w:marRight w:val="0"/>
              <w:marTop w:val="0"/>
              <w:marBottom w:val="0"/>
              <w:divBdr>
                <w:top w:val="none" w:sz="0" w:space="0" w:color="auto"/>
                <w:left w:val="none" w:sz="0" w:space="0" w:color="auto"/>
                <w:bottom w:val="none" w:sz="0" w:space="0" w:color="auto"/>
                <w:right w:val="none" w:sz="0" w:space="0" w:color="auto"/>
              </w:divBdr>
            </w:div>
            <w:div w:id="1243485481">
              <w:marLeft w:val="0"/>
              <w:marRight w:val="0"/>
              <w:marTop w:val="0"/>
              <w:marBottom w:val="0"/>
              <w:divBdr>
                <w:top w:val="none" w:sz="0" w:space="0" w:color="auto"/>
                <w:left w:val="none" w:sz="0" w:space="0" w:color="auto"/>
                <w:bottom w:val="none" w:sz="0" w:space="0" w:color="auto"/>
                <w:right w:val="none" w:sz="0" w:space="0" w:color="auto"/>
              </w:divBdr>
            </w:div>
            <w:div w:id="1265960376">
              <w:marLeft w:val="0"/>
              <w:marRight w:val="0"/>
              <w:marTop w:val="0"/>
              <w:marBottom w:val="0"/>
              <w:divBdr>
                <w:top w:val="none" w:sz="0" w:space="0" w:color="auto"/>
                <w:left w:val="none" w:sz="0" w:space="0" w:color="auto"/>
                <w:bottom w:val="none" w:sz="0" w:space="0" w:color="auto"/>
                <w:right w:val="none" w:sz="0" w:space="0" w:color="auto"/>
              </w:divBdr>
            </w:div>
            <w:div w:id="1290236787">
              <w:marLeft w:val="0"/>
              <w:marRight w:val="0"/>
              <w:marTop w:val="0"/>
              <w:marBottom w:val="0"/>
              <w:divBdr>
                <w:top w:val="none" w:sz="0" w:space="0" w:color="auto"/>
                <w:left w:val="none" w:sz="0" w:space="0" w:color="auto"/>
                <w:bottom w:val="none" w:sz="0" w:space="0" w:color="auto"/>
                <w:right w:val="none" w:sz="0" w:space="0" w:color="auto"/>
              </w:divBdr>
            </w:div>
            <w:div w:id="1299527470">
              <w:marLeft w:val="0"/>
              <w:marRight w:val="0"/>
              <w:marTop w:val="0"/>
              <w:marBottom w:val="0"/>
              <w:divBdr>
                <w:top w:val="none" w:sz="0" w:space="0" w:color="auto"/>
                <w:left w:val="none" w:sz="0" w:space="0" w:color="auto"/>
                <w:bottom w:val="none" w:sz="0" w:space="0" w:color="auto"/>
                <w:right w:val="none" w:sz="0" w:space="0" w:color="auto"/>
              </w:divBdr>
            </w:div>
            <w:div w:id="1338725302">
              <w:marLeft w:val="0"/>
              <w:marRight w:val="0"/>
              <w:marTop w:val="0"/>
              <w:marBottom w:val="0"/>
              <w:divBdr>
                <w:top w:val="none" w:sz="0" w:space="0" w:color="auto"/>
                <w:left w:val="none" w:sz="0" w:space="0" w:color="auto"/>
                <w:bottom w:val="none" w:sz="0" w:space="0" w:color="auto"/>
                <w:right w:val="none" w:sz="0" w:space="0" w:color="auto"/>
              </w:divBdr>
            </w:div>
            <w:div w:id="1342658757">
              <w:marLeft w:val="0"/>
              <w:marRight w:val="0"/>
              <w:marTop w:val="0"/>
              <w:marBottom w:val="0"/>
              <w:divBdr>
                <w:top w:val="none" w:sz="0" w:space="0" w:color="auto"/>
                <w:left w:val="none" w:sz="0" w:space="0" w:color="auto"/>
                <w:bottom w:val="none" w:sz="0" w:space="0" w:color="auto"/>
                <w:right w:val="none" w:sz="0" w:space="0" w:color="auto"/>
              </w:divBdr>
            </w:div>
            <w:div w:id="1355502282">
              <w:marLeft w:val="0"/>
              <w:marRight w:val="0"/>
              <w:marTop w:val="0"/>
              <w:marBottom w:val="0"/>
              <w:divBdr>
                <w:top w:val="none" w:sz="0" w:space="0" w:color="auto"/>
                <w:left w:val="none" w:sz="0" w:space="0" w:color="auto"/>
                <w:bottom w:val="none" w:sz="0" w:space="0" w:color="auto"/>
                <w:right w:val="none" w:sz="0" w:space="0" w:color="auto"/>
              </w:divBdr>
            </w:div>
            <w:div w:id="1389454574">
              <w:marLeft w:val="0"/>
              <w:marRight w:val="0"/>
              <w:marTop w:val="0"/>
              <w:marBottom w:val="0"/>
              <w:divBdr>
                <w:top w:val="none" w:sz="0" w:space="0" w:color="auto"/>
                <w:left w:val="none" w:sz="0" w:space="0" w:color="auto"/>
                <w:bottom w:val="none" w:sz="0" w:space="0" w:color="auto"/>
                <w:right w:val="none" w:sz="0" w:space="0" w:color="auto"/>
              </w:divBdr>
            </w:div>
            <w:div w:id="1445609381">
              <w:marLeft w:val="0"/>
              <w:marRight w:val="0"/>
              <w:marTop w:val="0"/>
              <w:marBottom w:val="0"/>
              <w:divBdr>
                <w:top w:val="none" w:sz="0" w:space="0" w:color="auto"/>
                <w:left w:val="none" w:sz="0" w:space="0" w:color="auto"/>
                <w:bottom w:val="none" w:sz="0" w:space="0" w:color="auto"/>
                <w:right w:val="none" w:sz="0" w:space="0" w:color="auto"/>
              </w:divBdr>
            </w:div>
            <w:div w:id="1462334847">
              <w:marLeft w:val="0"/>
              <w:marRight w:val="0"/>
              <w:marTop w:val="0"/>
              <w:marBottom w:val="0"/>
              <w:divBdr>
                <w:top w:val="none" w:sz="0" w:space="0" w:color="auto"/>
                <w:left w:val="none" w:sz="0" w:space="0" w:color="auto"/>
                <w:bottom w:val="none" w:sz="0" w:space="0" w:color="auto"/>
                <w:right w:val="none" w:sz="0" w:space="0" w:color="auto"/>
              </w:divBdr>
            </w:div>
            <w:div w:id="1488396550">
              <w:marLeft w:val="0"/>
              <w:marRight w:val="0"/>
              <w:marTop w:val="0"/>
              <w:marBottom w:val="0"/>
              <w:divBdr>
                <w:top w:val="none" w:sz="0" w:space="0" w:color="auto"/>
                <w:left w:val="none" w:sz="0" w:space="0" w:color="auto"/>
                <w:bottom w:val="none" w:sz="0" w:space="0" w:color="auto"/>
                <w:right w:val="none" w:sz="0" w:space="0" w:color="auto"/>
              </w:divBdr>
            </w:div>
            <w:div w:id="1515454465">
              <w:marLeft w:val="0"/>
              <w:marRight w:val="0"/>
              <w:marTop w:val="0"/>
              <w:marBottom w:val="0"/>
              <w:divBdr>
                <w:top w:val="none" w:sz="0" w:space="0" w:color="auto"/>
                <w:left w:val="none" w:sz="0" w:space="0" w:color="auto"/>
                <w:bottom w:val="none" w:sz="0" w:space="0" w:color="auto"/>
                <w:right w:val="none" w:sz="0" w:space="0" w:color="auto"/>
              </w:divBdr>
            </w:div>
            <w:div w:id="1541556604">
              <w:marLeft w:val="0"/>
              <w:marRight w:val="0"/>
              <w:marTop w:val="0"/>
              <w:marBottom w:val="0"/>
              <w:divBdr>
                <w:top w:val="none" w:sz="0" w:space="0" w:color="auto"/>
                <w:left w:val="none" w:sz="0" w:space="0" w:color="auto"/>
                <w:bottom w:val="none" w:sz="0" w:space="0" w:color="auto"/>
                <w:right w:val="none" w:sz="0" w:space="0" w:color="auto"/>
              </w:divBdr>
            </w:div>
            <w:div w:id="1554924263">
              <w:marLeft w:val="0"/>
              <w:marRight w:val="0"/>
              <w:marTop w:val="0"/>
              <w:marBottom w:val="0"/>
              <w:divBdr>
                <w:top w:val="none" w:sz="0" w:space="0" w:color="auto"/>
                <w:left w:val="none" w:sz="0" w:space="0" w:color="auto"/>
                <w:bottom w:val="none" w:sz="0" w:space="0" w:color="auto"/>
                <w:right w:val="none" w:sz="0" w:space="0" w:color="auto"/>
              </w:divBdr>
            </w:div>
            <w:div w:id="1582525252">
              <w:marLeft w:val="0"/>
              <w:marRight w:val="0"/>
              <w:marTop w:val="0"/>
              <w:marBottom w:val="0"/>
              <w:divBdr>
                <w:top w:val="none" w:sz="0" w:space="0" w:color="auto"/>
                <w:left w:val="none" w:sz="0" w:space="0" w:color="auto"/>
                <w:bottom w:val="none" w:sz="0" w:space="0" w:color="auto"/>
                <w:right w:val="none" w:sz="0" w:space="0" w:color="auto"/>
              </w:divBdr>
            </w:div>
            <w:div w:id="1584684789">
              <w:marLeft w:val="0"/>
              <w:marRight w:val="0"/>
              <w:marTop w:val="0"/>
              <w:marBottom w:val="0"/>
              <w:divBdr>
                <w:top w:val="none" w:sz="0" w:space="0" w:color="auto"/>
                <w:left w:val="none" w:sz="0" w:space="0" w:color="auto"/>
                <w:bottom w:val="none" w:sz="0" w:space="0" w:color="auto"/>
                <w:right w:val="none" w:sz="0" w:space="0" w:color="auto"/>
              </w:divBdr>
            </w:div>
            <w:div w:id="1589268711">
              <w:marLeft w:val="0"/>
              <w:marRight w:val="0"/>
              <w:marTop w:val="0"/>
              <w:marBottom w:val="0"/>
              <w:divBdr>
                <w:top w:val="none" w:sz="0" w:space="0" w:color="auto"/>
                <w:left w:val="none" w:sz="0" w:space="0" w:color="auto"/>
                <w:bottom w:val="none" w:sz="0" w:space="0" w:color="auto"/>
                <w:right w:val="none" w:sz="0" w:space="0" w:color="auto"/>
              </w:divBdr>
            </w:div>
            <w:div w:id="1601642514">
              <w:marLeft w:val="0"/>
              <w:marRight w:val="0"/>
              <w:marTop w:val="0"/>
              <w:marBottom w:val="0"/>
              <w:divBdr>
                <w:top w:val="none" w:sz="0" w:space="0" w:color="auto"/>
                <w:left w:val="none" w:sz="0" w:space="0" w:color="auto"/>
                <w:bottom w:val="none" w:sz="0" w:space="0" w:color="auto"/>
                <w:right w:val="none" w:sz="0" w:space="0" w:color="auto"/>
              </w:divBdr>
            </w:div>
            <w:div w:id="1606377491">
              <w:marLeft w:val="0"/>
              <w:marRight w:val="0"/>
              <w:marTop w:val="0"/>
              <w:marBottom w:val="0"/>
              <w:divBdr>
                <w:top w:val="none" w:sz="0" w:space="0" w:color="auto"/>
                <w:left w:val="none" w:sz="0" w:space="0" w:color="auto"/>
                <w:bottom w:val="none" w:sz="0" w:space="0" w:color="auto"/>
                <w:right w:val="none" w:sz="0" w:space="0" w:color="auto"/>
              </w:divBdr>
            </w:div>
            <w:div w:id="1743287348">
              <w:marLeft w:val="0"/>
              <w:marRight w:val="0"/>
              <w:marTop w:val="0"/>
              <w:marBottom w:val="0"/>
              <w:divBdr>
                <w:top w:val="none" w:sz="0" w:space="0" w:color="auto"/>
                <w:left w:val="none" w:sz="0" w:space="0" w:color="auto"/>
                <w:bottom w:val="none" w:sz="0" w:space="0" w:color="auto"/>
                <w:right w:val="none" w:sz="0" w:space="0" w:color="auto"/>
              </w:divBdr>
            </w:div>
            <w:div w:id="1766266596">
              <w:marLeft w:val="0"/>
              <w:marRight w:val="0"/>
              <w:marTop w:val="0"/>
              <w:marBottom w:val="0"/>
              <w:divBdr>
                <w:top w:val="none" w:sz="0" w:space="0" w:color="auto"/>
                <w:left w:val="none" w:sz="0" w:space="0" w:color="auto"/>
                <w:bottom w:val="none" w:sz="0" w:space="0" w:color="auto"/>
                <w:right w:val="none" w:sz="0" w:space="0" w:color="auto"/>
              </w:divBdr>
            </w:div>
            <w:div w:id="1826777912">
              <w:marLeft w:val="0"/>
              <w:marRight w:val="0"/>
              <w:marTop w:val="0"/>
              <w:marBottom w:val="0"/>
              <w:divBdr>
                <w:top w:val="none" w:sz="0" w:space="0" w:color="auto"/>
                <w:left w:val="none" w:sz="0" w:space="0" w:color="auto"/>
                <w:bottom w:val="none" w:sz="0" w:space="0" w:color="auto"/>
                <w:right w:val="none" w:sz="0" w:space="0" w:color="auto"/>
              </w:divBdr>
            </w:div>
            <w:div w:id="1831210091">
              <w:marLeft w:val="0"/>
              <w:marRight w:val="0"/>
              <w:marTop w:val="0"/>
              <w:marBottom w:val="0"/>
              <w:divBdr>
                <w:top w:val="none" w:sz="0" w:space="0" w:color="auto"/>
                <w:left w:val="none" w:sz="0" w:space="0" w:color="auto"/>
                <w:bottom w:val="none" w:sz="0" w:space="0" w:color="auto"/>
                <w:right w:val="none" w:sz="0" w:space="0" w:color="auto"/>
              </w:divBdr>
            </w:div>
            <w:div w:id="1849130374">
              <w:marLeft w:val="0"/>
              <w:marRight w:val="0"/>
              <w:marTop w:val="0"/>
              <w:marBottom w:val="0"/>
              <w:divBdr>
                <w:top w:val="none" w:sz="0" w:space="0" w:color="auto"/>
                <w:left w:val="none" w:sz="0" w:space="0" w:color="auto"/>
                <w:bottom w:val="none" w:sz="0" w:space="0" w:color="auto"/>
                <w:right w:val="none" w:sz="0" w:space="0" w:color="auto"/>
              </w:divBdr>
            </w:div>
            <w:div w:id="1860191362">
              <w:marLeft w:val="0"/>
              <w:marRight w:val="0"/>
              <w:marTop w:val="0"/>
              <w:marBottom w:val="0"/>
              <w:divBdr>
                <w:top w:val="none" w:sz="0" w:space="0" w:color="auto"/>
                <w:left w:val="none" w:sz="0" w:space="0" w:color="auto"/>
                <w:bottom w:val="none" w:sz="0" w:space="0" w:color="auto"/>
                <w:right w:val="none" w:sz="0" w:space="0" w:color="auto"/>
              </w:divBdr>
            </w:div>
            <w:div w:id="1928881985">
              <w:marLeft w:val="0"/>
              <w:marRight w:val="0"/>
              <w:marTop w:val="0"/>
              <w:marBottom w:val="0"/>
              <w:divBdr>
                <w:top w:val="none" w:sz="0" w:space="0" w:color="auto"/>
                <w:left w:val="none" w:sz="0" w:space="0" w:color="auto"/>
                <w:bottom w:val="none" w:sz="0" w:space="0" w:color="auto"/>
                <w:right w:val="none" w:sz="0" w:space="0" w:color="auto"/>
              </w:divBdr>
            </w:div>
            <w:div w:id="1938978345">
              <w:marLeft w:val="0"/>
              <w:marRight w:val="0"/>
              <w:marTop w:val="0"/>
              <w:marBottom w:val="0"/>
              <w:divBdr>
                <w:top w:val="none" w:sz="0" w:space="0" w:color="auto"/>
                <w:left w:val="none" w:sz="0" w:space="0" w:color="auto"/>
                <w:bottom w:val="none" w:sz="0" w:space="0" w:color="auto"/>
                <w:right w:val="none" w:sz="0" w:space="0" w:color="auto"/>
              </w:divBdr>
            </w:div>
            <w:div w:id="1940405708">
              <w:marLeft w:val="0"/>
              <w:marRight w:val="0"/>
              <w:marTop w:val="0"/>
              <w:marBottom w:val="0"/>
              <w:divBdr>
                <w:top w:val="none" w:sz="0" w:space="0" w:color="auto"/>
                <w:left w:val="none" w:sz="0" w:space="0" w:color="auto"/>
                <w:bottom w:val="none" w:sz="0" w:space="0" w:color="auto"/>
                <w:right w:val="none" w:sz="0" w:space="0" w:color="auto"/>
              </w:divBdr>
            </w:div>
            <w:div w:id="1973098837">
              <w:marLeft w:val="0"/>
              <w:marRight w:val="0"/>
              <w:marTop w:val="0"/>
              <w:marBottom w:val="0"/>
              <w:divBdr>
                <w:top w:val="none" w:sz="0" w:space="0" w:color="auto"/>
                <w:left w:val="none" w:sz="0" w:space="0" w:color="auto"/>
                <w:bottom w:val="none" w:sz="0" w:space="0" w:color="auto"/>
                <w:right w:val="none" w:sz="0" w:space="0" w:color="auto"/>
              </w:divBdr>
            </w:div>
            <w:div w:id="1997220615">
              <w:marLeft w:val="0"/>
              <w:marRight w:val="0"/>
              <w:marTop w:val="0"/>
              <w:marBottom w:val="0"/>
              <w:divBdr>
                <w:top w:val="none" w:sz="0" w:space="0" w:color="auto"/>
                <w:left w:val="none" w:sz="0" w:space="0" w:color="auto"/>
                <w:bottom w:val="none" w:sz="0" w:space="0" w:color="auto"/>
                <w:right w:val="none" w:sz="0" w:space="0" w:color="auto"/>
              </w:divBdr>
            </w:div>
            <w:div w:id="2009020610">
              <w:marLeft w:val="0"/>
              <w:marRight w:val="0"/>
              <w:marTop w:val="0"/>
              <w:marBottom w:val="0"/>
              <w:divBdr>
                <w:top w:val="none" w:sz="0" w:space="0" w:color="auto"/>
                <w:left w:val="none" w:sz="0" w:space="0" w:color="auto"/>
                <w:bottom w:val="none" w:sz="0" w:space="0" w:color="auto"/>
                <w:right w:val="none" w:sz="0" w:space="0" w:color="auto"/>
              </w:divBdr>
            </w:div>
            <w:div w:id="2016959464">
              <w:marLeft w:val="0"/>
              <w:marRight w:val="0"/>
              <w:marTop w:val="0"/>
              <w:marBottom w:val="0"/>
              <w:divBdr>
                <w:top w:val="none" w:sz="0" w:space="0" w:color="auto"/>
                <w:left w:val="none" w:sz="0" w:space="0" w:color="auto"/>
                <w:bottom w:val="none" w:sz="0" w:space="0" w:color="auto"/>
                <w:right w:val="none" w:sz="0" w:space="0" w:color="auto"/>
              </w:divBdr>
            </w:div>
            <w:div w:id="2018195423">
              <w:marLeft w:val="0"/>
              <w:marRight w:val="0"/>
              <w:marTop w:val="0"/>
              <w:marBottom w:val="0"/>
              <w:divBdr>
                <w:top w:val="none" w:sz="0" w:space="0" w:color="auto"/>
                <w:left w:val="none" w:sz="0" w:space="0" w:color="auto"/>
                <w:bottom w:val="none" w:sz="0" w:space="0" w:color="auto"/>
                <w:right w:val="none" w:sz="0" w:space="0" w:color="auto"/>
              </w:divBdr>
            </w:div>
            <w:div w:id="2018532143">
              <w:marLeft w:val="0"/>
              <w:marRight w:val="0"/>
              <w:marTop w:val="0"/>
              <w:marBottom w:val="0"/>
              <w:divBdr>
                <w:top w:val="none" w:sz="0" w:space="0" w:color="auto"/>
                <w:left w:val="none" w:sz="0" w:space="0" w:color="auto"/>
                <w:bottom w:val="none" w:sz="0" w:space="0" w:color="auto"/>
                <w:right w:val="none" w:sz="0" w:space="0" w:color="auto"/>
              </w:divBdr>
            </w:div>
            <w:div w:id="208853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81766">
      <w:bodyDiv w:val="1"/>
      <w:marLeft w:val="0"/>
      <w:marRight w:val="0"/>
      <w:marTop w:val="0"/>
      <w:marBottom w:val="0"/>
      <w:divBdr>
        <w:top w:val="none" w:sz="0" w:space="0" w:color="auto"/>
        <w:left w:val="none" w:sz="0" w:space="0" w:color="auto"/>
        <w:bottom w:val="none" w:sz="0" w:space="0" w:color="auto"/>
        <w:right w:val="none" w:sz="0" w:space="0" w:color="auto"/>
      </w:divBdr>
    </w:div>
    <w:div w:id="1103571006">
      <w:bodyDiv w:val="1"/>
      <w:marLeft w:val="0"/>
      <w:marRight w:val="0"/>
      <w:marTop w:val="0"/>
      <w:marBottom w:val="0"/>
      <w:divBdr>
        <w:top w:val="none" w:sz="0" w:space="0" w:color="auto"/>
        <w:left w:val="none" w:sz="0" w:space="0" w:color="auto"/>
        <w:bottom w:val="none" w:sz="0" w:space="0" w:color="auto"/>
        <w:right w:val="none" w:sz="0" w:space="0" w:color="auto"/>
      </w:divBdr>
    </w:div>
    <w:div w:id="1105422868">
      <w:bodyDiv w:val="1"/>
      <w:marLeft w:val="0"/>
      <w:marRight w:val="0"/>
      <w:marTop w:val="0"/>
      <w:marBottom w:val="0"/>
      <w:divBdr>
        <w:top w:val="none" w:sz="0" w:space="0" w:color="auto"/>
        <w:left w:val="none" w:sz="0" w:space="0" w:color="auto"/>
        <w:bottom w:val="none" w:sz="0" w:space="0" w:color="auto"/>
        <w:right w:val="none" w:sz="0" w:space="0" w:color="auto"/>
      </w:divBdr>
      <w:divsChild>
        <w:div w:id="1760252669">
          <w:marLeft w:val="0"/>
          <w:marRight w:val="0"/>
          <w:marTop w:val="0"/>
          <w:marBottom w:val="0"/>
          <w:divBdr>
            <w:top w:val="none" w:sz="0" w:space="0" w:color="auto"/>
            <w:left w:val="none" w:sz="0" w:space="0" w:color="auto"/>
            <w:bottom w:val="none" w:sz="0" w:space="0" w:color="auto"/>
            <w:right w:val="none" w:sz="0" w:space="0" w:color="auto"/>
          </w:divBdr>
          <w:divsChild>
            <w:div w:id="35861587">
              <w:marLeft w:val="0"/>
              <w:marRight w:val="0"/>
              <w:marTop w:val="0"/>
              <w:marBottom w:val="0"/>
              <w:divBdr>
                <w:top w:val="none" w:sz="0" w:space="0" w:color="auto"/>
                <w:left w:val="none" w:sz="0" w:space="0" w:color="auto"/>
                <w:bottom w:val="none" w:sz="0" w:space="0" w:color="auto"/>
                <w:right w:val="none" w:sz="0" w:space="0" w:color="auto"/>
              </w:divBdr>
            </w:div>
            <w:div w:id="312224139">
              <w:marLeft w:val="0"/>
              <w:marRight w:val="0"/>
              <w:marTop w:val="0"/>
              <w:marBottom w:val="0"/>
              <w:divBdr>
                <w:top w:val="none" w:sz="0" w:space="0" w:color="auto"/>
                <w:left w:val="none" w:sz="0" w:space="0" w:color="auto"/>
                <w:bottom w:val="none" w:sz="0" w:space="0" w:color="auto"/>
                <w:right w:val="none" w:sz="0" w:space="0" w:color="auto"/>
              </w:divBdr>
            </w:div>
            <w:div w:id="367142153">
              <w:marLeft w:val="0"/>
              <w:marRight w:val="0"/>
              <w:marTop w:val="0"/>
              <w:marBottom w:val="0"/>
              <w:divBdr>
                <w:top w:val="none" w:sz="0" w:space="0" w:color="auto"/>
                <w:left w:val="none" w:sz="0" w:space="0" w:color="auto"/>
                <w:bottom w:val="none" w:sz="0" w:space="0" w:color="auto"/>
                <w:right w:val="none" w:sz="0" w:space="0" w:color="auto"/>
              </w:divBdr>
            </w:div>
            <w:div w:id="733238865">
              <w:marLeft w:val="0"/>
              <w:marRight w:val="0"/>
              <w:marTop w:val="0"/>
              <w:marBottom w:val="0"/>
              <w:divBdr>
                <w:top w:val="none" w:sz="0" w:space="0" w:color="auto"/>
                <w:left w:val="none" w:sz="0" w:space="0" w:color="auto"/>
                <w:bottom w:val="none" w:sz="0" w:space="0" w:color="auto"/>
                <w:right w:val="none" w:sz="0" w:space="0" w:color="auto"/>
              </w:divBdr>
            </w:div>
            <w:div w:id="1120299186">
              <w:marLeft w:val="0"/>
              <w:marRight w:val="0"/>
              <w:marTop w:val="0"/>
              <w:marBottom w:val="0"/>
              <w:divBdr>
                <w:top w:val="none" w:sz="0" w:space="0" w:color="auto"/>
                <w:left w:val="none" w:sz="0" w:space="0" w:color="auto"/>
                <w:bottom w:val="none" w:sz="0" w:space="0" w:color="auto"/>
                <w:right w:val="none" w:sz="0" w:space="0" w:color="auto"/>
              </w:divBdr>
            </w:div>
            <w:div w:id="1297417096">
              <w:marLeft w:val="0"/>
              <w:marRight w:val="0"/>
              <w:marTop w:val="0"/>
              <w:marBottom w:val="0"/>
              <w:divBdr>
                <w:top w:val="none" w:sz="0" w:space="0" w:color="auto"/>
                <w:left w:val="none" w:sz="0" w:space="0" w:color="auto"/>
                <w:bottom w:val="none" w:sz="0" w:space="0" w:color="auto"/>
                <w:right w:val="none" w:sz="0" w:space="0" w:color="auto"/>
              </w:divBdr>
            </w:div>
            <w:div w:id="189847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8821">
      <w:bodyDiv w:val="1"/>
      <w:marLeft w:val="0"/>
      <w:marRight w:val="0"/>
      <w:marTop w:val="0"/>
      <w:marBottom w:val="0"/>
      <w:divBdr>
        <w:top w:val="none" w:sz="0" w:space="0" w:color="auto"/>
        <w:left w:val="none" w:sz="0" w:space="0" w:color="auto"/>
        <w:bottom w:val="none" w:sz="0" w:space="0" w:color="auto"/>
        <w:right w:val="none" w:sz="0" w:space="0" w:color="auto"/>
      </w:divBdr>
    </w:div>
    <w:div w:id="1116171381">
      <w:bodyDiv w:val="1"/>
      <w:marLeft w:val="0"/>
      <w:marRight w:val="0"/>
      <w:marTop w:val="0"/>
      <w:marBottom w:val="0"/>
      <w:divBdr>
        <w:top w:val="none" w:sz="0" w:space="0" w:color="auto"/>
        <w:left w:val="none" w:sz="0" w:space="0" w:color="auto"/>
        <w:bottom w:val="none" w:sz="0" w:space="0" w:color="auto"/>
        <w:right w:val="none" w:sz="0" w:space="0" w:color="auto"/>
      </w:divBdr>
    </w:div>
    <w:div w:id="1133716433">
      <w:bodyDiv w:val="1"/>
      <w:marLeft w:val="0"/>
      <w:marRight w:val="0"/>
      <w:marTop w:val="0"/>
      <w:marBottom w:val="0"/>
      <w:divBdr>
        <w:top w:val="none" w:sz="0" w:space="0" w:color="auto"/>
        <w:left w:val="none" w:sz="0" w:space="0" w:color="auto"/>
        <w:bottom w:val="none" w:sz="0" w:space="0" w:color="auto"/>
        <w:right w:val="none" w:sz="0" w:space="0" w:color="auto"/>
      </w:divBdr>
      <w:divsChild>
        <w:div w:id="1394236581">
          <w:marLeft w:val="0"/>
          <w:marRight w:val="0"/>
          <w:marTop w:val="0"/>
          <w:marBottom w:val="0"/>
          <w:divBdr>
            <w:top w:val="none" w:sz="0" w:space="0" w:color="auto"/>
            <w:left w:val="none" w:sz="0" w:space="0" w:color="auto"/>
            <w:bottom w:val="none" w:sz="0" w:space="0" w:color="auto"/>
            <w:right w:val="none" w:sz="0" w:space="0" w:color="auto"/>
          </w:divBdr>
          <w:divsChild>
            <w:div w:id="1568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25797">
      <w:bodyDiv w:val="1"/>
      <w:marLeft w:val="0"/>
      <w:marRight w:val="0"/>
      <w:marTop w:val="0"/>
      <w:marBottom w:val="0"/>
      <w:divBdr>
        <w:top w:val="none" w:sz="0" w:space="0" w:color="auto"/>
        <w:left w:val="none" w:sz="0" w:space="0" w:color="auto"/>
        <w:bottom w:val="none" w:sz="0" w:space="0" w:color="auto"/>
        <w:right w:val="none" w:sz="0" w:space="0" w:color="auto"/>
      </w:divBdr>
    </w:div>
    <w:div w:id="1144738730">
      <w:bodyDiv w:val="1"/>
      <w:marLeft w:val="0"/>
      <w:marRight w:val="0"/>
      <w:marTop w:val="0"/>
      <w:marBottom w:val="0"/>
      <w:divBdr>
        <w:top w:val="none" w:sz="0" w:space="0" w:color="auto"/>
        <w:left w:val="none" w:sz="0" w:space="0" w:color="auto"/>
        <w:bottom w:val="none" w:sz="0" w:space="0" w:color="auto"/>
        <w:right w:val="none" w:sz="0" w:space="0" w:color="auto"/>
      </w:divBdr>
    </w:div>
    <w:div w:id="1156536244">
      <w:bodyDiv w:val="1"/>
      <w:marLeft w:val="0"/>
      <w:marRight w:val="0"/>
      <w:marTop w:val="0"/>
      <w:marBottom w:val="0"/>
      <w:divBdr>
        <w:top w:val="none" w:sz="0" w:space="0" w:color="auto"/>
        <w:left w:val="none" w:sz="0" w:space="0" w:color="auto"/>
        <w:bottom w:val="none" w:sz="0" w:space="0" w:color="auto"/>
        <w:right w:val="none" w:sz="0" w:space="0" w:color="auto"/>
      </w:divBdr>
      <w:divsChild>
        <w:div w:id="889000276">
          <w:marLeft w:val="0"/>
          <w:marRight w:val="0"/>
          <w:marTop w:val="0"/>
          <w:marBottom w:val="0"/>
          <w:divBdr>
            <w:top w:val="none" w:sz="0" w:space="0" w:color="auto"/>
            <w:left w:val="none" w:sz="0" w:space="0" w:color="auto"/>
            <w:bottom w:val="none" w:sz="0" w:space="0" w:color="auto"/>
            <w:right w:val="none" w:sz="0" w:space="0" w:color="auto"/>
          </w:divBdr>
          <w:divsChild>
            <w:div w:id="21444283">
              <w:marLeft w:val="0"/>
              <w:marRight w:val="0"/>
              <w:marTop w:val="0"/>
              <w:marBottom w:val="0"/>
              <w:divBdr>
                <w:top w:val="none" w:sz="0" w:space="0" w:color="auto"/>
                <w:left w:val="none" w:sz="0" w:space="0" w:color="auto"/>
                <w:bottom w:val="none" w:sz="0" w:space="0" w:color="auto"/>
                <w:right w:val="none" w:sz="0" w:space="0" w:color="auto"/>
              </w:divBdr>
            </w:div>
            <w:div w:id="130367925">
              <w:marLeft w:val="0"/>
              <w:marRight w:val="0"/>
              <w:marTop w:val="0"/>
              <w:marBottom w:val="0"/>
              <w:divBdr>
                <w:top w:val="none" w:sz="0" w:space="0" w:color="auto"/>
                <w:left w:val="none" w:sz="0" w:space="0" w:color="auto"/>
                <w:bottom w:val="none" w:sz="0" w:space="0" w:color="auto"/>
                <w:right w:val="none" w:sz="0" w:space="0" w:color="auto"/>
              </w:divBdr>
            </w:div>
            <w:div w:id="199319731">
              <w:marLeft w:val="0"/>
              <w:marRight w:val="0"/>
              <w:marTop w:val="0"/>
              <w:marBottom w:val="0"/>
              <w:divBdr>
                <w:top w:val="none" w:sz="0" w:space="0" w:color="auto"/>
                <w:left w:val="none" w:sz="0" w:space="0" w:color="auto"/>
                <w:bottom w:val="none" w:sz="0" w:space="0" w:color="auto"/>
                <w:right w:val="none" w:sz="0" w:space="0" w:color="auto"/>
              </w:divBdr>
            </w:div>
            <w:div w:id="200676647">
              <w:marLeft w:val="0"/>
              <w:marRight w:val="0"/>
              <w:marTop w:val="0"/>
              <w:marBottom w:val="0"/>
              <w:divBdr>
                <w:top w:val="none" w:sz="0" w:space="0" w:color="auto"/>
                <w:left w:val="none" w:sz="0" w:space="0" w:color="auto"/>
                <w:bottom w:val="none" w:sz="0" w:space="0" w:color="auto"/>
                <w:right w:val="none" w:sz="0" w:space="0" w:color="auto"/>
              </w:divBdr>
            </w:div>
            <w:div w:id="207106431">
              <w:marLeft w:val="0"/>
              <w:marRight w:val="0"/>
              <w:marTop w:val="0"/>
              <w:marBottom w:val="0"/>
              <w:divBdr>
                <w:top w:val="none" w:sz="0" w:space="0" w:color="auto"/>
                <w:left w:val="none" w:sz="0" w:space="0" w:color="auto"/>
                <w:bottom w:val="none" w:sz="0" w:space="0" w:color="auto"/>
                <w:right w:val="none" w:sz="0" w:space="0" w:color="auto"/>
              </w:divBdr>
            </w:div>
            <w:div w:id="240257092">
              <w:marLeft w:val="0"/>
              <w:marRight w:val="0"/>
              <w:marTop w:val="0"/>
              <w:marBottom w:val="0"/>
              <w:divBdr>
                <w:top w:val="none" w:sz="0" w:space="0" w:color="auto"/>
                <w:left w:val="none" w:sz="0" w:space="0" w:color="auto"/>
                <w:bottom w:val="none" w:sz="0" w:space="0" w:color="auto"/>
                <w:right w:val="none" w:sz="0" w:space="0" w:color="auto"/>
              </w:divBdr>
            </w:div>
            <w:div w:id="245698057">
              <w:marLeft w:val="0"/>
              <w:marRight w:val="0"/>
              <w:marTop w:val="0"/>
              <w:marBottom w:val="0"/>
              <w:divBdr>
                <w:top w:val="none" w:sz="0" w:space="0" w:color="auto"/>
                <w:left w:val="none" w:sz="0" w:space="0" w:color="auto"/>
                <w:bottom w:val="none" w:sz="0" w:space="0" w:color="auto"/>
                <w:right w:val="none" w:sz="0" w:space="0" w:color="auto"/>
              </w:divBdr>
            </w:div>
            <w:div w:id="287250133">
              <w:marLeft w:val="0"/>
              <w:marRight w:val="0"/>
              <w:marTop w:val="0"/>
              <w:marBottom w:val="0"/>
              <w:divBdr>
                <w:top w:val="none" w:sz="0" w:space="0" w:color="auto"/>
                <w:left w:val="none" w:sz="0" w:space="0" w:color="auto"/>
                <w:bottom w:val="none" w:sz="0" w:space="0" w:color="auto"/>
                <w:right w:val="none" w:sz="0" w:space="0" w:color="auto"/>
              </w:divBdr>
            </w:div>
            <w:div w:id="322973091">
              <w:marLeft w:val="0"/>
              <w:marRight w:val="0"/>
              <w:marTop w:val="0"/>
              <w:marBottom w:val="0"/>
              <w:divBdr>
                <w:top w:val="none" w:sz="0" w:space="0" w:color="auto"/>
                <w:left w:val="none" w:sz="0" w:space="0" w:color="auto"/>
                <w:bottom w:val="none" w:sz="0" w:space="0" w:color="auto"/>
                <w:right w:val="none" w:sz="0" w:space="0" w:color="auto"/>
              </w:divBdr>
            </w:div>
            <w:div w:id="341670020">
              <w:marLeft w:val="0"/>
              <w:marRight w:val="0"/>
              <w:marTop w:val="0"/>
              <w:marBottom w:val="0"/>
              <w:divBdr>
                <w:top w:val="none" w:sz="0" w:space="0" w:color="auto"/>
                <w:left w:val="none" w:sz="0" w:space="0" w:color="auto"/>
                <w:bottom w:val="none" w:sz="0" w:space="0" w:color="auto"/>
                <w:right w:val="none" w:sz="0" w:space="0" w:color="auto"/>
              </w:divBdr>
            </w:div>
            <w:div w:id="344525581">
              <w:marLeft w:val="0"/>
              <w:marRight w:val="0"/>
              <w:marTop w:val="0"/>
              <w:marBottom w:val="0"/>
              <w:divBdr>
                <w:top w:val="none" w:sz="0" w:space="0" w:color="auto"/>
                <w:left w:val="none" w:sz="0" w:space="0" w:color="auto"/>
                <w:bottom w:val="none" w:sz="0" w:space="0" w:color="auto"/>
                <w:right w:val="none" w:sz="0" w:space="0" w:color="auto"/>
              </w:divBdr>
            </w:div>
            <w:div w:id="366953331">
              <w:marLeft w:val="0"/>
              <w:marRight w:val="0"/>
              <w:marTop w:val="0"/>
              <w:marBottom w:val="0"/>
              <w:divBdr>
                <w:top w:val="none" w:sz="0" w:space="0" w:color="auto"/>
                <w:left w:val="none" w:sz="0" w:space="0" w:color="auto"/>
                <w:bottom w:val="none" w:sz="0" w:space="0" w:color="auto"/>
                <w:right w:val="none" w:sz="0" w:space="0" w:color="auto"/>
              </w:divBdr>
            </w:div>
            <w:div w:id="379596135">
              <w:marLeft w:val="0"/>
              <w:marRight w:val="0"/>
              <w:marTop w:val="0"/>
              <w:marBottom w:val="0"/>
              <w:divBdr>
                <w:top w:val="none" w:sz="0" w:space="0" w:color="auto"/>
                <w:left w:val="none" w:sz="0" w:space="0" w:color="auto"/>
                <w:bottom w:val="none" w:sz="0" w:space="0" w:color="auto"/>
                <w:right w:val="none" w:sz="0" w:space="0" w:color="auto"/>
              </w:divBdr>
            </w:div>
            <w:div w:id="393311438">
              <w:marLeft w:val="0"/>
              <w:marRight w:val="0"/>
              <w:marTop w:val="0"/>
              <w:marBottom w:val="0"/>
              <w:divBdr>
                <w:top w:val="none" w:sz="0" w:space="0" w:color="auto"/>
                <w:left w:val="none" w:sz="0" w:space="0" w:color="auto"/>
                <w:bottom w:val="none" w:sz="0" w:space="0" w:color="auto"/>
                <w:right w:val="none" w:sz="0" w:space="0" w:color="auto"/>
              </w:divBdr>
            </w:div>
            <w:div w:id="423697240">
              <w:marLeft w:val="0"/>
              <w:marRight w:val="0"/>
              <w:marTop w:val="0"/>
              <w:marBottom w:val="0"/>
              <w:divBdr>
                <w:top w:val="none" w:sz="0" w:space="0" w:color="auto"/>
                <w:left w:val="none" w:sz="0" w:space="0" w:color="auto"/>
                <w:bottom w:val="none" w:sz="0" w:space="0" w:color="auto"/>
                <w:right w:val="none" w:sz="0" w:space="0" w:color="auto"/>
              </w:divBdr>
            </w:div>
            <w:div w:id="435950930">
              <w:marLeft w:val="0"/>
              <w:marRight w:val="0"/>
              <w:marTop w:val="0"/>
              <w:marBottom w:val="0"/>
              <w:divBdr>
                <w:top w:val="none" w:sz="0" w:space="0" w:color="auto"/>
                <w:left w:val="none" w:sz="0" w:space="0" w:color="auto"/>
                <w:bottom w:val="none" w:sz="0" w:space="0" w:color="auto"/>
                <w:right w:val="none" w:sz="0" w:space="0" w:color="auto"/>
              </w:divBdr>
            </w:div>
            <w:div w:id="440957986">
              <w:marLeft w:val="0"/>
              <w:marRight w:val="0"/>
              <w:marTop w:val="0"/>
              <w:marBottom w:val="0"/>
              <w:divBdr>
                <w:top w:val="none" w:sz="0" w:space="0" w:color="auto"/>
                <w:left w:val="none" w:sz="0" w:space="0" w:color="auto"/>
                <w:bottom w:val="none" w:sz="0" w:space="0" w:color="auto"/>
                <w:right w:val="none" w:sz="0" w:space="0" w:color="auto"/>
              </w:divBdr>
            </w:div>
            <w:div w:id="443430607">
              <w:marLeft w:val="0"/>
              <w:marRight w:val="0"/>
              <w:marTop w:val="0"/>
              <w:marBottom w:val="0"/>
              <w:divBdr>
                <w:top w:val="none" w:sz="0" w:space="0" w:color="auto"/>
                <w:left w:val="none" w:sz="0" w:space="0" w:color="auto"/>
                <w:bottom w:val="none" w:sz="0" w:space="0" w:color="auto"/>
                <w:right w:val="none" w:sz="0" w:space="0" w:color="auto"/>
              </w:divBdr>
            </w:div>
            <w:div w:id="494682847">
              <w:marLeft w:val="0"/>
              <w:marRight w:val="0"/>
              <w:marTop w:val="0"/>
              <w:marBottom w:val="0"/>
              <w:divBdr>
                <w:top w:val="none" w:sz="0" w:space="0" w:color="auto"/>
                <w:left w:val="none" w:sz="0" w:space="0" w:color="auto"/>
                <w:bottom w:val="none" w:sz="0" w:space="0" w:color="auto"/>
                <w:right w:val="none" w:sz="0" w:space="0" w:color="auto"/>
              </w:divBdr>
            </w:div>
            <w:div w:id="529033334">
              <w:marLeft w:val="0"/>
              <w:marRight w:val="0"/>
              <w:marTop w:val="0"/>
              <w:marBottom w:val="0"/>
              <w:divBdr>
                <w:top w:val="none" w:sz="0" w:space="0" w:color="auto"/>
                <w:left w:val="none" w:sz="0" w:space="0" w:color="auto"/>
                <w:bottom w:val="none" w:sz="0" w:space="0" w:color="auto"/>
                <w:right w:val="none" w:sz="0" w:space="0" w:color="auto"/>
              </w:divBdr>
            </w:div>
            <w:div w:id="545064182">
              <w:marLeft w:val="0"/>
              <w:marRight w:val="0"/>
              <w:marTop w:val="0"/>
              <w:marBottom w:val="0"/>
              <w:divBdr>
                <w:top w:val="none" w:sz="0" w:space="0" w:color="auto"/>
                <w:left w:val="none" w:sz="0" w:space="0" w:color="auto"/>
                <w:bottom w:val="none" w:sz="0" w:space="0" w:color="auto"/>
                <w:right w:val="none" w:sz="0" w:space="0" w:color="auto"/>
              </w:divBdr>
            </w:div>
            <w:div w:id="569849529">
              <w:marLeft w:val="0"/>
              <w:marRight w:val="0"/>
              <w:marTop w:val="0"/>
              <w:marBottom w:val="0"/>
              <w:divBdr>
                <w:top w:val="none" w:sz="0" w:space="0" w:color="auto"/>
                <w:left w:val="none" w:sz="0" w:space="0" w:color="auto"/>
                <w:bottom w:val="none" w:sz="0" w:space="0" w:color="auto"/>
                <w:right w:val="none" w:sz="0" w:space="0" w:color="auto"/>
              </w:divBdr>
            </w:div>
            <w:div w:id="578255532">
              <w:marLeft w:val="0"/>
              <w:marRight w:val="0"/>
              <w:marTop w:val="0"/>
              <w:marBottom w:val="0"/>
              <w:divBdr>
                <w:top w:val="none" w:sz="0" w:space="0" w:color="auto"/>
                <w:left w:val="none" w:sz="0" w:space="0" w:color="auto"/>
                <w:bottom w:val="none" w:sz="0" w:space="0" w:color="auto"/>
                <w:right w:val="none" w:sz="0" w:space="0" w:color="auto"/>
              </w:divBdr>
            </w:div>
            <w:div w:id="599214417">
              <w:marLeft w:val="0"/>
              <w:marRight w:val="0"/>
              <w:marTop w:val="0"/>
              <w:marBottom w:val="0"/>
              <w:divBdr>
                <w:top w:val="none" w:sz="0" w:space="0" w:color="auto"/>
                <w:left w:val="none" w:sz="0" w:space="0" w:color="auto"/>
                <w:bottom w:val="none" w:sz="0" w:space="0" w:color="auto"/>
                <w:right w:val="none" w:sz="0" w:space="0" w:color="auto"/>
              </w:divBdr>
            </w:div>
            <w:div w:id="605431955">
              <w:marLeft w:val="0"/>
              <w:marRight w:val="0"/>
              <w:marTop w:val="0"/>
              <w:marBottom w:val="0"/>
              <w:divBdr>
                <w:top w:val="none" w:sz="0" w:space="0" w:color="auto"/>
                <w:left w:val="none" w:sz="0" w:space="0" w:color="auto"/>
                <w:bottom w:val="none" w:sz="0" w:space="0" w:color="auto"/>
                <w:right w:val="none" w:sz="0" w:space="0" w:color="auto"/>
              </w:divBdr>
            </w:div>
            <w:div w:id="618684190">
              <w:marLeft w:val="0"/>
              <w:marRight w:val="0"/>
              <w:marTop w:val="0"/>
              <w:marBottom w:val="0"/>
              <w:divBdr>
                <w:top w:val="none" w:sz="0" w:space="0" w:color="auto"/>
                <w:left w:val="none" w:sz="0" w:space="0" w:color="auto"/>
                <w:bottom w:val="none" w:sz="0" w:space="0" w:color="auto"/>
                <w:right w:val="none" w:sz="0" w:space="0" w:color="auto"/>
              </w:divBdr>
            </w:div>
            <w:div w:id="619070880">
              <w:marLeft w:val="0"/>
              <w:marRight w:val="0"/>
              <w:marTop w:val="0"/>
              <w:marBottom w:val="0"/>
              <w:divBdr>
                <w:top w:val="none" w:sz="0" w:space="0" w:color="auto"/>
                <w:left w:val="none" w:sz="0" w:space="0" w:color="auto"/>
                <w:bottom w:val="none" w:sz="0" w:space="0" w:color="auto"/>
                <w:right w:val="none" w:sz="0" w:space="0" w:color="auto"/>
              </w:divBdr>
            </w:div>
            <w:div w:id="628974250">
              <w:marLeft w:val="0"/>
              <w:marRight w:val="0"/>
              <w:marTop w:val="0"/>
              <w:marBottom w:val="0"/>
              <w:divBdr>
                <w:top w:val="none" w:sz="0" w:space="0" w:color="auto"/>
                <w:left w:val="none" w:sz="0" w:space="0" w:color="auto"/>
                <w:bottom w:val="none" w:sz="0" w:space="0" w:color="auto"/>
                <w:right w:val="none" w:sz="0" w:space="0" w:color="auto"/>
              </w:divBdr>
            </w:div>
            <w:div w:id="666325417">
              <w:marLeft w:val="0"/>
              <w:marRight w:val="0"/>
              <w:marTop w:val="0"/>
              <w:marBottom w:val="0"/>
              <w:divBdr>
                <w:top w:val="none" w:sz="0" w:space="0" w:color="auto"/>
                <w:left w:val="none" w:sz="0" w:space="0" w:color="auto"/>
                <w:bottom w:val="none" w:sz="0" w:space="0" w:color="auto"/>
                <w:right w:val="none" w:sz="0" w:space="0" w:color="auto"/>
              </w:divBdr>
            </w:div>
            <w:div w:id="671572222">
              <w:marLeft w:val="0"/>
              <w:marRight w:val="0"/>
              <w:marTop w:val="0"/>
              <w:marBottom w:val="0"/>
              <w:divBdr>
                <w:top w:val="none" w:sz="0" w:space="0" w:color="auto"/>
                <w:left w:val="none" w:sz="0" w:space="0" w:color="auto"/>
                <w:bottom w:val="none" w:sz="0" w:space="0" w:color="auto"/>
                <w:right w:val="none" w:sz="0" w:space="0" w:color="auto"/>
              </w:divBdr>
            </w:div>
            <w:div w:id="684601551">
              <w:marLeft w:val="0"/>
              <w:marRight w:val="0"/>
              <w:marTop w:val="0"/>
              <w:marBottom w:val="0"/>
              <w:divBdr>
                <w:top w:val="none" w:sz="0" w:space="0" w:color="auto"/>
                <w:left w:val="none" w:sz="0" w:space="0" w:color="auto"/>
                <w:bottom w:val="none" w:sz="0" w:space="0" w:color="auto"/>
                <w:right w:val="none" w:sz="0" w:space="0" w:color="auto"/>
              </w:divBdr>
            </w:div>
            <w:div w:id="720447532">
              <w:marLeft w:val="0"/>
              <w:marRight w:val="0"/>
              <w:marTop w:val="0"/>
              <w:marBottom w:val="0"/>
              <w:divBdr>
                <w:top w:val="none" w:sz="0" w:space="0" w:color="auto"/>
                <w:left w:val="none" w:sz="0" w:space="0" w:color="auto"/>
                <w:bottom w:val="none" w:sz="0" w:space="0" w:color="auto"/>
                <w:right w:val="none" w:sz="0" w:space="0" w:color="auto"/>
              </w:divBdr>
            </w:div>
            <w:div w:id="733553702">
              <w:marLeft w:val="0"/>
              <w:marRight w:val="0"/>
              <w:marTop w:val="0"/>
              <w:marBottom w:val="0"/>
              <w:divBdr>
                <w:top w:val="none" w:sz="0" w:space="0" w:color="auto"/>
                <w:left w:val="none" w:sz="0" w:space="0" w:color="auto"/>
                <w:bottom w:val="none" w:sz="0" w:space="0" w:color="auto"/>
                <w:right w:val="none" w:sz="0" w:space="0" w:color="auto"/>
              </w:divBdr>
            </w:div>
            <w:div w:id="748384159">
              <w:marLeft w:val="0"/>
              <w:marRight w:val="0"/>
              <w:marTop w:val="0"/>
              <w:marBottom w:val="0"/>
              <w:divBdr>
                <w:top w:val="none" w:sz="0" w:space="0" w:color="auto"/>
                <w:left w:val="none" w:sz="0" w:space="0" w:color="auto"/>
                <w:bottom w:val="none" w:sz="0" w:space="0" w:color="auto"/>
                <w:right w:val="none" w:sz="0" w:space="0" w:color="auto"/>
              </w:divBdr>
            </w:div>
            <w:div w:id="827333151">
              <w:marLeft w:val="0"/>
              <w:marRight w:val="0"/>
              <w:marTop w:val="0"/>
              <w:marBottom w:val="0"/>
              <w:divBdr>
                <w:top w:val="none" w:sz="0" w:space="0" w:color="auto"/>
                <w:left w:val="none" w:sz="0" w:space="0" w:color="auto"/>
                <w:bottom w:val="none" w:sz="0" w:space="0" w:color="auto"/>
                <w:right w:val="none" w:sz="0" w:space="0" w:color="auto"/>
              </w:divBdr>
            </w:div>
            <w:div w:id="860247240">
              <w:marLeft w:val="0"/>
              <w:marRight w:val="0"/>
              <w:marTop w:val="0"/>
              <w:marBottom w:val="0"/>
              <w:divBdr>
                <w:top w:val="none" w:sz="0" w:space="0" w:color="auto"/>
                <w:left w:val="none" w:sz="0" w:space="0" w:color="auto"/>
                <w:bottom w:val="none" w:sz="0" w:space="0" w:color="auto"/>
                <w:right w:val="none" w:sz="0" w:space="0" w:color="auto"/>
              </w:divBdr>
            </w:div>
            <w:div w:id="861673216">
              <w:marLeft w:val="0"/>
              <w:marRight w:val="0"/>
              <w:marTop w:val="0"/>
              <w:marBottom w:val="0"/>
              <w:divBdr>
                <w:top w:val="none" w:sz="0" w:space="0" w:color="auto"/>
                <w:left w:val="none" w:sz="0" w:space="0" w:color="auto"/>
                <w:bottom w:val="none" w:sz="0" w:space="0" w:color="auto"/>
                <w:right w:val="none" w:sz="0" w:space="0" w:color="auto"/>
              </w:divBdr>
            </w:div>
            <w:div w:id="875895341">
              <w:marLeft w:val="0"/>
              <w:marRight w:val="0"/>
              <w:marTop w:val="0"/>
              <w:marBottom w:val="0"/>
              <w:divBdr>
                <w:top w:val="none" w:sz="0" w:space="0" w:color="auto"/>
                <w:left w:val="none" w:sz="0" w:space="0" w:color="auto"/>
                <w:bottom w:val="none" w:sz="0" w:space="0" w:color="auto"/>
                <w:right w:val="none" w:sz="0" w:space="0" w:color="auto"/>
              </w:divBdr>
            </w:div>
            <w:div w:id="876237226">
              <w:marLeft w:val="0"/>
              <w:marRight w:val="0"/>
              <w:marTop w:val="0"/>
              <w:marBottom w:val="0"/>
              <w:divBdr>
                <w:top w:val="none" w:sz="0" w:space="0" w:color="auto"/>
                <w:left w:val="none" w:sz="0" w:space="0" w:color="auto"/>
                <w:bottom w:val="none" w:sz="0" w:space="0" w:color="auto"/>
                <w:right w:val="none" w:sz="0" w:space="0" w:color="auto"/>
              </w:divBdr>
            </w:div>
            <w:div w:id="924649426">
              <w:marLeft w:val="0"/>
              <w:marRight w:val="0"/>
              <w:marTop w:val="0"/>
              <w:marBottom w:val="0"/>
              <w:divBdr>
                <w:top w:val="none" w:sz="0" w:space="0" w:color="auto"/>
                <w:left w:val="none" w:sz="0" w:space="0" w:color="auto"/>
                <w:bottom w:val="none" w:sz="0" w:space="0" w:color="auto"/>
                <w:right w:val="none" w:sz="0" w:space="0" w:color="auto"/>
              </w:divBdr>
            </w:div>
            <w:div w:id="978919990">
              <w:marLeft w:val="0"/>
              <w:marRight w:val="0"/>
              <w:marTop w:val="0"/>
              <w:marBottom w:val="0"/>
              <w:divBdr>
                <w:top w:val="none" w:sz="0" w:space="0" w:color="auto"/>
                <w:left w:val="none" w:sz="0" w:space="0" w:color="auto"/>
                <w:bottom w:val="none" w:sz="0" w:space="0" w:color="auto"/>
                <w:right w:val="none" w:sz="0" w:space="0" w:color="auto"/>
              </w:divBdr>
            </w:div>
            <w:div w:id="1012607525">
              <w:marLeft w:val="0"/>
              <w:marRight w:val="0"/>
              <w:marTop w:val="0"/>
              <w:marBottom w:val="0"/>
              <w:divBdr>
                <w:top w:val="none" w:sz="0" w:space="0" w:color="auto"/>
                <w:left w:val="none" w:sz="0" w:space="0" w:color="auto"/>
                <w:bottom w:val="none" w:sz="0" w:space="0" w:color="auto"/>
                <w:right w:val="none" w:sz="0" w:space="0" w:color="auto"/>
              </w:divBdr>
            </w:div>
            <w:div w:id="1056468308">
              <w:marLeft w:val="0"/>
              <w:marRight w:val="0"/>
              <w:marTop w:val="0"/>
              <w:marBottom w:val="0"/>
              <w:divBdr>
                <w:top w:val="none" w:sz="0" w:space="0" w:color="auto"/>
                <w:left w:val="none" w:sz="0" w:space="0" w:color="auto"/>
                <w:bottom w:val="none" w:sz="0" w:space="0" w:color="auto"/>
                <w:right w:val="none" w:sz="0" w:space="0" w:color="auto"/>
              </w:divBdr>
            </w:div>
            <w:div w:id="1066953051">
              <w:marLeft w:val="0"/>
              <w:marRight w:val="0"/>
              <w:marTop w:val="0"/>
              <w:marBottom w:val="0"/>
              <w:divBdr>
                <w:top w:val="none" w:sz="0" w:space="0" w:color="auto"/>
                <w:left w:val="none" w:sz="0" w:space="0" w:color="auto"/>
                <w:bottom w:val="none" w:sz="0" w:space="0" w:color="auto"/>
                <w:right w:val="none" w:sz="0" w:space="0" w:color="auto"/>
              </w:divBdr>
            </w:div>
            <w:div w:id="1081022116">
              <w:marLeft w:val="0"/>
              <w:marRight w:val="0"/>
              <w:marTop w:val="0"/>
              <w:marBottom w:val="0"/>
              <w:divBdr>
                <w:top w:val="none" w:sz="0" w:space="0" w:color="auto"/>
                <w:left w:val="none" w:sz="0" w:space="0" w:color="auto"/>
                <w:bottom w:val="none" w:sz="0" w:space="0" w:color="auto"/>
                <w:right w:val="none" w:sz="0" w:space="0" w:color="auto"/>
              </w:divBdr>
            </w:div>
            <w:div w:id="1099253115">
              <w:marLeft w:val="0"/>
              <w:marRight w:val="0"/>
              <w:marTop w:val="0"/>
              <w:marBottom w:val="0"/>
              <w:divBdr>
                <w:top w:val="none" w:sz="0" w:space="0" w:color="auto"/>
                <w:left w:val="none" w:sz="0" w:space="0" w:color="auto"/>
                <w:bottom w:val="none" w:sz="0" w:space="0" w:color="auto"/>
                <w:right w:val="none" w:sz="0" w:space="0" w:color="auto"/>
              </w:divBdr>
            </w:div>
            <w:div w:id="1101995348">
              <w:marLeft w:val="0"/>
              <w:marRight w:val="0"/>
              <w:marTop w:val="0"/>
              <w:marBottom w:val="0"/>
              <w:divBdr>
                <w:top w:val="none" w:sz="0" w:space="0" w:color="auto"/>
                <w:left w:val="none" w:sz="0" w:space="0" w:color="auto"/>
                <w:bottom w:val="none" w:sz="0" w:space="0" w:color="auto"/>
                <w:right w:val="none" w:sz="0" w:space="0" w:color="auto"/>
              </w:divBdr>
            </w:div>
            <w:div w:id="1147894350">
              <w:marLeft w:val="0"/>
              <w:marRight w:val="0"/>
              <w:marTop w:val="0"/>
              <w:marBottom w:val="0"/>
              <w:divBdr>
                <w:top w:val="none" w:sz="0" w:space="0" w:color="auto"/>
                <w:left w:val="none" w:sz="0" w:space="0" w:color="auto"/>
                <w:bottom w:val="none" w:sz="0" w:space="0" w:color="auto"/>
                <w:right w:val="none" w:sz="0" w:space="0" w:color="auto"/>
              </w:divBdr>
            </w:div>
            <w:div w:id="1155338727">
              <w:marLeft w:val="0"/>
              <w:marRight w:val="0"/>
              <w:marTop w:val="0"/>
              <w:marBottom w:val="0"/>
              <w:divBdr>
                <w:top w:val="none" w:sz="0" w:space="0" w:color="auto"/>
                <w:left w:val="none" w:sz="0" w:space="0" w:color="auto"/>
                <w:bottom w:val="none" w:sz="0" w:space="0" w:color="auto"/>
                <w:right w:val="none" w:sz="0" w:space="0" w:color="auto"/>
              </w:divBdr>
            </w:div>
            <w:div w:id="1219053556">
              <w:marLeft w:val="0"/>
              <w:marRight w:val="0"/>
              <w:marTop w:val="0"/>
              <w:marBottom w:val="0"/>
              <w:divBdr>
                <w:top w:val="none" w:sz="0" w:space="0" w:color="auto"/>
                <w:left w:val="none" w:sz="0" w:space="0" w:color="auto"/>
                <w:bottom w:val="none" w:sz="0" w:space="0" w:color="auto"/>
                <w:right w:val="none" w:sz="0" w:space="0" w:color="auto"/>
              </w:divBdr>
            </w:div>
            <w:div w:id="1260798111">
              <w:marLeft w:val="0"/>
              <w:marRight w:val="0"/>
              <w:marTop w:val="0"/>
              <w:marBottom w:val="0"/>
              <w:divBdr>
                <w:top w:val="none" w:sz="0" w:space="0" w:color="auto"/>
                <w:left w:val="none" w:sz="0" w:space="0" w:color="auto"/>
                <w:bottom w:val="none" w:sz="0" w:space="0" w:color="auto"/>
                <w:right w:val="none" w:sz="0" w:space="0" w:color="auto"/>
              </w:divBdr>
            </w:div>
            <w:div w:id="1295991229">
              <w:marLeft w:val="0"/>
              <w:marRight w:val="0"/>
              <w:marTop w:val="0"/>
              <w:marBottom w:val="0"/>
              <w:divBdr>
                <w:top w:val="none" w:sz="0" w:space="0" w:color="auto"/>
                <w:left w:val="none" w:sz="0" w:space="0" w:color="auto"/>
                <w:bottom w:val="none" w:sz="0" w:space="0" w:color="auto"/>
                <w:right w:val="none" w:sz="0" w:space="0" w:color="auto"/>
              </w:divBdr>
            </w:div>
            <w:div w:id="1315529735">
              <w:marLeft w:val="0"/>
              <w:marRight w:val="0"/>
              <w:marTop w:val="0"/>
              <w:marBottom w:val="0"/>
              <w:divBdr>
                <w:top w:val="none" w:sz="0" w:space="0" w:color="auto"/>
                <w:left w:val="none" w:sz="0" w:space="0" w:color="auto"/>
                <w:bottom w:val="none" w:sz="0" w:space="0" w:color="auto"/>
                <w:right w:val="none" w:sz="0" w:space="0" w:color="auto"/>
              </w:divBdr>
            </w:div>
            <w:div w:id="1463502251">
              <w:marLeft w:val="0"/>
              <w:marRight w:val="0"/>
              <w:marTop w:val="0"/>
              <w:marBottom w:val="0"/>
              <w:divBdr>
                <w:top w:val="none" w:sz="0" w:space="0" w:color="auto"/>
                <w:left w:val="none" w:sz="0" w:space="0" w:color="auto"/>
                <w:bottom w:val="none" w:sz="0" w:space="0" w:color="auto"/>
                <w:right w:val="none" w:sz="0" w:space="0" w:color="auto"/>
              </w:divBdr>
            </w:div>
            <w:div w:id="1478838333">
              <w:marLeft w:val="0"/>
              <w:marRight w:val="0"/>
              <w:marTop w:val="0"/>
              <w:marBottom w:val="0"/>
              <w:divBdr>
                <w:top w:val="none" w:sz="0" w:space="0" w:color="auto"/>
                <w:left w:val="none" w:sz="0" w:space="0" w:color="auto"/>
                <w:bottom w:val="none" w:sz="0" w:space="0" w:color="auto"/>
                <w:right w:val="none" w:sz="0" w:space="0" w:color="auto"/>
              </w:divBdr>
            </w:div>
            <w:div w:id="1483276745">
              <w:marLeft w:val="0"/>
              <w:marRight w:val="0"/>
              <w:marTop w:val="0"/>
              <w:marBottom w:val="0"/>
              <w:divBdr>
                <w:top w:val="none" w:sz="0" w:space="0" w:color="auto"/>
                <w:left w:val="none" w:sz="0" w:space="0" w:color="auto"/>
                <w:bottom w:val="none" w:sz="0" w:space="0" w:color="auto"/>
                <w:right w:val="none" w:sz="0" w:space="0" w:color="auto"/>
              </w:divBdr>
            </w:div>
            <w:div w:id="1492869508">
              <w:marLeft w:val="0"/>
              <w:marRight w:val="0"/>
              <w:marTop w:val="0"/>
              <w:marBottom w:val="0"/>
              <w:divBdr>
                <w:top w:val="none" w:sz="0" w:space="0" w:color="auto"/>
                <w:left w:val="none" w:sz="0" w:space="0" w:color="auto"/>
                <w:bottom w:val="none" w:sz="0" w:space="0" w:color="auto"/>
                <w:right w:val="none" w:sz="0" w:space="0" w:color="auto"/>
              </w:divBdr>
            </w:div>
            <w:div w:id="1504854508">
              <w:marLeft w:val="0"/>
              <w:marRight w:val="0"/>
              <w:marTop w:val="0"/>
              <w:marBottom w:val="0"/>
              <w:divBdr>
                <w:top w:val="none" w:sz="0" w:space="0" w:color="auto"/>
                <w:left w:val="none" w:sz="0" w:space="0" w:color="auto"/>
                <w:bottom w:val="none" w:sz="0" w:space="0" w:color="auto"/>
                <w:right w:val="none" w:sz="0" w:space="0" w:color="auto"/>
              </w:divBdr>
            </w:div>
            <w:div w:id="1526139833">
              <w:marLeft w:val="0"/>
              <w:marRight w:val="0"/>
              <w:marTop w:val="0"/>
              <w:marBottom w:val="0"/>
              <w:divBdr>
                <w:top w:val="none" w:sz="0" w:space="0" w:color="auto"/>
                <w:left w:val="none" w:sz="0" w:space="0" w:color="auto"/>
                <w:bottom w:val="none" w:sz="0" w:space="0" w:color="auto"/>
                <w:right w:val="none" w:sz="0" w:space="0" w:color="auto"/>
              </w:divBdr>
            </w:div>
            <w:div w:id="1537501111">
              <w:marLeft w:val="0"/>
              <w:marRight w:val="0"/>
              <w:marTop w:val="0"/>
              <w:marBottom w:val="0"/>
              <w:divBdr>
                <w:top w:val="none" w:sz="0" w:space="0" w:color="auto"/>
                <w:left w:val="none" w:sz="0" w:space="0" w:color="auto"/>
                <w:bottom w:val="none" w:sz="0" w:space="0" w:color="auto"/>
                <w:right w:val="none" w:sz="0" w:space="0" w:color="auto"/>
              </w:divBdr>
            </w:div>
            <w:div w:id="1544250587">
              <w:marLeft w:val="0"/>
              <w:marRight w:val="0"/>
              <w:marTop w:val="0"/>
              <w:marBottom w:val="0"/>
              <w:divBdr>
                <w:top w:val="none" w:sz="0" w:space="0" w:color="auto"/>
                <w:left w:val="none" w:sz="0" w:space="0" w:color="auto"/>
                <w:bottom w:val="none" w:sz="0" w:space="0" w:color="auto"/>
                <w:right w:val="none" w:sz="0" w:space="0" w:color="auto"/>
              </w:divBdr>
            </w:div>
            <w:div w:id="1546524386">
              <w:marLeft w:val="0"/>
              <w:marRight w:val="0"/>
              <w:marTop w:val="0"/>
              <w:marBottom w:val="0"/>
              <w:divBdr>
                <w:top w:val="none" w:sz="0" w:space="0" w:color="auto"/>
                <w:left w:val="none" w:sz="0" w:space="0" w:color="auto"/>
                <w:bottom w:val="none" w:sz="0" w:space="0" w:color="auto"/>
                <w:right w:val="none" w:sz="0" w:space="0" w:color="auto"/>
              </w:divBdr>
            </w:div>
            <w:div w:id="1548951129">
              <w:marLeft w:val="0"/>
              <w:marRight w:val="0"/>
              <w:marTop w:val="0"/>
              <w:marBottom w:val="0"/>
              <w:divBdr>
                <w:top w:val="none" w:sz="0" w:space="0" w:color="auto"/>
                <w:left w:val="none" w:sz="0" w:space="0" w:color="auto"/>
                <w:bottom w:val="none" w:sz="0" w:space="0" w:color="auto"/>
                <w:right w:val="none" w:sz="0" w:space="0" w:color="auto"/>
              </w:divBdr>
            </w:div>
            <w:div w:id="1565487810">
              <w:marLeft w:val="0"/>
              <w:marRight w:val="0"/>
              <w:marTop w:val="0"/>
              <w:marBottom w:val="0"/>
              <w:divBdr>
                <w:top w:val="none" w:sz="0" w:space="0" w:color="auto"/>
                <w:left w:val="none" w:sz="0" w:space="0" w:color="auto"/>
                <w:bottom w:val="none" w:sz="0" w:space="0" w:color="auto"/>
                <w:right w:val="none" w:sz="0" w:space="0" w:color="auto"/>
              </w:divBdr>
            </w:div>
            <w:div w:id="1599678689">
              <w:marLeft w:val="0"/>
              <w:marRight w:val="0"/>
              <w:marTop w:val="0"/>
              <w:marBottom w:val="0"/>
              <w:divBdr>
                <w:top w:val="none" w:sz="0" w:space="0" w:color="auto"/>
                <w:left w:val="none" w:sz="0" w:space="0" w:color="auto"/>
                <w:bottom w:val="none" w:sz="0" w:space="0" w:color="auto"/>
                <w:right w:val="none" w:sz="0" w:space="0" w:color="auto"/>
              </w:divBdr>
            </w:div>
            <w:div w:id="1614746332">
              <w:marLeft w:val="0"/>
              <w:marRight w:val="0"/>
              <w:marTop w:val="0"/>
              <w:marBottom w:val="0"/>
              <w:divBdr>
                <w:top w:val="none" w:sz="0" w:space="0" w:color="auto"/>
                <w:left w:val="none" w:sz="0" w:space="0" w:color="auto"/>
                <w:bottom w:val="none" w:sz="0" w:space="0" w:color="auto"/>
                <w:right w:val="none" w:sz="0" w:space="0" w:color="auto"/>
              </w:divBdr>
            </w:div>
            <w:div w:id="1676037087">
              <w:marLeft w:val="0"/>
              <w:marRight w:val="0"/>
              <w:marTop w:val="0"/>
              <w:marBottom w:val="0"/>
              <w:divBdr>
                <w:top w:val="none" w:sz="0" w:space="0" w:color="auto"/>
                <w:left w:val="none" w:sz="0" w:space="0" w:color="auto"/>
                <w:bottom w:val="none" w:sz="0" w:space="0" w:color="auto"/>
                <w:right w:val="none" w:sz="0" w:space="0" w:color="auto"/>
              </w:divBdr>
            </w:div>
            <w:div w:id="1722828995">
              <w:marLeft w:val="0"/>
              <w:marRight w:val="0"/>
              <w:marTop w:val="0"/>
              <w:marBottom w:val="0"/>
              <w:divBdr>
                <w:top w:val="none" w:sz="0" w:space="0" w:color="auto"/>
                <w:left w:val="none" w:sz="0" w:space="0" w:color="auto"/>
                <w:bottom w:val="none" w:sz="0" w:space="0" w:color="auto"/>
                <w:right w:val="none" w:sz="0" w:space="0" w:color="auto"/>
              </w:divBdr>
            </w:div>
            <w:div w:id="1724937782">
              <w:marLeft w:val="0"/>
              <w:marRight w:val="0"/>
              <w:marTop w:val="0"/>
              <w:marBottom w:val="0"/>
              <w:divBdr>
                <w:top w:val="none" w:sz="0" w:space="0" w:color="auto"/>
                <w:left w:val="none" w:sz="0" w:space="0" w:color="auto"/>
                <w:bottom w:val="none" w:sz="0" w:space="0" w:color="auto"/>
                <w:right w:val="none" w:sz="0" w:space="0" w:color="auto"/>
              </w:divBdr>
            </w:div>
            <w:div w:id="1732533143">
              <w:marLeft w:val="0"/>
              <w:marRight w:val="0"/>
              <w:marTop w:val="0"/>
              <w:marBottom w:val="0"/>
              <w:divBdr>
                <w:top w:val="none" w:sz="0" w:space="0" w:color="auto"/>
                <w:left w:val="none" w:sz="0" w:space="0" w:color="auto"/>
                <w:bottom w:val="none" w:sz="0" w:space="0" w:color="auto"/>
                <w:right w:val="none" w:sz="0" w:space="0" w:color="auto"/>
              </w:divBdr>
            </w:div>
            <w:div w:id="1734114851">
              <w:marLeft w:val="0"/>
              <w:marRight w:val="0"/>
              <w:marTop w:val="0"/>
              <w:marBottom w:val="0"/>
              <w:divBdr>
                <w:top w:val="none" w:sz="0" w:space="0" w:color="auto"/>
                <w:left w:val="none" w:sz="0" w:space="0" w:color="auto"/>
                <w:bottom w:val="none" w:sz="0" w:space="0" w:color="auto"/>
                <w:right w:val="none" w:sz="0" w:space="0" w:color="auto"/>
              </w:divBdr>
            </w:div>
            <w:div w:id="1735931637">
              <w:marLeft w:val="0"/>
              <w:marRight w:val="0"/>
              <w:marTop w:val="0"/>
              <w:marBottom w:val="0"/>
              <w:divBdr>
                <w:top w:val="none" w:sz="0" w:space="0" w:color="auto"/>
                <w:left w:val="none" w:sz="0" w:space="0" w:color="auto"/>
                <w:bottom w:val="none" w:sz="0" w:space="0" w:color="auto"/>
                <w:right w:val="none" w:sz="0" w:space="0" w:color="auto"/>
              </w:divBdr>
            </w:div>
            <w:div w:id="1748768944">
              <w:marLeft w:val="0"/>
              <w:marRight w:val="0"/>
              <w:marTop w:val="0"/>
              <w:marBottom w:val="0"/>
              <w:divBdr>
                <w:top w:val="none" w:sz="0" w:space="0" w:color="auto"/>
                <w:left w:val="none" w:sz="0" w:space="0" w:color="auto"/>
                <w:bottom w:val="none" w:sz="0" w:space="0" w:color="auto"/>
                <w:right w:val="none" w:sz="0" w:space="0" w:color="auto"/>
              </w:divBdr>
            </w:div>
            <w:div w:id="1757827175">
              <w:marLeft w:val="0"/>
              <w:marRight w:val="0"/>
              <w:marTop w:val="0"/>
              <w:marBottom w:val="0"/>
              <w:divBdr>
                <w:top w:val="none" w:sz="0" w:space="0" w:color="auto"/>
                <w:left w:val="none" w:sz="0" w:space="0" w:color="auto"/>
                <w:bottom w:val="none" w:sz="0" w:space="0" w:color="auto"/>
                <w:right w:val="none" w:sz="0" w:space="0" w:color="auto"/>
              </w:divBdr>
            </w:div>
            <w:div w:id="1769472107">
              <w:marLeft w:val="0"/>
              <w:marRight w:val="0"/>
              <w:marTop w:val="0"/>
              <w:marBottom w:val="0"/>
              <w:divBdr>
                <w:top w:val="none" w:sz="0" w:space="0" w:color="auto"/>
                <w:left w:val="none" w:sz="0" w:space="0" w:color="auto"/>
                <w:bottom w:val="none" w:sz="0" w:space="0" w:color="auto"/>
                <w:right w:val="none" w:sz="0" w:space="0" w:color="auto"/>
              </w:divBdr>
            </w:div>
            <w:div w:id="1801223039">
              <w:marLeft w:val="0"/>
              <w:marRight w:val="0"/>
              <w:marTop w:val="0"/>
              <w:marBottom w:val="0"/>
              <w:divBdr>
                <w:top w:val="none" w:sz="0" w:space="0" w:color="auto"/>
                <w:left w:val="none" w:sz="0" w:space="0" w:color="auto"/>
                <w:bottom w:val="none" w:sz="0" w:space="0" w:color="auto"/>
                <w:right w:val="none" w:sz="0" w:space="0" w:color="auto"/>
              </w:divBdr>
            </w:div>
            <w:div w:id="1826973993">
              <w:marLeft w:val="0"/>
              <w:marRight w:val="0"/>
              <w:marTop w:val="0"/>
              <w:marBottom w:val="0"/>
              <w:divBdr>
                <w:top w:val="none" w:sz="0" w:space="0" w:color="auto"/>
                <w:left w:val="none" w:sz="0" w:space="0" w:color="auto"/>
                <w:bottom w:val="none" w:sz="0" w:space="0" w:color="auto"/>
                <w:right w:val="none" w:sz="0" w:space="0" w:color="auto"/>
              </w:divBdr>
            </w:div>
            <w:div w:id="1856653089">
              <w:marLeft w:val="0"/>
              <w:marRight w:val="0"/>
              <w:marTop w:val="0"/>
              <w:marBottom w:val="0"/>
              <w:divBdr>
                <w:top w:val="none" w:sz="0" w:space="0" w:color="auto"/>
                <w:left w:val="none" w:sz="0" w:space="0" w:color="auto"/>
                <w:bottom w:val="none" w:sz="0" w:space="0" w:color="auto"/>
                <w:right w:val="none" w:sz="0" w:space="0" w:color="auto"/>
              </w:divBdr>
            </w:div>
            <w:div w:id="1881085688">
              <w:marLeft w:val="0"/>
              <w:marRight w:val="0"/>
              <w:marTop w:val="0"/>
              <w:marBottom w:val="0"/>
              <w:divBdr>
                <w:top w:val="none" w:sz="0" w:space="0" w:color="auto"/>
                <w:left w:val="none" w:sz="0" w:space="0" w:color="auto"/>
                <w:bottom w:val="none" w:sz="0" w:space="0" w:color="auto"/>
                <w:right w:val="none" w:sz="0" w:space="0" w:color="auto"/>
              </w:divBdr>
            </w:div>
            <w:div w:id="1892036861">
              <w:marLeft w:val="0"/>
              <w:marRight w:val="0"/>
              <w:marTop w:val="0"/>
              <w:marBottom w:val="0"/>
              <w:divBdr>
                <w:top w:val="none" w:sz="0" w:space="0" w:color="auto"/>
                <w:left w:val="none" w:sz="0" w:space="0" w:color="auto"/>
                <w:bottom w:val="none" w:sz="0" w:space="0" w:color="auto"/>
                <w:right w:val="none" w:sz="0" w:space="0" w:color="auto"/>
              </w:divBdr>
            </w:div>
            <w:div w:id="1917666920">
              <w:marLeft w:val="0"/>
              <w:marRight w:val="0"/>
              <w:marTop w:val="0"/>
              <w:marBottom w:val="0"/>
              <w:divBdr>
                <w:top w:val="none" w:sz="0" w:space="0" w:color="auto"/>
                <w:left w:val="none" w:sz="0" w:space="0" w:color="auto"/>
                <w:bottom w:val="none" w:sz="0" w:space="0" w:color="auto"/>
                <w:right w:val="none" w:sz="0" w:space="0" w:color="auto"/>
              </w:divBdr>
            </w:div>
            <w:div w:id="1951233290">
              <w:marLeft w:val="0"/>
              <w:marRight w:val="0"/>
              <w:marTop w:val="0"/>
              <w:marBottom w:val="0"/>
              <w:divBdr>
                <w:top w:val="none" w:sz="0" w:space="0" w:color="auto"/>
                <w:left w:val="none" w:sz="0" w:space="0" w:color="auto"/>
                <w:bottom w:val="none" w:sz="0" w:space="0" w:color="auto"/>
                <w:right w:val="none" w:sz="0" w:space="0" w:color="auto"/>
              </w:divBdr>
            </w:div>
            <w:div w:id="1961297512">
              <w:marLeft w:val="0"/>
              <w:marRight w:val="0"/>
              <w:marTop w:val="0"/>
              <w:marBottom w:val="0"/>
              <w:divBdr>
                <w:top w:val="none" w:sz="0" w:space="0" w:color="auto"/>
                <w:left w:val="none" w:sz="0" w:space="0" w:color="auto"/>
                <w:bottom w:val="none" w:sz="0" w:space="0" w:color="auto"/>
                <w:right w:val="none" w:sz="0" w:space="0" w:color="auto"/>
              </w:divBdr>
            </w:div>
            <w:div w:id="1996883019">
              <w:marLeft w:val="0"/>
              <w:marRight w:val="0"/>
              <w:marTop w:val="0"/>
              <w:marBottom w:val="0"/>
              <w:divBdr>
                <w:top w:val="none" w:sz="0" w:space="0" w:color="auto"/>
                <w:left w:val="none" w:sz="0" w:space="0" w:color="auto"/>
                <w:bottom w:val="none" w:sz="0" w:space="0" w:color="auto"/>
                <w:right w:val="none" w:sz="0" w:space="0" w:color="auto"/>
              </w:divBdr>
            </w:div>
            <w:div w:id="2056392512">
              <w:marLeft w:val="0"/>
              <w:marRight w:val="0"/>
              <w:marTop w:val="0"/>
              <w:marBottom w:val="0"/>
              <w:divBdr>
                <w:top w:val="none" w:sz="0" w:space="0" w:color="auto"/>
                <w:left w:val="none" w:sz="0" w:space="0" w:color="auto"/>
                <w:bottom w:val="none" w:sz="0" w:space="0" w:color="auto"/>
                <w:right w:val="none" w:sz="0" w:space="0" w:color="auto"/>
              </w:divBdr>
            </w:div>
            <w:div w:id="2063017232">
              <w:marLeft w:val="0"/>
              <w:marRight w:val="0"/>
              <w:marTop w:val="0"/>
              <w:marBottom w:val="0"/>
              <w:divBdr>
                <w:top w:val="none" w:sz="0" w:space="0" w:color="auto"/>
                <w:left w:val="none" w:sz="0" w:space="0" w:color="auto"/>
                <w:bottom w:val="none" w:sz="0" w:space="0" w:color="auto"/>
                <w:right w:val="none" w:sz="0" w:space="0" w:color="auto"/>
              </w:divBdr>
            </w:div>
            <w:div w:id="2080902311">
              <w:marLeft w:val="0"/>
              <w:marRight w:val="0"/>
              <w:marTop w:val="0"/>
              <w:marBottom w:val="0"/>
              <w:divBdr>
                <w:top w:val="none" w:sz="0" w:space="0" w:color="auto"/>
                <w:left w:val="none" w:sz="0" w:space="0" w:color="auto"/>
                <w:bottom w:val="none" w:sz="0" w:space="0" w:color="auto"/>
                <w:right w:val="none" w:sz="0" w:space="0" w:color="auto"/>
              </w:divBdr>
            </w:div>
            <w:div w:id="2111657813">
              <w:marLeft w:val="0"/>
              <w:marRight w:val="0"/>
              <w:marTop w:val="0"/>
              <w:marBottom w:val="0"/>
              <w:divBdr>
                <w:top w:val="none" w:sz="0" w:space="0" w:color="auto"/>
                <w:left w:val="none" w:sz="0" w:space="0" w:color="auto"/>
                <w:bottom w:val="none" w:sz="0" w:space="0" w:color="auto"/>
                <w:right w:val="none" w:sz="0" w:space="0" w:color="auto"/>
              </w:divBdr>
            </w:div>
            <w:div w:id="2116318867">
              <w:marLeft w:val="0"/>
              <w:marRight w:val="0"/>
              <w:marTop w:val="0"/>
              <w:marBottom w:val="0"/>
              <w:divBdr>
                <w:top w:val="none" w:sz="0" w:space="0" w:color="auto"/>
                <w:left w:val="none" w:sz="0" w:space="0" w:color="auto"/>
                <w:bottom w:val="none" w:sz="0" w:space="0" w:color="auto"/>
                <w:right w:val="none" w:sz="0" w:space="0" w:color="auto"/>
              </w:divBdr>
            </w:div>
            <w:div w:id="211644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10190">
      <w:bodyDiv w:val="1"/>
      <w:marLeft w:val="0"/>
      <w:marRight w:val="0"/>
      <w:marTop w:val="0"/>
      <w:marBottom w:val="0"/>
      <w:divBdr>
        <w:top w:val="none" w:sz="0" w:space="0" w:color="auto"/>
        <w:left w:val="none" w:sz="0" w:space="0" w:color="auto"/>
        <w:bottom w:val="none" w:sz="0" w:space="0" w:color="auto"/>
        <w:right w:val="none" w:sz="0" w:space="0" w:color="auto"/>
      </w:divBdr>
      <w:divsChild>
        <w:div w:id="140580404">
          <w:marLeft w:val="0"/>
          <w:marRight w:val="0"/>
          <w:marTop w:val="0"/>
          <w:marBottom w:val="0"/>
          <w:divBdr>
            <w:top w:val="none" w:sz="0" w:space="0" w:color="auto"/>
            <w:left w:val="none" w:sz="0" w:space="0" w:color="auto"/>
            <w:bottom w:val="none" w:sz="0" w:space="0" w:color="auto"/>
            <w:right w:val="none" w:sz="0" w:space="0" w:color="auto"/>
          </w:divBdr>
          <w:divsChild>
            <w:div w:id="6762120">
              <w:marLeft w:val="0"/>
              <w:marRight w:val="0"/>
              <w:marTop w:val="0"/>
              <w:marBottom w:val="0"/>
              <w:divBdr>
                <w:top w:val="none" w:sz="0" w:space="0" w:color="auto"/>
                <w:left w:val="none" w:sz="0" w:space="0" w:color="auto"/>
                <w:bottom w:val="none" w:sz="0" w:space="0" w:color="auto"/>
                <w:right w:val="none" w:sz="0" w:space="0" w:color="auto"/>
              </w:divBdr>
            </w:div>
            <w:div w:id="12416293">
              <w:marLeft w:val="0"/>
              <w:marRight w:val="0"/>
              <w:marTop w:val="0"/>
              <w:marBottom w:val="0"/>
              <w:divBdr>
                <w:top w:val="none" w:sz="0" w:space="0" w:color="auto"/>
                <w:left w:val="none" w:sz="0" w:space="0" w:color="auto"/>
                <w:bottom w:val="none" w:sz="0" w:space="0" w:color="auto"/>
                <w:right w:val="none" w:sz="0" w:space="0" w:color="auto"/>
              </w:divBdr>
            </w:div>
            <w:div w:id="15544959">
              <w:marLeft w:val="0"/>
              <w:marRight w:val="0"/>
              <w:marTop w:val="0"/>
              <w:marBottom w:val="0"/>
              <w:divBdr>
                <w:top w:val="none" w:sz="0" w:space="0" w:color="auto"/>
                <w:left w:val="none" w:sz="0" w:space="0" w:color="auto"/>
                <w:bottom w:val="none" w:sz="0" w:space="0" w:color="auto"/>
                <w:right w:val="none" w:sz="0" w:space="0" w:color="auto"/>
              </w:divBdr>
            </w:div>
            <w:div w:id="32315488">
              <w:marLeft w:val="0"/>
              <w:marRight w:val="0"/>
              <w:marTop w:val="0"/>
              <w:marBottom w:val="0"/>
              <w:divBdr>
                <w:top w:val="none" w:sz="0" w:space="0" w:color="auto"/>
                <w:left w:val="none" w:sz="0" w:space="0" w:color="auto"/>
                <w:bottom w:val="none" w:sz="0" w:space="0" w:color="auto"/>
                <w:right w:val="none" w:sz="0" w:space="0" w:color="auto"/>
              </w:divBdr>
            </w:div>
            <w:div w:id="39745861">
              <w:marLeft w:val="0"/>
              <w:marRight w:val="0"/>
              <w:marTop w:val="0"/>
              <w:marBottom w:val="0"/>
              <w:divBdr>
                <w:top w:val="none" w:sz="0" w:space="0" w:color="auto"/>
                <w:left w:val="none" w:sz="0" w:space="0" w:color="auto"/>
                <w:bottom w:val="none" w:sz="0" w:space="0" w:color="auto"/>
                <w:right w:val="none" w:sz="0" w:space="0" w:color="auto"/>
              </w:divBdr>
            </w:div>
            <w:div w:id="70005577">
              <w:marLeft w:val="0"/>
              <w:marRight w:val="0"/>
              <w:marTop w:val="0"/>
              <w:marBottom w:val="0"/>
              <w:divBdr>
                <w:top w:val="none" w:sz="0" w:space="0" w:color="auto"/>
                <w:left w:val="none" w:sz="0" w:space="0" w:color="auto"/>
                <w:bottom w:val="none" w:sz="0" w:space="0" w:color="auto"/>
                <w:right w:val="none" w:sz="0" w:space="0" w:color="auto"/>
              </w:divBdr>
            </w:div>
            <w:div w:id="87889461">
              <w:marLeft w:val="0"/>
              <w:marRight w:val="0"/>
              <w:marTop w:val="0"/>
              <w:marBottom w:val="0"/>
              <w:divBdr>
                <w:top w:val="none" w:sz="0" w:space="0" w:color="auto"/>
                <w:left w:val="none" w:sz="0" w:space="0" w:color="auto"/>
                <w:bottom w:val="none" w:sz="0" w:space="0" w:color="auto"/>
                <w:right w:val="none" w:sz="0" w:space="0" w:color="auto"/>
              </w:divBdr>
            </w:div>
            <w:div w:id="99951907">
              <w:marLeft w:val="0"/>
              <w:marRight w:val="0"/>
              <w:marTop w:val="0"/>
              <w:marBottom w:val="0"/>
              <w:divBdr>
                <w:top w:val="none" w:sz="0" w:space="0" w:color="auto"/>
                <w:left w:val="none" w:sz="0" w:space="0" w:color="auto"/>
                <w:bottom w:val="none" w:sz="0" w:space="0" w:color="auto"/>
                <w:right w:val="none" w:sz="0" w:space="0" w:color="auto"/>
              </w:divBdr>
            </w:div>
            <w:div w:id="199902844">
              <w:marLeft w:val="0"/>
              <w:marRight w:val="0"/>
              <w:marTop w:val="0"/>
              <w:marBottom w:val="0"/>
              <w:divBdr>
                <w:top w:val="none" w:sz="0" w:space="0" w:color="auto"/>
                <w:left w:val="none" w:sz="0" w:space="0" w:color="auto"/>
                <w:bottom w:val="none" w:sz="0" w:space="0" w:color="auto"/>
                <w:right w:val="none" w:sz="0" w:space="0" w:color="auto"/>
              </w:divBdr>
            </w:div>
            <w:div w:id="200362871">
              <w:marLeft w:val="0"/>
              <w:marRight w:val="0"/>
              <w:marTop w:val="0"/>
              <w:marBottom w:val="0"/>
              <w:divBdr>
                <w:top w:val="none" w:sz="0" w:space="0" w:color="auto"/>
                <w:left w:val="none" w:sz="0" w:space="0" w:color="auto"/>
                <w:bottom w:val="none" w:sz="0" w:space="0" w:color="auto"/>
                <w:right w:val="none" w:sz="0" w:space="0" w:color="auto"/>
              </w:divBdr>
            </w:div>
            <w:div w:id="205218748">
              <w:marLeft w:val="0"/>
              <w:marRight w:val="0"/>
              <w:marTop w:val="0"/>
              <w:marBottom w:val="0"/>
              <w:divBdr>
                <w:top w:val="none" w:sz="0" w:space="0" w:color="auto"/>
                <w:left w:val="none" w:sz="0" w:space="0" w:color="auto"/>
                <w:bottom w:val="none" w:sz="0" w:space="0" w:color="auto"/>
                <w:right w:val="none" w:sz="0" w:space="0" w:color="auto"/>
              </w:divBdr>
            </w:div>
            <w:div w:id="226113131">
              <w:marLeft w:val="0"/>
              <w:marRight w:val="0"/>
              <w:marTop w:val="0"/>
              <w:marBottom w:val="0"/>
              <w:divBdr>
                <w:top w:val="none" w:sz="0" w:space="0" w:color="auto"/>
                <w:left w:val="none" w:sz="0" w:space="0" w:color="auto"/>
                <w:bottom w:val="none" w:sz="0" w:space="0" w:color="auto"/>
                <w:right w:val="none" w:sz="0" w:space="0" w:color="auto"/>
              </w:divBdr>
            </w:div>
            <w:div w:id="296037656">
              <w:marLeft w:val="0"/>
              <w:marRight w:val="0"/>
              <w:marTop w:val="0"/>
              <w:marBottom w:val="0"/>
              <w:divBdr>
                <w:top w:val="none" w:sz="0" w:space="0" w:color="auto"/>
                <w:left w:val="none" w:sz="0" w:space="0" w:color="auto"/>
                <w:bottom w:val="none" w:sz="0" w:space="0" w:color="auto"/>
                <w:right w:val="none" w:sz="0" w:space="0" w:color="auto"/>
              </w:divBdr>
            </w:div>
            <w:div w:id="297880723">
              <w:marLeft w:val="0"/>
              <w:marRight w:val="0"/>
              <w:marTop w:val="0"/>
              <w:marBottom w:val="0"/>
              <w:divBdr>
                <w:top w:val="none" w:sz="0" w:space="0" w:color="auto"/>
                <w:left w:val="none" w:sz="0" w:space="0" w:color="auto"/>
                <w:bottom w:val="none" w:sz="0" w:space="0" w:color="auto"/>
                <w:right w:val="none" w:sz="0" w:space="0" w:color="auto"/>
              </w:divBdr>
            </w:div>
            <w:div w:id="300039813">
              <w:marLeft w:val="0"/>
              <w:marRight w:val="0"/>
              <w:marTop w:val="0"/>
              <w:marBottom w:val="0"/>
              <w:divBdr>
                <w:top w:val="none" w:sz="0" w:space="0" w:color="auto"/>
                <w:left w:val="none" w:sz="0" w:space="0" w:color="auto"/>
                <w:bottom w:val="none" w:sz="0" w:space="0" w:color="auto"/>
                <w:right w:val="none" w:sz="0" w:space="0" w:color="auto"/>
              </w:divBdr>
            </w:div>
            <w:div w:id="363364270">
              <w:marLeft w:val="0"/>
              <w:marRight w:val="0"/>
              <w:marTop w:val="0"/>
              <w:marBottom w:val="0"/>
              <w:divBdr>
                <w:top w:val="none" w:sz="0" w:space="0" w:color="auto"/>
                <w:left w:val="none" w:sz="0" w:space="0" w:color="auto"/>
                <w:bottom w:val="none" w:sz="0" w:space="0" w:color="auto"/>
                <w:right w:val="none" w:sz="0" w:space="0" w:color="auto"/>
              </w:divBdr>
            </w:div>
            <w:div w:id="366834152">
              <w:marLeft w:val="0"/>
              <w:marRight w:val="0"/>
              <w:marTop w:val="0"/>
              <w:marBottom w:val="0"/>
              <w:divBdr>
                <w:top w:val="none" w:sz="0" w:space="0" w:color="auto"/>
                <w:left w:val="none" w:sz="0" w:space="0" w:color="auto"/>
                <w:bottom w:val="none" w:sz="0" w:space="0" w:color="auto"/>
                <w:right w:val="none" w:sz="0" w:space="0" w:color="auto"/>
              </w:divBdr>
            </w:div>
            <w:div w:id="377364846">
              <w:marLeft w:val="0"/>
              <w:marRight w:val="0"/>
              <w:marTop w:val="0"/>
              <w:marBottom w:val="0"/>
              <w:divBdr>
                <w:top w:val="none" w:sz="0" w:space="0" w:color="auto"/>
                <w:left w:val="none" w:sz="0" w:space="0" w:color="auto"/>
                <w:bottom w:val="none" w:sz="0" w:space="0" w:color="auto"/>
                <w:right w:val="none" w:sz="0" w:space="0" w:color="auto"/>
              </w:divBdr>
            </w:div>
            <w:div w:id="402264051">
              <w:marLeft w:val="0"/>
              <w:marRight w:val="0"/>
              <w:marTop w:val="0"/>
              <w:marBottom w:val="0"/>
              <w:divBdr>
                <w:top w:val="none" w:sz="0" w:space="0" w:color="auto"/>
                <w:left w:val="none" w:sz="0" w:space="0" w:color="auto"/>
                <w:bottom w:val="none" w:sz="0" w:space="0" w:color="auto"/>
                <w:right w:val="none" w:sz="0" w:space="0" w:color="auto"/>
              </w:divBdr>
            </w:div>
            <w:div w:id="402264389">
              <w:marLeft w:val="0"/>
              <w:marRight w:val="0"/>
              <w:marTop w:val="0"/>
              <w:marBottom w:val="0"/>
              <w:divBdr>
                <w:top w:val="none" w:sz="0" w:space="0" w:color="auto"/>
                <w:left w:val="none" w:sz="0" w:space="0" w:color="auto"/>
                <w:bottom w:val="none" w:sz="0" w:space="0" w:color="auto"/>
                <w:right w:val="none" w:sz="0" w:space="0" w:color="auto"/>
              </w:divBdr>
            </w:div>
            <w:div w:id="447092155">
              <w:marLeft w:val="0"/>
              <w:marRight w:val="0"/>
              <w:marTop w:val="0"/>
              <w:marBottom w:val="0"/>
              <w:divBdr>
                <w:top w:val="none" w:sz="0" w:space="0" w:color="auto"/>
                <w:left w:val="none" w:sz="0" w:space="0" w:color="auto"/>
                <w:bottom w:val="none" w:sz="0" w:space="0" w:color="auto"/>
                <w:right w:val="none" w:sz="0" w:space="0" w:color="auto"/>
              </w:divBdr>
            </w:div>
            <w:div w:id="456874123">
              <w:marLeft w:val="0"/>
              <w:marRight w:val="0"/>
              <w:marTop w:val="0"/>
              <w:marBottom w:val="0"/>
              <w:divBdr>
                <w:top w:val="none" w:sz="0" w:space="0" w:color="auto"/>
                <w:left w:val="none" w:sz="0" w:space="0" w:color="auto"/>
                <w:bottom w:val="none" w:sz="0" w:space="0" w:color="auto"/>
                <w:right w:val="none" w:sz="0" w:space="0" w:color="auto"/>
              </w:divBdr>
            </w:div>
            <w:div w:id="475293247">
              <w:marLeft w:val="0"/>
              <w:marRight w:val="0"/>
              <w:marTop w:val="0"/>
              <w:marBottom w:val="0"/>
              <w:divBdr>
                <w:top w:val="none" w:sz="0" w:space="0" w:color="auto"/>
                <w:left w:val="none" w:sz="0" w:space="0" w:color="auto"/>
                <w:bottom w:val="none" w:sz="0" w:space="0" w:color="auto"/>
                <w:right w:val="none" w:sz="0" w:space="0" w:color="auto"/>
              </w:divBdr>
            </w:div>
            <w:div w:id="530580257">
              <w:marLeft w:val="0"/>
              <w:marRight w:val="0"/>
              <w:marTop w:val="0"/>
              <w:marBottom w:val="0"/>
              <w:divBdr>
                <w:top w:val="none" w:sz="0" w:space="0" w:color="auto"/>
                <w:left w:val="none" w:sz="0" w:space="0" w:color="auto"/>
                <w:bottom w:val="none" w:sz="0" w:space="0" w:color="auto"/>
                <w:right w:val="none" w:sz="0" w:space="0" w:color="auto"/>
              </w:divBdr>
            </w:div>
            <w:div w:id="571736468">
              <w:marLeft w:val="0"/>
              <w:marRight w:val="0"/>
              <w:marTop w:val="0"/>
              <w:marBottom w:val="0"/>
              <w:divBdr>
                <w:top w:val="none" w:sz="0" w:space="0" w:color="auto"/>
                <w:left w:val="none" w:sz="0" w:space="0" w:color="auto"/>
                <w:bottom w:val="none" w:sz="0" w:space="0" w:color="auto"/>
                <w:right w:val="none" w:sz="0" w:space="0" w:color="auto"/>
              </w:divBdr>
            </w:div>
            <w:div w:id="591667399">
              <w:marLeft w:val="0"/>
              <w:marRight w:val="0"/>
              <w:marTop w:val="0"/>
              <w:marBottom w:val="0"/>
              <w:divBdr>
                <w:top w:val="none" w:sz="0" w:space="0" w:color="auto"/>
                <w:left w:val="none" w:sz="0" w:space="0" w:color="auto"/>
                <w:bottom w:val="none" w:sz="0" w:space="0" w:color="auto"/>
                <w:right w:val="none" w:sz="0" w:space="0" w:color="auto"/>
              </w:divBdr>
            </w:div>
            <w:div w:id="609557348">
              <w:marLeft w:val="0"/>
              <w:marRight w:val="0"/>
              <w:marTop w:val="0"/>
              <w:marBottom w:val="0"/>
              <w:divBdr>
                <w:top w:val="none" w:sz="0" w:space="0" w:color="auto"/>
                <w:left w:val="none" w:sz="0" w:space="0" w:color="auto"/>
                <w:bottom w:val="none" w:sz="0" w:space="0" w:color="auto"/>
                <w:right w:val="none" w:sz="0" w:space="0" w:color="auto"/>
              </w:divBdr>
            </w:div>
            <w:div w:id="635719133">
              <w:marLeft w:val="0"/>
              <w:marRight w:val="0"/>
              <w:marTop w:val="0"/>
              <w:marBottom w:val="0"/>
              <w:divBdr>
                <w:top w:val="none" w:sz="0" w:space="0" w:color="auto"/>
                <w:left w:val="none" w:sz="0" w:space="0" w:color="auto"/>
                <w:bottom w:val="none" w:sz="0" w:space="0" w:color="auto"/>
                <w:right w:val="none" w:sz="0" w:space="0" w:color="auto"/>
              </w:divBdr>
            </w:div>
            <w:div w:id="642393357">
              <w:marLeft w:val="0"/>
              <w:marRight w:val="0"/>
              <w:marTop w:val="0"/>
              <w:marBottom w:val="0"/>
              <w:divBdr>
                <w:top w:val="none" w:sz="0" w:space="0" w:color="auto"/>
                <w:left w:val="none" w:sz="0" w:space="0" w:color="auto"/>
                <w:bottom w:val="none" w:sz="0" w:space="0" w:color="auto"/>
                <w:right w:val="none" w:sz="0" w:space="0" w:color="auto"/>
              </w:divBdr>
            </w:div>
            <w:div w:id="678851181">
              <w:marLeft w:val="0"/>
              <w:marRight w:val="0"/>
              <w:marTop w:val="0"/>
              <w:marBottom w:val="0"/>
              <w:divBdr>
                <w:top w:val="none" w:sz="0" w:space="0" w:color="auto"/>
                <w:left w:val="none" w:sz="0" w:space="0" w:color="auto"/>
                <w:bottom w:val="none" w:sz="0" w:space="0" w:color="auto"/>
                <w:right w:val="none" w:sz="0" w:space="0" w:color="auto"/>
              </w:divBdr>
            </w:div>
            <w:div w:id="681325916">
              <w:marLeft w:val="0"/>
              <w:marRight w:val="0"/>
              <w:marTop w:val="0"/>
              <w:marBottom w:val="0"/>
              <w:divBdr>
                <w:top w:val="none" w:sz="0" w:space="0" w:color="auto"/>
                <w:left w:val="none" w:sz="0" w:space="0" w:color="auto"/>
                <w:bottom w:val="none" w:sz="0" w:space="0" w:color="auto"/>
                <w:right w:val="none" w:sz="0" w:space="0" w:color="auto"/>
              </w:divBdr>
            </w:div>
            <w:div w:id="733238323">
              <w:marLeft w:val="0"/>
              <w:marRight w:val="0"/>
              <w:marTop w:val="0"/>
              <w:marBottom w:val="0"/>
              <w:divBdr>
                <w:top w:val="none" w:sz="0" w:space="0" w:color="auto"/>
                <w:left w:val="none" w:sz="0" w:space="0" w:color="auto"/>
                <w:bottom w:val="none" w:sz="0" w:space="0" w:color="auto"/>
                <w:right w:val="none" w:sz="0" w:space="0" w:color="auto"/>
              </w:divBdr>
            </w:div>
            <w:div w:id="735856629">
              <w:marLeft w:val="0"/>
              <w:marRight w:val="0"/>
              <w:marTop w:val="0"/>
              <w:marBottom w:val="0"/>
              <w:divBdr>
                <w:top w:val="none" w:sz="0" w:space="0" w:color="auto"/>
                <w:left w:val="none" w:sz="0" w:space="0" w:color="auto"/>
                <w:bottom w:val="none" w:sz="0" w:space="0" w:color="auto"/>
                <w:right w:val="none" w:sz="0" w:space="0" w:color="auto"/>
              </w:divBdr>
            </w:div>
            <w:div w:id="742147315">
              <w:marLeft w:val="0"/>
              <w:marRight w:val="0"/>
              <w:marTop w:val="0"/>
              <w:marBottom w:val="0"/>
              <w:divBdr>
                <w:top w:val="none" w:sz="0" w:space="0" w:color="auto"/>
                <w:left w:val="none" w:sz="0" w:space="0" w:color="auto"/>
                <w:bottom w:val="none" w:sz="0" w:space="0" w:color="auto"/>
                <w:right w:val="none" w:sz="0" w:space="0" w:color="auto"/>
              </w:divBdr>
            </w:div>
            <w:div w:id="777722664">
              <w:marLeft w:val="0"/>
              <w:marRight w:val="0"/>
              <w:marTop w:val="0"/>
              <w:marBottom w:val="0"/>
              <w:divBdr>
                <w:top w:val="none" w:sz="0" w:space="0" w:color="auto"/>
                <w:left w:val="none" w:sz="0" w:space="0" w:color="auto"/>
                <w:bottom w:val="none" w:sz="0" w:space="0" w:color="auto"/>
                <w:right w:val="none" w:sz="0" w:space="0" w:color="auto"/>
              </w:divBdr>
            </w:div>
            <w:div w:id="814956386">
              <w:marLeft w:val="0"/>
              <w:marRight w:val="0"/>
              <w:marTop w:val="0"/>
              <w:marBottom w:val="0"/>
              <w:divBdr>
                <w:top w:val="none" w:sz="0" w:space="0" w:color="auto"/>
                <w:left w:val="none" w:sz="0" w:space="0" w:color="auto"/>
                <w:bottom w:val="none" w:sz="0" w:space="0" w:color="auto"/>
                <w:right w:val="none" w:sz="0" w:space="0" w:color="auto"/>
              </w:divBdr>
            </w:div>
            <w:div w:id="816994979">
              <w:marLeft w:val="0"/>
              <w:marRight w:val="0"/>
              <w:marTop w:val="0"/>
              <w:marBottom w:val="0"/>
              <w:divBdr>
                <w:top w:val="none" w:sz="0" w:space="0" w:color="auto"/>
                <w:left w:val="none" w:sz="0" w:space="0" w:color="auto"/>
                <w:bottom w:val="none" w:sz="0" w:space="0" w:color="auto"/>
                <w:right w:val="none" w:sz="0" w:space="0" w:color="auto"/>
              </w:divBdr>
            </w:div>
            <w:div w:id="820654035">
              <w:marLeft w:val="0"/>
              <w:marRight w:val="0"/>
              <w:marTop w:val="0"/>
              <w:marBottom w:val="0"/>
              <w:divBdr>
                <w:top w:val="none" w:sz="0" w:space="0" w:color="auto"/>
                <w:left w:val="none" w:sz="0" w:space="0" w:color="auto"/>
                <w:bottom w:val="none" w:sz="0" w:space="0" w:color="auto"/>
                <w:right w:val="none" w:sz="0" w:space="0" w:color="auto"/>
              </w:divBdr>
            </w:div>
            <w:div w:id="826630828">
              <w:marLeft w:val="0"/>
              <w:marRight w:val="0"/>
              <w:marTop w:val="0"/>
              <w:marBottom w:val="0"/>
              <w:divBdr>
                <w:top w:val="none" w:sz="0" w:space="0" w:color="auto"/>
                <w:left w:val="none" w:sz="0" w:space="0" w:color="auto"/>
                <w:bottom w:val="none" w:sz="0" w:space="0" w:color="auto"/>
                <w:right w:val="none" w:sz="0" w:space="0" w:color="auto"/>
              </w:divBdr>
            </w:div>
            <w:div w:id="837774385">
              <w:marLeft w:val="0"/>
              <w:marRight w:val="0"/>
              <w:marTop w:val="0"/>
              <w:marBottom w:val="0"/>
              <w:divBdr>
                <w:top w:val="none" w:sz="0" w:space="0" w:color="auto"/>
                <w:left w:val="none" w:sz="0" w:space="0" w:color="auto"/>
                <w:bottom w:val="none" w:sz="0" w:space="0" w:color="auto"/>
                <w:right w:val="none" w:sz="0" w:space="0" w:color="auto"/>
              </w:divBdr>
            </w:div>
            <w:div w:id="846359723">
              <w:marLeft w:val="0"/>
              <w:marRight w:val="0"/>
              <w:marTop w:val="0"/>
              <w:marBottom w:val="0"/>
              <w:divBdr>
                <w:top w:val="none" w:sz="0" w:space="0" w:color="auto"/>
                <w:left w:val="none" w:sz="0" w:space="0" w:color="auto"/>
                <w:bottom w:val="none" w:sz="0" w:space="0" w:color="auto"/>
                <w:right w:val="none" w:sz="0" w:space="0" w:color="auto"/>
              </w:divBdr>
            </w:div>
            <w:div w:id="853153623">
              <w:marLeft w:val="0"/>
              <w:marRight w:val="0"/>
              <w:marTop w:val="0"/>
              <w:marBottom w:val="0"/>
              <w:divBdr>
                <w:top w:val="none" w:sz="0" w:space="0" w:color="auto"/>
                <w:left w:val="none" w:sz="0" w:space="0" w:color="auto"/>
                <w:bottom w:val="none" w:sz="0" w:space="0" w:color="auto"/>
                <w:right w:val="none" w:sz="0" w:space="0" w:color="auto"/>
              </w:divBdr>
            </w:div>
            <w:div w:id="881746969">
              <w:marLeft w:val="0"/>
              <w:marRight w:val="0"/>
              <w:marTop w:val="0"/>
              <w:marBottom w:val="0"/>
              <w:divBdr>
                <w:top w:val="none" w:sz="0" w:space="0" w:color="auto"/>
                <w:left w:val="none" w:sz="0" w:space="0" w:color="auto"/>
                <w:bottom w:val="none" w:sz="0" w:space="0" w:color="auto"/>
                <w:right w:val="none" w:sz="0" w:space="0" w:color="auto"/>
              </w:divBdr>
            </w:div>
            <w:div w:id="915479774">
              <w:marLeft w:val="0"/>
              <w:marRight w:val="0"/>
              <w:marTop w:val="0"/>
              <w:marBottom w:val="0"/>
              <w:divBdr>
                <w:top w:val="none" w:sz="0" w:space="0" w:color="auto"/>
                <w:left w:val="none" w:sz="0" w:space="0" w:color="auto"/>
                <w:bottom w:val="none" w:sz="0" w:space="0" w:color="auto"/>
                <w:right w:val="none" w:sz="0" w:space="0" w:color="auto"/>
              </w:divBdr>
            </w:div>
            <w:div w:id="917399657">
              <w:marLeft w:val="0"/>
              <w:marRight w:val="0"/>
              <w:marTop w:val="0"/>
              <w:marBottom w:val="0"/>
              <w:divBdr>
                <w:top w:val="none" w:sz="0" w:space="0" w:color="auto"/>
                <w:left w:val="none" w:sz="0" w:space="0" w:color="auto"/>
                <w:bottom w:val="none" w:sz="0" w:space="0" w:color="auto"/>
                <w:right w:val="none" w:sz="0" w:space="0" w:color="auto"/>
              </w:divBdr>
            </w:div>
            <w:div w:id="1009333080">
              <w:marLeft w:val="0"/>
              <w:marRight w:val="0"/>
              <w:marTop w:val="0"/>
              <w:marBottom w:val="0"/>
              <w:divBdr>
                <w:top w:val="none" w:sz="0" w:space="0" w:color="auto"/>
                <w:left w:val="none" w:sz="0" w:space="0" w:color="auto"/>
                <w:bottom w:val="none" w:sz="0" w:space="0" w:color="auto"/>
                <w:right w:val="none" w:sz="0" w:space="0" w:color="auto"/>
              </w:divBdr>
            </w:div>
            <w:div w:id="1026522905">
              <w:marLeft w:val="0"/>
              <w:marRight w:val="0"/>
              <w:marTop w:val="0"/>
              <w:marBottom w:val="0"/>
              <w:divBdr>
                <w:top w:val="none" w:sz="0" w:space="0" w:color="auto"/>
                <w:left w:val="none" w:sz="0" w:space="0" w:color="auto"/>
                <w:bottom w:val="none" w:sz="0" w:space="0" w:color="auto"/>
                <w:right w:val="none" w:sz="0" w:space="0" w:color="auto"/>
              </w:divBdr>
            </w:div>
            <w:div w:id="1030648355">
              <w:marLeft w:val="0"/>
              <w:marRight w:val="0"/>
              <w:marTop w:val="0"/>
              <w:marBottom w:val="0"/>
              <w:divBdr>
                <w:top w:val="none" w:sz="0" w:space="0" w:color="auto"/>
                <w:left w:val="none" w:sz="0" w:space="0" w:color="auto"/>
                <w:bottom w:val="none" w:sz="0" w:space="0" w:color="auto"/>
                <w:right w:val="none" w:sz="0" w:space="0" w:color="auto"/>
              </w:divBdr>
            </w:div>
            <w:div w:id="1062143468">
              <w:marLeft w:val="0"/>
              <w:marRight w:val="0"/>
              <w:marTop w:val="0"/>
              <w:marBottom w:val="0"/>
              <w:divBdr>
                <w:top w:val="none" w:sz="0" w:space="0" w:color="auto"/>
                <w:left w:val="none" w:sz="0" w:space="0" w:color="auto"/>
                <w:bottom w:val="none" w:sz="0" w:space="0" w:color="auto"/>
                <w:right w:val="none" w:sz="0" w:space="0" w:color="auto"/>
              </w:divBdr>
            </w:div>
            <w:div w:id="1095397173">
              <w:marLeft w:val="0"/>
              <w:marRight w:val="0"/>
              <w:marTop w:val="0"/>
              <w:marBottom w:val="0"/>
              <w:divBdr>
                <w:top w:val="none" w:sz="0" w:space="0" w:color="auto"/>
                <w:left w:val="none" w:sz="0" w:space="0" w:color="auto"/>
                <w:bottom w:val="none" w:sz="0" w:space="0" w:color="auto"/>
                <w:right w:val="none" w:sz="0" w:space="0" w:color="auto"/>
              </w:divBdr>
            </w:div>
            <w:div w:id="1106384659">
              <w:marLeft w:val="0"/>
              <w:marRight w:val="0"/>
              <w:marTop w:val="0"/>
              <w:marBottom w:val="0"/>
              <w:divBdr>
                <w:top w:val="none" w:sz="0" w:space="0" w:color="auto"/>
                <w:left w:val="none" w:sz="0" w:space="0" w:color="auto"/>
                <w:bottom w:val="none" w:sz="0" w:space="0" w:color="auto"/>
                <w:right w:val="none" w:sz="0" w:space="0" w:color="auto"/>
              </w:divBdr>
            </w:div>
            <w:div w:id="1163623409">
              <w:marLeft w:val="0"/>
              <w:marRight w:val="0"/>
              <w:marTop w:val="0"/>
              <w:marBottom w:val="0"/>
              <w:divBdr>
                <w:top w:val="none" w:sz="0" w:space="0" w:color="auto"/>
                <w:left w:val="none" w:sz="0" w:space="0" w:color="auto"/>
                <w:bottom w:val="none" w:sz="0" w:space="0" w:color="auto"/>
                <w:right w:val="none" w:sz="0" w:space="0" w:color="auto"/>
              </w:divBdr>
            </w:div>
            <w:div w:id="1167401559">
              <w:marLeft w:val="0"/>
              <w:marRight w:val="0"/>
              <w:marTop w:val="0"/>
              <w:marBottom w:val="0"/>
              <w:divBdr>
                <w:top w:val="none" w:sz="0" w:space="0" w:color="auto"/>
                <w:left w:val="none" w:sz="0" w:space="0" w:color="auto"/>
                <w:bottom w:val="none" w:sz="0" w:space="0" w:color="auto"/>
                <w:right w:val="none" w:sz="0" w:space="0" w:color="auto"/>
              </w:divBdr>
            </w:div>
            <w:div w:id="1193572130">
              <w:marLeft w:val="0"/>
              <w:marRight w:val="0"/>
              <w:marTop w:val="0"/>
              <w:marBottom w:val="0"/>
              <w:divBdr>
                <w:top w:val="none" w:sz="0" w:space="0" w:color="auto"/>
                <w:left w:val="none" w:sz="0" w:space="0" w:color="auto"/>
                <w:bottom w:val="none" w:sz="0" w:space="0" w:color="auto"/>
                <w:right w:val="none" w:sz="0" w:space="0" w:color="auto"/>
              </w:divBdr>
            </w:div>
            <w:div w:id="1193573032">
              <w:marLeft w:val="0"/>
              <w:marRight w:val="0"/>
              <w:marTop w:val="0"/>
              <w:marBottom w:val="0"/>
              <w:divBdr>
                <w:top w:val="none" w:sz="0" w:space="0" w:color="auto"/>
                <w:left w:val="none" w:sz="0" w:space="0" w:color="auto"/>
                <w:bottom w:val="none" w:sz="0" w:space="0" w:color="auto"/>
                <w:right w:val="none" w:sz="0" w:space="0" w:color="auto"/>
              </w:divBdr>
            </w:div>
            <w:div w:id="1213007827">
              <w:marLeft w:val="0"/>
              <w:marRight w:val="0"/>
              <w:marTop w:val="0"/>
              <w:marBottom w:val="0"/>
              <w:divBdr>
                <w:top w:val="none" w:sz="0" w:space="0" w:color="auto"/>
                <w:left w:val="none" w:sz="0" w:space="0" w:color="auto"/>
                <w:bottom w:val="none" w:sz="0" w:space="0" w:color="auto"/>
                <w:right w:val="none" w:sz="0" w:space="0" w:color="auto"/>
              </w:divBdr>
            </w:div>
            <w:div w:id="1222257159">
              <w:marLeft w:val="0"/>
              <w:marRight w:val="0"/>
              <w:marTop w:val="0"/>
              <w:marBottom w:val="0"/>
              <w:divBdr>
                <w:top w:val="none" w:sz="0" w:space="0" w:color="auto"/>
                <w:left w:val="none" w:sz="0" w:space="0" w:color="auto"/>
                <w:bottom w:val="none" w:sz="0" w:space="0" w:color="auto"/>
                <w:right w:val="none" w:sz="0" w:space="0" w:color="auto"/>
              </w:divBdr>
            </w:div>
            <w:div w:id="1248542335">
              <w:marLeft w:val="0"/>
              <w:marRight w:val="0"/>
              <w:marTop w:val="0"/>
              <w:marBottom w:val="0"/>
              <w:divBdr>
                <w:top w:val="none" w:sz="0" w:space="0" w:color="auto"/>
                <w:left w:val="none" w:sz="0" w:space="0" w:color="auto"/>
                <w:bottom w:val="none" w:sz="0" w:space="0" w:color="auto"/>
                <w:right w:val="none" w:sz="0" w:space="0" w:color="auto"/>
              </w:divBdr>
            </w:div>
            <w:div w:id="1267881869">
              <w:marLeft w:val="0"/>
              <w:marRight w:val="0"/>
              <w:marTop w:val="0"/>
              <w:marBottom w:val="0"/>
              <w:divBdr>
                <w:top w:val="none" w:sz="0" w:space="0" w:color="auto"/>
                <w:left w:val="none" w:sz="0" w:space="0" w:color="auto"/>
                <w:bottom w:val="none" w:sz="0" w:space="0" w:color="auto"/>
                <w:right w:val="none" w:sz="0" w:space="0" w:color="auto"/>
              </w:divBdr>
            </w:div>
            <w:div w:id="1327130403">
              <w:marLeft w:val="0"/>
              <w:marRight w:val="0"/>
              <w:marTop w:val="0"/>
              <w:marBottom w:val="0"/>
              <w:divBdr>
                <w:top w:val="none" w:sz="0" w:space="0" w:color="auto"/>
                <w:left w:val="none" w:sz="0" w:space="0" w:color="auto"/>
                <w:bottom w:val="none" w:sz="0" w:space="0" w:color="auto"/>
                <w:right w:val="none" w:sz="0" w:space="0" w:color="auto"/>
              </w:divBdr>
            </w:div>
            <w:div w:id="1352485904">
              <w:marLeft w:val="0"/>
              <w:marRight w:val="0"/>
              <w:marTop w:val="0"/>
              <w:marBottom w:val="0"/>
              <w:divBdr>
                <w:top w:val="none" w:sz="0" w:space="0" w:color="auto"/>
                <w:left w:val="none" w:sz="0" w:space="0" w:color="auto"/>
                <w:bottom w:val="none" w:sz="0" w:space="0" w:color="auto"/>
                <w:right w:val="none" w:sz="0" w:space="0" w:color="auto"/>
              </w:divBdr>
            </w:div>
            <w:div w:id="1363896945">
              <w:marLeft w:val="0"/>
              <w:marRight w:val="0"/>
              <w:marTop w:val="0"/>
              <w:marBottom w:val="0"/>
              <w:divBdr>
                <w:top w:val="none" w:sz="0" w:space="0" w:color="auto"/>
                <w:left w:val="none" w:sz="0" w:space="0" w:color="auto"/>
                <w:bottom w:val="none" w:sz="0" w:space="0" w:color="auto"/>
                <w:right w:val="none" w:sz="0" w:space="0" w:color="auto"/>
              </w:divBdr>
            </w:div>
            <w:div w:id="1381441811">
              <w:marLeft w:val="0"/>
              <w:marRight w:val="0"/>
              <w:marTop w:val="0"/>
              <w:marBottom w:val="0"/>
              <w:divBdr>
                <w:top w:val="none" w:sz="0" w:space="0" w:color="auto"/>
                <w:left w:val="none" w:sz="0" w:space="0" w:color="auto"/>
                <w:bottom w:val="none" w:sz="0" w:space="0" w:color="auto"/>
                <w:right w:val="none" w:sz="0" w:space="0" w:color="auto"/>
              </w:divBdr>
            </w:div>
            <w:div w:id="1402017653">
              <w:marLeft w:val="0"/>
              <w:marRight w:val="0"/>
              <w:marTop w:val="0"/>
              <w:marBottom w:val="0"/>
              <w:divBdr>
                <w:top w:val="none" w:sz="0" w:space="0" w:color="auto"/>
                <w:left w:val="none" w:sz="0" w:space="0" w:color="auto"/>
                <w:bottom w:val="none" w:sz="0" w:space="0" w:color="auto"/>
                <w:right w:val="none" w:sz="0" w:space="0" w:color="auto"/>
              </w:divBdr>
            </w:div>
            <w:div w:id="1427385984">
              <w:marLeft w:val="0"/>
              <w:marRight w:val="0"/>
              <w:marTop w:val="0"/>
              <w:marBottom w:val="0"/>
              <w:divBdr>
                <w:top w:val="none" w:sz="0" w:space="0" w:color="auto"/>
                <w:left w:val="none" w:sz="0" w:space="0" w:color="auto"/>
                <w:bottom w:val="none" w:sz="0" w:space="0" w:color="auto"/>
                <w:right w:val="none" w:sz="0" w:space="0" w:color="auto"/>
              </w:divBdr>
            </w:div>
            <w:div w:id="1511873702">
              <w:marLeft w:val="0"/>
              <w:marRight w:val="0"/>
              <w:marTop w:val="0"/>
              <w:marBottom w:val="0"/>
              <w:divBdr>
                <w:top w:val="none" w:sz="0" w:space="0" w:color="auto"/>
                <w:left w:val="none" w:sz="0" w:space="0" w:color="auto"/>
                <w:bottom w:val="none" w:sz="0" w:space="0" w:color="auto"/>
                <w:right w:val="none" w:sz="0" w:space="0" w:color="auto"/>
              </w:divBdr>
            </w:div>
            <w:div w:id="1520464747">
              <w:marLeft w:val="0"/>
              <w:marRight w:val="0"/>
              <w:marTop w:val="0"/>
              <w:marBottom w:val="0"/>
              <w:divBdr>
                <w:top w:val="none" w:sz="0" w:space="0" w:color="auto"/>
                <w:left w:val="none" w:sz="0" w:space="0" w:color="auto"/>
                <w:bottom w:val="none" w:sz="0" w:space="0" w:color="auto"/>
                <w:right w:val="none" w:sz="0" w:space="0" w:color="auto"/>
              </w:divBdr>
            </w:div>
            <w:div w:id="1552501269">
              <w:marLeft w:val="0"/>
              <w:marRight w:val="0"/>
              <w:marTop w:val="0"/>
              <w:marBottom w:val="0"/>
              <w:divBdr>
                <w:top w:val="none" w:sz="0" w:space="0" w:color="auto"/>
                <w:left w:val="none" w:sz="0" w:space="0" w:color="auto"/>
                <w:bottom w:val="none" w:sz="0" w:space="0" w:color="auto"/>
                <w:right w:val="none" w:sz="0" w:space="0" w:color="auto"/>
              </w:divBdr>
            </w:div>
            <w:div w:id="1566721215">
              <w:marLeft w:val="0"/>
              <w:marRight w:val="0"/>
              <w:marTop w:val="0"/>
              <w:marBottom w:val="0"/>
              <w:divBdr>
                <w:top w:val="none" w:sz="0" w:space="0" w:color="auto"/>
                <w:left w:val="none" w:sz="0" w:space="0" w:color="auto"/>
                <w:bottom w:val="none" w:sz="0" w:space="0" w:color="auto"/>
                <w:right w:val="none" w:sz="0" w:space="0" w:color="auto"/>
              </w:divBdr>
            </w:div>
            <w:div w:id="1596940878">
              <w:marLeft w:val="0"/>
              <w:marRight w:val="0"/>
              <w:marTop w:val="0"/>
              <w:marBottom w:val="0"/>
              <w:divBdr>
                <w:top w:val="none" w:sz="0" w:space="0" w:color="auto"/>
                <w:left w:val="none" w:sz="0" w:space="0" w:color="auto"/>
                <w:bottom w:val="none" w:sz="0" w:space="0" w:color="auto"/>
                <w:right w:val="none" w:sz="0" w:space="0" w:color="auto"/>
              </w:divBdr>
            </w:div>
            <w:div w:id="1624380220">
              <w:marLeft w:val="0"/>
              <w:marRight w:val="0"/>
              <w:marTop w:val="0"/>
              <w:marBottom w:val="0"/>
              <w:divBdr>
                <w:top w:val="none" w:sz="0" w:space="0" w:color="auto"/>
                <w:left w:val="none" w:sz="0" w:space="0" w:color="auto"/>
                <w:bottom w:val="none" w:sz="0" w:space="0" w:color="auto"/>
                <w:right w:val="none" w:sz="0" w:space="0" w:color="auto"/>
              </w:divBdr>
            </w:div>
            <w:div w:id="1657296544">
              <w:marLeft w:val="0"/>
              <w:marRight w:val="0"/>
              <w:marTop w:val="0"/>
              <w:marBottom w:val="0"/>
              <w:divBdr>
                <w:top w:val="none" w:sz="0" w:space="0" w:color="auto"/>
                <w:left w:val="none" w:sz="0" w:space="0" w:color="auto"/>
                <w:bottom w:val="none" w:sz="0" w:space="0" w:color="auto"/>
                <w:right w:val="none" w:sz="0" w:space="0" w:color="auto"/>
              </w:divBdr>
            </w:div>
            <w:div w:id="1681273458">
              <w:marLeft w:val="0"/>
              <w:marRight w:val="0"/>
              <w:marTop w:val="0"/>
              <w:marBottom w:val="0"/>
              <w:divBdr>
                <w:top w:val="none" w:sz="0" w:space="0" w:color="auto"/>
                <w:left w:val="none" w:sz="0" w:space="0" w:color="auto"/>
                <w:bottom w:val="none" w:sz="0" w:space="0" w:color="auto"/>
                <w:right w:val="none" w:sz="0" w:space="0" w:color="auto"/>
              </w:divBdr>
            </w:div>
            <w:div w:id="1715230439">
              <w:marLeft w:val="0"/>
              <w:marRight w:val="0"/>
              <w:marTop w:val="0"/>
              <w:marBottom w:val="0"/>
              <w:divBdr>
                <w:top w:val="none" w:sz="0" w:space="0" w:color="auto"/>
                <w:left w:val="none" w:sz="0" w:space="0" w:color="auto"/>
                <w:bottom w:val="none" w:sz="0" w:space="0" w:color="auto"/>
                <w:right w:val="none" w:sz="0" w:space="0" w:color="auto"/>
              </w:divBdr>
            </w:div>
            <w:div w:id="1758361132">
              <w:marLeft w:val="0"/>
              <w:marRight w:val="0"/>
              <w:marTop w:val="0"/>
              <w:marBottom w:val="0"/>
              <w:divBdr>
                <w:top w:val="none" w:sz="0" w:space="0" w:color="auto"/>
                <w:left w:val="none" w:sz="0" w:space="0" w:color="auto"/>
                <w:bottom w:val="none" w:sz="0" w:space="0" w:color="auto"/>
                <w:right w:val="none" w:sz="0" w:space="0" w:color="auto"/>
              </w:divBdr>
            </w:div>
            <w:div w:id="1763867029">
              <w:marLeft w:val="0"/>
              <w:marRight w:val="0"/>
              <w:marTop w:val="0"/>
              <w:marBottom w:val="0"/>
              <w:divBdr>
                <w:top w:val="none" w:sz="0" w:space="0" w:color="auto"/>
                <w:left w:val="none" w:sz="0" w:space="0" w:color="auto"/>
                <w:bottom w:val="none" w:sz="0" w:space="0" w:color="auto"/>
                <w:right w:val="none" w:sz="0" w:space="0" w:color="auto"/>
              </w:divBdr>
            </w:div>
            <w:div w:id="1824852421">
              <w:marLeft w:val="0"/>
              <w:marRight w:val="0"/>
              <w:marTop w:val="0"/>
              <w:marBottom w:val="0"/>
              <w:divBdr>
                <w:top w:val="none" w:sz="0" w:space="0" w:color="auto"/>
                <w:left w:val="none" w:sz="0" w:space="0" w:color="auto"/>
                <w:bottom w:val="none" w:sz="0" w:space="0" w:color="auto"/>
                <w:right w:val="none" w:sz="0" w:space="0" w:color="auto"/>
              </w:divBdr>
            </w:div>
            <w:div w:id="1827897328">
              <w:marLeft w:val="0"/>
              <w:marRight w:val="0"/>
              <w:marTop w:val="0"/>
              <w:marBottom w:val="0"/>
              <w:divBdr>
                <w:top w:val="none" w:sz="0" w:space="0" w:color="auto"/>
                <w:left w:val="none" w:sz="0" w:space="0" w:color="auto"/>
                <w:bottom w:val="none" w:sz="0" w:space="0" w:color="auto"/>
                <w:right w:val="none" w:sz="0" w:space="0" w:color="auto"/>
              </w:divBdr>
            </w:div>
            <w:div w:id="1857845344">
              <w:marLeft w:val="0"/>
              <w:marRight w:val="0"/>
              <w:marTop w:val="0"/>
              <w:marBottom w:val="0"/>
              <w:divBdr>
                <w:top w:val="none" w:sz="0" w:space="0" w:color="auto"/>
                <w:left w:val="none" w:sz="0" w:space="0" w:color="auto"/>
                <w:bottom w:val="none" w:sz="0" w:space="0" w:color="auto"/>
                <w:right w:val="none" w:sz="0" w:space="0" w:color="auto"/>
              </w:divBdr>
            </w:div>
            <w:div w:id="1905094649">
              <w:marLeft w:val="0"/>
              <w:marRight w:val="0"/>
              <w:marTop w:val="0"/>
              <w:marBottom w:val="0"/>
              <w:divBdr>
                <w:top w:val="none" w:sz="0" w:space="0" w:color="auto"/>
                <w:left w:val="none" w:sz="0" w:space="0" w:color="auto"/>
                <w:bottom w:val="none" w:sz="0" w:space="0" w:color="auto"/>
                <w:right w:val="none" w:sz="0" w:space="0" w:color="auto"/>
              </w:divBdr>
            </w:div>
            <w:div w:id="1964920447">
              <w:marLeft w:val="0"/>
              <w:marRight w:val="0"/>
              <w:marTop w:val="0"/>
              <w:marBottom w:val="0"/>
              <w:divBdr>
                <w:top w:val="none" w:sz="0" w:space="0" w:color="auto"/>
                <w:left w:val="none" w:sz="0" w:space="0" w:color="auto"/>
                <w:bottom w:val="none" w:sz="0" w:space="0" w:color="auto"/>
                <w:right w:val="none" w:sz="0" w:space="0" w:color="auto"/>
              </w:divBdr>
            </w:div>
            <w:div w:id="1973320580">
              <w:marLeft w:val="0"/>
              <w:marRight w:val="0"/>
              <w:marTop w:val="0"/>
              <w:marBottom w:val="0"/>
              <w:divBdr>
                <w:top w:val="none" w:sz="0" w:space="0" w:color="auto"/>
                <w:left w:val="none" w:sz="0" w:space="0" w:color="auto"/>
                <w:bottom w:val="none" w:sz="0" w:space="0" w:color="auto"/>
                <w:right w:val="none" w:sz="0" w:space="0" w:color="auto"/>
              </w:divBdr>
            </w:div>
            <w:div w:id="1976137223">
              <w:marLeft w:val="0"/>
              <w:marRight w:val="0"/>
              <w:marTop w:val="0"/>
              <w:marBottom w:val="0"/>
              <w:divBdr>
                <w:top w:val="none" w:sz="0" w:space="0" w:color="auto"/>
                <w:left w:val="none" w:sz="0" w:space="0" w:color="auto"/>
                <w:bottom w:val="none" w:sz="0" w:space="0" w:color="auto"/>
                <w:right w:val="none" w:sz="0" w:space="0" w:color="auto"/>
              </w:divBdr>
            </w:div>
            <w:div w:id="1977225054">
              <w:marLeft w:val="0"/>
              <w:marRight w:val="0"/>
              <w:marTop w:val="0"/>
              <w:marBottom w:val="0"/>
              <w:divBdr>
                <w:top w:val="none" w:sz="0" w:space="0" w:color="auto"/>
                <w:left w:val="none" w:sz="0" w:space="0" w:color="auto"/>
                <w:bottom w:val="none" w:sz="0" w:space="0" w:color="auto"/>
                <w:right w:val="none" w:sz="0" w:space="0" w:color="auto"/>
              </w:divBdr>
            </w:div>
            <w:div w:id="2007513180">
              <w:marLeft w:val="0"/>
              <w:marRight w:val="0"/>
              <w:marTop w:val="0"/>
              <w:marBottom w:val="0"/>
              <w:divBdr>
                <w:top w:val="none" w:sz="0" w:space="0" w:color="auto"/>
                <w:left w:val="none" w:sz="0" w:space="0" w:color="auto"/>
                <w:bottom w:val="none" w:sz="0" w:space="0" w:color="auto"/>
                <w:right w:val="none" w:sz="0" w:space="0" w:color="auto"/>
              </w:divBdr>
            </w:div>
            <w:div w:id="2008629802">
              <w:marLeft w:val="0"/>
              <w:marRight w:val="0"/>
              <w:marTop w:val="0"/>
              <w:marBottom w:val="0"/>
              <w:divBdr>
                <w:top w:val="none" w:sz="0" w:space="0" w:color="auto"/>
                <w:left w:val="none" w:sz="0" w:space="0" w:color="auto"/>
                <w:bottom w:val="none" w:sz="0" w:space="0" w:color="auto"/>
                <w:right w:val="none" w:sz="0" w:space="0" w:color="auto"/>
              </w:divBdr>
            </w:div>
            <w:div w:id="2065448129">
              <w:marLeft w:val="0"/>
              <w:marRight w:val="0"/>
              <w:marTop w:val="0"/>
              <w:marBottom w:val="0"/>
              <w:divBdr>
                <w:top w:val="none" w:sz="0" w:space="0" w:color="auto"/>
                <w:left w:val="none" w:sz="0" w:space="0" w:color="auto"/>
                <w:bottom w:val="none" w:sz="0" w:space="0" w:color="auto"/>
                <w:right w:val="none" w:sz="0" w:space="0" w:color="auto"/>
              </w:divBdr>
            </w:div>
            <w:div w:id="2073041595">
              <w:marLeft w:val="0"/>
              <w:marRight w:val="0"/>
              <w:marTop w:val="0"/>
              <w:marBottom w:val="0"/>
              <w:divBdr>
                <w:top w:val="none" w:sz="0" w:space="0" w:color="auto"/>
                <w:left w:val="none" w:sz="0" w:space="0" w:color="auto"/>
                <w:bottom w:val="none" w:sz="0" w:space="0" w:color="auto"/>
                <w:right w:val="none" w:sz="0" w:space="0" w:color="auto"/>
              </w:divBdr>
            </w:div>
            <w:div w:id="2087804339">
              <w:marLeft w:val="0"/>
              <w:marRight w:val="0"/>
              <w:marTop w:val="0"/>
              <w:marBottom w:val="0"/>
              <w:divBdr>
                <w:top w:val="none" w:sz="0" w:space="0" w:color="auto"/>
                <w:left w:val="none" w:sz="0" w:space="0" w:color="auto"/>
                <w:bottom w:val="none" w:sz="0" w:space="0" w:color="auto"/>
                <w:right w:val="none" w:sz="0" w:space="0" w:color="auto"/>
              </w:divBdr>
            </w:div>
            <w:div w:id="211080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66379">
      <w:bodyDiv w:val="1"/>
      <w:marLeft w:val="0"/>
      <w:marRight w:val="0"/>
      <w:marTop w:val="0"/>
      <w:marBottom w:val="0"/>
      <w:divBdr>
        <w:top w:val="none" w:sz="0" w:space="0" w:color="auto"/>
        <w:left w:val="none" w:sz="0" w:space="0" w:color="auto"/>
        <w:bottom w:val="none" w:sz="0" w:space="0" w:color="auto"/>
        <w:right w:val="none" w:sz="0" w:space="0" w:color="auto"/>
      </w:divBdr>
      <w:divsChild>
        <w:div w:id="37554815">
          <w:marLeft w:val="0"/>
          <w:marRight w:val="0"/>
          <w:marTop w:val="0"/>
          <w:marBottom w:val="0"/>
          <w:divBdr>
            <w:top w:val="none" w:sz="0" w:space="0" w:color="auto"/>
            <w:left w:val="none" w:sz="0" w:space="0" w:color="auto"/>
            <w:bottom w:val="none" w:sz="0" w:space="0" w:color="auto"/>
            <w:right w:val="none" w:sz="0" w:space="0" w:color="auto"/>
          </w:divBdr>
          <w:divsChild>
            <w:div w:id="121465537">
              <w:marLeft w:val="0"/>
              <w:marRight w:val="0"/>
              <w:marTop w:val="0"/>
              <w:marBottom w:val="0"/>
              <w:divBdr>
                <w:top w:val="none" w:sz="0" w:space="0" w:color="auto"/>
                <w:left w:val="none" w:sz="0" w:space="0" w:color="auto"/>
                <w:bottom w:val="none" w:sz="0" w:space="0" w:color="auto"/>
                <w:right w:val="none" w:sz="0" w:space="0" w:color="auto"/>
              </w:divBdr>
            </w:div>
            <w:div w:id="219292951">
              <w:marLeft w:val="0"/>
              <w:marRight w:val="0"/>
              <w:marTop w:val="0"/>
              <w:marBottom w:val="0"/>
              <w:divBdr>
                <w:top w:val="none" w:sz="0" w:space="0" w:color="auto"/>
                <w:left w:val="none" w:sz="0" w:space="0" w:color="auto"/>
                <w:bottom w:val="none" w:sz="0" w:space="0" w:color="auto"/>
                <w:right w:val="none" w:sz="0" w:space="0" w:color="auto"/>
              </w:divBdr>
            </w:div>
            <w:div w:id="619726866">
              <w:marLeft w:val="0"/>
              <w:marRight w:val="0"/>
              <w:marTop w:val="0"/>
              <w:marBottom w:val="0"/>
              <w:divBdr>
                <w:top w:val="none" w:sz="0" w:space="0" w:color="auto"/>
                <w:left w:val="none" w:sz="0" w:space="0" w:color="auto"/>
                <w:bottom w:val="none" w:sz="0" w:space="0" w:color="auto"/>
                <w:right w:val="none" w:sz="0" w:space="0" w:color="auto"/>
              </w:divBdr>
            </w:div>
            <w:div w:id="211767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18782">
      <w:bodyDiv w:val="1"/>
      <w:marLeft w:val="0"/>
      <w:marRight w:val="0"/>
      <w:marTop w:val="0"/>
      <w:marBottom w:val="0"/>
      <w:divBdr>
        <w:top w:val="none" w:sz="0" w:space="0" w:color="auto"/>
        <w:left w:val="none" w:sz="0" w:space="0" w:color="auto"/>
        <w:bottom w:val="none" w:sz="0" w:space="0" w:color="auto"/>
        <w:right w:val="none" w:sz="0" w:space="0" w:color="auto"/>
      </w:divBdr>
      <w:divsChild>
        <w:div w:id="2099672931">
          <w:marLeft w:val="0"/>
          <w:marRight w:val="0"/>
          <w:marTop w:val="0"/>
          <w:marBottom w:val="0"/>
          <w:divBdr>
            <w:top w:val="none" w:sz="0" w:space="0" w:color="auto"/>
            <w:left w:val="none" w:sz="0" w:space="0" w:color="auto"/>
            <w:bottom w:val="none" w:sz="0" w:space="0" w:color="auto"/>
            <w:right w:val="none" w:sz="0" w:space="0" w:color="auto"/>
          </w:divBdr>
          <w:divsChild>
            <w:div w:id="115861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4974">
      <w:bodyDiv w:val="1"/>
      <w:marLeft w:val="0"/>
      <w:marRight w:val="0"/>
      <w:marTop w:val="0"/>
      <w:marBottom w:val="0"/>
      <w:divBdr>
        <w:top w:val="none" w:sz="0" w:space="0" w:color="auto"/>
        <w:left w:val="none" w:sz="0" w:space="0" w:color="auto"/>
        <w:bottom w:val="none" w:sz="0" w:space="0" w:color="auto"/>
        <w:right w:val="none" w:sz="0" w:space="0" w:color="auto"/>
      </w:divBdr>
    </w:div>
    <w:div w:id="1228564375">
      <w:bodyDiv w:val="1"/>
      <w:marLeft w:val="0"/>
      <w:marRight w:val="0"/>
      <w:marTop w:val="0"/>
      <w:marBottom w:val="0"/>
      <w:divBdr>
        <w:top w:val="none" w:sz="0" w:space="0" w:color="auto"/>
        <w:left w:val="none" w:sz="0" w:space="0" w:color="auto"/>
        <w:bottom w:val="none" w:sz="0" w:space="0" w:color="auto"/>
        <w:right w:val="none" w:sz="0" w:space="0" w:color="auto"/>
      </w:divBdr>
      <w:divsChild>
        <w:div w:id="166285887">
          <w:marLeft w:val="0"/>
          <w:marRight w:val="0"/>
          <w:marTop w:val="0"/>
          <w:marBottom w:val="0"/>
          <w:divBdr>
            <w:top w:val="none" w:sz="0" w:space="0" w:color="auto"/>
            <w:left w:val="none" w:sz="0" w:space="0" w:color="auto"/>
            <w:bottom w:val="none" w:sz="0" w:space="0" w:color="auto"/>
            <w:right w:val="none" w:sz="0" w:space="0" w:color="auto"/>
          </w:divBdr>
          <w:divsChild>
            <w:div w:id="69618244">
              <w:marLeft w:val="0"/>
              <w:marRight w:val="0"/>
              <w:marTop w:val="0"/>
              <w:marBottom w:val="0"/>
              <w:divBdr>
                <w:top w:val="none" w:sz="0" w:space="0" w:color="auto"/>
                <w:left w:val="none" w:sz="0" w:space="0" w:color="auto"/>
                <w:bottom w:val="none" w:sz="0" w:space="0" w:color="auto"/>
                <w:right w:val="none" w:sz="0" w:space="0" w:color="auto"/>
              </w:divBdr>
            </w:div>
            <w:div w:id="73477456">
              <w:marLeft w:val="0"/>
              <w:marRight w:val="0"/>
              <w:marTop w:val="0"/>
              <w:marBottom w:val="0"/>
              <w:divBdr>
                <w:top w:val="none" w:sz="0" w:space="0" w:color="auto"/>
                <w:left w:val="none" w:sz="0" w:space="0" w:color="auto"/>
                <w:bottom w:val="none" w:sz="0" w:space="0" w:color="auto"/>
                <w:right w:val="none" w:sz="0" w:space="0" w:color="auto"/>
              </w:divBdr>
            </w:div>
            <w:div w:id="90055167">
              <w:marLeft w:val="0"/>
              <w:marRight w:val="0"/>
              <w:marTop w:val="0"/>
              <w:marBottom w:val="0"/>
              <w:divBdr>
                <w:top w:val="none" w:sz="0" w:space="0" w:color="auto"/>
                <w:left w:val="none" w:sz="0" w:space="0" w:color="auto"/>
                <w:bottom w:val="none" w:sz="0" w:space="0" w:color="auto"/>
                <w:right w:val="none" w:sz="0" w:space="0" w:color="auto"/>
              </w:divBdr>
            </w:div>
            <w:div w:id="98533058">
              <w:marLeft w:val="0"/>
              <w:marRight w:val="0"/>
              <w:marTop w:val="0"/>
              <w:marBottom w:val="0"/>
              <w:divBdr>
                <w:top w:val="none" w:sz="0" w:space="0" w:color="auto"/>
                <w:left w:val="none" w:sz="0" w:space="0" w:color="auto"/>
                <w:bottom w:val="none" w:sz="0" w:space="0" w:color="auto"/>
                <w:right w:val="none" w:sz="0" w:space="0" w:color="auto"/>
              </w:divBdr>
            </w:div>
            <w:div w:id="108860509">
              <w:marLeft w:val="0"/>
              <w:marRight w:val="0"/>
              <w:marTop w:val="0"/>
              <w:marBottom w:val="0"/>
              <w:divBdr>
                <w:top w:val="none" w:sz="0" w:space="0" w:color="auto"/>
                <w:left w:val="none" w:sz="0" w:space="0" w:color="auto"/>
                <w:bottom w:val="none" w:sz="0" w:space="0" w:color="auto"/>
                <w:right w:val="none" w:sz="0" w:space="0" w:color="auto"/>
              </w:divBdr>
            </w:div>
            <w:div w:id="114372004">
              <w:marLeft w:val="0"/>
              <w:marRight w:val="0"/>
              <w:marTop w:val="0"/>
              <w:marBottom w:val="0"/>
              <w:divBdr>
                <w:top w:val="none" w:sz="0" w:space="0" w:color="auto"/>
                <w:left w:val="none" w:sz="0" w:space="0" w:color="auto"/>
                <w:bottom w:val="none" w:sz="0" w:space="0" w:color="auto"/>
                <w:right w:val="none" w:sz="0" w:space="0" w:color="auto"/>
              </w:divBdr>
            </w:div>
            <w:div w:id="129708826">
              <w:marLeft w:val="0"/>
              <w:marRight w:val="0"/>
              <w:marTop w:val="0"/>
              <w:marBottom w:val="0"/>
              <w:divBdr>
                <w:top w:val="none" w:sz="0" w:space="0" w:color="auto"/>
                <w:left w:val="none" w:sz="0" w:space="0" w:color="auto"/>
                <w:bottom w:val="none" w:sz="0" w:space="0" w:color="auto"/>
                <w:right w:val="none" w:sz="0" w:space="0" w:color="auto"/>
              </w:divBdr>
            </w:div>
            <w:div w:id="146554846">
              <w:marLeft w:val="0"/>
              <w:marRight w:val="0"/>
              <w:marTop w:val="0"/>
              <w:marBottom w:val="0"/>
              <w:divBdr>
                <w:top w:val="none" w:sz="0" w:space="0" w:color="auto"/>
                <w:left w:val="none" w:sz="0" w:space="0" w:color="auto"/>
                <w:bottom w:val="none" w:sz="0" w:space="0" w:color="auto"/>
                <w:right w:val="none" w:sz="0" w:space="0" w:color="auto"/>
              </w:divBdr>
            </w:div>
            <w:div w:id="154298028">
              <w:marLeft w:val="0"/>
              <w:marRight w:val="0"/>
              <w:marTop w:val="0"/>
              <w:marBottom w:val="0"/>
              <w:divBdr>
                <w:top w:val="none" w:sz="0" w:space="0" w:color="auto"/>
                <w:left w:val="none" w:sz="0" w:space="0" w:color="auto"/>
                <w:bottom w:val="none" w:sz="0" w:space="0" w:color="auto"/>
                <w:right w:val="none" w:sz="0" w:space="0" w:color="auto"/>
              </w:divBdr>
            </w:div>
            <w:div w:id="157423902">
              <w:marLeft w:val="0"/>
              <w:marRight w:val="0"/>
              <w:marTop w:val="0"/>
              <w:marBottom w:val="0"/>
              <w:divBdr>
                <w:top w:val="none" w:sz="0" w:space="0" w:color="auto"/>
                <w:left w:val="none" w:sz="0" w:space="0" w:color="auto"/>
                <w:bottom w:val="none" w:sz="0" w:space="0" w:color="auto"/>
                <w:right w:val="none" w:sz="0" w:space="0" w:color="auto"/>
              </w:divBdr>
            </w:div>
            <w:div w:id="157817288">
              <w:marLeft w:val="0"/>
              <w:marRight w:val="0"/>
              <w:marTop w:val="0"/>
              <w:marBottom w:val="0"/>
              <w:divBdr>
                <w:top w:val="none" w:sz="0" w:space="0" w:color="auto"/>
                <w:left w:val="none" w:sz="0" w:space="0" w:color="auto"/>
                <w:bottom w:val="none" w:sz="0" w:space="0" w:color="auto"/>
                <w:right w:val="none" w:sz="0" w:space="0" w:color="auto"/>
              </w:divBdr>
            </w:div>
            <w:div w:id="160051415">
              <w:marLeft w:val="0"/>
              <w:marRight w:val="0"/>
              <w:marTop w:val="0"/>
              <w:marBottom w:val="0"/>
              <w:divBdr>
                <w:top w:val="none" w:sz="0" w:space="0" w:color="auto"/>
                <w:left w:val="none" w:sz="0" w:space="0" w:color="auto"/>
                <w:bottom w:val="none" w:sz="0" w:space="0" w:color="auto"/>
                <w:right w:val="none" w:sz="0" w:space="0" w:color="auto"/>
              </w:divBdr>
            </w:div>
            <w:div w:id="161360566">
              <w:marLeft w:val="0"/>
              <w:marRight w:val="0"/>
              <w:marTop w:val="0"/>
              <w:marBottom w:val="0"/>
              <w:divBdr>
                <w:top w:val="none" w:sz="0" w:space="0" w:color="auto"/>
                <w:left w:val="none" w:sz="0" w:space="0" w:color="auto"/>
                <w:bottom w:val="none" w:sz="0" w:space="0" w:color="auto"/>
                <w:right w:val="none" w:sz="0" w:space="0" w:color="auto"/>
              </w:divBdr>
            </w:div>
            <w:div w:id="166292749">
              <w:marLeft w:val="0"/>
              <w:marRight w:val="0"/>
              <w:marTop w:val="0"/>
              <w:marBottom w:val="0"/>
              <w:divBdr>
                <w:top w:val="none" w:sz="0" w:space="0" w:color="auto"/>
                <w:left w:val="none" w:sz="0" w:space="0" w:color="auto"/>
                <w:bottom w:val="none" w:sz="0" w:space="0" w:color="auto"/>
                <w:right w:val="none" w:sz="0" w:space="0" w:color="auto"/>
              </w:divBdr>
            </w:div>
            <w:div w:id="203057123">
              <w:marLeft w:val="0"/>
              <w:marRight w:val="0"/>
              <w:marTop w:val="0"/>
              <w:marBottom w:val="0"/>
              <w:divBdr>
                <w:top w:val="none" w:sz="0" w:space="0" w:color="auto"/>
                <w:left w:val="none" w:sz="0" w:space="0" w:color="auto"/>
                <w:bottom w:val="none" w:sz="0" w:space="0" w:color="auto"/>
                <w:right w:val="none" w:sz="0" w:space="0" w:color="auto"/>
              </w:divBdr>
            </w:div>
            <w:div w:id="209729716">
              <w:marLeft w:val="0"/>
              <w:marRight w:val="0"/>
              <w:marTop w:val="0"/>
              <w:marBottom w:val="0"/>
              <w:divBdr>
                <w:top w:val="none" w:sz="0" w:space="0" w:color="auto"/>
                <w:left w:val="none" w:sz="0" w:space="0" w:color="auto"/>
                <w:bottom w:val="none" w:sz="0" w:space="0" w:color="auto"/>
                <w:right w:val="none" w:sz="0" w:space="0" w:color="auto"/>
              </w:divBdr>
            </w:div>
            <w:div w:id="209731048">
              <w:marLeft w:val="0"/>
              <w:marRight w:val="0"/>
              <w:marTop w:val="0"/>
              <w:marBottom w:val="0"/>
              <w:divBdr>
                <w:top w:val="none" w:sz="0" w:space="0" w:color="auto"/>
                <w:left w:val="none" w:sz="0" w:space="0" w:color="auto"/>
                <w:bottom w:val="none" w:sz="0" w:space="0" w:color="auto"/>
                <w:right w:val="none" w:sz="0" w:space="0" w:color="auto"/>
              </w:divBdr>
            </w:div>
            <w:div w:id="210658261">
              <w:marLeft w:val="0"/>
              <w:marRight w:val="0"/>
              <w:marTop w:val="0"/>
              <w:marBottom w:val="0"/>
              <w:divBdr>
                <w:top w:val="none" w:sz="0" w:space="0" w:color="auto"/>
                <w:left w:val="none" w:sz="0" w:space="0" w:color="auto"/>
                <w:bottom w:val="none" w:sz="0" w:space="0" w:color="auto"/>
                <w:right w:val="none" w:sz="0" w:space="0" w:color="auto"/>
              </w:divBdr>
            </w:div>
            <w:div w:id="224226214">
              <w:marLeft w:val="0"/>
              <w:marRight w:val="0"/>
              <w:marTop w:val="0"/>
              <w:marBottom w:val="0"/>
              <w:divBdr>
                <w:top w:val="none" w:sz="0" w:space="0" w:color="auto"/>
                <w:left w:val="none" w:sz="0" w:space="0" w:color="auto"/>
                <w:bottom w:val="none" w:sz="0" w:space="0" w:color="auto"/>
                <w:right w:val="none" w:sz="0" w:space="0" w:color="auto"/>
              </w:divBdr>
            </w:div>
            <w:div w:id="231939171">
              <w:marLeft w:val="0"/>
              <w:marRight w:val="0"/>
              <w:marTop w:val="0"/>
              <w:marBottom w:val="0"/>
              <w:divBdr>
                <w:top w:val="none" w:sz="0" w:space="0" w:color="auto"/>
                <w:left w:val="none" w:sz="0" w:space="0" w:color="auto"/>
                <w:bottom w:val="none" w:sz="0" w:space="0" w:color="auto"/>
                <w:right w:val="none" w:sz="0" w:space="0" w:color="auto"/>
              </w:divBdr>
            </w:div>
            <w:div w:id="245040744">
              <w:marLeft w:val="0"/>
              <w:marRight w:val="0"/>
              <w:marTop w:val="0"/>
              <w:marBottom w:val="0"/>
              <w:divBdr>
                <w:top w:val="none" w:sz="0" w:space="0" w:color="auto"/>
                <w:left w:val="none" w:sz="0" w:space="0" w:color="auto"/>
                <w:bottom w:val="none" w:sz="0" w:space="0" w:color="auto"/>
                <w:right w:val="none" w:sz="0" w:space="0" w:color="auto"/>
              </w:divBdr>
            </w:div>
            <w:div w:id="299306908">
              <w:marLeft w:val="0"/>
              <w:marRight w:val="0"/>
              <w:marTop w:val="0"/>
              <w:marBottom w:val="0"/>
              <w:divBdr>
                <w:top w:val="none" w:sz="0" w:space="0" w:color="auto"/>
                <w:left w:val="none" w:sz="0" w:space="0" w:color="auto"/>
                <w:bottom w:val="none" w:sz="0" w:space="0" w:color="auto"/>
                <w:right w:val="none" w:sz="0" w:space="0" w:color="auto"/>
              </w:divBdr>
            </w:div>
            <w:div w:id="306132007">
              <w:marLeft w:val="0"/>
              <w:marRight w:val="0"/>
              <w:marTop w:val="0"/>
              <w:marBottom w:val="0"/>
              <w:divBdr>
                <w:top w:val="none" w:sz="0" w:space="0" w:color="auto"/>
                <w:left w:val="none" w:sz="0" w:space="0" w:color="auto"/>
                <w:bottom w:val="none" w:sz="0" w:space="0" w:color="auto"/>
                <w:right w:val="none" w:sz="0" w:space="0" w:color="auto"/>
              </w:divBdr>
            </w:div>
            <w:div w:id="349989126">
              <w:marLeft w:val="0"/>
              <w:marRight w:val="0"/>
              <w:marTop w:val="0"/>
              <w:marBottom w:val="0"/>
              <w:divBdr>
                <w:top w:val="none" w:sz="0" w:space="0" w:color="auto"/>
                <w:left w:val="none" w:sz="0" w:space="0" w:color="auto"/>
                <w:bottom w:val="none" w:sz="0" w:space="0" w:color="auto"/>
                <w:right w:val="none" w:sz="0" w:space="0" w:color="auto"/>
              </w:divBdr>
            </w:div>
            <w:div w:id="353582175">
              <w:marLeft w:val="0"/>
              <w:marRight w:val="0"/>
              <w:marTop w:val="0"/>
              <w:marBottom w:val="0"/>
              <w:divBdr>
                <w:top w:val="none" w:sz="0" w:space="0" w:color="auto"/>
                <w:left w:val="none" w:sz="0" w:space="0" w:color="auto"/>
                <w:bottom w:val="none" w:sz="0" w:space="0" w:color="auto"/>
                <w:right w:val="none" w:sz="0" w:space="0" w:color="auto"/>
              </w:divBdr>
            </w:div>
            <w:div w:id="355159982">
              <w:marLeft w:val="0"/>
              <w:marRight w:val="0"/>
              <w:marTop w:val="0"/>
              <w:marBottom w:val="0"/>
              <w:divBdr>
                <w:top w:val="none" w:sz="0" w:space="0" w:color="auto"/>
                <w:left w:val="none" w:sz="0" w:space="0" w:color="auto"/>
                <w:bottom w:val="none" w:sz="0" w:space="0" w:color="auto"/>
                <w:right w:val="none" w:sz="0" w:space="0" w:color="auto"/>
              </w:divBdr>
            </w:div>
            <w:div w:id="399790413">
              <w:marLeft w:val="0"/>
              <w:marRight w:val="0"/>
              <w:marTop w:val="0"/>
              <w:marBottom w:val="0"/>
              <w:divBdr>
                <w:top w:val="none" w:sz="0" w:space="0" w:color="auto"/>
                <w:left w:val="none" w:sz="0" w:space="0" w:color="auto"/>
                <w:bottom w:val="none" w:sz="0" w:space="0" w:color="auto"/>
                <w:right w:val="none" w:sz="0" w:space="0" w:color="auto"/>
              </w:divBdr>
            </w:div>
            <w:div w:id="403072482">
              <w:marLeft w:val="0"/>
              <w:marRight w:val="0"/>
              <w:marTop w:val="0"/>
              <w:marBottom w:val="0"/>
              <w:divBdr>
                <w:top w:val="none" w:sz="0" w:space="0" w:color="auto"/>
                <w:left w:val="none" w:sz="0" w:space="0" w:color="auto"/>
                <w:bottom w:val="none" w:sz="0" w:space="0" w:color="auto"/>
                <w:right w:val="none" w:sz="0" w:space="0" w:color="auto"/>
              </w:divBdr>
            </w:div>
            <w:div w:id="430711662">
              <w:marLeft w:val="0"/>
              <w:marRight w:val="0"/>
              <w:marTop w:val="0"/>
              <w:marBottom w:val="0"/>
              <w:divBdr>
                <w:top w:val="none" w:sz="0" w:space="0" w:color="auto"/>
                <w:left w:val="none" w:sz="0" w:space="0" w:color="auto"/>
                <w:bottom w:val="none" w:sz="0" w:space="0" w:color="auto"/>
                <w:right w:val="none" w:sz="0" w:space="0" w:color="auto"/>
              </w:divBdr>
            </w:div>
            <w:div w:id="467743196">
              <w:marLeft w:val="0"/>
              <w:marRight w:val="0"/>
              <w:marTop w:val="0"/>
              <w:marBottom w:val="0"/>
              <w:divBdr>
                <w:top w:val="none" w:sz="0" w:space="0" w:color="auto"/>
                <w:left w:val="none" w:sz="0" w:space="0" w:color="auto"/>
                <w:bottom w:val="none" w:sz="0" w:space="0" w:color="auto"/>
                <w:right w:val="none" w:sz="0" w:space="0" w:color="auto"/>
              </w:divBdr>
            </w:div>
            <w:div w:id="543711431">
              <w:marLeft w:val="0"/>
              <w:marRight w:val="0"/>
              <w:marTop w:val="0"/>
              <w:marBottom w:val="0"/>
              <w:divBdr>
                <w:top w:val="none" w:sz="0" w:space="0" w:color="auto"/>
                <w:left w:val="none" w:sz="0" w:space="0" w:color="auto"/>
                <w:bottom w:val="none" w:sz="0" w:space="0" w:color="auto"/>
                <w:right w:val="none" w:sz="0" w:space="0" w:color="auto"/>
              </w:divBdr>
            </w:div>
            <w:div w:id="563881383">
              <w:marLeft w:val="0"/>
              <w:marRight w:val="0"/>
              <w:marTop w:val="0"/>
              <w:marBottom w:val="0"/>
              <w:divBdr>
                <w:top w:val="none" w:sz="0" w:space="0" w:color="auto"/>
                <w:left w:val="none" w:sz="0" w:space="0" w:color="auto"/>
                <w:bottom w:val="none" w:sz="0" w:space="0" w:color="auto"/>
                <w:right w:val="none" w:sz="0" w:space="0" w:color="auto"/>
              </w:divBdr>
            </w:div>
            <w:div w:id="575212332">
              <w:marLeft w:val="0"/>
              <w:marRight w:val="0"/>
              <w:marTop w:val="0"/>
              <w:marBottom w:val="0"/>
              <w:divBdr>
                <w:top w:val="none" w:sz="0" w:space="0" w:color="auto"/>
                <w:left w:val="none" w:sz="0" w:space="0" w:color="auto"/>
                <w:bottom w:val="none" w:sz="0" w:space="0" w:color="auto"/>
                <w:right w:val="none" w:sz="0" w:space="0" w:color="auto"/>
              </w:divBdr>
            </w:div>
            <w:div w:id="582763304">
              <w:marLeft w:val="0"/>
              <w:marRight w:val="0"/>
              <w:marTop w:val="0"/>
              <w:marBottom w:val="0"/>
              <w:divBdr>
                <w:top w:val="none" w:sz="0" w:space="0" w:color="auto"/>
                <w:left w:val="none" w:sz="0" w:space="0" w:color="auto"/>
                <w:bottom w:val="none" w:sz="0" w:space="0" w:color="auto"/>
                <w:right w:val="none" w:sz="0" w:space="0" w:color="auto"/>
              </w:divBdr>
            </w:div>
            <w:div w:id="626281948">
              <w:marLeft w:val="0"/>
              <w:marRight w:val="0"/>
              <w:marTop w:val="0"/>
              <w:marBottom w:val="0"/>
              <w:divBdr>
                <w:top w:val="none" w:sz="0" w:space="0" w:color="auto"/>
                <w:left w:val="none" w:sz="0" w:space="0" w:color="auto"/>
                <w:bottom w:val="none" w:sz="0" w:space="0" w:color="auto"/>
                <w:right w:val="none" w:sz="0" w:space="0" w:color="auto"/>
              </w:divBdr>
            </w:div>
            <w:div w:id="629365095">
              <w:marLeft w:val="0"/>
              <w:marRight w:val="0"/>
              <w:marTop w:val="0"/>
              <w:marBottom w:val="0"/>
              <w:divBdr>
                <w:top w:val="none" w:sz="0" w:space="0" w:color="auto"/>
                <w:left w:val="none" w:sz="0" w:space="0" w:color="auto"/>
                <w:bottom w:val="none" w:sz="0" w:space="0" w:color="auto"/>
                <w:right w:val="none" w:sz="0" w:space="0" w:color="auto"/>
              </w:divBdr>
            </w:div>
            <w:div w:id="638462487">
              <w:marLeft w:val="0"/>
              <w:marRight w:val="0"/>
              <w:marTop w:val="0"/>
              <w:marBottom w:val="0"/>
              <w:divBdr>
                <w:top w:val="none" w:sz="0" w:space="0" w:color="auto"/>
                <w:left w:val="none" w:sz="0" w:space="0" w:color="auto"/>
                <w:bottom w:val="none" w:sz="0" w:space="0" w:color="auto"/>
                <w:right w:val="none" w:sz="0" w:space="0" w:color="auto"/>
              </w:divBdr>
            </w:div>
            <w:div w:id="648823711">
              <w:marLeft w:val="0"/>
              <w:marRight w:val="0"/>
              <w:marTop w:val="0"/>
              <w:marBottom w:val="0"/>
              <w:divBdr>
                <w:top w:val="none" w:sz="0" w:space="0" w:color="auto"/>
                <w:left w:val="none" w:sz="0" w:space="0" w:color="auto"/>
                <w:bottom w:val="none" w:sz="0" w:space="0" w:color="auto"/>
                <w:right w:val="none" w:sz="0" w:space="0" w:color="auto"/>
              </w:divBdr>
            </w:div>
            <w:div w:id="659891882">
              <w:marLeft w:val="0"/>
              <w:marRight w:val="0"/>
              <w:marTop w:val="0"/>
              <w:marBottom w:val="0"/>
              <w:divBdr>
                <w:top w:val="none" w:sz="0" w:space="0" w:color="auto"/>
                <w:left w:val="none" w:sz="0" w:space="0" w:color="auto"/>
                <w:bottom w:val="none" w:sz="0" w:space="0" w:color="auto"/>
                <w:right w:val="none" w:sz="0" w:space="0" w:color="auto"/>
              </w:divBdr>
            </w:div>
            <w:div w:id="687416533">
              <w:marLeft w:val="0"/>
              <w:marRight w:val="0"/>
              <w:marTop w:val="0"/>
              <w:marBottom w:val="0"/>
              <w:divBdr>
                <w:top w:val="none" w:sz="0" w:space="0" w:color="auto"/>
                <w:left w:val="none" w:sz="0" w:space="0" w:color="auto"/>
                <w:bottom w:val="none" w:sz="0" w:space="0" w:color="auto"/>
                <w:right w:val="none" w:sz="0" w:space="0" w:color="auto"/>
              </w:divBdr>
            </w:div>
            <w:div w:id="723873259">
              <w:marLeft w:val="0"/>
              <w:marRight w:val="0"/>
              <w:marTop w:val="0"/>
              <w:marBottom w:val="0"/>
              <w:divBdr>
                <w:top w:val="none" w:sz="0" w:space="0" w:color="auto"/>
                <w:left w:val="none" w:sz="0" w:space="0" w:color="auto"/>
                <w:bottom w:val="none" w:sz="0" w:space="0" w:color="auto"/>
                <w:right w:val="none" w:sz="0" w:space="0" w:color="auto"/>
              </w:divBdr>
            </w:div>
            <w:div w:id="751045912">
              <w:marLeft w:val="0"/>
              <w:marRight w:val="0"/>
              <w:marTop w:val="0"/>
              <w:marBottom w:val="0"/>
              <w:divBdr>
                <w:top w:val="none" w:sz="0" w:space="0" w:color="auto"/>
                <w:left w:val="none" w:sz="0" w:space="0" w:color="auto"/>
                <w:bottom w:val="none" w:sz="0" w:space="0" w:color="auto"/>
                <w:right w:val="none" w:sz="0" w:space="0" w:color="auto"/>
              </w:divBdr>
            </w:div>
            <w:div w:id="775448660">
              <w:marLeft w:val="0"/>
              <w:marRight w:val="0"/>
              <w:marTop w:val="0"/>
              <w:marBottom w:val="0"/>
              <w:divBdr>
                <w:top w:val="none" w:sz="0" w:space="0" w:color="auto"/>
                <w:left w:val="none" w:sz="0" w:space="0" w:color="auto"/>
                <w:bottom w:val="none" w:sz="0" w:space="0" w:color="auto"/>
                <w:right w:val="none" w:sz="0" w:space="0" w:color="auto"/>
              </w:divBdr>
            </w:div>
            <w:div w:id="791287119">
              <w:marLeft w:val="0"/>
              <w:marRight w:val="0"/>
              <w:marTop w:val="0"/>
              <w:marBottom w:val="0"/>
              <w:divBdr>
                <w:top w:val="none" w:sz="0" w:space="0" w:color="auto"/>
                <w:left w:val="none" w:sz="0" w:space="0" w:color="auto"/>
                <w:bottom w:val="none" w:sz="0" w:space="0" w:color="auto"/>
                <w:right w:val="none" w:sz="0" w:space="0" w:color="auto"/>
              </w:divBdr>
            </w:div>
            <w:div w:id="862087050">
              <w:marLeft w:val="0"/>
              <w:marRight w:val="0"/>
              <w:marTop w:val="0"/>
              <w:marBottom w:val="0"/>
              <w:divBdr>
                <w:top w:val="none" w:sz="0" w:space="0" w:color="auto"/>
                <w:left w:val="none" w:sz="0" w:space="0" w:color="auto"/>
                <w:bottom w:val="none" w:sz="0" w:space="0" w:color="auto"/>
                <w:right w:val="none" w:sz="0" w:space="0" w:color="auto"/>
              </w:divBdr>
            </w:div>
            <w:div w:id="883256871">
              <w:marLeft w:val="0"/>
              <w:marRight w:val="0"/>
              <w:marTop w:val="0"/>
              <w:marBottom w:val="0"/>
              <w:divBdr>
                <w:top w:val="none" w:sz="0" w:space="0" w:color="auto"/>
                <w:left w:val="none" w:sz="0" w:space="0" w:color="auto"/>
                <w:bottom w:val="none" w:sz="0" w:space="0" w:color="auto"/>
                <w:right w:val="none" w:sz="0" w:space="0" w:color="auto"/>
              </w:divBdr>
            </w:div>
            <w:div w:id="927806461">
              <w:marLeft w:val="0"/>
              <w:marRight w:val="0"/>
              <w:marTop w:val="0"/>
              <w:marBottom w:val="0"/>
              <w:divBdr>
                <w:top w:val="none" w:sz="0" w:space="0" w:color="auto"/>
                <w:left w:val="none" w:sz="0" w:space="0" w:color="auto"/>
                <w:bottom w:val="none" w:sz="0" w:space="0" w:color="auto"/>
                <w:right w:val="none" w:sz="0" w:space="0" w:color="auto"/>
              </w:divBdr>
            </w:div>
            <w:div w:id="953753373">
              <w:marLeft w:val="0"/>
              <w:marRight w:val="0"/>
              <w:marTop w:val="0"/>
              <w:marBottom w:val="0"/>
              <w:divBdr>
                <w:top w:val="none" w:sz="0" w:space="0" w:color="auto"/>
                <w:left w:val="none" w:sz="0" w:space="0" w:color="auto"/>
                <w:bottom w:val="none" w:sz="0" w:space="0" w:color="auto"/>
                <w:right w:val="none" w:sz="0" w:space="0" w:color="auto"/>
              </w:divBdr>
            </w:div>
            <w:div w:id="985475467">
              <w:marLeft w:val="0"/>
              <w:marRight w:val="0"/>
              <w:marTop w:val="0"/>
              <w:marBottom w:val="0"/>
              <w:divBdr>
                <w:top w:val="none" w:sz="0" w:space="0" w:color="auto"/>
                <w:left w:val="none" w:sz="0" w:space="0" w:color="auto"/>
                <w:bottom w:val="none" w:sz="0" w:space="0" w:color="auto"/>
                <w:right w:val="none" w:sz="0" w:space="0" w:color="auto"/>
              </w:divBdr>
            </w:div>
            <w:div w:id="995455879">
              <w:marLeft w:val="0"/>
              <w:marRight w:val="0"/>
              <w:marTop w:val="0"/>
              <w:marBottom w:val="0"/>
              <w:divBdr>
                <w:top w:val="none" w:sz="0" w:space="0" w:color="auto"/>
                <w:left w:val="none" w:sz="0" w:space="0" w:color="auto"/>
                <w:bottom w:val="none" w:sz="0" w:space="0" w:color="auto"/>
                <w:right w:val="none" w:sz="0" w:space="0" w:color="auto"/>
              </w:divBdr>
            </w:div>
            <w:div w:id="1005667000">
              <w:marLeft w:val="0"/>
              <w:marRight w:val="0"/>
              <w:marTop w:val="0"/>
              <w:marBottom w:val="0"/>
              <w:divBdr>
                <w:top w:val="none" w:sz="0" w:space="0" w:color="auto"/>
                <w:left w:val="none" w:sz="0" w:space="0" w:color="auto"/>
                <w:bottom w:val="none" w:sz="0" w:space="0" w:color="auto"/>
                <w:right w:val="none" w:sz="0" w:space="0" w:color="auto"/>
              </w:divBdr>
            </w:div>
            <w:div w:id="1046904397">
              <w:marLeft w:val="0"/>
              <w:marRight w:val="0"/>
              <w:marTop w:val="0"/>
              <w:marBottom w:val="0"/>
              <w:divBdr>
                <w:top w:val="none" w:sz="0" w:space="0" w:color="auto"/>
                <w:left w:val="none" w:sz="0" w:space="0" w:color="auto"/>
                <w:bottom w:val="none" w:sz="0" w:space="0" w:color="auto"/>
                <w:right w:val="none" w:sz="0" w:space="0" w:color="auto"/>
              </w:divBdr>
            </w:div>
            <w:div w:id="1048451261">
              <w:marLeft w:val="0"/>
              <w:marRight w:val="0"/>
              <w:marTop w:val="0"/>
              <w:marBottom w:val="0"/>
              <w:divBdr>
                <w:top w:val="none" w:sz="0" w:space="0" w:color="auto"/>
                <w:left w:val="none" w:sz="0" w:space="0" w:color="auto"/>
                <w:bottom w:val="none" w:sz="0" w:space="0" w:color="auto"/>
                <w:right w:val="none" w:sz="0" w:space="0" w:color="auto"/>
              </w:divBdr>
            </w:div>
            <w:div w:id="1070349780">
              <w:marLeft w:val="0"/>
              <w:marRight w:val="0"/>
              <w:marTop w:val="0"/>
              <w:marBottom w:val="0"/>
              <w:divBdr>
                <w:top w:val="none" w:sz="0" w:space="0" w:color="auto"/>
                <w:left w:val="none" w:sz="0" w:space="0" w:color="auto"/>
                <w:bottom w:val="none" w:sz="0" w:space="0" w:color="auto"/>
                <w:right w:val="none" w:sz="0" w:space="0" w:color="auto"/>
              </w:divBdr>
            </w:div>
            <w:div w:id="1073358314">
              <w:marLeft w:val="0"/>
              <w:marRight w:val="0"/>
              <w:marTop w:val="0"/>
              <w:marBottom w:val="0"/>
              <w:divBdr>
                <w:top w:val="none" w:sz="0" w:space="0" w:color="auto"/>
                <w:left w:val="none" w:sz="0" w:space="0" w:color="auto"/>
                <w:bottom w:val="none" w:sz="0" w:space="0" w:color="auto"/>
                <w:right w:val="none" w:sz="0" w:space="0" w:color="auto"/>
              </w:divBdr>
            </w:div>
            <w:div w:id="1088960907">
              <w:marLeft w:val="0"/>
              <w:marRight w:val="0"/>
              <w:marTop w:val="0"/>
              <w:marBottom w:val="0"/>
              <w:divBdr>
                <w:top w:val="none" w:sz="0" w:space="0" w:color="auto"/>
                <w:left w:val="none" w:sz="0" w:space="0" w:color="auto"/>
                <w:bottom w:val="none" w:sz="0" w:space="0" w:color="auto"/>
                <w:right w:val="none" w:sz="0" w:space="0" w:color="auto"/>
              </w:divBdr>
            </w:div>
            <w:div w:id="1101754293">
              <w:marLeft w:val="0"/>
              <w:marRight w:val="0"/>
              <w:marTop w:val="0"/>
              <w:marBottom w:val="0"/>
              <w:divBdr>
                <w:top w:val="none" w:sz="0" w:space="0" w:color="auto"/>
                <w:left w:val="none" w:sz="0" w:space="0" w:color="auto"/>
                <w:bottom w:val="none" w:sz="0" w:space="0" w:color="auto"/>
                <w:right w:val="none" w:sz="0" w:space="0" w:color="auto"/>
              </w:divBdr>
            </w:div>
            <w:div w:id="1175922897">
              <w:marLeft w:val="0"/>
              <w:marRight w:val="0"/>
              <w:marTop w:val="0"/>
              <w:marBottom w:val="0"/>
              <w:divBdr>
                <w:top w:val="none" w:sz="0" w:space="0" w:color="auto"/>
                <w:left w:val="none" w:sz="0" w:space="0" w:color="auto"/>
                <w:bottom w:val="none" w:sz="0" w:space="0" w:color="auto"/>
                <w:right w:val="none" w:sz="0" w:space="0" w:color="auto"/>
              </w:divBdr>
            </w:div>
            <w:div w:id="1207912888">
              <w:marLeft w:val="0"/>
              <w:marRight w:val="0"/>
              <w:marTop w:val="0"/>
              <w:marBottom w:val="0"/>
              <w:divBdr>
                <w:top w:val="none" w:sz="0" w:space="0" w:color="auto"/>
                <w:left w:val="none" w:sz="0" w:space="0" w:color="auto"/>
                <w:bottom w:val="none" w:sz="0" w:space="0" w:color="auto"/>
                <w:right w:val="none" w:sz="0" w:space="0" w:color="auto"/>
              </w:divBdr>
            </w:div>
            <w:div w:id="1213884375">
              <w:marLeft w:val="0"/>
              <w:marRight w:val="0"/>
              <w:marTop w:val="0"/>
              <w:marBottom w:val="0"/>
              <w:divBdr>
                <w:top w:val="none" w:sz="0" w:space="0" w:color="auto"/>
                <w:left w:val="none" w:sz="0" w:space="0" w:color="auto"/>
                <w:bottom w:val="none" w:sz="0" w:space="0" w:color="auto"/>
                <w:right w:val="none" w:sz="0" w:space="0" w:color="auto"/>
              </w:divBdr>
            </w:div>
            <w:div w:id="1214852380">
              <w:marLeft w:val="0"/>
              <w:marRight w:val="0"/>
              <w:marTop w:val="0"/>
              <w:marBottom w:val="0"/>
              <w:divBdr>
                <w:top w:val="none" w:sz="0" w:space="0" w:color="auto"/>
                <w:left w:val="none" w:sz="0" w:space="0" w:color="auto"/>
                <w:bottom w:val="none" w:sz="0" w:space="0" w:color="auto"/>
                <w:right w:val="none" w:sz="0" w:space="0" w:color="auto"/>
              </w:divBdr>
            </w:div>
            <w:div w:id="1216165568">
              <w:marLeft w:val="0"/>
              <w:marRight w:val="0"/>
              <w:marTop w:val="0"/>
              <w:marBottom w:val="0"/>
              <w:divBdr>
                <w:top w:val="none" w:sz="0" w:space="0" w:color="auto"/>
                <w:left w:val="none" w:sz="0" w:space="0" w:color="auto"/>
                <w:bottom w:val="none" w:sz="0" w:space="0" w:color="auto"/>
                <w:right w:val="none" w:sz="0" w:space="0" w:color="auto"/>
              </w:divBdr>
            </w:div>
            <w:div w:id="1231885245">
              <w:marLeft w:val="0"/>
              <w:marRight w:val="0"/>
              <w:marTop w:val="0"/>
              <w:marBottom w:val="0"/>
              <w:divBdr>
                <w:top w:val="none" w:sz="0" w:space="0" w:color="auto"/>
                <w:left w:val="none" w:sz="0" w:space="0" w:color="auto"/>
                <w:bottom w:val="none" w:sz="0" w:space="0" w:color="auto"/>
                <w:right w:val="none" w:sz="0" w:space="0" w:color="auto"/>
              </w:divBdr>
            </w:div>
            <w:div w:id="1247686837">
              <w:marLeft w:val="0"/>
              <w:marRight w:val="0"/>
              <w:marTop w:val="0"/>
              <w:marBottom w:val="0"/>
              <w:divBdr>
                <w:top w:val="none" w:sz="0" w:space="0" w:color="auto"/>
                <w:left w:val="none" w:sz="0" w:space="0" w:color="auto"/>
                <w:bottom w:val="none" w:sz="0" w:space="0" w:color="auto"/>
                <w:right w:val="none" w:sz="0" w:space="0" w:color="auto"/>
              </w:divBdr>
            </w:div>
            <w:div w:id="1269506322">
              <w:marLeft w:val="0"/>
              <w:marRight w:val="0"/>
              <w:marTop w:val="0"/>
              <w:marBottom w:val="0"/>
              <w:divBdr>
                <w:top w:val="none" w:sz="0" w:space="0" w:color="auto"/>
                <w:left w:val="none" w:sz="0" w:space="0" w:color="auto"/>
                <w:bottom w:val="none" w:sz="0" w:space="0" w:color="auto"/>
                <w:right w:val="none" w:sz="0" w:space="0" w:color="auto"/>
              </w:divBdr>
            </w:div>
            <w:div w:id="1298218535">
              <w:marLeft w:val="0"/>
              <w:marRight w:val="0"/>
              <w:marTop w:val="0"/>
              <w:marBottom w:val="0"/>
              <w:divBdr>
                <w:top w:val="none" w:sz="0" w:space="0" w:color="auto"/>
                <w:left w:val="none" w:sz="0" w:space="0" w:color="auto"/>
                <w:bottom w:val="none" w:sz="0" w:space="0" w:color="auto"/>
                <w:right w:val="none" w:sz="0" w:space="0" w:color="auto"/>
              </w:divBdr>
            </w:div>
            <w:div w:id="1377511077">
              <w:marLeft w:val="0"/>
              <w:marRight w:val="0"/>
              <w:marTop w:val="0"/>
              <w:marBottom w:val="0"/>
              <w:divBdr>
                <w:top w:val="none" w:sz="0" w:space="0" w:color="auto"/>
                <w:left w:val="none" w:sz="0" w:space="0" w:color="auto"/>
                <w:bottom w:val="none" w:sz="0" w:space="0" w:color="auto"/>
                <w:right w:val="none" w:sz="0" w:space="0" w:color="auto"/>
              </w:divBdr>
            </w:div>
            <w:div w:id="1378310457">
              <w:marLeft w:val="0"/>
              <w:marRight w:val="0"/>
              <w:marTop w:val="0"/>
              <w:marBottom w:val="0"/>
              <w:divBdr>
                <w:top w:val="none" w:sz="0" w:space="0" w:color="auto"/>
                <w:left w:val="none" w:sz="0" w:space="0" w:color="auto"/>
                <w:bottom w:val="none" w:sz="0" w:space="0" w:color="auto"/>
                <w:right w:val="none" w:sz="0" w:space="0" w:color="auto"/>
              </w:divBdr>
            </w:div>
            <w:div w:id="1439446166">
              <w:marLeft w:val="0"/>
              <w:marRight w:val="0"/>
              <w:marTop w:val="0"/>
              <w:marBottom w:val="0"/>
              <w:divBdr>
                <w:top w:val="none" w:sz="0" w:space="0" w:color="auto"/>
                <w:left w:val="none" w:sz="0" w:space="0" w:color="auto"/>
                <w:bottom w:val="none" w:sz="0" w:space="0" w:color="auto"/>
                <w:right w:val="none" w:sz="0" w:space="0" w:color="auto"/>
              </w:divBdr>
            </w:div>
            <w:div w:id="1439639785">
              <w:marLeft w:val="0"/>
              <w:marRight w:val="0"/>
              <w:marTop w:val="0"/>
              <w:marBottom w:val="0"/>
              <w:divBdr>
                <w:top w:val="none" w:sz="0" w:space="0" w:color="auto"/>
                <w:left w:val="none" w:sz="0" w:space="0" w:color="auto"/>
                <w:bottom w:val="none" w:sz="0" w:space="0" w:color="auto"/>
                <w:right w:val="none" w:sz="0" w:space="0" w:color="auto"/>
              </w:divBdr>
            </w:div>
            <w:div w:id="1442843020">
              <w:marLeft w:val="0"/>
              <w:marRight w:val="0"/>
              <w:marTop w:val="0"/>
              <w:marBottom w:val="0"/>
              <w:divBdr>
                <w:top w:val="none" w:sz="0" w:space="0" w:color="auto"/>
                <w:left w:val="none" w:sz="0" w:space="0" w:color="auto"/>
                <w:bottom w:val="none" w:sz="0" w:space="0" w:color="auto"/>
                <w:right w:val="none" w:sz="0" w:space="0" w:color="auto"/>
              </w:divBdr>
            </w:div>
            <w:div w:id="1471896541">
              <w:marLeft w:val="0"/>
              <w:marRight w:val="0"/>
              <w:marTop w:val="0"/>
              <w:marBottom w:val="0"/>
              <w:divBdr>
                <w:top w:val="none" w:sz="0" w:space="0" w:color="auto"/>
                <w:left w:val="none" w:sz="0" w:space="0" w:color="auto"/>
                <w:bottom w:val="none" w:sz="0" w:space="0" w:color="auto"/>
                <w:right w:val="none" w:sz="0" w:space="0" w:color="auto"/>
              </w:divBdr>
            </w:div>
            <w:div w:id="1494568422">
              <w:marLeft w:val="0"/>
              <w:marRight w:val="0"/>
              <w:marTop w:val="0"/>
              <w:marBottom w:val="0"/>
              <w:divBdr>
                <w:top w:val="none" w:sz="0" w:space="0" w:color="auto"/>
                <w:left w:val="none" w:sz="0" w:space="0" w:color="auto"/>
                <w:bottom w:val="none" w:sz="0" w:space="0" w:color="auto"/>
                <w:right w:val="none" w:sz="0" w:space="0" w:color="auto"/>
              </w:divBdr>
            </w:div>
            <w:div w:id="1568298905">
              <w:marLeft w:val="0"/>
              <w:marRight w:val="0"/>
              <w:marTop w:val="0"/>
              <w:marBottom w:val="0"/>
              <w:divBdr>
                <w:top w:val="none" w:sz="0" w:space="0" w:color="auto"/>
                <w:left w:val="none" w:sz="0" w:space="0" w:color="auto"/>
                <w:bottom w:val="none" w:sz="0" w:space="0" w:color="auto"/>
                <w:right w:val="none" w:sz="0" w:space="0" w:color="auto"/>
              </w:divBdr>
            </w:div>
            <w:div w:id="1597251723">
              <w:marLeft w:val="0"/>
              <w:marRight w:val="0"/>
              <w:marTop w:val="0"/>
              <w:marBottom w:val="0"/>
              <w:divBdr>
                <w:top w:val="none" w:sz="0" w:space="0" w:color="auto"/>
                <w:left w:val="none" w:sz="0" w:space="0" w:color="auto"/>
                <w:bottom w:val="none" w:sz="0" w:space="0" w:color="auto"/>
                <w:right w:val="none" w:sz="0" w:space="0" w:color="auto"/>
              </w:divBdr>
            </w:div>
            <w:div w:id="1655186838">
              <w:marLeft w:val="0"/>
              <w:marRight w:val="0"/>
              <w:marTop w:val="0"/>
              <w:marBottom w:val="0"/>
              <w:divBdr>
                <w:top w:val="none" w:sz="0" w:space="0" w:color="auto"/>
                <w:left w:val="none" w:sz="0" w:space="0" w:color="auto"/>
                <w:bottom w:val="none" w:sz="0" w:space="0" w:color="auto"/>
                <w:right w:val="none" w:sz="0" w:space="0" w:color="auto"/>
              </w:divBdr>
            </w:div>
            <w:div w:id="1659187433">
              <w:marLeft w:val="0"/>
              <w:marRight w:val="0"/>
              <w:marTop w:val="0"/>
              <w:marBottom w:val="0"/>
              <w:divBdr>
                <w:top w:val="none" w:sz="0" w:space="0" w:color="auto"/>
                <w:left w:val="none" w:sz="0" w:space="0" w:color="auto"/>
                <w:bottom w:val="none" w:sz="0" w:space="0" w:color="auto"/>
                <w:right w:val="none" w:sz="0" w:space="0" w:color="auto"/>
              </w:divBdr>
            </w:div>
            <w:div w:id="1669672593">
              <w:marLeft w:val="0"/>
              <w:marRight w:val="0"/>
              <w:marTop w:val="0"/>
              <w:marBottom w:val="0"/>
              <w:divBdr>
                <w:top w:val="none" w:sz="0" w:space="0" w:color="auto"/>
                <w:left w:val="none" w:sz="0" w:space="0" w:color="auto"/>
                <w:bottom w:val="none" w:sz="0" w:space="0" w:color="auto"/>
                <w:right w:val="none" w:sz="0" w:space="0" w:color="auto"/>
              </w:divBdr>
            </w:div>
            <w:div w:id="1680766161">
              <w:marLeft w:val="0"/>
              <w:marRight w:val="0"/>
              <w:marTop w:val="0"/>
              <w:marBottom w:val="0"/>
              <w:divBdr>
                <w:top w:val="none" w:sz="0" w:space="0" w:color="auto"/>
                <w:left w:val="none" w:sz="0" w:space="0" w:color="auto"/>
                <w:bottom w:val="none" w:sz="0" w:space="0" w:color="auto"/>
                <w:right w:val="none" w:sz="0" w:space="0" w:color="auto"/>
              </w:divBdr>
            </w:div>
            <w:div w:id="1726444805">
              <w:marLeft w:val="0"/>
              <w:marRight w:val="0"/>
              <w:marTop w:val="0"/>
              <w:marBottom w:val="0"/>
              <w:divBdr>
                <w:top w:val="none" w:sz="0" w:space="0" w:color="auto"/>
                <w:left w:val="none" w:sz="0" w:space="0" w:color="auto"/>
                <w:bottom w:val="none" w:sz="0" w:space="0" w:color="auto"/>
                <w:right w:val="none" w:sz="0" w:space="0" w:color="auto"/>
              </w:divBdr>
            </w:div>
            <w:div w:id="1726639365">
              <w:marLeft w:val="0"/>
              <w:marRight w:val="0"/>
              <w:marTop w:val="0"/>
              <w:marBottom w:val="0"/>
              <w:divBdr>
                <w:top w:val="none" w:sz="0" w:space="0" w:color="auto"/>
                <w:left w:val="none" w:sz="0" w:space="0" w:color="auto"/>
                <w:bottom w:val="none" w:sz="0" w:space="0" w:color="auto"/>
                <w:right w:val="none" w:sz="0" w:space="0" w:color="auto"/>
              </w:divBdr>
            </w:div>
            <w:div w:id="1736586319">
              <w:marLeft w:val="0"/>
              <w:marRight w:val="0"/>
              <w:marTop w:val="0"/>
              <w:marBottom w:val="0"/>
              <w:divBdr>
                <w:top w:val="none" w:sz="0" w:space="0" w:color="auto"/>
                <w:left w:val="none" w:sz="0" w:space="0" w:color="auto"/>
                <w:bottom w:val="none" w:sz="0" w:space="0" w:color="auto"/>
                <w:right w:val="none" w:sz="0" w:space="0" w:color="auto"/>
              </w:divBdr>
            </w:div>
            <w:div w:id="1804077664">
              <w:marLeft w:val="0"/>
              <w:marRight w:val="0"/>
              <w:marTop w:val="0"/>
              <w:marBottom w:val="0"/>
              <w:divBdr>
                <w:top w:val="none" w:sz="0" w:space="0" w:color="auto"/>
                <w:left w:val="none" w:sz="0" w:space="0" w:color="auto"/>
                <w:bottom w:val="none" w:sz="0" w:space="0" w:color="auto"/>
                <w:right w:val="none" w:sz="0" w:space="0" w:color="auto"/>
              </w:divBdr>
            </w:div>
            <w:div w:id="1810126865">
              <w:marLeft w:val="0"/>
              <w:marRight w:val="0"/>
              <w:marTop w:val="0"/>
              <w:marBottom w:val="0"/>
              <w:divBdr>
                <w:top w:val="none" w:sz="0" w:space="0" w:color="auto"/>
                <w:left w:val="none" w:sz="0" w:space="0" w:color="auto"/>
                <w:bottom w:val="none" w:sz="0" w:space="0" w:color="auto"/>
                <w:right w:val="none" w:sz="0" w:space="0" w:color="auto"/>
              </w:divBdr>
            </w:div>
            <w:div w:id="1824276940">
              <w:marLeft w:val="0"/>
              <w:marRight w:val="0"/>
              <w:marTop w:val="0"/>
              <w:marBottom w:val="0"/>
              <w:divBdr>
                <w:top w:val="none" w:sz="0" w:space="0" w:color="auto"/>
                <w:left w:val="none" w:sz="0" w:space="0" w:color="auto"/>
                <w:bottom w:val="none" w:sz="0" w:space="0" w:color="auto"/>
                <w:right w:val="none" w:sz="0" w:space="0" w:color="auto"/>
              </w:divBdr>
            </w:div>
            <w:div w:id="1825657476">
              <w:marLeft w:val="0"/>
              <w:marRight w:val="0"/>
              <w:marTop w:val="0"/>
              <w:marBottom w:val="0"/>
              <w:divBdr>
                <w:top w:val="none" w:sz="0" w:space="0" w:color="auto"/>
                <w:left w:val="none" w:sz="0" w:space="0" w:color="auto"/>
                <w:bottom w:val="none" w:sz="0" w:space="0" w:color="auto"/>
                <w:right w:val="none" w:sz="0" w:space="0" w:color="auto"/>
              </w:divBdr>
            </w:div>
            <w:div w:id="1830246746">
              <w:marLeft w:val="0"/>
              <w:marRight w:val="0"/>
              <w:marTop w:val="0"/>
              <w:marBottom w:val="0"/>
              <w:divBdr>
                <w:top w:val="none" w:sz="0" w:space="0" w:color="auto"/>
                <w:left w:val="none" w:sz="0" w:space="0" w:color="auto"/>
                <w:bottom w:val="none" w:sz="0" w:space="0" w:color="auto"/>
                <w:right w:val="none" w:sz="0" w:space="0" w:color="auto"/>
              </w:divBdr>
            </w:div>
            <w:div w:id="1880975736">
              <w:marLeft w:val="0"/>
              <w:marRight w:val="0"/>
              <w:marTop w:val="0"/>
              <w:marBottom w:val="0"/>
              <w:divBdr>
                <w:top w:val="none" w:sz="0" w:space="0" w:color="auto"/>
                <w:left w:val="none" w:sz="0" w:space="0" w:color="auto"/>
                <w:bottom w:val="none" w:sz="0" w:space="0" w:color="auto"/>
                <w:right w:val="none" w:sz="0" w:space="0" w:color="auto"/>
              </w:divBdr>
            </w:div>
            <w:div w:id="1892233333">
              <w:marLeft w:val="0"/>
              <w:marRight w:val="0"/>
              <w:marTop w:val="0"/>
              <w:marBottom w:val="0"/>
              <w:divBdr>
                <w:top w:val="none" w:sz="0" w:space="0" w:color="auto"/>
                <w:left w:val="none" w:sz="0" w:space="0" w:color="auto"/>
                <w:bottom w:val="none" w:sz="0" w:space="0" w:color="auto"/>
                <w:right w:val="none" w:sz="0" w:space="0" w:color="auto"/>
              </w:divBdr>
            </w:div>
            <w:div w:id="1902592034">
              <w:marLeft w:val="0"/>
              <w:marRight w:val="0"/>
              <w:marTop w:val="0"/>
              <w:marBottom w:val="0"/>
              <w:divBdr>
                <w:top w:val="none" w:sz="0" w:space="0" w:color="auto"/>
                <w:left w:val="none" w:sz="0" w:space="0" w:color="auto"/>
                <w:bottom w:val="none" w:sz="0" w:space="0" w:color="auto"/>
                <w:right w:val="none" w:sz="0" w:space="0" w:color="auto"/>
              </w:divBdr>
            </w:div>
            <w:div w:id="1940946152">
              <w:marLeft w:val="0"/>
              <w:marRight w:val="0"/>
              <w:marTop w:val="0"/>
              <w:marBottom w:val="0"/>
              <w:divBdr>
                <w:top w:val="none" w:sz="0" w:space="0" w:color="auto"/>
                <w:left w:val="none" w:sz="0" w:space="0" w:color="auto"/>
                <w:bottom w:val="none" w:sz="0" w:space="0" w:color="auto"/>
                <w:right w:val="none" w:sz="0" w:space="0" w:color="auto"/>
              </w:divBdr>
            </w:div>
            <w:div w:id="1945720881">
              <w:marLeft w:val="0"/>
              <w:marRight w:val="0"/>
              <w:marTop w:val="0"/>
              <w:marBottom w:val="0"/>
              <w:divBdr>
                <w:top w:val="none" w:sz="0" w:space="0" w:color="auto"/>
                <w:left w:val="none" w:sz="0" w:space="0" w:color="auto"/>
                <w:bottom w:val="none" w:sz="0" w:space="0" w:color="auto"/>
                <w:right w:val="none" w:sz="0" w:space="0" w:color="auto"/>
              </w:divBdr>
            </w:div>
            <w:div w:id="1950576811">
              <w:marLeft w:val="0"/>
              <w:marRight w:val="0"/>
              <w:marTop w:val="0"/>
              <w:marBottom w:val="0"/>
              <w:divBdr>
                <w:top w:val="none" w:sz="0" w:space="0" w:color="auto"/>
                <w:left w:val="none" w:sz="0" w:space="0" w:color="auto"/>
                <w:bottom w:val="none" w:sz="0" w:space="0" w:color="auto"/>
                <w:right w:val="none" w:sz="0" w:space="0" w:color="auto"/>
              </w:divBdr>
            </w:div>
            <w:div w:id="1975136884">
              <w:marLeft w:val="0"/>
              <w:marRight w:val="0"/>
              <w:marTop w:val="0"/>
              <w:marBottom w:val="0"/>
              <w:divBdr>
                <w:top w:val="none" w:sz="0" w:space="0" w:color="auto"/>
                <w:left w:val="none" w:sz="0" w:space="0" w:color="auto"/>
                <w:bottom w:val="none" w:sz="0" w:space="0" w:color="auto"/>
                <w:right w:val="none" w:sz="0" w:space="0" w:color="auto"/>
              </w:divBdr>
            </w:div>
            <w:div w:id="1981760452">
              <w:marLeft w:val="0"/>
              <w:marRight w:val="0"/>
              <w:marTop w:val="0"/>
              <w:marBottom w:val="0"/>
              <w:divBdr>
                <w:top w:val="none" w:sz="0" w:space="0" w:color="auto"/>
                <w:left w:val="none" w:sz="0" w:space="0" w:color="auto"/>
                <w:bottom w:val="none" w:sz="0" w:space="0" w:color="auto"/>
                <w:right w:val="none" w:sz="0" w:space="0" w:color="auto"/>
              </w:divBdr>
            </w:div>
            <w:div w:id="1999113211">
              <w:marLeft w:val="0"/>
              <w:marRight w:val="0"/>
              <w:marTop w:val="0"/>
              <w:marBottom w:val="0"/>
              <w:divBdr>
                <w:top w:val="none" w:sz="0" w:space="0" w:color="auto"/>
                <w:left w:val="none" w:sz="0" w:space="0" w:color="auto"/>
                <w:bottom w:val="none" w:sz="0" w:space="0" w:color="auto"/>
                <w:right w:val="none" w:sz="0" w:space="0" w:color="auto"/>
              </w:divBdr>
            </w:div>
            <w:div w:id="2024242641">
              <w:marLeft w:val="0"/>
              <w:marRight w:val="0"/>
              <w:marTop w:val="0"/>
              <w:marBottom w:val="0"/>
              <w:divBdr>
                <w:top w:val="none" w:sz="0" w:space="0" w:color="auto"/>
                <w:left w:val="none" w:sz="0" w:space="0" w:color="auto"/>
                <w:bottom w:val="none" w:sz="0" w:space="0" w:color="auto"/>
                <w:right w:val="none" w:sz="0" w:space="0" w:color="auto"/>
              </w:divBdr>
            </w:div>
            <w:div w:id="2026125188">
              <w:marLeft w:val="0"/>
              <w:marRight w:val="0"/>
              <w:marTop w:val="0"/>
              <w:marBottom w:val="0"/>
              <w:divBdr>
                <w:top w:val="none" w:sz="0" w:space="0" w:color="auto"/>
                <w:left w:val="none" w:sz="0" w:space="0" w:color="auto"/>
                <w:bottom w:val="none" w:sz="0" w:space="0" w:color="auto"/>
                <w:right w:val="none" w:sz="0" w:space="0" w:color="auto"/>
              </w:divBdr>
            </w:div>
            <w:div w:id="2037265655">
              <w:marLeft w:val="0"/>
              <w:marRight w:val="0"/>
              <w:marTop w:val="0"/>
              <w:marBottom w:val="0"/>
              <w:divBdr>
                <w:top w:val="none" w:sz="0" w:space="0" w:color="auto"/>
                <w:left w:val="none" w:sz="0" w:space="0" w:color="auto"/>
                <w:bottom w:val="none" w:sz="0" w:space="0" w:color="auto"/>
                <w:right w:val="none" w:sz="0" w:space="0" w:color="auto"/>
              </w:divBdr>
            </w:div>
            <w:div w:id="2048329180">
              <w:marLeft w:val="0"/>
              <w:marRight w:val="0"/>
              <w:marTop w:val="0"/>
              <w:marBottom w:val="0"/>
              <w:divBdr>
                <w:top w:val="none" w:sz="0" w:space="0" w:color="auto"/>
                <w:left w:val="none" w:sz="0" w:space="0" w:color="auto"/>
                <w:bottom w:val="none" w:sz="0" w:space="0" w:color="auto"/>
                <w:right w:val="none" w:sz="0" w:space="0" w:color="auto"/>
              </w:divBdr>
            </w:div>
            <w:div w:id="2073386714">
              <w:marLeft w:val="0"/>
              <w:marRight w:val="0"/>
              <w:marTop w:val="0"/>
              <w:marBottom w:val="0"/>
              <w:divBdr>
                <w:top w:val="none" w:sz="0" w:space="0" w:color="auto"/>
                <w:left w:val="none" w:sz="0" w:space="0" w:color="auto"/>
                <w:bottom w:val="none" w:sz="0" w:space="0" w:color="auto"/>
                <w:right w:val="none" w:sz="0" w:space="0" w:color="auto"/>
              </w:divBdr>
            </w:div>
            <w:div w:id="2088264855">
              <w:marLeft w:val="0"/>
              <w:marRight w:val="0"/>
              <w:marTop w:val="0"/>
              <w:marBottom w:val="0"/>
              <w:divBdr>
                <w:top w:val="none" w:sz="0" w:space="0" w:color="auto"/>
                <w:left w:val="none" w:sz="0" w:space="0" w:color="auto"/>
                <w:bottom w:val="none" w:sz="0" w:space="0" w:color="auto"/>
                <w:right w:val="none" w:sz="0" w:space="0" w:color="auto"/>
              </w:divBdr>
            </w:div>
            <w:div w:id="21021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01615">
      <w:bodyDiv w:val="1"/>
      <w:marLeft w:val="0"/>
      <w:marRight w:val="0"/>
      <w:marTop w:val="0"/>
      <w:marBottom w:val="0"/>
      <w:divBdr>
        <w:top w:val="none" w:sz="0" w:space="0" w:color="auto"/>
        <w:left w:val="none" w:sz="0" w:space="0" w:color="auto"/>
        <w:bottom w:val="none" w:sz="0" w:space="0" w:color="auto"/>
        <w:right w:val="none" w:sz="0" w:space="0" w:color="auto"/>
      </w:divBdr>
    </w:div>
    <w:div w:id="1256397283">
      <w:bodyDiv w:val="1"/>
      <w:marLeft w:val="0"/>
      <w:marRight w:val="0"/>
      <w:marTop w:val="0"/>
      <w:marBottom w:val="0"/>
      <w:divBdr>
        <w:top w:val="none" w:sz="0" w:space="0" w:color="auto"/>
        <w:left w:val="none" w:sz="0" w:space="0" w:color="auto"/>
        <w:bottom w:val="none" w:sz="0" w:space="0" w:color="auto"/>
        <w:right w:val="none" w:sz="0" w:space="0" w:color="auto"/>
      </w:divBdr>
      <w:divsChild>
        <w:div w:id="695547419">
          <w:marLeft w:val="0"/>
          <w:marRight w:val="0"/>
          <w:marTop w:val="0"/>
          <w:marBottom w:val="0"/>
          <w:divBdr>
            <w:top w:val="none" w:sz="0" w:space="0" w:color="auto"/>
            <w:left w:val="none" w:sz="0" w:space="0" w:color="auto"/>
            <w:bottom w:val="none" w:sz="0" w:space="0" w:color="auto"/>
            <w:right w:val="none" w:sz="0" w:space="0" w:color="auto"/>
          </w:divBdr>
          <w:divsChild>
            <w:div w:id="15468933">
              <w:marLeft w:val="0"/>
              <w:marRight w:val="0"/>
              <w:marTop w:val="0"/>
              <w:marBottom w:val="0"/>
              <w:divBdr>
                <w:top w:val="none" w:sz="0" w:space="0" w:color="auto"/>
                <w:left w:val="none" w:sz="0" w:space="0" w:color="auto"/>
                <w:bottom w:val="none" w:sz="0" w:space="0" w:color="auto"/>
                <w:right w:val="none" w:sz="0" w:space="0" w:color="auto"/>
              </w:divBdr>
            </w:div>
            <w:div w:id="71240273">
              <w:marLeft w:val="0"/>
              <w:marRight w:val="0"/>
              <w:marTop w:val="0"/>
              <w:marBottom w:val="0"/>
              <w:divBdr>
                <w:top w:val="none" w:sz="0" w:space="0" w:color="auto"/>
                <w:left w:val="none" w:sz="0" w:space="0" w:color="auto"/>
                <w:bottom w:val="none" w:sz="0" w:space="0" w:color="auto"/>
                <w:right w:val="none" w:sz="0" w:space="0" w:color="auto"/>
              </w:divBdr>
            </w:div>
            <w:div w:id="77757352">
              <w:marLeft w:val="0"/>
              <w:marRight w:val="0"/>
              <w:marTop w:val="0"/>
              <w:marBottom w:val="0"/>
              <w:divBdr>
                <w:top w:val="none" w:sz="0" w:space="0" w:color="auto"/>
                <w:left w:val="none" w:sz="0" w:space="0" w:color="auto"/>
                <w:bottom w:val="none" w:sz="0" w:space="0" w:color="auto"/>
                <w:right w:val="none" w:sz="0" w:space="0" w:color="auto"/>
              </w:divBdr>
            </w:div>
            <w:div w:id="136118956">
              <w:marLeft w:val="0"/>
              <w:marRight w:val="0"/>
              <w:marTop w:val="0"/>
              <w:marBottom w:val="0"/>
              <w:divBdr>
                <w:top w:val="none" w:sz="0" w:space="0" w:color="auto"/>
                <w:left w:val="none" w:sz="0" w:space="0" w:color="auto"/>
                <w:bottom w:val="none" w:sz="0" w:space="0" w:color="auto"/>
                <w:right w:val="none" w:sz="0" w:space="0" w:color="auto"/>
              </w:divBdr>
            </w:div>
            <w:div w:id="209263895">
              <w:marLeft w:val="0"/>
              <w:marRight w:val="0"/>
              <w:marTop w:val="0"/>
              <w:marBottom w:val="0"/>
              <w:divBdr>
                <w:top w:val="none" w:sz="0" w:space="0" w:color="auto"/>
                <w:left w:val="none" w:sz="0" w:space="0" w:color="auto"/>
                <w:bottom w:val="none" w:sz="0" w:space="0" w:color="auto"/>
                <w:right w:val="none" w:sz="0" w:space="0" w:color="auto"/>
              </w:divBdr>
            </w:div>
            <w:div w:id="396167119">
              <w:marLeft w:val="0"/>
              <w:marRight w:val="0"/>
              <w:marTop w:val="0"/>
              <w:marBottom w:val="0"/>
              <w:divBdr>
                <w:top w:val="none" w:sz="0" w:space="0" w:color="auto"/>
                <w:left w:val="none" w:sz="0" w:space="0" w:color="auto"/>
                <w:bottom w:val="none" w:sz="0" w:space="0" w:color="auto"/>
                <w:right w:val="none" w:sz="0" w:space="0" w:color="auto"/>
              </w:divBdr>
            </w:div>
            <w:div w:id="451289052">
              <w:marLeft w:val="0"/>
              <w:marRight w:val="0"/>
              <w:marTop w:val="0"/>
              <w:marBottom w:val="0"/>
              <w:divBdr>
                <w:top w:val="none" w:sz="0" w:space="0" w:color="auto"/>
                <w:left w:val="none" w:sz="0" w:space="0" w:color="auto"/>
                <w:bottom w:val="none" w:sz="0" w:space="0" w:color="auto"/>
                <w:right w:val="none" w:sz="0" w:space="0" w:color="auto"/>
              </w:divBdr>
            </w:div>
            <w:div w:id="496195639">
              <w:marLeft w:val="0"/>
              <w:marRight w:val="0"/>
              <w:marTop w:val="0"/>
              <w:marBottom w:val="0"/>
              <w:divBdr>
                <w:top w:val="none" w:sz="0" w:space="0" w:color="auto"/>
                <w:left w:val="none" w:sz="0" w:space="0" w:color="auto"/>
                <w:bottom w:val="none" w:sz="0" w:space="0" w:color="auto"/>
                <w:right w:val="none" w:sz="0" w:space="0" w:color="auto"/>
              </w:divBdr>
            </w:div>
            <w:div w:id="752437579">
              <w:marLeft w:val="0"/>
              <w:marRight w:val="0"/>
              <w:marTop w:val="0"/>
              <w:marBottom w:val="0"/>
              <w:divBdr>
                <w:top w:val="none" w:sz="0" w:space="0" w:color="auto"/>
                <w:left w:val="none" w:sz="0" w:space="0" w:color="auto"/>
                <w:bottom w:val="none" w:sz="0" w:space="0" w:color="auto"/>
                <w:right w:val="none" w:sz="0" w:space="0" w:color="auto"/>
              </w:divBdr>
            </w:div>
            <w:div w:id="772045952">
              <w:marLeft w:val="0"/>
              <w:marRight w:val="0"/>
              <w:marTop w:val="0"/>
              <w:marBottom w:val="0"/>
              <w:divBdr>
                <w:top w:val="none" w:sz="0" w:space="0" w:color="auto"/>
                <w:left w:val="none" w:sz="0" w:space="0" w:color="auto"/>
                <w:bottom w:val="none" w:sz="0" w:space="0" w:color="auto"/>
                <w:right w:val="none" w:sz="0" w:space="0" w:color="auto"/>
              </w:divBdr>
            </w:div>
            <w:div w:id="819274673">
              <w:marLeft w:val="0"/>
              <w:marRight w:val="0"/>
              <w:marTop w:val="0"/>
              <w:marBottom w:val="0"/>
              <w:divBdr>
                <w:top w:val="none" w:sz="0" w:space="0" w:color="auto"/>
                <w:left w:val="none" w:sz="0" w:space="0" w:color="auto"/>
                <w:bottom w:val="none" w:sz="0" w:space="0" w:color="auto"/>
                <w:right w:val="none" w:sz="0" w:space="0" w:color="auto"/>
              </w:divBdr>
            </w:div>
            <w:div w:id="846016752">
              <w:marLeft w:val="0"/>
              <w:marRight w:val="0"/>
              <w:marTop w:val="0"/>
              <w:marBottom w:val="0"/>
              <w:divBdr>
                <w:top w:val="none" w:sz="0" w:space="0" w:color="auto"/>
                <w:left w:val="none" w:sz="0" w:space="0" w:color="auto"/>
                <w:bottom w:val="none" w:sz="0" w:space="0" w:color="auto"/>
                <w:right w:val="none" w:sz="0" w:space="0" w:color="auto"/>
              </w:divBdr>
            </w:div>
            <w:div w:id="1286429565">
              <w:marLeft w:val="0"/>
              <w:marRight w:val="0"/>
              <w:marTop w:val="0"/>
              <w:marBottom w:val="0"/>
              <w:divBdr>
                <w:top w:val="none" w:sz="0" w:space="0" w:color="auto"/>
                <w:left w:val="none" w:sz="0" w:space="0" w:color="auto"/>
                <w:bottom w:val="none" w:sz="0" w:space="0" w:color="auto"/>
                <w:right w:val="none" w:sz="0" w:space="0" w:color="auto"/>
              </w:divBdr>
            </w:div>
            <w:div w:id="1412510551">
              <w:marLeft w:val="0"/>
              <w:marRight w:val="0"/>
              <w:marTop w:val="0"/>
              <w:marBottom w:val="0"/>
              <w:divBdr>
                <w:top w:val="none" w:sz="0" w:space="0" w:color="auto"/>
                <w:left w:val="none" w:sz="0" w:space="0" w:color="auto"/>
                <w:bottom w:val="none" w:sz="0" w:space="0" w:color="auto"/>
                <w:right w:val="none" w:sz="0" w:space="0" w:color="auto"/>
              </w:divBdr>
            </w:div>
            <w:div w:id="1452094070">
              <w:marLeft w:val="0"/>
              <w:marRight w:val="0"/>
              <w:marTop w:val="0"/>
              <w:marBottom w:val="0"/>
              <w:divBdr>
                <w:top w:val="none" w:sz="0" w:space="0" w:color="auto"/>
                <w:left w:val="none" w:sz="0" w:space="0" w:color="auto"/>
                <w:bottom w:val="none" w:sz="0" w:space="0" w:color="auto"/>
                <w:right w:val="none" w:sz="0" w:space="0" w:color="auto"/>
              </w:divBdr>
            </w:div>
            <w:div w:id="1524706247">
              <w:marLeft w:val="0"/>
              <w:marRight w:val="0"/>
              <w:marTop w:val="0"/>
              <w:marBottom w:val="0"/>
              <w:divBdr>
                <w:top w:val="none" w:sz="0" w:space="0" w:color="auto"/>
                <w:left w:val="none" w:sz="0" w:space="0" w:color="auto"/>
                <w:bottom w:val="none" w:sz="0" w:space="0" w:color="auto"/>
                <w:right w:val="none" w:sz="0" w:space="0" w:color="auto"/>
              </w:divBdr>
            </w:div>
            <w:div w:id="1583225010">
              <w:marLeft w:val="0"/>
              <w:marRight w:val="0"/>
              <w:marTop w:val="0"/>
              <w:marBottom w:val="0"/>
              <w:divBdr>
                <w:top w:val="none" w:sz="0" w:space="0" w:color="auto"/>
                <w:left w:val="none" w:sz="0" w:space="0" w:color="auto"/>
                <w:bottom w:val="none" w:sz="0" w:space="0" w:color="auto"/>
                <w:right w:val="none" w:sz="0" w:space="0" w:color="auto"/>
              </w:divBdr>
            </w:div>
            <w:div w:id="1590574509">
              <w:marLeft w:val="0"/>
              <w:marRight w:val="0"/>
              <w:marTop w:val="0"/>
              <w:marBottom w:val="0"/>
              <w:divBdr>
                <w:top w:val="none" w:sz="0" w:space="0" w:color="auto"/>
                <w:left w:val="none" w:sz="0" w:space="0" w:color="auto"/>
                <w:bottom w:val="none" w:sz="0" w:space="0" w:color="auto"/>
                <w:right w:val="none" w:sz="0" w:space="0" w:color="auto"/>
              </w:divBdr>
            </w:div>
            <w:div w:id="1752048019">
              <w:marLeft w:val="0"/>
              <w:marRight w:val="0"/>
              <w:marTop w:val="0"/>
              <w:marBottom w:val="0"/>
              <w:divBdr>
                <w:top w:val="none" w:sz="0" w:space="0" w:color="auto"/>
                <w:left w:val="none" w:sz="0" w:space="0" w:color="auto"/>
                <w:bottom w:val="none" w:sz="0" w:space="0" w:color="auto"/>
                <w:right w:val="none" w:sz="0" w:space="0" w:color="auto"/>
              </w:divBdr>
            </w:div>
            <w:div w:id="1991594975">
              <w:marLeft w:val="0"/>
              <w:marRight w:val="0"/>
              <w:marTop w:val="0"/>
              <w:marBottom w:val="0"/>
              <w:divBdr>
                <w:top w:val="none" w:sz="0" w:space="0" w:color="auto"/>
                <w:left w:val="none" w:sz="0" w:space="0" w:color="auto"/>
                <w:bottom w:val="none" w:sz="0" w:space="0" w:color="auto"/>
                <w:right w:val="none" w:sz="0" w:space="0" w:color="auto"/>
              </w:divBdr>
            </w:div>
            <w:div w:id="2007708618">
              <w:marLeft w:val="0"/>
              <w:marRight w:val="0"/>
              <w:marTop w:val="0"/>
              <w:marBottom w:val="0"/>
              <w:divBdr>
                <w:top w:val="none" w:sz="0" w:space="0" w:color="auto"/>
                <w:left w:val="none" w:sz="0" w:space="0" w:color="auto"/>
                <w:bottom w:val="none" w:sz="0" w:space="0" w:color="auto"/>
                <w:right w:val="none" w:sz="0" w:space="0" w:color="auto"/>
              </w:divBdr>
            </w:div>
            <w:div w:id="2031830569">
              <w:marLeft w:val="0"/>
              <w:marRight w:val="0"/>
              <w:marTop w:val="0"/>
              <w:marBottom w:val="0"/>
              <w:divBdr>
                <w:top w:val="none" w:sz="0" w:space="0" w:color="auto"/>
                <w:left w:val="none" w:sz="0" w:space="0" w:color="auto"/>
                <w:bottom w:val="none" w:sz="0" w:space="0" w:color="auto"/>
                <w:right w:val="none" w:sz="0" w:space="0" w:color="auto"/>
              </w:divBdr>
            </w:div>
            <w:div w:id="205175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27254">
      <w:bodyDiv w:val="1"/>
      <w:marLeft w:val="0"/>
      <w:marRight w:val="0"/>
      <w:marTop w:val="0"/>
      <w:marBottom w:val="0"/>
      <w:divBdr>
        <w:top w:val="none" w:sz="0" w:space="0" w:color="auto"/>
        <w:left w:val="none" w:sz="0" w:space="0" w:color="auto"/>
        <w:bottom w:val="none" w:sz="0" w:space="0" w:color="auto"/>
        <w:right w:val="none" w:sz="0" w:space="0" w:color="auto"/>
      </w:divBdr>
    </w:div>
    <w:div w:id="1286155995">
      <w:bodyDiv w:val="1"/>
      <w:marLeft w:val="0"/>
      <w:marRight w:val="0"/>
      <w:marTop w:val="0"/>
      <w:marBottom w:val="0"/>
      <w:divBdr>
        <w:top w:val="none" w:sz="0" w:space="0" w:color="auto"/>
        <w:left w:val="none" w:sz="0" w:space="0" w:color="auto"/>
        <w:bottom w:val="none" w:sz="0" w:space="0" w:color="auto"/>
        <w:right w:val="none" w:sz="0" w:space="0" w:color="auto"/>
      </w:divBdr>
      <w:divsChild>
        <w:div w:id="1980960180">
          <w:marLeft w:val="0"/>
          <w:marRight w:val="0"/>
          <w:marTop w:val="0"/>
          <w:marBottom w:val="0"/>
          <w:divBdr>
            <w:top w:val="none" w:sz="0" w:space="0" w:color="auto"/>
            <w:left w:val="none" w:sz="0" w:space="0" w:color="auto"/>
            <w:bottom w:val="none" w:sz="0" w:space="0" w:color="auto"/>
            <w:right w:val="none" w:sz="0" w:space="0" w:color="auto"/>
          </w:divBdr>
          <w:divsChild>
            <w:div w:id="4292375">
              <w:marLeft w:val="0"/>
              <w:marRight w:val="0"/>
              <w:marTop w:val="0"/>
              <w:marBottom w:val="0"/>
              <w:divBdr>
                <w:top w:val="none" w:sz="0" w:space="0" w:color="auto"/>
                <w:left w:val="none" w:sz="0" w:space="0" w:color="auto"/>
                <w:bottom w:val="none" w:sz="0" w:space="0" w:color="auto"/>
                <w:right w:val="none" w:sz="0" w:space="0" w:color="auto"/>
              </w:divBdr>
            </w:div>
            <w:div w:id="36324520">
              <w:marLeft w:val="0"/>
              <w:marRight w:val="0"/>
              <w:marTop w:val="0"/>
              <w:marBottom w:val="0"/>
              <w:divBdr>
                <w:top w:val="none" w:sz="0" w:space="0" w:color="auto"/>
                <w:left w:val="none" w:sz="0" w:space="0" w:color="auto"/>
                <w:bottom w:val="none" w:sz="0" w:space="0" w:color="auto"/>
                <w:right w:val="none" w:sz="0" w:space="0" w:color="auto"/>
              </w:divBdr>
            </w:div>
            <w:div w:id="49353548">
              <w:marLeft w:val="0"/>
              <w:marRight w:val="0"/>
              <w:marTop w:val="0"/>
              <w:marBottom w:val="0"/>
              <w:divBdr>
                <w:top w:val="none" w:sz="0" w:space="0" w:color="auto"/>
                <w:left w:val="none" w:sz="0" w:space="0" w:color="auto"/>
                <w:bottom w:val="none" w:sz="0" w:space="0" w:color="auto"/>
                <w:right w:val="none" w:sz="0" w:space="0" w:color="auto"/>
              </w:divBdr>
            </w:div>
            <w:div w:id="55596141">
              <w:marLeft w:val="0"/>
              <w:marRight w:val="0"/>
              <w:marTop w:val="0"/>
              <w:marBottom w:val="0"/>
              <w:divBdr>
                <w:top w:val="none" w:sz="0" w:space="0" w:color="auto"/>
                <w:left w:val="none" w:sz="0" w:space="0" w:color="auto"/>
                <w:bottom w:val="none" w:sz="0" w:space="0" w:color="auto"/>
                <w:right w:val="none" w:sz="0" w:space="0" w:color="auto"/>
              </w:divBdr>
            </w:div>
            <w:div w:id="87626018">
              <w:marLeft w:val="0"/>
              <w:marRight w:val="0"/>
              <w:marTop w:val="0"/>
              <w:marBottom w:val="0"/>
              <w:divBdr>
                <w:top w:val="none" w:sz="0" w:space="0" w:color="auto"/>
                <w:left w:val="none" w:sz="0" w:space="0" w:color="auto"/>
                <w:bottom w:val="none" w:sz="0" w:space="0" w:color="auto"/>
                <w:right w:val="none" w:sz="0" w:space="0" w:color="auto"/>
              </w:divBdr>
            </w:div>
            <w:div w:id="99376603">
              <w:marLeft w:val="0"/>
              <w:marRight w:val="0"/>
              <w:marTop w:val="0"/>
              <w:marBottom w:val="0"/>
              <w:divBdr>
                <w:top w:val="none" w:sz="0" w:space="0" w:color="auto"/>
                <w:left w:val="none" w:sz="0" w:space="0" w:color="auto"/>
                <w:bottom w:val="none" w:sz="0" w:space="0" w:color="auto"/>
                <w:right w:val="none" w:sz="0" w:space="0" w:color="auto"/>
              </w:divBdr>
            </w:div>
            <w:div w:id="206140350">
              <w:marLeft w:val="0"/>
              <w:marRight w:val="0"/>
              <w:marTop w:val="0"/>
              <w:marBottom w:val="0"/>
              <w:divBdr>
                <w:top w:val="none" w:sz="0" w:space="0" w:color="auto"/>
                <w:left w:val="none" w:sz="0" w:space="0" w:color="auto"/>
                <w:bottom w:val="none" w:sz="0" w:space="0" w:color="auto"/>
                <w:right w:val="none" w:sz="0" w:space="0" w:color="auto"/>
              </w:divBdr>
            </w:div>
            <w:div w:id="253586379">
              <w:marLeft w:val="0"/>
              <w:marRight w:val="0"/>
              <w:marTop w:val="0"/>
              <w:marBottom w:val="0"/>
              <w:divBdr>
                <w:top w:val="none" w:sz="0" w:space="0" w:color="auto"/>
                <w:left w:val="none" w:sz="0" w:space="0" w:color="auto"/>
                <w:bottom w:val="none" w:sz="0" w:space="0" w:color="auto"/>
                <w:right w:val="none" w:sz="0" w:space="0" w:color="auto"/>
              </w:divBdr>
            </w:div>
            <w:div w:id="256642086">
              <w:marLeft w:val="0"/>
              <w:marRight w:val="0"/>
              <w:marTop w:val="0"/>
              <w:marBottom w:val="0"/>
              <w:divBdr>
                <w:top w:val="none" w:sz="0" w:space="0" w:color="auto"/>
                <w:left w:val="none" w:sz="0" w:space="0" w:color="auto"/>
                <w:bottom w:val="none" w:sz="0" w:space="0" w:color="auto"/>
                <w:right w:val="none" w:sz="0" w:space="0" w:color="auto"/>
              </w:divBdr>
            </w:div>
            <w:div w:id="259485509">
              <w:marLeft w:val="0"/>
              <w:marRight w:val="0"/>
              <w:marTop w:val="0"/>
              <w:marBottom w:val="0"/>
              <w:divBdr>
                <w:top w:val="none" w:sz="0" w:space="0" w:color="auto"/>
                <w:left w:val="none" w:sz="0" w:space="0" w:color="auto"/>
                <w:bottom w:val="none" w:sz="0" w:space="0" w:color="auto"/>
                <w:right w:val="none" w:sz="0" w:space="0" w:color="auto"/>
              </w:divBdr>
            </w:div>
            <w:div w:id="276915668">
              <w:marLeft w:val="0"/>
              <w:marRight w:val="0"/>
              <w:marTop w:val="0"/>
              <w:marBottom w:val="0"/>
              <w:divBdr>
                <w:top w:val="none" w:sz="0" w:space="0" w:color="auto"/>
                <w:left w:val="none" w:sz="0" w:space="0" w:color="auto"/>
                <w:bottom w:val="none" w:sz="0" w:space="0" w:color="auto"/>
                <w:right w:val="none" w:sz="0" w:space="0" w:color="auto"/>
              </w:divBdr>
            </w:div>
            <w:div w:id="283510924">
              <w:marLeft w:val="0"/>
              <w:marRight w:val="0"/>
              <w:marTop w:val="0"/>
              <w:marBottom w:val="0"/>
              <w:divBdr>
                <w:top w:val="none" w:sz="0" w:space="0" w:color="auto"/>
                <w:left w:val="none" w:sz="0" w:space="0" w:color="auto"/>
                <w:bottom w:val="none" w:sz="0" w:space="0" w:color="auto"/>
                <w:right w:val="none" w:sz="0" w:space="0" w:color="auto"/>
              </w:divBdr>
            </w:div>
            <w:div w:id="304428962">
              <w:marLeft w:val="0"/>
              <w:marRight w:val="0"/>
              <w:marTop w:val="0"/>
              <w:marBottom w:val="0"/>
              <w:divBdr>
                <w:top w:val="none" w:sz="0" w:space="0" w:color="auto"/>
                <w:left w:val="none" w:sz="0" w:space="0" w:color="auto"/>
                <w:bottom w:val="none" w:sz="0" w:space="0" w:color="auto"/>
                <w:right w:val="none" w:sz="0" w:space="0" w:color="auto"/>
              </w:divBdr>
            </w:div>
            <w:div w:id="343092431">
              <w:marLeft w:val="0"/>
              <w:marRight w:val="0"/>
              <w:marTop w:val="0"/>
              <w:marBottom w:val="0"/>
              <w:divBdr>
                <w:top w:val="none" w:sz="0" w:space="0" w:color="auto"/>
                <w:left w:val="none" w:sz="0" w:space="0" w:color="auto"/>
                <w:bottom w:val="none" w:sz="0" w:space="0" w:color="auto"/>
                <w:right w:val="none" w:sz="0" w:space="0" w:color="auto"/>
              </w:divBdr>
            </w:div>
            <w:div w:id="376129715">
              <w:marLeft w:val="0"/>
              <w:marRight w:val="0"/>
              <w:marTop w:val="0"/>
              <w:marBottom w:val="0"/>
              <w:divBdr>
                <w:top w:val="none" w:sz="0" w:space="0" w:color="auto"/>
                <w:left w:val="none" w:sz="0" w:space="0" w:color="auto"/>
                <w:bottom w:val="none" w:sz="0" w:space="0" w:color="auto"/>
                <w:right w:val="none" w:sz="0" w:space="0" w:color="auto"/>
              </w:divBdr>
            </w:div>
            <w:div w:id="394553407">
              <w:marLeft w:val="0"/>
              <w:marRight w:val="0"/>
              <w:marTop w:val="0"/>
              <w:marBottom w:val="0"/>
              <w:divBdr>
                <w:top w:val="none" w:sz="0" w:space="0" w:color="auto"/>
                <w:left w:val="none" w:sz="0" w:space="0" w:color="auto"/>
                <w:bottom w:val="none" w:sz="0" w:space="0" w:color="auto"/>
                <w:right w:val="none" w:sz="0" w:space="0" w:color="auto"/>
              </w:divBdr>
            </w:div>
            <w:div w:id="412436061">
              <w:marLeft w:val="0"/>
              <w:marRight w:val="0"/>
              <w:marTop w:val="0"/>
              <w:marBottom w:val="0"/>
              <w:divBdr>
                <w:top w:val="none" w:sz="0" w:space="0" w:color="auto"/>
                <w:left w:val="none" w:sz="0" w:space="0" w:color="auto"/>
                <w:bottom w:val="none" w:sz="0" w:space="0" w:color="auto"/>
                <w:right w:val="none" w:sz="0" w:space="0" w:color="auto"/>
              </w:divBdr>
            </w:div>
            <w:div w:id="416438747">
              <w:marLeft w:val="0"/>
              <w:marRight w:val="0"/>
              <w:marTop w:val="0"/>
              <w:marBottom w:val="0"/>
              <w:divBdr>
                <w:top w:val="none" w:sz="0" w:space="0" w:color="auto"/>
                <w:left w:val="none" w:sz="0" w:space="0" w:color="auto"/>
                <w:bottom w:val="none" w:sz="0" w:space="0" w:color="auto"/>
                <w:right w:val="none" w:sz="0" w:space="0" w:color="auto"/>
              </w:divBdr>
            </w:div>
            <w:div w:id="437259697">
              <w:marLeft w:val="0"/>
              <w:marRight w:val="0"/>
              <w:marTop w:val="0"/>
              <w:marBottom w:val="0"/>
              <w:divBdr>
                <w:top w:val="none" w:sz="0" w:space="0" w:color="auto"/>
                <w:left w:val="none" w:sz="0" w:space="0" w:color="auto"/>
                <w:bottom w:val="none" w:sz="0" w:space="0" w:color="auto"/>
                <w:right w:val="none" w:sz="0" w:space="0" w:color="auto"/>
              </w:divBdr>
            </w:div>
            <w:div w:id="440147005">
              <w:marLeft w:val="0"/>
              <w:marRight w:val="0"/>
              <w:marTop w:val="0"/>
              <w:marBottom w:val="0"/>
              <w:divBdr>
                <w:top w:val="none" w:sz="0" w:space="0" w:color="auto"/>
                <w:left w:val="none" w:sz="0" w:space="0" w:color="auto"/>
                <w:bottom w:val="none" w:sz="0" w:space="0" w:color="auto"/>
                <w:right w:val="none" w:sz="0" w:space="0" w:color="auto"/>
              </w:divBdr>
            </w:div>
            <w:div w:id="453208166">
              <w:marLeft w:val="0"/>
              <w:marRight w:val="0"/>
              <w:marTop w:val="0"/>
              <w:marBottom w:val="0"/>
              <w:divBdr>
                <w:top w:val="none" w:sz="0" w:space="0" w:color="auto"/>
                <w:left w:val="none" w:sz="0" w:space="0" w:color="auto"/>
                <w:bottom w:val="none" w:sz="0" w:space="0" w:color="auto"/>
                <w:right w:val="none" w:sz="0" w:space="0" w:color="auto"/>
              </w:divBdr>
            </w:div>
            <w:div w:id="478772364">
              <w:marLeft w:val="0"/>
              <w:marRight w:val="0"/>
              <w:marTop w:val="0"/>
              <w:marBottom w:val="0"/>
              <w:divBdr>
                <w:top w:val="none" w:sz="0" w:space="0" w:color="auto"/>
                <w:left w:val="none" w:sz="0" w:space="0" w:color="auto"/>
                <w:bottom w:val="none" w:sz="0" w:space="0" w:color="auto"/>
                <w:right w:val="none" w:sz="0" w:space="0" w:color="auto"/>
              </w:divBdr>
            </w:div>
            <w:div w:id="480998179">
              <w:marLeft w:val="0"/>
              <w:marRight w:val="0"/>
              <w:marTop w:val="0"/>
              <w:marBottom w:val="0"/>
              <w:divBdr>
                <w:top w:val="none" w:sz="0" w:space="0" w:color="auto"/>
                <w:left w:val="none" w:sz="0" w:space="0" w:color="auto"/>
                <w:bottom w:val="none" w:sz="0" w:space="0" w:color="auto"/>
                <w:right w:val="none" w:sz="0" w:space="0" w:color="auto"/>
              </w:divBdr>
            </w:div>
            <w:div w:id="490220733">
              <w:marLeft w:val="0"/>
              <w:marRight w:val="0"/>
              <w:marTop w:val="0"/>
              <w:marBottom w:val="0"/>
              <w:divBdr>
                <w:top w:val="none" w:sz="0" w:space="0" w:color="auto"/>
                <w:left w:val="none" w:sz="0" w:space="0" w:color="auto"/>
                <w:bottom w:val="none" w:sz="0" w:space="0" w:color="auto"/>
                <w:right w:val="none" w:sz="0" w:space="0" w:color="auto"/>
              </w:divBdr>
            </w:div>
            <w:div w:id="491529195">
              <w:marLeft w:val="0"/>
              <w:marRight w:val="0"/>
              <w:marTop w:val="0"/>
              <w:marBottom w:val="0"/>
              <w:divBdr>
                <w:top w:val="none" w:sz="0" w:space="0" w:color="auto"/>
                <w:left w:val="none" w:sz="0" w:space="0" w:color="auto"/>
                <w:bottom w:val="none" w:sz="0" w:space="0" w:color="auto"/>
                <w:right w:val="none" w:sz="0" w:space="0" w:color="auto"/>
              </w:divBdr>
            </w:div>
            <w:div w:id="503328068">
              <w:marLeft w:val="0"/>
              <w:marRight w:val="0"/>
              <w:marTop w:val="0"/>
              <w:marBottom w:val="0"/>
              <w:divBdr>
                <w:top w:val="none" w:sz="0" w:space="0" w:color="auto"/>
                <w:left w:val="none" w:sz="0" w:space="0" w:color="auto"/>
                <w:bottom w:val="none" w:sz="0" w:space="0" w:color="auto"/>
                <w:right w:val="none" w:sz="0" w:space="0" w:color="auto"/>
              </w:divBdr>
            </w:div>
            <w:div w:id="537931907">
              <w:marLeft w:val="0"/>
              <w:marRight w:val="0"/>
              <w:marTop w:val="0"/>
              <w:marBottom w:val="0"/>
              <w:divBdr>
                <w:top w:val="none" w:sz="0" w:space="0" w:color="auto"/>
                <w:left w:val="none" w:sz="0" w:space="0" w:color="auto"/>
                <w:bottom w:val="none" w:sz="0" w:space="0" w:color="auto"/>
                <w:right w:val="none" w:sz="0" w:space="0" w:color="auto"/>
              </w:divBdr>
            </w:div>
            <w:div w:id="558521933">
              <w:marLeft w:val="0"/>
              <w:marRight w:val="0"/>
              <w:marTop w:val="0"/>
              <w:marBottom w:val="0"/>
              <w:divBdr>
                <w:top w:val="none" w:sz="0" w:space="0" w:color="auto"/>
                <w:left w:val="none" w:sz="0" w:space="0" w:color="auto"/>
                <w:bottom w:val="none" w:sz="0" w:space="0" w:color="auto"/>
                <w:right w:val="none" w:sz="0" w:space="0" w:color="auto"/>
              </w:divBdr>
            </w:div>
            <w:div w:id="575238815">
              <w:marLeft w:val="0"/>
              <w:marRight w:val="0"/>
              <w:marTop w:val="0"/>
              <w:marBottom w:val="0"/>
              <w:divBdr>
                <w:top w:val="none" w:sz="0" w:space="0" w:color="auto"/>
                <w:left w:val="none" w:sz="0" w:space="0" w:color="auto"/>
                <w:bottom w:val="none" w:sz="0" w:space="0" w:color="auto"/>
                <w:right w:val="none" w:sz="0" w:space="0" w:color="auto"/>
              </w:divBdr>
            </w:div>
            <w:div w:id="684208745">
              <w:marLeft w:val="0"/>
              <w:marRight w:val="0"/>
              <w:marTop w:val="0"/>
              <w:marBottom w:val="0"/>
              <w:divBdr>
                <w:top w:val="none" w:sz="0" w:space="0" w:color="auto"/>
                <w:left w:val="none" w:sz="0" w:space="0" w:color="auto"/>
                <w:bottom w:val="none" w:sz="0" w:space="0" w:color="auto"/>
                <w:right w:val="none" w:sz="0" w:space="0" w:color="auto"/>
              </w:divBdr>
            </w:div>
            <w:div w:id="718480860">
              <w:marLeft w:val="0"/>
              <w:marRight w:val="0"/>
              <w:marTop w:val="0"/>
              <w:marBottom w:val="0"/>
              <w:divBdr>
                <w:top w:val="none" w:sz="0" w:space="0" w:color="auto"/>
                <w:left w:val="none" w:sz="0" w:space="0" w:color="auto"/>
                <w:bottom w:val="none" w:sz="0" w:space="0" w:color="auto"/>
                <w:right w:val="none" w:sz="0" w:space="0" w:color="auto"/>
              </w:divBdr>
            </w:div>
            <w:div w:id="729622152">
              <w:marLeft w:val="0"/>
              <w:marRight w:val="0"/>
              <w:marTop w:val="0"/>
              <w:marBottom w:val="0"/>
              <w:divBdr>
                <w:top w:val="none" w:sz="0" w:space="0" w:color="auto"/>
                <w:left w:val="none" w:sz="0" w:space="0" w:color="auto"/>
                <w:bottom w:val="none" w:sz="0" w:space="0" w:color="auto"/>
                <w:right w:val="none" w:sz="0" w:space="0" w:color="auto"/>
              </w:divBdr>
            </w:div>
            <w:div w:id="731781803">
              <w:marLeft w:val="0"/>
              <w:marRight w:val="0"/>
              <w:marTop w:val="0"/>
              <w:marBottom w:val="0"/>
              <w:divBdr>
                <w:top w:val="none" w:sz="0" w:space="0" w:color="auto"/>
                <w:left w:val="none" w:sz="0" w:space="0" w:color="auto"/>
                <w:bottom w:val="none" w:sz="0" w:space="0" w:color="auto"/>
                <w:right w:val="none" w:sz="0" w:space="0" w:color="auto"/>
              </w:divBdr>
            </w:div>
            <w:div w:id="799883724">
              <w:marLeft w:val="0"/>
              <w:marRight w:val="0"/>
              <w:marTop w:val="0"/>
              <w:marBottom w:val="0"/>
              <w:divBdr>
                <w:top w:val="none" w:sz="0" w:space="0" w:color="auto"/>
                <w:left w:val="none" w:sz="0" w:space="0" w:color="auto"/>
                <w:bottom w:val="none" w:sz="0" w:space="0" w:color="auto"/>
                <w:right w:val="none" w:sz="0" w:space="0" w:color="auto"/>
              </w:divBdr>
            </w:div>
            <w:div w:id="817573538">
              <w:marLeft w:val="0"/>
              <w:marRight w:val="0"/>
              <w:marTop w:val="0"/>
              <w:marBottom w:val="0"/>
              <w:divBdr>
                <w:top w:val="none" w:sz="0" w:space="0" w:color="auto"/>
                <w:left w:val="none" w:sz="0" w:space="0" w:color="auto"/>
                <w:bottom w:val="none" w:sz="0" w:space="0" w:color="auto"/>
                <w:right w:val="none" w:sz="0" w:space="0" w:color="auto"/>
              </w:divBdr>
            </w:div>
            <w:div w:id="826363105">
              <w:marLeft w:val="0"/>
              <w:marRight w:val="0"/>
              <w:marTop w:val="0"/>
              <w:marBottom w:val="0"/>
              <w:divBdr>
                <w:top w:val="none" w:sz="0" w:space="0" w:color="auto"/>
                <w:left w:val="none" w:sz="0" w:space="0" w:color="auto"/>
                <w:bottom w:val="none" w:sz="0" w:space="0" w:color="auto"/>
                <w:right w:val="none" w:sz="0" w:space="0" w:color="auto"/>
              </w:divBdr>
            </w:div>
            <w:div w:id="860513111">
              <w:marLeft w:val="0"/>
              <w:marRight w:val="0"/>
              <w:marTop w:val="0"/>
              <w:marBottom w:val="0"/>
              <w:divBdr>
                <w:top w:val="none" w:sz="0" w:space="0" w:color="auto"/>
                <w:left w:val="none" w:sz="0" w:space="0" w:color="auto"/>
                <w:bottom w:val="none" w:sz="0" w:space="0" w:color="auto"/>
                <w:right w:val="none" w:sz="0" w:space="0" w:color="auto"/>
              </w:divBdr>
            </w:div>
            <w:div w:id="890385410">
              <w:marLeft w:val="0"/>
              <w:marRight w:val="0"/>
              <w:marTop w:val="0"/>
              <w:marBottom w:val="0"/>
              <w:divBdr>
                <w:top w:val="none" w:sz="0" w:space="0" w:color="auto"/>
                <w:left w:val="none" w:sz="0" w:space="0" w:color="auto"/>
                <w:bottom w:val="none" w:sz="0" w:space="0" w:color="auto"/>
                <w:right w:val="none" w:sz="0" w:space="0" w:color="auto"/>
              </w:divBdr>
            </w:div>
            <w:div w:id="937911615">
              <w:marLeft w:val="0"/>
              <w:marRight w:val="0"/>
              <w:marTop w:val="0"/>
              <w:marBottom w:val="0"/>
              <w:divBdr>
                <w:top w:val="none" w:sz="0" w:space="0" w:color="auto"/>
                <w:left w:val="none" w:sz="0" w:space="0" w:color="auto"/>
                <w:bottom w:val="none" w:sz="0" w:space="0" w:color="auto"/>
                <w:right w:val="none" w:sz="0" w:space="0" w:color="auto"/>
              </w:divBdr>
            </w:div>
            <w:div w:id="954676031">
              <w:marLeft w:val="0"/>
              <w:marRight w:val="0"/>
              <w:marTop w:val="0"/>
              <w:marBottom w:val="0"/>
              <w:divBdr>
                <w:top w:val="none" w:sz="0" w:space="0" w:color="auto"/>
                <w:left w:val="none" w:sz="0" w:space="0" w:color="auto"/>
                <w:bottom w:val="none" w:sz="0" w:space="0" w:color="auto"/>
                <w:right w:val="none" w:sz="0" w:space="0" w:color="auto"/>
              </w:divBdr>
            </w:div>
            <w:div w:id="1016037371">
              <w:marLeft w:val="0"/>
              <w:marRight w:val="0"/>
              <w:marTop w:val="0"/>
              <w:marBottom w:val="0"/>
              <w:divBdr>
                <w:top w:val="none" w:sz="0" w:space="0" w:color="auto"/>
                <w:left w:val="none" w:sz="0" w:space="0" w:color="auto"/>
                <w:bottom w:val="none" w:sz="0" w:space="0" w:color="auto"/>
                <w:right w:val="none" w:sz="0" w:space="0" w:color="auto"/>
              </w:divBdr>
            </w:div>
            <w:div w:id="1019815094">
              <w:marLeft w:val="0"/>
              <w:marRight w:val="0"/>
              <w:marTop w:val="0"/>
              <w:marBottom w:val="0"/>
              <w:divBdr>
                <w:top w:val="none" w:sz="0" w:space="0" w:color="auto"/>
                <w:left w:val="none" w:sz="0" w:space="0" w:color="auto"/>
                <w:bottom w:val="none" w:sz="0" w:space="0" w:color="auto"/>
                <w:right w:val="none" w:sz="0" w:space="0" w:color="auto"/>
              </w:divBdr>
            </w:div>
            <w:div w:id="1030765726">
              <w:marLeft w:val="0"/>
              <w:marRight w:val="0"/>
              <w:marTop w:val="0"/>
              <w:marBottom w:val="0"/>
              <w:divBdr>
                <w:top w:val="none" w:sz="0" w:space="0" w:color="auto"/>
                <w:left w:val="none" w:sz="0" w:space="0" w:color="auto"/>
                <w:bottom w:val="none" w:sz="0" w:space="0" w:color="auto"/>
                <w:right w:val="none" w:sz="0" w:space="0" w:color="auto"/>
              </w:divBdr>
            </w:div>
            <w:div w:id="1033463659">
              <w:marLeft w:val="0"/>
              <w:marRight w:val="0"/>
              <w:marTop w:val="0"/>
              <w:marBottom w:val="0"/>
              <w:divBdr>
                <w:top w:val="none" w:sz="0" w:space="0" w:color="auto"/>
                <w:left w:val="none" w:sz="0" w:space="0" w:color="auto"/>
                <w:bottom w:val="none" w:sz="0" w:space="0" w:color="auto"/>
                <w:right w:val="none" w:sz="0" w:space="0" w:color="auto"/>
              </w:divBdr>
            </w:div>
            <w:div w:id="1038554744">
              <w:marLeft w:val="0"/>
              <w:marRight w:val="0"/>
              <w:marTop w:val="0"/>
              <w:marBottom w:val="0"/>
              <w:divBdr>
                <w:top w:val="none" w:sz="0" w:space="0" w:color="auto"/>
                <w:left w:val="none" w:sz="0" w:space="0" w:color="auto"/>
                <w:bottom w:val="none" w:sz="0" w:space="0" w:color="auto"/>
                <w:right w:val="none" w:sz="0" w:space="0" w:color="auto"/>
              </w:divBdr>
            </w:div>
            <w:div w:id="1047485478">
              <w:marLeft w:val="0"/>
              <w:marRight w:val="0"/>
              <w:marTop w:val="0"/>
              <w:marBottom w:val="0"/>
              <w:divBdr>
                <w:top w:val="none" w:sz="0" w:space="0" w:color="auto"/>
                <w:left w:val="none" w:sz="0" w:space="0" w:color="auto"/>
                <w:bottom w:val="none" w:sz="0" w:space="0" w:color="auto"/>
                <w:right w:val="none" w:sz="0" w:space="0" w:color="auto"/>
              </w:divBdr>
            </w:div>
            <w:div w:id="1056196111">
              <w:marLeft w:val="0"/>
              <w:marRight w:val="0"/>
              <w:marTop w:val="0"/>
              <w:marBottom w:val="0"/>
              <w:divBdr>
                <w:top w:val="none" w:sz="0" w:space="0" w:color="auto"/>
                <w:left w:val="none" w:sz="0" w:space="0" w:color="auto"/>
                <w:bottom w:val="none" w:sz="0" w:space="0" w:color="auto"/>
                <w:right w:val="none" w:sz="0" w:space="0" w:color="auto"/>
              </w:divBdr>
            </w:div>
            <w:div w:id="1057238395">
              <w:marLeft w:val="0"/>
              <w:marRight w:val="0"/>
              <w:marTop w:val="0"/>
              <w:marBottom w:val="0"/>
              <w:divBdr>
                <w:top w:val="none" w:sz="0" w:space="0" w:color="auto"/>
                <w:left w:val="none" w:sz="0" w:space="0" w:color="auto"/>
                <w:bottom w:val="none" w:sz="0" w:space="0" w:color="auto"/>
                <w:right w:val="none" w:sz="0" w:space="0" w:color="auto"/>
              </w:divBdr>
            </w:div>
            <w:div w:id="1076244231">
              <w:marLeft w:val="0"/>
              <w:marRight w:val="0"/>
              <w:marTop w:val="0"/>
              <w:marBottom w:val="0"/>
              <w:divBdr>
                <w:top w:val="none" w:sz="0" w:space="0" w:color="auto"/>
                <w:left w:val="none" w:sz="0" w:space="0" w:color="auto"/>
                <w:bottom w:val="none" w:sz="0" w:space="0" w:color="auto"/>
                <w:right w:val="none" w:sz="0" w:space="0" w:color="auto"/>
              </w:divBdr>
            </w:div>
            <w:div w:id="1082413462">
              <w:marLeft w:val="0"/>
              <w:marRight w:val="0"/>
              <w:marTop w:val="0"/>
              <w:marBottom w:val="0"/>
              <w:divBdr>
                <w:top w:val="none" w:sz="0" w:space="0" w:color="auto"/>
                <w:left w:val="none" w:sz="0" w:space="0" w:color="auto"/>
                <w:bottom w:val="none" w:sz="0" w:space="0" w:color="auto"/>
                <w:right w:val="none" w:sz="0" w:space="0" w:color="auto"/>
              </w:divBdr>
            </w:div>
            <w:div w:id="1092553395">
              <w:marLeft w:val="0"/>
              <w:marRight w:val="0"/>
              <w:marTop w:val="0"/>
              <w:marBottom w:val="0"/>
              <w:divBdr>
                <w:top w:val="none" w:sz="0" w:space="0" w:color="auto"/>
                <w:left w:val="none" w:sz="0" w:space="0" w:color="auto"/>
                <w:bottom w:val="none" w:sz="0" w:space="0" w:color="auto"/>
                <w:right w:val="none" w:sz="0" w:space="0" w:color="auto"/>
              </w:divBdr>
            </w:div>
            <w:div w:id="1125273653">
              <w:marLeft w:val="0"/>
              <w:marRight w:val="0"/>
              <w:marTop w:val="0"/>
              <w:marBottom w:val="0"/>
              <w:divBdr>
                <w:top w:val="none" w:sz="0" w:space="0" w:color="auto"/>
                <w:left w:val="none" w:sz="0" w:space="0" w:color="auto"/>
                <w:bottom w:val="none" w:sz="0" w:space="0" w:color="auto"/>
                <w:right w:val="none" w:sz="0" w:space="0" w:color="auto"/>
              </w:divBdr>
            </w:div>
            <w:div w:id="1145511130">
              <w:marLeft w:val="0"/>
              <w:marRight w:val="0"/>
              <w:marTop w:val="0"/>
              <w:marBottom w:val="0"/>
              <w:divBdr>
                <w:top w:val="none" w:sz="0" w:space="0" w:color="auto"/>
                <w:left w:val="none" w:sz="0" w:space="0" w:color="auto"/>
                <w:bottom w:val="none" w:sz="0" w:space="0" w:color="auto"/>
                <w:right w:val="none" w:sz="0" w:space="0" w:color="auto"/>
              </w:divBdr>
            </w:div>
            <w:div w:id="1161123129">
              <w:marLeft w:val="0"/>
              <w:marRight w:val="0"/>
              <w:marTop w:val="0"/>
              <w:marBottom w:val="0"/>
              <w:divBdr>
                <w:top w:val="none" w:sz="0" w:space="0" w:color="auto"/>
                <w:left w:val="none" w:sz="0" w:space="0" w:color="auto"/>
                <w:bottom w:val="none" w:sz="0" w:space="0" w:color="auto"/>
                <w:right w:val="none" w:sz="0" w:space="0" w:color="auto"/>
              </w:divBdr>
            </w:div>
            <w:div w:id="1163547477">
              <w:marLeft w:val="0"/>
              <w:marRight w:val="0"/>
              <w:marTop w:val="0"/>
              <w:marBottom w:val="0"/>
              <w:divBdr>
                <w:top w:val="none" w:sz="0" w:space="0" w:color="auto"/>
                <w:left w:val="none" w:sz="0" w:space="0" w:color="auto"/>
                <w:bottom w:val="none" w:sz="0" w:space="0" w:color="auto"/>
                <w:right w:val="none" w:sz="0" w:space="0" w:color="auto"/>
              </w:divBdr>
            </w:div>
            <w:div w:id="1166089772">
              <w:marLeft w:val="0"/>
              <w:marRight w:val="0"/>
              <w:marTop w:val="0"/>
              <w:marBottom w:val="0"/>
              <w:divBdr>
                <w:top w:val="none" w:sz="0" w:space="0" w:color="auto"/>
                <w:left w:val="none" w:sz="0" w:space="0" w:color="auto"/>
                <w:bottom w:val="none" w:sz="0" w:space="0" w:color="auto"/>
                <w:right w:val="none" w:sz="0" w:space="0" w:color="auto"/>
              </w:divBdr>
            </w:div>
            <w:div w:id="1203637189">
              <w:marLeft w:val="0"/>
              <w:marRight w:val="0"/>
              <w:marTop w:val="0"/>
              <w:marBottom w:val="0"/>
              <w:divBdr>
                <w:top w:val="none" w:sz="0" w:space="0" w:color="auto"/>
                <w:left w:val="none" w:sz="0" w:space="0" w:color="auto"/>
                <w:bottom w:val="none" w:sz="0" w:space="0" w:color="auto"/>
                <w:right w:val="none" w:sz="0" w:space="0" w:color="auto"/>
              </w:divBdr>
            </w:div>
            <w:div w:id="1222787576">
              <w:marLeft w:val="0"/>
              <w:marRight w:val="0"/>
              <w:marTop w:val="0"/>
              <w:marBottom w:val="0"/>
              <w:divBdr>
                <w:top w:val="none" w:sz="0" w:space="0" w:color="auto"/>
                <w:left w:val="none" w:sz="0" w:space="0" w:color="auto"/>
                <w:bottom w:val="none" w:sz="0" w:space="0" w:color="auto"/>
                <w:right w:val="none" w:sz="0" w:space="0" w:color="auto"/>
              </w:divBdr>
            </w:div>
            <w:div w:id="1234971354">
              <w:marLeft w:val="0"/>
              <w:marRight w:val="0"/>
              <w:marTop w:val="0"/>
              <w:marBottom w:val="0"/>
              <w:divBdr>
                <w:top w:val="none" w:sz="0" w:space="0" w:color="auto"/>
                <w:left w:val="none" w:sz="0" w:space="0" w:color="auto"/>
                <w:bottom w:val="none" w:sz="0" w:space="0" w:color="auto"/>
                <w:right w:val="none" w:sz="0" w:space="0" w:color="auto"/>
              </w:divBdr>
            </w:div>
            <w:div w:id="1273631930">
              <w:marLeft w:val="0"/>
              <w:marRight w:val="0"/>
              <w:marTop w:val="0"/>
              <w:marBottom w:val="0"/>
              <w:divBdr>
                <w:top w:val="none" w:sz="0" w:space="0" w:color="auto"/>
                <w:left w:val="none" w:sz="0" w:space="0" w:color="auto"/>
                <w:bottom w:val="none" w:sz="0" w:space="0" w:color="auto"/>
                <w:right w:val="none" w:sz="0" w:space="0" w:color="auto"/>
              </w:divBdr>
            </w:div>
            <w:div w:id="1376855229">
              <w:marLeft w:val="0"/>
              <w:marRight w:val="0"/>
              <w:marTop w:val="0"/>
              <w:marBottom w:val="0"/>
              <w:divBdr>
                <w:top w:val="none" w:sz="0" w:space="0" w:color="auto"/>
                <w:left w:val="none" w:sz="0" w:space="0" w:color="auto"/>
                <w:bottom w:val="none" w:sz="0" w:space="0" w:color="auto"/>
                <w:right w:val="none" w:sz="0" w:space="0" w:color="auto"/>
              </w:divBdr>
            </w:div>
            <w:div w:id="1390957791">
              <w:marLeft w:val="0"/>
              <w:marRight w:val="0"/>
              <w:marTop w:val="0"/>
              <w:marBottom w:val="0"/>
              <w:divBdr>
                <w:top w:val="none" w:sz="0" w:space="0" w:color="auto"/>
                <w:left w:val="none" w:sz="0" w:space="0" w:color="auto"/>
                <w:bottom w:val="none" w:sz="0" w:space="0" w:color="auto"/>
                <w:right w:val="none" w:sz="0" w:space="0" w:color="auto"/>
              </w:divBdr>
            </w:div>
            <w:div w:id="1424448111">
              <w:marLeft w:val="0"/>
              <w:marRight w:val="0"/>
              <w:marTop w:val="0"/>
              <w:marBottom w:val="0"/>
              <w:divBdr>
                <w:top w:val="none" w:sz="0" w:space="0" w:color="auto"/>
                <w:left w:val="none" w:sz="0" w:space="0" w:color="auto"/>
                <w:bottom w:val="none" w:sz="0" w:space="0" w:color="auto"/>
                <w:right w:val="none" w:sz="0" w:space="0" w:color="auto"/>
              </w:divBdr>
            </w:div>
            <w:div w:id="1424717600">
              <w:marLeft w:val="0"/>
              <w:marRight w:val="0"/>
              <w:marTop w:val="0"/>
              <w:marBottom w:val="0"/>
              <w:divBdr>
                <w:top w:val="none" w:sz="0" w:space="0" w:color="auto"/>
                <w:left w:val="none" w:sz="0" w:space="0" w:color="auto"/>
                <w:bottom w:val="none" w:sz="0" w:space="0" w:color="auto"/>
                <w:right w:val="none" w:sz="0" w:space="0" w:color="auto"/>
              </w:divBdr>
            </w:div>
            <w:div w:id="1426732141">
              <w:marLeft w:val="0"/>
              <w:marRight w:val="0"/>
              <w:marTop w:val="0"/>
              <w:marBottom w:val="0"/>
              <w:divBdr>
                <w:top w:val="none" w:sz="0" w:space="0" w:color="auto"/>
                <w:left w:val="none" w:sz="0" w:space="0" w:color="auto"/>
                <w:bottom w:val="none" w:sz="0" w:space="0" w:color="auto"/>
                <w:right w:val="none" w:sz="0" w:space="0" w:color="auto"/>
              </w:divBdr>
            </w:div>
            <w:div w:id="1492674766">
              <w:marLeft w:val="0"/>
              <w:marRight w:val="0"/>
              <w:marTop w:val="0"/>
              <w:marBottom w:val="0"/>
              <w:divBdr>
                <w:top w:val="none" w:sz="0" w:space="0" w:color="auto"/>
                <w:left w:val="none" w:sz="0" w:space="0" w:color="auto"/>
                <w:bottom w:val="none" w:sz="0" w:space="0" w:color="auto"/>
                <w:right w:val="none" w:sz="0" w:space="0" w:color="auto"/>
              </w:divBdr>
            </w:div>
            <w:div w:id="1551570225">
              <w:marLeft w:val="0"/>
              <w:marRight w:val="0"/>
              <w:marTop w:val="0"/>
              <w:marBottom w:val="0"/>
              <w:divBdr>
                <w:top w:val="none" w:sz="0" w:space="0" w:color="auto"/>
                <w:left w:val="none" w:sz="0" w:space="0" w:color="auto"/>
                <w:bottom w:val="none" w:sz="0" w:space="0" w:color="auto"/>
                <w:right w:val="none" w:sz="0" w:space="0" w:color="auto"/>
              </w:divBdr>
            </w:div>
            <w:div w:id="1553613994">
              <w:marLeft w:val="0"/>
              <w:marRight w:val="0"/>
              <w:marTop w:val="0"/>
              <w:marBottom w:val="0"/>
              <w:divBdr>
                <w:top w:val="none" w:sz="0" w:space="0" w:color="auto"/>
                <w:left w:val="none" w:sz="0" w:space="0" w:color="auto"/>
                <w:bottom w:val="none" w:sz="0" w:space="0" w:color="auto"/>
                <w:right w:val="none" w:sz="0" w:space="0" w:color="auto"/>
              </w:divBdr>
            </w:div>
            <w:div w:id="1584073167">
              <w:marLeft w:val="0"/>
              <w:marRight w:val="0"/>
              <w:marTop w:val="0"/>
              <w:marBottom w:val="0"/>
              <w:divBdr>
                <w:top w:val="none" w:sz="0" w:space="0" w:color="auto"/>
                <w:left w:val="none" w:sz="0" w:space="0" w:color="auto"/>
                <w:bottom w:val="none" w:sz="0" w:space="0" w:color="auto"/>
                <w:right w:val="none" w:sz="0" w:space="0" w:color="auto"/>
              </w:divBdr>
            </w:div>
            <w:div w:id="1614283097">
              <w:marLeft w:val="0"/>
              <w:marRight w:val="0"/>
              <w:marTop w:val="0"/>
              <w:marBottom w:val="0"/>
              <w:divBdr>
                <w:top w:val="none" w:sz="0" w:space="0" w:color="auto"/>
                <w:left w:val="none" w:sz="0" w:space="0" w:color="auto"/>
                <w:bottom w:val="none" w:sz="0" w:space="0" w:color="auto"/>
                <w:right w:val="none" w:sz="0" w:space="0" w:color="auto"/>
              </w:divBdr>
            </w:div>
            <w:div w:id="1617711399">
              <w:marLeft w:val="0"/>
              <w:marRight w:val="0"/>
              <w:marTop w:val="0"/>
              <w:marBottom w:val="0"/>
              <w:divBdr>
                <w:top w:val="none" w:sz="0" w:space="0" w:color="auto"/>
                <w:left w:val="none" w:sz="0" w:space="0" w:color="auto"/>
                <w:bottom w:val="none" w:sz="0" w:space="0" w:color="auto"/>
                <w:right w:val="none" w:sz="0" w:space="0" w:color="auto"/>
              </w:divBdr>
            </w:div>
            <w:div w:id="1622420653">
              <w:marLeft w:val="0"/>
              <w:marRight w:val="0"/>
              <w:marTop w:val="0"/>
              <w:marBottom w:val="0"/>
              <w:divBdr>
                <w:top w:val="none" w:sz="0" w:space="0" w:color="auto"/>
                <w:left w:val="none" w:sz="0" w:space="0" w:color="auto"/>
                <w:bottom w:val="none" w:sz="0" w:space="0" w:color="auto"/>
                <w:right w:val="none" w:sz="0" w:space="0" w:color="auto"/>
              </w:divBdr>
            </w:div>
            <w:div w:id="1634825679">
              <w:marLeft w:val="0"/>
              <w:marRight w:val="0"/>
              <w:marTop w:val="0"/>
              <w:marBottom w:val="0"/>
              <w:divBdr>
                <w:top w:val="none" w:sz="0" w:space="0" w:color="auto"/>
                <w:left w:val="none" w:sz="0" w:space="0" w:color="auto"/>
                <w:bottom w:val="none" w:sz="0" w:space="0" w:color="auto"/>
                <w:right w:val="none" w:sz="0" w:space="0" w:color="auto"/>
              </w:divBdr>
            </w:div>
            <w:div w:id="1646155572">
              <w:marLeft w:val="0"/>
              <w:marRight w:val="0"/>
              <w:marTop w:val="0"/>
              <w:marBottom w:val="0"/>
              <w:divBdr>
                <w:top w:val="none" w:sz="0" w:space="0" w:color="auto"/>
                <w:left w:val="none" w:sz="0" w:space="0" w:color="auto"/>
                <w:bottom w:val="none" w:sz="0" w:space="0" w:color="auto"/>
                <w:right w:val="none" w:sz="0" w:space="0" w:color="auto"/>
              </w:divBdr>
            </w:div>
            <w:div w:id="1649238689">
              <w:marLeft w:val="0"/>
              <w:marRight w:val="0"/>
              <w:marTop w:val="0"/>
              <w:marBottom w:val="0"/>
              <w:divBdr>
                <w:top w:val="none" w:sz="0" w:space="0" w:color="auto"/>
                <w:left w:val="none" w:sz="0" w:space="0" w:color="auto"/>
                <w:bottom w:val="none" w:sz="0" w:space="0" w:color="auto"/>
                <w:right w:val="none" w:sz="0" w:space="0" w:color="auto"/>
              </w:divBdr>
            </w:div>
            <w:div w:id="1692224732">
              <w:marLeft w:val="0"/>
              <w:marRight w:val="0"/>
              <w:marTop w:val="0"/>
              <w:marBottom w:val="0"/>
              <w:divBdr>
                <w:top w:val="none" w:sz="0" w:space="0" w:color="auto"/>
                <w:left w:val="none" w:sz="0" w:space="0" w:color="auto"/>
                <w:bottom w:val="none" w:sz="0" w:space="0" w:color="auto"/>
                <w:right w:val="none" w:sz="0" w:space="0" w:color="auto"/>
              </w:divBdr>
            </w:div>
            <w:div w:id="1702171035">
              <w:marLeft w:val="0"/>
              <w:marRight w:val="0"/>
              <w:marTop w:val="0"/>
              <w:marBottom w:val="0"/>
              <w:divBdr>
                <w:top w:val="none" w:sz="0" w:space="0" w:color="auto"/>
                <w:left w:val="none" w:sz="0" w:space="0" w:color="auto"/>
                <w:bottom w:val="none" w:sz="0" w:space="0" w:color="auto"/>
                <w:right w:val="none" w:sz="0" w:space="0" w:color="auto"/>
              </w:divBdr>
            </w:div>
            <w:div w:id="1713580163">
              <w:marLeft w:val="0"/>
              <w:marRight w:val="0"/>
              <w:marTop w:val="0"/>
              <w:marBottom w:val="0"/>
              <w:divBdr>
                <w:top w:val="none" w:sz="0" w:space="0" w:color="auto"/>
                <w:left w:val="none" w:sz="0" w:space="0" w:color="auto"/>
                <w:bottom w:val="none" w:sz="0" w:space="0" w:color="auto"/>
                <w:right w:val="none" w:sz="0" w:space="0" w:color="auto"/>
              </w:divBdr>
            </w:div>
            <w:div w:id="1723476280">
              <w:marLeft w:val="0"/>
              <w:marRight w:val="0"/>
              <w:marTop w:val="0"/>
              <w:marBottom w:val="0"/>
              <w:divBdr>
                <w:top w:val="none" w:sz="0" w:space="0" w:color="auto"/>
                <w:left w:val="none" w:sz="0" w:space="0" w:color="auto"/>
                <w:bottom w:val="none" w:sz="0" w:space="0" w:color="auto"/>
                <w:right w:val="none" w:sz="0" w:space="0" w:color="auto"/>
              </w:divBdr>
            </w:div>
            <w:div w:id="1729567607">
              <w:marLeft w:val="0"/>
              <w:marRight w:val="0"/>
              <w:marTop w:val="0"/>
              <w:marBottom w:val="0"/>
              <w:divBdr>
                <w:top w:val="none" w:sz="0" w:space="0" w:color="auto"/>
                <w:left w:val="none" w:sz="0" w:space="0" w:color="auto"/>
                <w:bottom w:val="none" w:sz="0" w:space="0" w:color="auto"/>
                <w:right w:val="none" w:sz="0" w:space="0" w:color="auto"/>
              </w:divBdr>
            </w:div>
            <w:div w:id="1753774936">
              <w:marLeft w:val="0"/>
              <w:marRight w:val="0"/>
              <w:marTop w:val="0"/>
              <w:marBottom w:val="0"/>
              <w:divBdr>
                <w:top w:val="none" w:sz="0" w:space="0" w:color="auto"/>
                <w:left w:val="none" w:sz="0" w:space="0" w:color="auto"/>
                <w:bottom w:val="none" w:sz="0" w:space="0" w:color="auto"/>
                <w:right w:val="none" w:sz="0" w:space="0" w:color="auto"/>
              </w:divBdr>
            </w:div>
            <w:div w:id="1773696192">
              <w:marLeft w:val="0"/>
              <w:marRight w:val="0"/>
              <w:marTop w:val="0"/>
              <w:marBottom w:val="0"/>
              <w:divBdr>
                <w:top w:val="none" w:sz="0" w:space="0" w:color="auto"/>
                <w:left w:val="none" w:sz="0" w:space="0" w:color="auto"/>
                <w:bottom w:val="none" w:sz="0" w:space="0" w:color="auto"/>
                <w:right w:val="none" w:sz="0" w:space="0" w:color="auto"/>
              </w:divBdr>
            </w:div>
            <w:div w:id="1827236820">
              <w:marLeft w:val="0"/>
              <w:marRight w:val="0"/>
              <w:marTop w:val="0"/>
              <w:marBottom w:val="0"/>
              <w:divBdr>
                <w:top w:val="none" w:sz="0" w:space="0" w:color="auto"/>
                <w:left w:val="none" w:sz="0" w:space="0" w:color="auto"/>
                <w:bottom w:val="none" w:sz="0" w:space="0" w:color="auto"/>
                <w:right w:val="none" w:sz="0" w:space="0" w:color="auto"/>
              </w:divBdr>
            </w:div>
            <w:div w:id="1839687152">
              <w:marLeft w:val="0"/>
              <w:marRight w:val="0"/>
              <w:marTop w:val="0"/>
              <w:marBottom w:val="0"/>
              <w:divBdr>
                <w:top w:val="none" w:sz="0" w:space="0" w:color="auto"/>
                <w:left w:val="none" w:sz="0" w:space="0" w:color="auto"/>
                <w:bottom w:val="none" w:sz="0" w:space="0" w:color="auto"/>
                <w:right w:val="none" w:sz="0" w:space="0" w:color="auto"/>
              </w:divBdr>
            </w:div>
            <w:div w:id="1845122574">
              <w:marLeft w:val="0"/>
              <w:marRight w:val="0"/>
              <w:marTop w:val="0"/>
              <w:marBottom w:val="0"/>
              <w:divBdr>
                <w:top w:val="none" w:sz="0" w:space="0" w:color="auto"/>
                <w:left w:val="none" w:sz="0" w:space="0" w:color="auto"/>
                <w:bottom w:val="none" w:sz="0" w:space="0" w:color="auto"/>
                <w:right w:val="none" w:sz="0" w:space="0" w:color="auto"/>
              </w:divBdr>
            </w:div>
            <w:div w:id="1857427695">
              <w:marLeft w:val="0"/>
              <w:marRight w:val="0"/>
              <w:marTop w:val="0"/>
              <w:marBottom w:val="0"/>
              <w:divBdr>
                <w:top w:val="none" w:sz="0" w:space="0" w:color="auto"/>
                <w:left w:val="none" w:sz="0" w:space="0" w:color="auto"/>
                <w:bottom w:val="none" w:sz="0" w:space="0" w:color="auto"/>
                <w:right w:val="none" w:sz="0" w:space="0" w:color="auto"/>
              </w:divBdr>
            </w:div>
            <w:div w:id="1859855734">
              <w:marLeft w:val="0"/>
              <w:marRight w:val="0"/>
              <w:marTop w:val="0"/>
              <w:marBottom w:val="0"/>
              <w:divBdr>
                <w:top w:val="none" w:sz="0" w:space="0" w:color="auto"/>
                <w:left w:val="none" w:sz="0" w:space="0" w:color="auto"/>
                <w:bottom w:val="none" w:sz="0" w:space="0" w:color="auto"/>
                <w:right w:val="none" w:sz="0" w:space="0" w:color="auto"/>
              </w:divBdr>
            </w:div>
            <w:div w:id="1863400666">
              <w:marLeft w:val="0"/>
              <w:marRight w:val="0"/>
              <w:marTop w:val="0"/>
              <w:marBottom w:val="0"/>
              <w:divBdr>
                <w:top w:val="none" w:sz="0" w:space="0" w:color="auto"/>
                <w:left w:val="none" w:sz="0" w:space="0" w:color="auto"/>
                <w:bottom w:val="none" w:sz="0" w:space="0" w:color="auto"/>
                <w:right w:val="none" w:sz="0" w:space="0" w:color="auto"/>
              </w:divBdr>
            </w:div>
            <w:div w:id="1901671306">
              <w:marLeft w:val="0"/>
              <w:marRight w:val="0"/>
              <w:marTop w:val="0"/>
              <w:marBottom w:val="0"/>
              <w:divBdr>
                <w:top w:val="none" w:sz="0" w:space="0" w:color="auto"/>
                <w:left w:val="none" w:sz="0" w:space="0" w:color="auto"/>
                <w:bottom w:val="none" w:sz="0" w:space="0" w:color="auto"/>
                <w:right w:val="none" w:sz="0" w:space="0" w:color="auto"/>
              </w:divBdr>
            </w:div>
            <w:div w:id="1949972749">
              <w:marLeft w:val="0"/>
              <w:marRight w:val="0"/>
              <w:marTop w:val="0"/>
              <w:marBottom w:val="0"/>
              <w:divBdr>
                <w:top w:val="none" w:sz="0" w:space="0" w:color="auto"/>
                <w:left w:val="none" w:sz="0" w:space="0" w:color="auto"/>
                <w:bottom w:val="none" w:sz="0" w:space="0" w:color="auto"/>
                <w:right w:val="none" w:sz="0" w:space="0" w:color="auto"/>
              </w:divBdr>
            </w:div>
            <w:div w:id="1953440362">
              <w:marLeft w:val="0"/>
              <w:marRight w:val="0"/>
              <w:marTop w:val="0"/>
              <w:marBottom w:val="0"/>
              <w:divBdr>
                <w:top w:val="none" w:sz="0" w:space="0" w:color="auto"/>
                <w:left w:val="none" w:sz="0" w:space="0" w:color="auto"/>
                <w:bottom w:val="none" w:sz="0" w:space="0" w:color="auto"/>
                <w:right w:val="none" w:sz="0" w:space="0" w:color="auto"/>
              </w:divBdr>
            </w:div>
            <w:div w:id="1956136781">
              <w:marLeft w:val="0"/>
              <w:marRight w:val="0"/>
              <w:marTop w:val="0"/>
              <w:marBottom w:val="0"/>
              <w:divBdr>
                <w:top w:val="none" w:sz="0" w:space="0" w:color="auto"/>
                <w:left w:val="none" w:sz="0" w:space="0" w:color="auto"/>
                <w:bottom w:val="none" w:sz="0" w:space="0" w:color="auto"/>
                <w:right w:val="none" w:sz="0" w:space="0" w:color="auto"/>
              </w:divBdr>
            </w:div>
            <w:div w:id="1963267524">
              <w:marLeft w:val="0"/>
              <w:marRight w:val="0"/>
              <w:marTop w:val="0"/>
              <w:marBottom w:val="0"/>
              <w:divBdr>
                <w:top w:val="none" w:sz="0" w:space="0" w:color="auto"/>
                <w:left w:val="none" w:sz="0" w:space="0" w:color="auto"/>
                <w:bottom w:val="none" w:sz="0" w:space="0" w:color="auto"/>
                <w:right w:val="none" w:sz="0" w:space="0" w:color="auto"/>
              </w:divBdr>
            </w:div>
            <w:div w:id="1980650788">
              <w:marLeft w:val="0"/>
              <w:marRight w:val="0"/>
              <w:marTop w:val="0"/>
              <w:marBottom w:val="0"/>
              <w:divBdr>
                <w:top w:val="none" w:sz="0" w:space="0" w:color="auto"/>
                <w:left w:val="none" w:sz="0" w:space="0" w:color="auto"/>
                <w:bottom w:val="none" w:sz="0" w:space="0" w:color="auto"/>
                <w:right w:val="none" w:sz="0" w:space="0" w:color="auto"/>
              </w:divBdr>
            </w:div>
            <w:div w:id="1981032687">
              <w:marLeft w:val="0"/>
              <w:marRight w:val="0"/>
              <w:marTop w:val="0"/>
              <w:marBottom w:val="0"/>
              <w:divBdr>
                <w:top w:val="none" w:sz="0" w:space="0" w:color="auto"/>
                <w:left w:val="none" w:sz="0" w:space="0" w:color="auto"/>
                <w:bottom w:val="none" w:sz="0" w:space="0" w:color="auto"/>
                <w:right w:val="none" w:sz="0" w:space="0" w:color="auto"/>
              </w:divBdr>
            </w:div>
            <w:div w:id="2007858477">
              <w:marLeft w:val="0"/>
              <w:marRight w:val="0"/>
              <w:marTop w:val="0"/>
              <w:marBottom w:val="0"/>
              <w:divBdr>
                <w:top w:val="none" w:sz="0" w:space="0" w:color="auto"/>
                <w:left w:val="none" w:sz="0" w:space="0" w:color="auto"/>
                <w:bottom w:val="none" w:sz="0" w:space="0" w:color="auto"/>
                <w:right w:val="none" w:sz="0" w:space="0" w:color="auto"/>
              </w:divBdr>
            </w:div>
            <w:div w:id="2016034543">
              <w:marLeft w:val="0"/>
              <w:marRight w:val="0"/>
              <w:marTop w:val="0"/>
              <w:marBottom w:val="0"/>
              <w:divBdr>
                <w:top w:val="none" w:sz="0" w:space="0" w:color="auto"/>
                <w:left w:val="none" w:sz="0" w:space="0" w:color="auto"/>
                <w:bottom w:val="none" w:sz="0" w:space="0" w:color="auto"/>
                <w:right w:val="none" w:sz="0" w:space="0" w:color="auto"/>
              </w:divBdr>
            </w:div>
            <w:div w:id="2083330389">
              <w:marLeft w:val="0"/>
              <w:marRight w:val="0"/>
              <w:marTop w:val="0"/>
              <w:marBottom w:val="0"/>
              <w:divBdr>
                <w:top w:val="none" w:sz="0" w:space="0" w:color="auto"/>
                <w:left w:val="none" w:sz="0" w:space="0" w:color="auto"/>
                <w:bottom w:val="none" w:sz="0" w:space="0" w:color="auto"/>
                <w:right w:val="none" w:sz="0" w:space="0" w:color="auto"/>
              </w:divBdr>
            </w:div>
            <w:div w:id="2101560642">
              <w:marLeft w:val="0"/>
              <w:marRight w:val="0"/>
              <w:marTop w:val="0"/>
              <w:marBottom w:val="0"/>
              <w:divBdr>
                <w:top w:val="none" w:sz="0" w:space="0" w:color="auto"/>
                <w:left w:val="none" w:sz="0" w:space="0" w:color="auto"/>
                <w:bottom w:val="none" w:sz="0" w:space="0" w:color="auto"/>
                <w:right w:val="none" w:sz="0" w:space="0" w:color="auto"/>
              </w:divBdr>
            </w:div>
            <w:div w:id="2103916811">
              <w:marLeft w:val="0"/>
              <w:marRight w:val="0"/>
              <w:marTop w:val="0"/>
              <w:marBottom w:val="0"/>
              <w:divBdr>
                <w:top w:val="none" w:sz="0" w:space="0" w:color="auto"/>
                <w:left w:val="none" w:sz="0" w:space="0" w:color="auto"/>
                <w:bottom w:val="none" w:sz="0" w:space="0" w:color="auto"/>
                <w:right w:val="none" w:sz="0" w:space="0" w:color="auto"/>
              </w:divBdr>
            </w:div>
            <w:div w:id="2110153536">
              <w:marLeft w:val="0"/>
              <w:marRight w:val="0"/>
              <w:marTop w:val="0"/>
              <w:marBottom w:val="0"/>
              <w:divBdr>
                <w:top w:val="none" w:sz="0" w:space="0" w:color="auto"/>
                <w:left w:val="none" w:sz="0" w:space="0" w:color="auto"/>
                <w:bottom w:val="none" w:sz="0" w:space="0" w:color="auto"/>
                <w:right w:val="none" w:sz="0" w:space="0" w:color="auto"/>
              </w:divBdr>
            </w:div>
            <w:div w:id="2130657926">
              <w:marLeft w:val="0"/>
              <w:marRight w:val="0"/>
              <w:marTop w:val="0"/>
              <w:marBottom w:val="0"/>
              <w:divBdr>
                <w:top w:val="none" w:sz="0" w:space="0" w:color="auto"/>
                <w:left w:val="none" w:sz="0" w:space="0" w:color="auto"/>
                <w:bottom w:val="none" w:sz="0" w:space="0" w:color="auto"/>
                <w:right w:val="none" w:sz="0" w:space="0" w:color="auto"/>
              </w:divBdr>
            </w:div>
            <w:div w:id="213097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4980">
      <w:bodyDiv w:val="1"/>
      <w:marLeft w:val="0"/>
      <w:marRight w:val="0"/>
      <w:marTop w:val="0"/>
      <w:marBottom w:val="0"/>
      <w:divBdr>
        <w:top w:val="none" w:sz="0" w:space="0" w:color="auto"/>
        <w:left w:val="none" w:sz="0" w:space="0" w:color="auto"/>
        <w:bottom w:val="none" w:sz="0" w:space="0" w:color="auto"/>
        <w:right w:val="none" w:sz="0" w:space="0" w:color="auto"/>
      </w:divBdr>
      <w:divsChild>
        <w:div w:id="1487093166">
          <w:marLeft w:val="0"/>
          <w:marRight w:val="0"/>
          <w:marTop w:val="0"/>
          <w:marBottom w:val="0"/>
          <w:divBdr>
            <w:top w:val="none" w:sz="0" w:space="0" w:color="auto"/>
            <w:left w:val="none" w:sz="0" w:space="0" w:color="auto"/>
            <w:bottom w:val="none" w:sz="0" w:space="0" w:color="auto"/>
            <w:right w:val="none" w:sz="0" w:space="0" w:color="auto"/>
          </w:divBdr>
          <w:divsChild>
            <w:div w:id="509216647">
              <w:marLeft w:val="0"/>
              <w:marRight w:val="0"/>
              <w:marTop w:val="0"/>
              <w:marBottom w:val="0"/>
              <w:divBdr>
                <w:top w:val="none" w:sz="0" w:space="0" w:color="auto"/>
                <w:left w:val="none" w:sz="0" w:space="0" w:color="auto"/>
                <w:bottom w:val="none" w:sz="0" w:space="0" w:color="auto"/>
                <w:right w:val="none" w:sz="0" w:space="0" w:color="auto"/>
              </w:divBdr>
            </w:div>
            <w:div w:id="57655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01537">
      <w:bodyDiv w:val="1"/>
      <w:marLeft w:val="0"/>
      <w:marRight w:val="0"/>
      <w:marTop w:val="0"/>
      <w:marBottom w:val="0"/>
      <w:divBdr>
        <w:top w:val="none" w:sz="0" w:space="0" w:color="auto"/>
        <w:left w:val="none" w:sz="0" w:space="0" w:color="auto"/>
        <w:bottom w:val="none" w:sz="0" w:space="0" w:color="auto"/>
        <w:right w:val="none" w:sz="0" w:space="0" w:color="auto"/>
      </w:divBdr>
      <w:divsChild>
        <w:div w:id="2050645447">
          <w:marLeft w:val="0"/>
          <w:marRight w:val="0"/>
          <w:marTop w:val="0"/>
          <w:marBottom w:val="0"/>
          <w:divBdr>
            <w:top w:val="none" w:sz="0" w:space="0" w:color="auto"/>
            <w:left w:val="none" w:sz="0" w:space="0" w:color="auto"/>
            <w:bottom w:val="none" w:sz="0" w:space="0" w:color="auto"/>
            <w:right w:val="none" w:sz="0" w:space="0" w:color="auto"/>
          </w:divBdr>
          <w:divsChild>
            <w:div w:id="71284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48583">
      <w:bodyDiv w:val="1"/>
      <w:marLeft w:val="0"/>
      <w:marRight w:val="0"/>
      <w:marTop w:val="0"/>
      <w:marBottom w:val="0"/>
      <w:divBdr>
        <w:top w:val="none" w:sz="0" w:space="0" w:color="auto"/>
        <w:left w:val="none" w:sz="0" w:space="0" w:color="auto"/>
        <w:bottom w:val="none" w:sz="0" w:space="0" w:color="auto"/>
        <w:right w:val="none" w:sz="0" w:space="0" w:color="auto"/>
      </w:divBdr>
    </w:div>
    <w:div w:id="1312175424">
      <w:bodyDiv w:val="1"/>
      <w:marLeft w:val="0"/>
      <w:marRight w:val="0"/>
      <w:marTop w:val="0"/>
      <w:marBottom w:val="0"/>
      <w:divBdr>
        <w:top w:val="none" w:sz="0" w:space="0" w:color="auto"/>
        <w:left w:val="none" w:sz="0" w:space="0" w:color="auto"/>
        <w:bottom w:val="none" w:sz="0" w:space="0" w:color="auto"/>
        <w:right w:val="none" w:sz="0" w:space="0" w:color="auto"/>
      </w:divBdr>
    </w:div>
    <w:div w:id="1323772932">
      <w:bodyDiv w:val="1"/>
      <w:marLeft w:val="0"/>
      <w:marRight w:val="0"/>
      <w:marTop w:val="0"/>
      <w:marBottom w:val="0"/>
      <w:divBdr>
        <w:top w:val="none" w:sz="0" w:space="0" w:color="auto"/>
        <w:left w:val="none" w:sz="0" w:space="0" w:color="auto"/>
        <w:bottom w:val="none" w:sz="0" w:space="0" w:color="auto"/>
        <w:right w:val="none" w:sz="0" w:space="0" w:color="auto"/>
      </w:divBdr>
      <w:divsChild>
        <w:div w:id="113837906">
          <w:marLeft w:val="0"/>
          <w:marRight w:val="0"/>
          <w:marTop w:val="0"/>
          <w:marBottom w:val="0"/>
          <w:divBdr>
            <w:top w:val="none" w:sz="0" w:space="0" w:color="auto"/>
            <w:left w:val="none" w:sz="0" w:space="0" w:color="auto"/>
            <w:bottom w:val="none" w:sz="0" w:space="0" w:color="auto"/>
            <w:right w:val="none" w:sz="0" w:space="0" w:color="auto"/>
          </w:divBdr>
          <w:divsChild>
            <w:div w:id="207462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04232">
      <w:bodyDiv w:val="1"/>
      <w:marLeft w:val="0"/>
      <w:marRight w:val="0"/>
      <w:marTop w:val="0"/>
      <w:marBottom w:val="0"/>
      <w:divBdr>
        <w:top w:val="none" w:sz="0" w:space="0" w:color="auto"/>
        <w:left w:val="none" w:sz="0" w:space="0" w:color="auto"/>
        <w:bottom w:val="none" w:sz="0" w:space="0" w:color="auto"/>
        <w:right w:val="none" w:sz="0" w:space="0" w:color="auto"/>
      </w:divBdr>
    </w:div>
    <w:div w:id="1344281488">
      <w:bodyDiv w:val="1"/>
      <w:marLeft w:val="0"/>
      <w:marRight w:val="0"/>
      <w:marTop w:val="0"/>
      <w:marBottom w:val="0"/>
      <w:divBdr>
        <w:top w:val="none" w:sz="0" w:space="0" w:color="auto"/>
        <w:left w:val="none" w:sz="0" w:space="0" w:color="auto"/>
        <w:bottom w:val="none" w:sz="0" w:space="0" w:color="auto"/>
        <w:right w:val="none" w:sz="0" w:space="0" w:color="auto"/>
      </w:divBdr>
      <w:divsChild>
        <w:div w:id="1269461149">
          <w:marLeft w:val="0"/>
          <w:marRight w:val="0"/>
          <w:marTop w:val="0"/>
          <w:marBottom w:val="0"/>
          <w:divBdr>
            <w:top w:val="none" w:sz="0" w:space="0" w:color="auto"/>
            <w:left w:val="none" w:sz="0" w:space="0" w:color="auto"/>
            <w:bottom w:val="none" w:sz="0" w:space="0" w:color="auto"/>
            <w:right w:val="none" w:sz="0" w:space="0" w:color="auto"/>
          </w:divBdr>
          <w:divsChild>
            <w:div w:id="7680263">
              <w:marLeft w:val="0"/>
              <w:marRight w:val="0"/>
              <w:marTop w:val="0"/>
              <w:marBottom w:val="0"/>
              <w:divBdr>
                <w:top w:val="none" w:sz="0" w:space="0" w:color="auto"/>
                <w:left w:val="none" w:sz="0" w:space="0" w:color="auto"/>
                <w:bottom w:val="none" w:sz="0" w:space="0" w:color="auto"/>
                <w:right w:val="none" w:sz="0" w:space="0" w:color="auto"/>
              </w:divBdr>
            </w:div>
            <w:div w:id="28606264">
              <w:marLeft w:val="0"/>
              <w:marRight w:val="0"/>
              <w:marTop w:val="0"/>
              <w:marBottom w:val="0"/>
              <w:divBdr>
                <w:top w:val="none" w:sz="0" w:space="0" w:color="auto"/>
                <w:left w:val="none" w:sz="0" w:space="0" w:color="auto"/>
                <w:bottom w:val="none" w:sz="0" w:space="0" w:color="auto"/>
                <w:right w:val="none" w:sz="0" w:space="0" w:color="auto"/>
              </w:divBdr>
            </w:div>
            <w:div w:id="32655447">
              <w:marLeft w:val="0"/>
              <w:marRight w:val="0"/>
              <w:marTop w:val="0"/>
              <w:marBottom w:val="0"/>
              <w:divBdr>
                <w:top w:val="none" w:sz="0" w:space="0" w:color="auto"/>
                <w:left w:val="none" w:sz="0" w:space="0" w:color="auto"/>
                <w:bottom w:val="none" w:sz="0" w:space="0" w:color="auto"/>
                <w:right w:val="none" w:sz="0" w:space="0" w:color="auto"/>
              </w:divBdr>
            </w:div>
            <w:div w:id="58872806">
              <w:marLeft w:val="0"/>
              <w:marRight w:val="0"/>
              <w:marTop w:val="0"/>
              <w:marBottom w:val="0"/>
              <w:divBdr>
                <w:top w:val="none" w:sz="0" w:space="0" w:color="auto"/>
                <w:left w:val="none" w:sz="0" w:space="0" w:color="auto"/>
                <w:bottom w:val="none" w:sz="0" w:space="0" w:color="auto"/>
                <w:right w:val="none" w:sz="0" w:space="0" w:color="auto"/>
              </w:divBdr>
            </w:div>
            <w:div w:id="77600590">
              <w:marLeft w:val="0"/>
              <w:marRight w:val="0"/>
              <w:marTop w:val="0"/>
              <w:marBottom w:val="0"/>
              <w:divBdr>
                <w:top w:val="none" w:sz="0" w:space="0" w:color="auto"/>
                <w:left w:val="none" w:sz="0" w:space="0" w:color="auto"/>
                <w:bottom w:val="none" w:sz="0" w:space="0" w:color="auto"/>
                <w:right w:val="none" w:sz="0" w:space="0" w:color="auto"/>
              </w:divBdr>
            </w:div>
            <w:div w:id="121118781">
              <w:marLeft w:val="0"/>
              <w:marRight w:val="0"/>
              <w:marTop w:val="0"/>
              <w:marBottom w:val="0"/>
              <w:divBdr>
                <w:top w:val="none" w:sz="0" w:space="0" w:color="auto"/>
                <w:left w:val="none" w:sz="0" w:space="0" w:color="auto"/>
                <w:bottom w:val="none" w:sz="0" w:space="0" w:color="auto"/>
                <w:right w:val="none" w:sz="0" w:space="0" w:color="auto"/>
              </w:divBdr>
            </w:div>
            <w:div w:id="185171133">
              <w:marLeft w:val="0"/>
              <w:marRight w:val="0"/>
              <w:marTop w:val="0"/>
              <w:marBottom w:val="0"/>
              <w:divBdr>
                <w:top w:val="none" w:sz="0" w:space="0" w:color="auto"/>
                <w:left w:val="none" w:sz="0" w:space="0" w:color="auto"/>
                <w:bottom w:val="none" w:sz="0" w:space="0" w:color="auto"/>
                <w:right w:val="none" w:sz="0" w:space="0" w:color="auto"/>
              </w:divBdr>
            </w:div>
            <w:div w:id="192421374">
              <w:marLeft w:val="0"/>
              <w:marRight w:val="0"/>
              <w:marTop w:val="0"/>
              <w:marBottom w:val="0"/>
              <w:divBdr>
                <w:top w:val="none" w:sz="0" w:space="0" w:color="auto"/>
                <w:left w:val="none" w:sz="0" w:space="0" w:color="auto"/>
                <w:bottom w:val="none" w:sz="0" w:space="0" w:color="auto"/>
                <w:right w:val="none" w:sz="0" w:space="0" w:color="auto"/>
              </w:divBdr>
            </w:div>
            <w:div w:id="199247124">
              <w:marLeft w:val="0"/>
              <w:marRight w:val="0"/>
              <w:marTop w:val="0"/>
              <w:marBottom w:val="0"/>
              <w:divBdr>
                <w:top w:val="none" w:sz="0" w:space="0" w:color="auto"/>
                <w:left w:val="none" w:sz="0" w:space="0" w:color="auto"/>
                <w:bottom w:val="none" w:sz="0" w:space="0" w:color="auto"/>
                <w:right w:val="none" w:sz="0" w:space="0" w:color="auto"/>
              </w:divBdr>
            </w:div>
            <w:div w:id="268050719">
              <w:marLeft w:val="0"/>
              <w:marRight w:val="0"/>
              <w:marTop w:val="0"/>
              <w:marBottom w:val="0"/>
              <w:divBdr>
                <w:top w:val="none" w:sz="0" w:space="0" w:color="auto"/>
                <w:left w:val="none" w:sz="0" w:space="0" w:color="auto"/>
                <w:bottom w:val="none" w:sz="0" w:space="0" w:color="auto"/>
                <w:right w:val="none" w:sz="0" w:space="0" w:color="auto"/>
              </w:divBdr>
            </w:div>
            <w:div w:id="280768595">
              <w:marLeft w:val="0"/>
              <w:marRight w:val="0"/>
              <w:marTop w:val="0"/>
              <w:marBottom w:val="0"/>
              <w:divBdr>
                <w:top w:val="none" w:sz="0" w:space="0" w:color="auto"/>
                <w:left w:val="none" w:sz="0" w:space="0" w:color="auto"/>
                <w:bottom w:val="none" w:sz="0" w:space="0" w:color="auto"/>
                <w:right w:val="none" w:sz="0" w:space="0" w:color="auto"/>
              </w:divBdr>
            </w:div>
            <w:div w:id="291641379">
              <w:marLeft w:val="0"/>
              <w:marRight w:val="0"/>
              <w:marTop w:val="0"/>
              <w:marBottom w:val="0"/>
              <w:divBdr>
                <w:top w:val="none" w:sz="0" w:space="0" w:color="auto"/>
                <w:left w:val="none" w:sz="0" w:space="0" w:color="auto"/>
                <w:bottom w:val="none" w:sz="0" w:space="0" w:color="auto"/>
                <w:right w:val="none" w:sz="0" w:space="0" w:color="auto"/>
              </w:divBdr>
            </w:div>
            <w:div w:id="297225275">
              <w:marLeft w:val="0"/>
              <w:marRight w:val="0"/>
              <w:marTop w:val="0"/>
              <w:marBottom w:val="0"/>
              <w:divBdr>
                <w:top w:val="none" w:sz="0" w:space="0" w:color="auto"/>
                <w:left w:val="none" w:sz="0" w:space="0" w:color="auto"/>
                <w:bottom w:val="none" w:sz="0" w:space="0" w:color="auto"/>
                <w:right w:val="none" w:sz="0" w:space="0" w:color="auto"/>
              </w:divBdr>
            </w:div>
            <w:div w:id="309016044">
              <w:marLeft w:val="0"/>
              <w:marRight w:val="0"/>
              <w:marTop w:val="0"/>
              <w:marBottom w:val="0"/>
              <w:divBdr>
                <w:top w:val="none" w:sz="0" w:space="0" w:color="auto"/>
                <w:left w:val="none" w:sz="0" w:space="0" w:color="auto"/>
                <w:bottom w:val="none" w:sz="0" w:space="0" w:color="auto"/>
                <w:right w:val="none" w:sz="0" w:space="0" w:color="auto"/>
              </w:divBdr>
            </w:div>
            <w:div w:id="332339918">
              <w:marLeft w:val="0"/>
              <w:marRight w:val="0"/>
              <w:marTop w:val="0"/>
              <w:marBottom w:val="0"/>
              <w:divBdr>
                <w:top w:val="none" w:sz="0" w:space="0" w:color="auto"/>
                <w:left w:val="none" w:sz="0" w:space="0" w:color="auto"/>
                <w:bottom w:val="none" w:sz="0" w:space="0" w:color="auto"/>
                <w:right w:val="none" w:sz="0" w:space="0" w:color="auto"/>
              </w:divBdr>
            </w:div>
            <w:div w:id="384715869">
              <w:marLeft w:val="0"/>
              <w:marRight w:val="0"/>
              <w:marTop w:val="0"/>
              <w:marBottom w:val="0"/>
              <w:divBdr>
                <w:top w:val="none" w:sz="0" w:space="0" w:color="auto"/>
                <w:left w:val="none" w:sz="0" w:space="0" w:color="auto"/>
                <w:bottom w:val="none" w:sz="0" w:space="0" w:color="auto"/>
                <w:right w:val="none" w:sz="0" w:space="0" w:color="auto"/>
              </w:divBdr>
            </w:div>
            <w:div w:id="386531562">
              <w:marLeft w:val="0"/>
              <w:marRight w:val="0"/>
              <w:marTop w:val="0"/>
              <w:marBottom w:val="0"/>
              <w:divBdr>
                <w:top w:val="none" w:sz="0" w:space="0" w:color="auto"/>
                <w:left w:val="none" w:sz="0" w:space="0" w:color="auto"/>
                <w:bottom w:val="none" w:sz="0" w:space="0" w:color="auto"/>
                <w:right w:val="none" w:sz="0" w:space="0" w:color="auto"/>
              </w:divBdr>
            </w:div>
            <w:div w:id="418332085">
              <w:marLeft w:val="0"/>
              <w:marRight w:val="0"/>
              <w:marTop w:val="0"/>
              <w:marBottom w:val="0"/>
              <w:divBdr>
                <w:top w:val="none" w:sz="0" w:space="0" w:color="auto"/>
                <w:left w:val="none" w:sz="0" w:space="0" w:color="auto"/>
                <w:bottom w:val="none" w:sz="0" w:space="0" w:color="auto"/>
                <w:right w:val="none" w:sz="0" w:space="0" w:color="auto"/>
              </w:divBdr>
            </w:div>
            <w:div w:id="448932645">
              <w:marLeft w:val="0"/>
              <w:marRight w:val="0"/>
              <w:marTop w:val="0"/>
              <w:marBottom w:val="0"/>
              <w:divBdr>
                <w:top w:val="none" w:sz="0" w:space="0" w:color="auto"/>
                <w:left w:val="none" w:sz="0" w:space="0" w:color="auto"/>
                <w:bottom w:val="none" w:sz="0" w:space="0" w:color="auto"/>
                <w:right w:val="none" w:sz="0" w:space="0" w:color="auto"/>
              </w:divBdr>
            </w:div>
            <w:div w:id="573050383">
              <w:marLeft w:val="0"/>
              <w:marRight w:val="0"/>
              <w:marTop w:val="0"/>
              <w:marBottom w:val="0"/>
              <w:divBdr>
                <w:top w:val="none" w:sz="0" w:space="0" w:color="auto"/>
                <w:left w:val="none" w:sz="0" w:space="0" w:color="auto"/>
                <w:bottom w:val="none" w:sz="0" w:space="0" w:color="auto"/>
                <w:right w:val="none" w:sz="0" w:space="0" w:color="auto"/>
              </w:divBdr>
            </w:div>
            <w:div w:id="574433745">
              <w:marLeft w:val="0"/>
              <w:marRight w:val="0"/>
              <w:marTop w:val="0"/>
              <w:marBottom w:val="0"/>
              <w:divBdr>
                <w:top w:val="none" w:sz="0" w:space="0" w:color="auto"/>
                <w:left w:val="none" w:sz="0" w:space="0" w:color="auto"/>
                <w:bottom w:val="none" w:sz="0" w:space="0" w:color="auto"/>
                <w:right w:val="none" w:sz="0" w:space="0" w:color="auto"/>
              </w:divBdr>
            </w:div>
            <w:div w:id="593905143">
              <w:marLeft w:val="0"/>
              <w:marRight w:val="0"/>
              <w:marTop w:val="0"/>
              <w:marBottom w:val="0"/>
              <w:divBdr>
                <w:top w:val="none" w:sz="0" w:space="0" w:color="auto"/>
                <w:left w:val="none" w:sz="0" w:space="0" w:color="auto"/>
                <w:bottom w:val="none" w:sz="0" w:space="0" w:color="auto"/>
                <w:right w:val="none" w:sz="0" w:space="0" w:color="auto"/>
              </w:divBdr>
            </w:div>
            <w:div w:id="603266797">
              <w:marLeft w:val="0"/>
              <w:marRight w:val="0"/>
              <w:marTop w:val="0"/>
              <w:marBottom w:val="0"/>
              <w:divBdr>
                <w:top w:val="none" w:sz="0" w:space="0" w:color="auto"/>
                <w:left w:val="none" w:sz="0" w:space="0" w:color="auto"/>
                <w:bottom w:val="none" w:sz="0" w:space="0" w:color="auto"/>
                <w:right w:val="none" w:sz="0" w:space="0" w:color="auto"/>
              </w:divBdr>
            </w:div>
            <w:div w:id="623803396">
              <w:marLeft w:val="0"/>
              <w:marRight w:val="0"/>
              <w:marTop w:val="0"/>
              <w:marBottom w:val="0"/>
              <w:divBdr>
                <w:top w:val="none" w:sz="0" w:space="0" w:color="auto"/>
                <w:left w:val="none" w:sz="0" w:space="0" w:color="auto"/>
                <w:bottom w:val="none" w:sz="0" w:space="0" w:color="auto"/>
                <w:right w:val="none" w:sz="0" w:space="0" w:color="auto"/>
              </w:divBdr>
            </w:div>
            <w:div w:id="695232567">
              <w:marLeft w:val="0"/>
              <w:marRight w:val="0"/>
              <w:marTop w:val="0"/>
              <w:marBottom w:val="0"/>
              <w:divBdr>
                <w:top w:val="none" w:sz="0" w:space="0" w:color="auto"/>
                <w:left w:val="none" w:sz="0" w:space="0" w:color="auto"/>
                <w:bottom w:val="none" w:sz="0" w:space="0" w:color="auto"/>
                <w:right w:val="none" w:sz="0" w:space="0" w:color="auto"/>
              </w:divBdr>
            </w:div>
            <w:div w:id="729621056">
              <w:marLeft w:val="0"/>
              <w:marRight w:val="0"/>
              <w:marTop w:val="0"/>
              <w:marBottom w:val="0"/>
              <w:divBdr>
                <w:top w:val="none" w:sz="0" w:space="0" w:color="auto"/>
                <w:left w:val="none" w:sz="0" w:space="0" w:color="auto"/>
                <w:bottom w:val="none" w:sz="0" w:space="0" w:color="auto"/>
                <w:right w:val="none" w:sz="0" w:space="0" w:color="auto"/>
              </w:divBdr>
            </w:div>
            <w:div w:id="792868816">
              <w:marLeft w:val="0"/>
              <w:marRight w:val="0"/>
              <w:marTop w:val="0"/>
              <w:marBottom w:val="0"/>
              <w:divBdr>
                <w:top w:val="none" w:sz="0" w:space="0" w:color="auto"/>
                <w:left w:val="none" w:sz="0" w:space="0" w:color="auto"/>
                <w:bottom w:val="none" w:sz="0" w:space="0" w:color="auto"/>
                <w:right w:val="none" w:sz="0" w:space="0" w:color="auto"/>
              </w:divBdr>
            </w:div>
            <w:div w:id="793446432">
              <w:marLeft w:val="0"/>
              <w:marRight w:val="0"/>
              <w:marTop w:val="0"/>
              <w:marBottom w:val="0"/>
              <w:divBdr>
                <w:top w:val="none" w:sz="0" w:space="0" w:color="auto"/>
                <w:left w:val="none" w:sz="0" w:space="0" w:color="auto"/>
                <w:bottom w:val="none" w:sz="0" w:space="0" w:color="auto"/>
                <w:right w:val="none" w:sz="0" w:space="0" w:color="auto"/>
              </w:divBdr>
            </w:div>
            <w:div w:id="800222499">
              <w:marLeft w:val="0"/>
              <w:marRight w:val="0"/>
              <w:marTop w:val="0"/>
              <w:marBottom w:val="0"/>
              <w:divBdr>
                <w:top w:val="none" w:sz="0" w:space="0" w:color="auto"/>
                <w:left w:val="none" w:sz="0" w:space="0" w:color="auto"/>
                <w:bottom w:val="none" w:sz="0" w:space="0" w:color="auto"/>
                <w:right w:val="none" w:sz="0" w:space="0" w:color="auto"/>
              </w:divBdr>
            </w:div>
            <w:div w:id="816647986">
              <w:marLeft w:val="0"/>
              <w:marRight w:val="0"/>
              <w:marTop w:val="0"/>
              <w:marBottom w:val="0"/>
              <w:divBdr>
                <w:top w:val="none" w:sz="0" w:space="0" w:color="auto"/>
                <w:left w:val="none" w:sz="0" w:space="0" w:color="auto"/>
                <w:bottom w:val="none" w:sz="0" w:space="0" w:color="auto"/>
                <w:right w:val="none" w:sz="0" w:space="0" w:color="auto"/>
              </w:divBdr>
            </w:div>
            <w:div w:id="892279646">
              <w:marLeft w:val="0"/>
              <w:marRight w:val="0"/>
              <w:marTop w:val="0"/>
              <w:marBottom w:val="0"/>
              <w:divBdr>
                <w:top w:val="none" w:sz="0" w:space="0" w:color="auto"/>
                <w:left w:val="none" w:sz="0" w:space="0" w:color="auto"/>
                <w:bottom w:val="none" w:sz="0" w:space="0" w:color="auto"/>
                <w:right w:val="none" w:sz="0" w:space="0" w:color="auto"/>
              </w:divBdr>
            </w:div>
            <w:div w:id="915553440">
              <w:marLeft w:val="0"/>
              <w:marRight w:val="0"/>
              <w:marTop w:val="0"/>
              <w:marBottom w:val="0"/>
              <w:divBdr>
                <w:top w:val="none" w:sz="0" w:space="0" w:color="auto"/>
                <w:left w:val="none" w:sz="0" w:space="0" w:color="auto"/>
                <w:bottom w:val="none" w:sz="0" w:space="0" w:color="auto"/>
                <w:right w:val="none" w:sz="0" w:space="0" w:color="auto"/>
              </w:divBdr>
            </w:div>
            <w:div w:id="922952031">
              <w:marLeft w:val="0"/>
              <w:marRight w:val="0"/>
              <w:marTop w:val="0"/>
              <w:marBottom w:val="0"/>
              <w:divBdr>
                <w:top w:val="none" w:sz="0" w:space="0" w:color="auto"/>
                <w:left w:val="none" w:sz="0" w:space="0" w:color="auto"/>
                <w:bottom w:val="none" w:sz="0" w:space="0" w:color="auto"/>
                <w:right w:val="none" w:sz="0" w:space="0" w:color="auto"/>
              </w:divBdr>
            </w:div>
            <w:div w:id="932780127">
              <w:marLeft w:val="0"/>
              <w:marRight w:val="0"/>
              <w:marTop w:val="0"/>
              <w:marBottom w:val="0"/>
              <w:divBdr>
                <w:top w:val="none" w:sz="0" w:space="0" w:color="auto"/>
                <w:left w:val="none" w:sz="0" w:space="0" w:color="auto"/>
                <w:bottom w:val="none" w:sz="0" w:space="0" w:color="auto"/>
                <w:right w:val="none" w:sz="0" w:space="0" w:color="auto"/>
              </w:divBdr>
            </w:div>
            <w:div w:id="966205697">
              <w:marLeft w:val="0"/>
              <w:marRight w:val="0"/>
              <w:marTop w:val="0"/>
              <w:marBottom w:val="0"/>
              <w:divBdr>
                <w:top w:val="none" w:sz="0" w:space="0" w:color="auto"/>
                <w:left w:val="none" w:sz="0" w:space="0" w:color="auto"/>
                <w:bottom w:val="none" w:sz="0" w:space="0" w:color="auto"/>
                <w:right w:val="none" w:sz="0" w:space="0" w:color="auto"/>
              </w:divBdr>
            </w:div>
            <w:div w:id="995692189">
              <w:marLeft w:val="0"/>
              <w:marRight w:val="0"/>
              <w:marTop w:val="0"/>
              <w:marBottom w:val="0"/>
              <w:divBdr>
                <w:top w:val="none" w:sz="0" w:space="0" w:color="auto"/>
                <w:left w:val="none" w:sz="0" w:space="0" w:color="auto"/>
                <w:bottom w:val="none" w:sz="0" w:space="0" w:color="auto"/>
                <w:right w:val="none" w:sz="0" w:space="0" w:color="auto"/>
              </w:divBdr>
            </w:div>
            <w:div w:id="1000080593">
              <w:marLeft w:val="0"/>
              <w:marRight w:val="0"/>
              <w:marTop w:val="0"/>
              <w:marBottom w:val="0"/>
              <w:divBdr>
                <w:top w:val="none" w:sz="0" w:space="0" w:color="auto"/>
                <w:left w:val="none" w:sz="0" w:space="0" w:color="auto"/>
                <w:bottom w:val="none" w:sz="0" w:space="0" w:color="auto"/>
                <w:right w:val="none" w:sz="0" w:space="0" w:color="auto"/>
              </w:divBdr>
            </w:div>
            <w:div w:id="1024671338">
              <w:marLeft w:val="0"/>
              <w:marRight w:val="0"/>
              <w:marTop w:val="0"/>
              <w:marBottom w:val="0"/>
              <w:divBdr>
                <w:top w:val="none" w:sz="0" w:space="0" w:color="auto"/>
                <w:left w:val="none" w:sz="0" w:space="0" w:color="auto"/>
                <w:bottom w:val="none" w:sz="0" w:space="0" w:color="auto"/>
                <w:right w:val="none" w:sz="0" w:space="0" w:color="auto"/>
              </w:divBdr>
            </w:div>
            <w:div w:id="1029994381">
              <w:marLeft w:val="0"/>
              <w:marRight w:val="0"/>
              <w:marTop w:val="0"/>
              <w:marBottom w:val="0"/>
              <w:divBdr>
                <w:top w:val="none" w:sz="0" w:space="0" w:color="auto"/>
                <w:left w:val="none" w:sz="0" w:space="0" w:color="auto"/>
                <w:bottom w:val="none" w:sz="0" w:space="0" w:color="auto"/>
                <w:right w:val="none" w:sz="0" w:space="0" w:color="auto"/>
              </w:divBdr>
            </w:div>
            <w:div w:id="1038235646">
              <w:marLeft w:val="0"/>
              <w:marRight w:val="0"/>
              <w:marTop w:val="0"/>
              <w:marBottom w:val="0"/>
              <w:divBdr>
                <w:top w:val="none" w:sz="0" w:space="0" w:color="auto"/>
                <w:left w:val="none" w:sz="0" w:space="0" w:color="auto"/>
                <w:bottom w:val="none" w:sz="0" w:space="0" w:color="auto"/>
                <w:right w:val="none" w:sz="0" w:space="0" w:color="auto"/>
              </w:divBdr>
            </w:div>
            <w:div w:id="1046373076">
              <w:marLeft w:val="0"/>
              <w:marRight w:val="0"/>
              <w:marTop w:val="0"/>
              <w:marBottom w:val="0"/>
              <w:divBdr>
                <w:top w:val="none" w:sz="0" w:space="0" w:color="auto"/>
                <w:left w:val="none" w:sz="0" w:space="0" w:color="auto"/>
                <w:bottom w:val="none" w:sz="0" w:space="0" w:color="auto"/>
                <w:right w:val="none" w:sz="0" w:space="0" w:color="auto"/>
              </w:divBdr>
            </w:div>
            <w:div w:id="1058357235">
              <w:marLeft w:val="0"/>
              <w:marRight w:val="0"/>
              <w:marTop w:val="0"/>
              <w:marBottom w:val="0"/>
              <w:divBdr>
                <w:top w:val="none" w:sz="0" w:space="0" w:color="auto"/>
                <w:left w:val="none" w:sz="0" w:space="0" w:color="auto"/>
                <w:bottom w:val="none" w:sz="0" w:space="0" w:color="auto"/>
                <w:right w:val="none" w:sz="0" w:space="0" w:color="auto"/>
              </w:divBdr>
            </w:div>
            <w:div w:id="1074282069">
              <w:marLeft w:val="0"/>
              <w:marRight w:val="0"/>
              <w:marTop w:val="0"/>
              <w:marBottom w:val="0"/>
              <w:divBdr>
                <w:top w:val="none" w:sz="0" w:space="0" w:color="auto"/>
                <w:left w:val="none" w:sz="0" w:space="0" w:color="auto"/>
                <w:bottom w:val="none" w:sz="0" w:space="0" w:color="auto"/>
                <w:right w:val="none" w:sz="0" w:space="0" w:color="auto"/>
              </w:divBdr>
            </w:div>
            <w:div w:id="1088232500">
              <w:marLeft w:val="0"/>
              <w:marRight w:val="0"/>
              <w:marTop w:val="0"/>
              <w:marBottom w:val="0"/>
              <w:divBdr>
                <w:top w:val="none" w:sz="0" w:space="0" w:color="auto"/>
                <w:left w:val="none" w:sz="0" w:space="0" w:color="auto"/>
                <w:bottom w:val="none" w:sz="0" w:space="0" w:color="auto"/>
                <w:right w:val="none" w:sz="0" w:space="0" w:color="auto"/>
              </w:divBdr>
            </w:div>
            <w:div w:id="1111507736">
              <w:marLeft w:val="0"/>
              <w:marRight w:val="0"/>
              <w:marTop w:val="0"/>
              <w:marBottom w:val="0"/>
              <w:divBdr>
                <w:top w:val="none" w:sz="0" w:space="0" w:color="auto"/>
                <w:left w:val="none" w:sz="0" w:space="0" w:color="auto"/>
                <w:bottom w:val="none" w:sz="0" w:space="0" w:color="auto"/>
                <w:right w:val="none" w:sz="0" w:space="0" w:color="auto"/>
              </w:divBdr>
            </w:div>
            <w:div w:id="1114907529">
              <w:marLeft w:val="0"/>
              <w:marRight w:val="0"/>
              <w:marTop w:val="0"/>
              <w:marBottom w:val="0"/>
              <w:divBdr>
                <w:top w:val="none" w:sz="0" w:space="0" w:color="auto"/>
                <w:left w:val="none" w:sz="0" w:space="0" w:color="auto"/>
                <w:bottom w:val="none" w:sz="0" w:space="0" w:color="auto"/>
                <w:right w:val="none" w:sz="0" w:space="0" w:color="auto"/>
              </w:divBdr>
            </w:div>
            <w:div w:id="1181239224">
              <w:marLeft w:val="0"/>
              <w:marRight w:val="0"/>
              <w:marTop w:val="0"/>
              <w:marBottom w:val="0"/>
              <w:divBdr>
                <w:top w:val="none" w:sz="0" w:space="0" w:color="auto"/>
                <w:left w:val="none" w:sz="0" w:space="0" w:color="auto"/>
                <w:bottom w:val="none" w:sz="0" w:space="0" w:color="auto"/>
                <w:right w:val="none" w:sz="0" w:space="0" w:color="auto"/>
              </w:divBdr>
            </w:div>
            <w:div w:id="1182432059">
              <w:marLeft w:val="0"/>
              <w:marRight w:val="0"/>
              <w:marTop w:val="0"/>
              <w:marBottom w:val="0"/>
              <w:divBdr>
                <w:top w:val="none" w:sz="0" w:space="0" w:color="auto"/>
                <w:left w:val="none" w:sz="0" w:space="0" w:color="auto"/>
                <w:bottom w:val="none" w:sz="0" w:space="0" w:color="auto"/>
                <w:right w:val="none" w:sz="0" w:space="0" w:color="auto"/>
              </w:divBdr>
            </w:div>
            <w:div w:id="1184006088">
              <w:marLeft w:val="0"/>
              <w:marRight w:val="0"/>
              <w:marTop w:val="0"/>
              <w:marBottom w:val="0"/>
              <w:divBdr>
                <w:top w:val="none" w:sz="0" w:space="0" w:color="auto"/>
                <w:left w:val="none" w:sz="0" w:space="0" w:color="auto"/>
                <w:bottom w:val="none" w:sz="0" w:space="0" w:color="auto"/>
                <w:right w:val="none" w:sz="0" w:space="0" w:color="auto"/>
              </w:divBdr>
            </w:div>
            <w:div w:id="1208104966">
              <w:marLeft w:val="0"/>
              <w:marRight w:val="0"/>
              <w:marTop w:val="0"/>
              <w:marBottom w:val="0"/>
              <w:divBdr>
                <w:top w:val="none" w:sz="0" w:space="0" w:color="auto"/>
                <w:left w:val="none" w:sz="0" w:space="0" w:color="auto"/>
                <w:bottom w:val="none" w:sz="0" w:space="0" w:color="auto"/>
                <w:right w:val="none" w:sz="0" w:space="0" w:color="auto"/>
              </w:divBdr>
            </w:div>
            <w:div w:id="1275403829">
              <w:marLeft w:val="0"/>
              <w:marRight w:val="0"/>
              <w:marTop w:val="0"/>
              <w:marBottom w:val="0"/>
              <w:divBdr>
                <w:top w:val="none" w:sz="0" w:space="0" w:color="auto"/>
                <w:left w:val="none" w:sz="0" w:space="0" w:color="auto"/>
                <w:bottom w:val="none" w:sz="0" w:space="0" w:color="auto"/>
                <w:right w:val="none" w:sz="0" w:space="0" w:color="auto"/>
              </w:divBdr>
            </w:div>
            <w:div w:id="1279218476">
              <w:marLeft w:val="0"/>
              <w:marRight w:val="0"/>
              <w:marTop w:val="0"/>
              <w:marBottom w:val="0"/>
              <w:divBdr>
                <w:top w:val="none" w:sz="0" w:space="0" w:color="auto"/>
                <w:left w:val="none" w:sz="0" w:space="0" w:color="auto"/>
                <w:bottom w:val="none" w:sz="0" w:space="0" w:color="auto"/>
                <w:right w:val="none" w:sz="0" w:space="0" w:color="auto"/>
              </w:divBdr>
            </w:div>
            <w:div w:id="1291133113">
              <w:marLeft w:val="0"/>
              <w:marRight w:val="0"/>
              <w:marTop w:val="0"/>
              <w:marBottom w:val="0"/>
              <w:divBdr>
                <w:top w:val="none" w:sz="0" w:space="0" w:color="auto"/>
                <w:left w:val="none" w:sz="0" w:space="0" w:color="auto"/>
                <w:bottom w:val="none" w:sz="0" w:space="0" w:color="auto"/>
                <w:right w:val="none" w:sz="0" w:space="0" w:color="auto"/>
              </w:divBdr>
            </w:div>
            <w:div w:id="1291860991">
              <w:marLeft w:val="0"/>
              <w:marRight w:val="0"/>
              <w:marTop w:val="0"/>
              <w:marBottom w:val="0"/>
              <w:divBdr>
                <w:top w:val="none" w:sz="0" w:space="0" w:color="auto"/>
                <w:left w:val="none" w:sz="0" w:space="0" w:color="auto"/>
                <w:bottom w:val="none" w:sz="0" w:space="0" w:color="auto"/>
                <w:right w:val="none" w:sz="0" w:space="0" w:color="auto"/>
              </w:divBdr>
            </w:div>
            <w:div w:id="1292633613">
              <w:marLeft w:val="0"/>
              <w:marRight w:val="0"/>
              <w:marTop w:val="0"/>
              <w:marBottom w:val="0"/>
              <w:divBdr>
                <w:top w:val="none" w:sz="0" w:space="0" w:color="auto"/>
                <w:left w:val="none" w:sz="0" w:space="0" w:color="auto"/>
                <w:bottom w:val="none" w:sz="0" w:space="0" w:color="auto"/>
                <w:right w:val="none" w:sz="0" w:space="0" w:color="auto"/>
              </w:divBdr>
            </w:div>
            <w:div w:id="1334256912">
              <w:marLeft w:val="0"/>
              <w:marRight w:val="0"/>
              <w:marTop w:val="0"/>
              <w:marBottom w:val="0"/>
              <w:divBdr>
                <w:top w:val="none" w:sz="0" w:space="0" w:color="auto"/>
                <w:left w:val="none" w:sz="0" w:space="0" w:color="auto"/>
                <w:bottom w:val="none" w:sz="0" w:space="0" w:color="auto"/>
                <w:right w:val="none" w:sz="0" w:space="0" w:color="auto"/>
              </w:divBdr>
            </w:div>
            <w:div w:id="1369405962">
              <w:marLeft w:val="0"/>
              <w:marRight w:val="0"/>
              <w:marTop w:val="0"/>
              <w:marBottom w:val="0"/>
              <w:divBdr>
                <w:top w:val="none" w:sz="0" w:space="0" w:color="auto"/>
                <w:left w:val="none" w:sz="0" w:space="0" w:color="auto"/>
                <w:bottom w:val="none" w:sz="0" w:space="0" w:color="auto"/>
                <w:right w:val="none" w:sz="0" w:space="0" w:color="auto"/>
              </w:divBdr>
            </w:div>
            <w:div w:id="1394236308">
              <w:marLeft w:val="0"/>
              <w:marRight w:val="0"/>
              <w:marTop w:val="0"/>
              <w:marBottom w:val="0"/>
              <w:divBdr>
                <w:top w:val="none" w:sz="0" w:space="0" w:color="auto"/>
                <w:left w:val="none" w:sz="0" w:space="0" w:color="auto"/>
                <w:bottom w:val="none" w:sz="0" w:space="0" w:color="auto"/>
                <w:right w:val="none" w:sz="0" w:space="0" w:color="auto"/>
              </w:divBdr>
            </w:div>
            <w:div w:id="1406301437">
              <w:marLeft w:val="0"/>
              <w:marRight w:val="0"/>
              <w:marTop w:val="0"/>
              <w:marBottom w:val="0"/>
              <w:divBdr>
                <w:top w:val="none" w:sz="0" w:space="0" w:color="auto"/>
                <w:left w:val="none" w:sz="0" w:space="0" w:color="auto"/>
                <w:bottom w:val="none" w:sz="0" w:space="0" w:color="auto"/>
                <w:right w:val="none" w:sz="0" w:space="0" w:color="auto"/>
              </w:divBdr>
            </w:div>
            <w:div w:id="1412846921">
              <w:marLeft w:val="0"/>
              <w:marRight w:val="0"/>
              <w:marTop w:val="0"/>
              <w:marBottom w:val="0"/>
              <w:divBdr>
                <w:top w:val="none" w:sz="0" w:space="0" w:color="auto"/>
                <w:left w:val="none" w:sz="0" w:space="0" w:color="auto"/>
                <w:bottom w:val="none" w:sz="0" w:space="0" w:color="auto"/>
                <w:right w:val="none" w:sz="0" w:space="0" w:color="auto"/>
              </w:divBdr>
            </w:div>
            <w:div w:id="1419138179">
              <w:marLeft w:val="0"/>
              <w:marRight w:val="0"/>
              <w:marTop w:val="0"/>
              <w:marBottom w:val="0"/>
              <w:divBdr>
                <w:top w:val="none" w:sz="0" w:space="0" w:color="auto"/>
                <w:left w:val="none" w:sz="0" w:space="0" w:color="auto"/>
                <w:bottom w:val="none" w:sz="0" w:space="0" w:color="auto"/>
                <w:right w:val="none" w:sz="0" w:space="0" w:color="auto"/>
              </w:divBdr>
            </w:div>
            <w:div w:id="1423180584">
              <w:marLeft w:val="0"/>
              <w:marRight w:val="0"/>
              <w:marTop w:val="0"/>
              <w:marBottom w:val="0"/>
              <w:divBdr>
                <w:top w:val="none" w:sz="0" w:space="0" w:color="auto"/>
                <w:left w:val="none" w:sz="0" w:space="0" w:color="auto"/>
                <w:bottom w:val="none" w:sz="0" w:space="0" w:color="auto"/>
                <w:right w:val="none" w:sz="0" w:space="0" w:color="auto"/>
              </w:divBdr>
            </w:div>
            <w:div w:id="1460762803">
              <w:marLeft w:val="0"/>
              <w:marRight w:val="0"/>
              <w:marTop w:val="0"/>
              <w:marBottom w:val="0"/>
              <w:divBdr>
                <w:top w:val="none" w:sz="0" w:space="0" w:color="auto"/>
                <w:left w:val="none" w:sz="0" w:space="0" w:color="auto"/>
                <w:bottom w:val="none" w:sz="0" w:space="0" w:color="auto"/>
                <w:right w:val="none" w:sz="0" w:space="0" w:color="auto"/>
              </w:divBdr>
            </w:div>
            <w:div w:id="1471364643">
              <w:marLeft w:val="0"/>
              <w:marRight w:val="0"/>
              <w:marTop w:val="0"/>
              <w:marBottom w:val="0"/>
              <w:divBdr>
                <w:top w:val="none" w:sz="0" w:space="0" w:color="auto"/>
                <w:left w:val="none" w:sz="0" w:space="0" w:color="auto"/>
                <w:bottom w:val="none" w:sz="0" w:space="0" w:color="auto"/>
                <w:right w:val="none" w:sz="0" w:space="0" w:color="auto"/>
              </w:divBdr>
            </w:div>
            <w:div w:id="1486506234">
              <w:marLeft w:val="0"/>
              <w:marRight w:val="0"/>
              <w:marTop w:val="0"/>
              <w:marBottom w:val="0"/>
              <w:divBdr>
                <w:top w:val="none" w:sz="0" w:space="0" w:color="auto"/>
                <w:left w:val="none" w:sz="0" w:space="0" w:color="auto"/>
                <w:bottom w:val="none" w:sz="0" w:space="0" w:color="auto"/>
                <w:right w:val="none" w:sz="0" w:space="0" w:color="auto"/>
              </w:divBdr>
            </w:div>
            <w:div w:id="1508905257">
              <w:marLeft w:val="0"/>
              <w:marRight w:val="0"/>
              <w:marTop w:val="0"/>
              <w:marBottom w:val="0"/>
              <w:divBdr>
                <w:top w:val="none" w:sz="0" w:space="0" w:color="auto"/>
                <w:left w:val="none" w:sz="0" w:space="0" w:color="auto"/>
                <w:bottom w:val="none" w:sz="0" w:space="0" w:color="auto"/>
                <w:right w:val="none" w:sz="0" w:space="0" w:color="auto"/>
              </w:divBdr>
            </w:div>
            <w:div w:id="1524972521">
              <w:marLeft w:val="0"/>
              <w:marRight w:val="0"/>
              <w:marTop w:val="0"/>
              <w:marBottom w:val="0"/>
              <w:divBdr>
                <w:top w:val="none" w:sz="0" w:space="0" w:color="auto"/>
                <w:left w:val="none" w:sz="0" w:space="0" w:color="auto"/>
                <w:bottom w:val="none" w:sz="0" w:space="0" w:color="auto"/>
                <w:right w:val="none" w:sz="0" w:space="0" w:color="auto"/>
              </w:divBdr>
            </w:div>
            <w:div w:id="1537429821">
              <w:marLeft w:val="0"/>
              <w:marRight w:val="0"/>
              <w:marTop w:val="0"/>
              <w:marBottom w:val="0"/>
              <w:divBdr>
                <w:top w:val="none" w:sz="0" w:space="0" w:color="auto"/>
                <w:left w:val="none" w:sz="0" w:space="0" w:color="auto"/>
                <w:bottom w:val="none" w:sz="0" w:space="0" w:color="auto"/>
                <w:right w:val="none" w:sz="0" w:space="0" w:color="auto"/>
              </w:divBdr>
            </w:div>
            <w:div w:id="1559631335">
              <w:marLeft w:val="0"/>
              <w:marRight w:val="0"/>
              <w:marTop w:val="0"/>
              <w:marBottom w:val="0"/>
              <w:divBdr>
                <w:top w:val="none" w:sz="0" w:space="0" w:color="auto"/>
                <w:left w:val="none" w:sz="0" w:space="0" w:color="auto"/>
                <w:bottom w:val="none" w:sz="0" w:space="0" w:color="auto"/>
                <w:right w:val="none" w:sz="0" w:space="0" w:color="auto"/>
              </w:divBdr>
            </w:div>
            <w:div w:id="1587416048">
              <w:marLeft w:val="0"/>
              <w:marRight w:val="0"/>
              <w:marTop w:val="0"/>
              <w:marBottom w:val="0"/>
              <w:divBdr>
                <w:top w:val="none" w:sz="0" w:space="0" w:color="auto"/>
                <w:left w:val="none" w:sz="0" w:space="0" w:color="auto"/>
                <w:bottom w:val="none" w:sz="0" w:space="0" w:color="auto"/>
                <w:right w:val="none" w:sz="0" w:space="0" w:color="auto"/>
              </w:divBdr>
            </w:div>
            <w:div w:id="1599295381">
              <w:marLeft w:val="0"/>
              <w:marRight w:val="0"/>
              <w:marTop w:val="0"/>
              <w:marBottom w:val="0"/>
              <w:divBdr>
                <w:top w:val="none" w:sz="0" w:space="0" w:color="auto"/>
                <w:left w:val="none" w:sz="0" w:space="0" w:color="auto"/>
                <w:bottom w:val="none" w:sz="0" w:space="0" w:color="auto"/>
                <w:right w:val="none" w:sz="0" w:space="0" w:color="auto"/>
              </w:divBdr>
            </w:div>
            <w:div w:id="1609851997">
              <w:marLeft w:val="0"/>
              <w:marRight w:val="0"/>
              <w:marTop w:val="0"/>
              <w:marBottom w:val="0"/>
              <w:divBdr>
                <w:top w:val="none" w:sz="0" w:space="0" w:color="auto"/>
                <w:left w:val="none" w:sz="0" w:space="0" w:color="auto"/>
                <w:bottom w:val="none" w:sz="0" w:space="0" w:color="auto"/>
                <w:right w:val="none" w:sz="0" w:space="0" w:color="auto"/>
              </w:divBdr>
            </w:div>
            <w:div w:id="1632125592">
              <w:marLeft w:val="0"/>
              <w:marRight w:val="0"/>
              <w:marTop w:val="0"/>
              <w:marBottom w:val="0"/>
              <w:divBdr>
                <w:top w:val="none" w:sz="0" w:space="0" w:color="auto"/>
                <w:left w:val="none" w:sz="0" w:space="0" w:color="auto"/>
                <w:bottom w:val="none" w:sz="0" w:space="0" w:color="auto"/>
                <w:right w:val="none" w:sz="0" w:space="0" w:color="auto"/>
              </w:divBdr>
            </w:div>
            <w:div w:id="1669166734">
              <w:marLeft w:val="0"/>
              <w:marRight w:val="0"/>
              <w:marTop w:val="0"/>
              <w:marBottom w:val="0"/>
              <w:divBdr>
                <w:top w:val="none" w:sz="0" w:space="0" w:color="auto"/>
                <w:left w:val="none" w:sz="0" w:space="0" w:color="auto"/>
                <w:bottom w:val="none" w:sz="0" w:space="0" w:color="auto"/>
                <w:right w:val="none" w:sz="0" w:space="0" w:color="auto"/>
              </w:divBdr>
            </w:div>
            <w:div w:id="1725257444">
              <w:marLeft w:val="0"/>
              <w:marRight w:val="0"/>
              <w:marTop w:val="0"/>
              <w:marBottom w:val="0"/>
              <w:divBdr>
                <w:top w:val="none" w:sz="0" w:space="0" w:color="auto"/>
                <w:left w:val="none" w:sz="0" w:space="0" w:color="auto"/>
                <w:bottom w:val="none" w:sz="0" w:space="0" w:color="auto"/>
                <w:right w:val="none" w:sz="0" w:space="0" w:color="auto"/>
              </w:divBdr>
            </w:div>
            <w:div w:id="1728412293">
              <w:marLeft w:val="0"/>
              <w:marRight w:val="0"/>
              <w:marTop w:val="0"/>
              <w:marBottom w:val="0"/>
              <w:divBdr>
                <w:top w:val="none" w:sz="0" w:space="0" w:color="auto"/>
                <w:left w:val="none" w:sz="0" w:space="0" w:color="auto"/>
                <w:bottom w:val="none" w:sz="0" w:space="0" w:color="auto"/>
                <w:right w:val="none" w:sz="0" w:space="0" w:color="auto"/>
              </w:divBdr>
            </w:div>
            <w:div w:id="1786457838">
              <w:marLeft w:val="0"/>
              <w:marRight w:val="0"/>
              <w:marTop w:val="0"/>
              <w:marBottom w:val="0"/>
              <w:divBdr>
                <w:top w:val="none" w:sz="0" w:space="0" w:color="auto"/>
                <w:left w:val="none" w:sz="0" w:space="0" w:color="auto"/>
                <w:bottom w:val="none" w:sz="0" w:space="0" w:color="auto"/>
                <w:right w:val="none" w:sz="0" w:space="0" w:color="auto"/>
              </w:divBdr>
            </w:div>
            <w:div w:id="1792438415">
              <w:marLeft w:val="0"/>
              <w:marRight w:val="0"/>
              <w:marTop w:val="0"/>
              <w:marBottom w:val="0"/>
              <w:divBdr>
                <w:top w:val="none" w:sz="0" w:space="0" w:color="auto"/>
                <w:left w:val="none" w:sz="0" w:space="0" w:color="auto"/>
                <w:bottom w:val="none" w:sz="0" w:space="0" w:color="auto"/>
                <w:right w:val="none" w:sz="0" w:space="0" w:color="auto"/>
              </w:divBdr>
            </w:div>
            <w:div w:id="1795831921">
              <w:marLeft w:val="0"/>
              <w:marRight w:val="0"/>
              <w:marTop w:val="0"/>
              <w:marBottom w:val="0"/>
              <w:divBdr>
                <w:top w:val="none" w:sz="0" w:space="0" w:color="auto"/>
                <w:left w:val="none" w:sz="0" w:space="0" w:color="auto"/>
                <w:bottom w:val="none" w:sz="0" w:space="0" w:color="auto"/>
                <w:right w:val="none" w:sz="0" w:space="0" w:color="auto"/>
              </w:divBdr>
            </w:div>
            <w:div w:id="1797797439">
              <w:marLeft w:val="0"/>
              <w:marRight w:val="0"/>
              <w:marTop w:val="0"/>
              <w:marBottom w:val="0"/>
              <w:divBdr>
                <w:top w:val="none" w:sz="0" w:space="0" w:color="auto"/>
                <w:left w:val="none" w:sz="0" w:space="0" w:color="auto"/>
                <w:bottom w:val="none" w:sz="0" w:space="0" w:color="auto"/>
                <w:right w:val="none" w:sz="0" w:space="0" w:color="auto"/>
              </w:divBdr>
            </w:div>
            <w:div w:id="1804543061">
              <w:marLeft w:val="0"/>
              <w:marRight w:val="0"/>
              <w:marTop w:val="0"/>
              <w:marBottom w:val="0"/>
              <w:divBdr>
                <w:top w:val="none" w:sz="0" w:space="0" w:color="auto"/>
                <w:left w:val="none" w:sz="0" w:space="0" w:color="auto"/>
                <w:bottom w:val="none" w:sz="0" w:space="0" w:color="auto"/>
                <w:right w:val="none" w:sz="0" w:space="0" w:color="auto"/>
              </w:divBdr>
            </w:div>
            <w:div w:id="1815639503">
              <w:marLeft w:val="0"/>
              <w:marRight w:val="0"/>
              <w:marTop w:val="0"/>
              <w:marBottom w:val="0"/>
              <w:divBdr>
                <w:top w:val="none" w:sz="0" w:space="0" w:color="auto"/>
                <w:left w:val="none" w:sz="0" w:space="0" w:color="auto"/>
                <w:bottom w:val="none" w:sz="0" w:space="0" w:color="auto"/>
                <w:right w:val="none" w:sz="0" w:space="0" w:color="auto"/>
              </w:divBdr>
            </w:div>
            <w:div w:id="1838810737">
              <w:marLeft w:val="0"/>
              <w:marRight w:val="0"/>
              <w:marTop w:val="0"/>
              <w:marBottom w:val="0"/>
              <w:divBdr>
                <w:top w:val="none" w:sz="0" w:space="0" w:color="auto"/>
                <w:left w:val="none" w:sz="0" w:space="0" w:color="auto"/>
                <w:bottom w:val="none" w:sz="0" w:space="0" w:color="auto"/>
                <w:right w:val="none" w:sz="0" w:space="0" w:color="auto"/>
              </w:divBdr>
            </w:div>
            <w:div w:id="1844198950">
              <w:marLeft w:val="0"/>
              <w:marRight w:val="0"/>
              <w:marTop w:val="0"/>
              <w:marBottom w:val="0"/>
              <w:divBdr>
                <w:top w:val="none" w:sz="0" w:space="0" w:color="auto"/>
                <w:left w:val="none" w:sz="0" w:space="0" w:color="auto"/>
                <w:bottom w:val="none" w:sz="0" w:space="0" w:color="auto"/>
                <w:right w:val="none" w:sz="0" w:space="0" w:color="auto"/>
              </w:divBdr>
            </w:div>
            <w:div w:id="1845587309">
              <w:marLeft w:val="0"/>
              <w:marRight w:val="0"/>
              <w:marTop w:val="0"/>
              <w:marBottom w:val="0"/>
              <w:divBdr>
                <w:top w:val="none" w:sz="0" w:space="0" w:color="auto"/>
                <w:left w:val="none" w:sz="0" w:space="0" w:color="auto"/>
                <w:bottom w:val="none" w:sz="0" w:space="0" w:color="auto"/>
                <w:right w:val="none" w:sz="0" w:space="0" w:color="auto"/>
              </w:divBdr>
            </w:div>
            <w:div w:id="1899632869">
              <w:marLeft w:val="0"/>
              <w:marRight w:val="0"/>
              <w:marTop w:val="0"/>
              <w:marBottom w:val="0"/>
              <w:divBdr>
                <w:top w:val="none" w:sz="0" w:space="0" w:color="auto"/>
                <w:left w:val="none" w:sz="0" w:space="0" w:color="auto"/>
                <w:bottom w:val="none" w:sz="0" w:space="0" w:color="auto"/>
                <w:right w:val="none" w:sz="0" w:space="0" w:color="auto"/>
              </w:divBdr>
            </w:div>
            <w:div w:id="1905335837">
              <w:marLeft w:val="0"/>
              <w:marRight w:val="0"/>
              <w:marTop w:val="0"/>
              <w:marBottom w:val="0"/>
              <w:divBdr>
                <w:top w:val="none" w:sz="0" w:space="0" w:color="auto"/>
                <w:left w:val="none" w:sz="0" w:space="0" w:color="auto"/>
                <w:bottom w:val="none" w:sz="0" w:space="0" w:color="auto"/>
                <w:right w:val="none" w:sz="0" w:space="0" w:color="auto"/>
              </w:divBdr>
            </w:div>
            <w:div w:id="1926763572">
              <w:marLeft w:val="0"/>
              <w:marRight w:val="0"/>
              <w:marTop w:val="0"/>
              <w:marBottom w:val="0"/>
              <w:divBdr>
                <w:top w:val="none" w:sz="0" w:space="0" w:color="auto"/>
                <w:left w:val="none" w:sz="0" w:space="0" w:color="auto"/>
                <w:bottom w:val="none" w:sz="0" w:space="0" w:color="auto"/>
                <w:right w:val="none" w:sz="0" w:space="0" w:color="auto"/>
              </w:divBdr>
            </w:div>
            <w:div w:id="1970865085">
              <w:marLeft w:val="0"/>
              <w:marRight w:val="0"/>
              <w:marTop w:val="0"/>
              <w:marBottom w:val="0"/>
              <w:divBdr>
                <w:top w:val="none" w:sz="0" w:space="0" w:color="auto"/>
                <w:left w:val="none" w:sz="0" w:space="0" w:color="auto"/>
                <w:bottom w:val="none" w:sz="0" w:space="0" w:color="auto"/>
                <w:right w:val="none" w:sz="0" w:space="0" w:color="auto"/>
              </w:divBdr>
            </w:div>
            <w:div w:id="2017346881">
              <w:marLeft w:val="0"/>
              <w:marRight w:val="0"/>
              <w:marTop w:val="0"/>
              <w:marBottom w:val="0"/>
              <w:divBdr>
                <w:top w:val="none" w:sz="0" w:space="0" w:color="auto"/>
                <w:left w:val="none" w:sz="0" w:space="0" w:color="auto"/>
                <w:bottom w:val="none" w:sz="0" w:space="0" w:color="auto"/>
                <w:right w:val="none" w:sz="0" w:space="0" w:color="auto"/>
              </w:divBdr>
            </w:div>
            <w:div w:id="2026325993">
              <w:marLeft w:val="0"/>
              <w:marRight w:val="0"/>
              <w:marTop w:val="0"/>
              <w:marBottom w:val="0"/>
              <w:divBdr>
                <w:top w:val="none" w:sz="0" w:space="0" w:color="auto"/>
                <w:left w:val="none" w:sz="0" w:space="0" w:color="auto"/>
                <w:bottom w:val="none" w:sz="0" w:space="0" w:color="auto"/>
                <w:right w:val="none" w:sz="0" w:space="0" w:color="auto"/>
              </w:divBdr>
            </w:div>
            <w:div w:id="214473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26623">
      <w:bodyDiv w:val="1"/>
      <w:marLeft w:val="0"/>
      <w:marRight w:val="0"/>
      <w:marTop w:val="0"/>
      <w:marBottom w:val="0"/>
      <w:divBdr>
        <w:top w:val="none" w:sz="0" w:space="0" w:color="auto"/>
        <w:left w:val="none" w:sz="0" w:space="0" w:color="auto"/>
        <w:bottom w:val="none" w:sz="0" w:space="0" w:color="auto"/>
        <w:right w:val="none" w:sz="0" w:space="0" w:color="auto"/>
      </w:divBdr>
    </w:div>
    <w:div w:id="1348562398">
      <w:bodyDiv w:val="1"/>
      <w:marLeft w:val="0"/>
      <w:marRight w:val="0"/>
      <w:marTop w:val="0"/>
      <w:marBottom w:val="0"/>
      <w:divBdr>
        <w:top w:val="none" w:sz="0" w:space="0" w:color="auto"/>
        <w:left w:val="none" w:sz="0" w:space="0" w:color="auto"/>
        <w:bottom w:val="none" w:sz="0" w:space="0" w:color="auto"/>
        <w:right w:val="none" w:sz="0" w:space="0" w:color="auto"/>
      </w:divBdr>
    </w:div>
    <w:div w:id="1356349748">
      <w:bodyDiv w:val="1"/>
      <w:marLeft w:val="0"/>
      <w:marRight w:val="0"/>
      <w:marTop w:val="0"/>
      <w:marBottom w:val="0"/>
      <w:divBdr>
        <w:top w:val="none" w:sz="0" w:space="0" w:color="auto"/>
        <w:left w:val="none" w:sz="0" w:space="0" w:color="auto"/>
        <w:bottom w:val="none" w:sz="0" w:space="0" w:color="auto"/>
        <w:right w:val="none" w:sz="0" w:space="0" w:color="auto"/>
      </w:divBdr>
    </w:div>
    <w:div w:id="1361315537">
      <w:bodyDiv w:val="1"/>
      <w:marLeft w:val="0"/>
      <w:marRight w:val="0"/>
      <w:marTop w:val="0"/>
      <w:marBottom w:val="0"/>
      <w:divBdr>
        <w:top w:val="none" w:sz="0" w:space="0" w:color="auto"/>
        <w:left w:val="none" w:sz="0" w:space="0" w:color="auto"/>
        <w:bottom w:val="none" w:sz="0" w:space="0" w:color="auto"/>
        <w:right w:val="none" w:sz="0" w:space="0" w:color="auto"/>
      </w:divBdr>
      <w:divsChild>
        <w:div w:id="1221525876">
          <w:marLeft w:val="0"/>
          <w:marRight w:val="0"/>
          <w:marTop w:val="0"/>
          <w:marBottom w:val="0"/>
          <w:divBdr>
            <w:top w:val="none" w:sz="0" w:space="0" w:color="auto"/>
            <w:left w:val="none" w:sz="0" w:space="0" w:color="auto"/>
            <w:bottom w:val="none" w:sz="0" w:space="0" w:color="auto"/>
            <w:right w:val="none" w:sz="0" w:space="0" w:color="auto"/>
          </w:divBdr>
          <w:divsChild>
            <w:div w:id="120121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757277">
      <w:bodyDiv w:val="1"/>
      <w:marLeft w:val="0"/>
      <w:marRight w:val="0"/>
      <w:marTop w:val="0"/>
      <w:marBottom w:val="0"/>
      <w:divBdr>
        <w:top w:val="none" w:sz="0" w:space="0" w:color="auto"/>
        <w:left w:val="none" w:sz="0" w:space="0" w:color="auto"/>
        <w:bottom w:val="none" w:sz="0" w:space="0" w:color="auto"/>
        <w:right w:val="none" w:sz="0" w:space="0" w:color="auto"/>
      </w:divBdr>
    </w:div>
    <w:div w:id="1378050529">
      <w:bodyDiv w:val="1"/>
      <w:marLeft w:val="0"/>
      <w:marRight w:val="0"/>
      <w:marTop w:val="0"/>
      <w:marBottom w:val="0"/>
      <w:divBdr>
        <w:top w:val="none" w:sz="0" w:space="0" w:color="auto"/>
        <w:left w:val="none" w:sz="0" w:space="0" w:color="auto"/>
        <w:bottom w:val="none" w:sz="0" w:space="0" w:color="auto"/>
        <w:right w:val="none" w:sz="0" w:space="0" w:color="auto"/>
      </w:divBdr>
    </w:div>
    <w:div w:id="1388803131">
      <w:bodyDiv w:val="1"/>
      <w:marLeft w:val="0"/>
      <w:marRight w:val="0"/>
      <w:marTop w:val="0"/>
      <w:marBottom w:val="0"/>
      <w:divBdr>
        <w:top w:val="none" w:sz="0" w:space="0" w:color="auto"/>
        <w:left w:val="none" w:sz="0" w:space="0" w:color="auto"/>
        <w:bottom w:val="none" w:sz="0" w:space="0" w:color="auto"/>
        <w:right w:val="none" w:sz="0" w:space="0" w:color="auto"/>
      </w:divBdr>
      <w:divsChild>
        <w:div w:id="577401399">
          <w:marLeft w:val="0"/>
          <w:marRight w:val="0"/>
          <w:marTop w:val="0"/>
          <w:marBottom w:val="0"/>
          <w:divBdr>
            <w:top w:val="none" w:sz="0" w:space="0" w:color="auto"/>
            <w:left w:val="none" w:sz="0" w:space="0" w:color="auto"/>
            <w:bottom w:val="none" w:sz="0" w:space="0" w:color="auto"/>
            <w:right w:val="none" w:sz="0" w:space="0" w:color="auto"/>
          </w:divBdr>
          <w:divsChild>
            <w:div w:id="14549259">
              <w:marLeft w:val="0"/>
              <w:marRight w:val="0"/>
              <w:marTop w:val="0"/>
              <w:marBottom w:val="0"/>
              <w:divBdr>
                <w:top w:val="none" w:sz="0" w:space="0" w:color="auto"/>
                <w:left w:val="none" w:sz="0" w:space="0" w:color="auto"/>
                <w:bottom w:val="none" w:sz="0" w:space="0" w:color="auto"/>
                <w:right w:val="none" w:sz="0" w:space="0" w:color="auto"/>
              </w:divBdr>
            </w:div>
            <w:div w:id="43650333">
              <w:marLeft w:val="0"/>
              <w:marRight w:val="0"/>
              <w:marTop w:val="0"/>
              <w:marBottom w:val="0"/>
              <w:divBdr>
                <w:top w:val="none" w:sz="0" w:space="0" w:color="auto"/>
                <w:left w:val="none" w:sz="0" w:space="0" w:color="auto"/>
                <w:bottom w:val="none" w:sz="0" w:space="0" w:color="auto"/>
                <w:right w:val="none" w:sz="0" w:space="0" w:color="auto"/>
              </w:divBdr>
            </w:div>
            <w:div w:id="44259902">
              <w:marLeft w:val="0"/>
              <w:marRight w:val="0"/>
              <w:marTop w:val="0"/>
              <w:marBottom w:val="0"/>
              <w:divBdr>
                <w:top w:val="none" w:sz="0" w:space="0" w:color="auto"/>
                <w:left w:val="none" w:sz="0" w:space="0" w:color="auto"/>
                <w:bottom w:val="none" w:sz="0" w:space="0" w:color="auto"/>
                <w:right w:val="none" w:sz="0" w:space="0" w:color="auto"/>
              </w:divBdr>
            </w:div>
            <w:div w:id="74400812">
              <w:marLeft w:val="0"/>
              <w:marRight w:val="0"/>
              <w:marTop w:val="0"/>
              <w:marBottom w:val="0"/>
              <w:divBdr>
                <w:top w:val="none" w:sz="0" w:space="0" w:color="auto"/>
                <w:left w:val="none" w:sz="0" w:space="0" w:color="auto"/>
                <w:bottom w:val="none" w:sz="0" w:space="0" w:color="auto"/>
                <w:right w:val="none" w:sz="0" w:space="0" w:color="auto"/>
              </w:divBdr>
            </w:div>
            <w:div w:id="74907876">
              <w:marLeft w:val="0"/>
              <w:marRight w:val="0"/>
              <w:marTop w:val="0"/>
              <w:marBottom w:val="0"/>
              <w:divBdr>
                <w:top w:val="none" w:sz="0" w:space="0" w:color="auto"/>
                <w:left w:val="none" w:sz="0" w:space="0" w:color="auto"/>
                <w:bottom w:val="none" w:sz="0" w:space="0" w:color="auto"/>
                <w:right w:val="none" w:sz="0" w:space="0" w:color="auto"/>
              </w:divBdr>
            </w:div>
            <w:div w:id="148599586">
              <w:marLeft w:val="0"/>
              <w:marRight w:val="0"/>
              <w:marTop w:val="0"/>
              <w:marBottom w:val="0"/>
              <w:divBdr>
                <w:top w:val="none" w:sz="0" w:space="0" w:color="auto"/>
                <w:left w:val="none" w:sz="0" w:space="0" w:color="auto"/>
                <w:bottom w:val="none" w:sz="0" w:space="0" w:color="auto"/>
                <w:right w:val="none" w:sz="0" w:space="0" w:color="auto"/>
              </w:divBdr>
            </w:div>
            <w:div w:id="170031288">
              <w:marLeft w:val="0"/>
              <w:marRight w:val="0"/>
              <w:marTop w:val="0"/>
              <w:marBottom w:val="0"/>
              <w:divBdr>
                <w:top w:val="none" w:sz="0" w:space="0" w:color="auto"/>
                <w:left w:val="none" w:sz="0" w:space="0" w:color="auto"/>
                <w:bottom w:val="none" w:sz="0" w:space="0" w:color="auto"/>
                <w:right w:val="none" w:sz="0" w:space="0" w:color="auto"/>
              </w:divBdr>
            </w:div>
            <w:div w:id="260189167">
              <w:marLeft w:val="0"/>
              <w:marRight w:val="0"/>
              <w:marTop w:val="0"/>
              <w:marBottom w:val="0"/>
              <w:divBdr>
                <w:top w:val="none" w:sz="0" w:space="0" w:color="auto"/>
                <w:left w:val="none" w:sz="0" w:space="0" w:color="auto"/>
                <w:bottom w:val="none" w:sz="0" w:space="0" w:color="auto"/>
                <w:right w:val="none" w:sz="0" w:space="0" w:color="auto"/>
              </w:divBdr>
            </w:div>
            <w:div w:id="280457004">
              <w:marLeft w:val="0"/>
              <w:marRight w:val="0"/>
              <w:marTop w:val="0"/>
              <w:marBottom w:val="0"/>
              <w:divBdr>
                <w:top w:val="none" w:sz="0" w:space="0" w:color="auto"/>
                <w:left w:val="none" w:sz="0" w:space="0" w:color="auto"/>
                <w:bottom w:val="none" w:sz="0" w:space="0" w:color="auto"/>
                <w:right w:val="none" w:sz="0" w:space="0" w:color="auto"/>
              </w:divBdr>
            </w:div>
            <w:div w:id="323552648">
              <w:marLeft w:val="0"/>
              <w:marRight w:val="0"/>
              <w:marTop w:val="0"/>
              <w:marBottom w:val="0"/>
              <w:divBdr>
                <w:top w:val="none" w:sz="0" w:space="0" w:color="auto"/>
                <w:left w:val="none" w:sz="0" w:space="0" w:color="auto"/>
                <w:bottom w:val="none" w:sz="0" w:space="0" w:color="auto"/>
                <w:right w:val="none" w:sz="0" w:space="0" w:color="auto"/>
              </w:divBdr>
            </w:div>
            <w:div w:id="340199955">
              <w:marLeft w:val="0"/>
              <w:marRight w:val="0"/>
              <w:marTop w:val="0"/>
              <w:marBottom w:val="0"/>
              <w:divBdr>
                <w:top w:val="none" w:sz="0" w:space="0" w:color="auto"/>
                <w:left w:val="none" w:sz="0" w:space="0" w:color="auto"/>
                <w:bottom w:val="none" w:sz="0" w:space="0" w:color="auto"/>
                <w:right w:val="none" w:sz="0" w:space="0" w:color="auto"/>
              </w:divBdr>
            </w:div>
            <w:div w:id="360477383">
              <w:marLeft w:val="0"/>
              <w:marRight w:val="0"/>
              <w:marTop w:val="0"/>
              <w:marBottom w:val="0"/>
              <w:divBdr>
                <w:top w:val="none" w:sz="0" w:space="0" w:color="auto"/>
                <w:left w:val="none" w:sz="0" w:space="0" w:color="auto"/>
                <w:bottom w:val="none" w:sz="0" w:space="0" w:color="auto"/>
                <w:right w:val="none" w:sz="0" w:space="0" w:color="auto"/>
              </w:divBdr>
            </w:div>
            <w:div w:id="361057868">
              <w:marLeft w:val="0"/>
              <w:marRight w:val="0"/>
              <w:marTop w:val="0"/>
              <w:marBottom w:val="0"/>
              <w:divBdr>
                <w:top w:val="none" w:sz="0" w:space="0" w:color="auto"/>
                <w:left w:val="none" w:sz="0" w:space="0" w:color="auto"/>
                <w:bottom w:val="none" w:sz="0" w:space="0" w:color="auto"/>
                <w:right w:val="none" w:sz="0" w:space="0" w:color="auto"/>
              </w:divBdr>
            </w:div>
            <w:div w:id="365105553">
              <w:marLeft w:val="0"/>
              <w:marRight w:val="0"/>
              <w:marTop w:val="0"/>
              <w:marBottom w:val="0"/>
              <w:divBdr>
                <w:top w:val="none" w:sz="0" w:space="0" w:color="auto"/>
                <w:left w:val="none" w:sz="0" w:space="0" w:color="auto"/>
                <w:bottom w:val="none" w:sz="0" w:space="0" w:color="auto"/>
                <w:right w:val="none" w:sz="0" w:space="0" w:color="auto"/>
              </w:divBdr>
            </w:div>
            <w:div w:id="372728035">
              <w:marLeft w:val="0"/>
              <w:marRight w:val="0"/>
              <w:marTop w:val="0"/>
              <w:marBottom w:val="0"/>
              <w:divBdr>
                <w:top w:val="none" w:sz="0" w:space="0" w:color="auto"/>
                <w:left w:val="none" w:sz="0" w:space="0" w:color="auto"/>
                <w:bottom w:val="none" w:sz="0" w:space="0" w:color="auto"/>
                <w:right w:val="none" w:sz="0" w:space="0" w:color="auto"/>
              </w:divBdr>
            </w:div>
            <w:div w:id="377555331">
              <w:marLeft w:val="0"/>
              <w:marRight w:val="0"/>
              <w:marTop w:val="0"/>
              <w:marBottom w:val="0"/>
              <w:divBdr>
                <w:top w:val="none" w:sz="0" w:space="0" w:color="auto"/>
                <w:left w:val="none" w:sz="0" w:space="0" w:color="auto"/>
                <w:bottom w:val="none" w:sz="0" w:space="0" w:color="auto"/>
                <w:right w:val="none" w:sz="0" w:space="0" w:color="auto"/>
              </w:divBdr>
            </w:div>
            <w:div w:id="412315137">
              <w:marLeft w:val="0"/>
              <w:marRight w:val="0"/>
              <w:marTop w:val="0"/>
              <w:marBottom w:val="0"/>
              <w:divBdr>
                <w:top w:val="none" w:sz="0" w:space="0" w:color="auto"/>
                <w:left w:val="none" w:sz="0" w:space="0" w:color="auto"/>
                <w:bottom w:val="none" w:sz="0" w:space="0" w:color="auto"/>
                <w:right w:val="none" w:sz="0" w:space="0" w:color="auto"/>
              </w:divBdr>
            </w:div>
            <w:div w:id="430472157">
              <w:marLeft w:val="0"/>
              <w:marRight w:val="0"/>
              <w:marTop w:val="0"/>
              <w:marBottom w:val="0"/>
              <w:divBdr>
                <w:top w:val="none" w:sz="0" w:space="0" w:color="auto"/>
                <w:left w:val="none" w:sz="0" w:space="0" w:color="auto"/>
                <w:bottom w:val="none" w:sz="0" w:space="0" w:color="auto"/>
                <w:right w:val="none" w:sz="0" w:space="0" w:color="auto"/>
              </w:divBdr>
            </w:div>
            <w:div w:id="487554839">
              <w:marLeft w:val="0"/>
              <w:marRight w:val="0"/>
              <w:marTop w:val="0"/>
              <w:marBottom w:val="0"/>
              <w:divBdr>
                <w:top w:val="none" w:sz="0" w:space="0" w:color="auto"/>
                <w:left w:val="none" w:sz="0" w:space="0" w:color="auto"/>
                <w:bottom w:val="none" w:sz="0" w:space="0" w:color="auto"/>
                <w:right w:val="none" w:sz="0" w:space="0" w:color="auto"/>
              </w:divBdr>
            </w:div>
            <w:div w:id="528027078">
              <w:marLeft w:val="0"/>
              <w:marRight w:val="0"/>
              <w:marTop w:val="0"/>
              <w:marBottom w:val="0"/>
              <w:divBdr>
                <w:top w:val="none" w:sz="0" w:space="0" w:color="auto"/>
                <w:left w:val="none" w:sz="0" w:space="0" w:color="auto"/>
                <w:bottom w:val="none" w:sz="0" w:space="0" w:color="auto"/>
                <w:right w:val="none" w:sz="0" w:space="0" w:color="auto"/>
              </w:divBdr>
            </w:div>
            <w:div w:id="530724688">
              <w:marLeft w:val="0"/>
              <w:marRight w:val="0"/>
              <w:marTop w:val="0"/>
              <w:marBottom w:val="0"/>
              <w:divBdr>
                <w:top w:val="none" w:sz="0" w:space="0" w:color="auto"/>
                <w:left w:val="none" w:sz="0" w:space="0" w:color="auto"/>
                <w:bottom w:val="none" w:sz="0" w:space="0" w:color="auto"/>
                <w:right w:val="none" w:sz="0" w:space="0" w:color="auto"/>
              </w:divBdr>
            </w:div>
            <w:div w:id="550577978">
              <w:marLeft w:val="0"/>
              <w:marRight w:val="0"/>
              <w:marTop w:val="0"/>
              <w:marBottom w:val="0"/>
              <w:divBdr>
                <w:top w:val="none" w:sz="0" w:space="0" w:color="auto"/>
                <w:left w:val="none" w:sz="0" w:space="0" w:color="auto"/>
                <w:bottom w:val="none" w:sz="0" w:space="0" w:color="auto"/>
                <w:right w:val="none" w:sz="0" w:space="0" w:color="auto"/>
              </w:divBdr>
            </w:div>
            <w:div w:id="598177750">
              <w:marLeft w:val="0"/>
              <w:marRight w:val="0"/>
              <w:marTop w:val="0"/>
              <w:marBottom w:val="0"/>
              <w:divBdr>
                <w:top w:val="none" w:sz="0" w:space="0" w:color="auto"/>
                <w:left w:val="none" w:sz="0" w:space="0" w:color="auto"/>
                <w:bottom w:val="none" w:sz="0" w:space="0" w:color="auto"/>
                <w:right w:val="none" w:sz="0" w:space="0" w:color="auto"/>
              </w:divBdr>
            </w:div>
            <w:div w:id="599148432">
              <w:marLeft w:val="0"/>
              <w:marRight w:val="0"/>
              <w:marTop w:val="0"/>
              <w:marBottom w:val="0"/>
              <w:divBdr>
                <w:top w:val="none" w:sz="0" w:space="0" w:color="auto"/>
                <w:left w:val="none" w:sz="0" w:space="0" w:color="auto"/>
                <w:bottom w:val="none" w:sz="0" w:space="0" w:color="auto"/>
                <w:right w:val="none" w:sz="0" w:space="0" w:color="auto"/>
              </w:divBdr>
            </w:div>
            <w:div w:id="630939897">
              <w:marLeft w:val="0"/>
              <w:marRight w:val="0"/>
              <w:marTop w:val="0"/>
              <w:marBottom w:val="0"/>
              <w:divBdr>
                <w:top w:val="none" w:sz="0" w:space="0" w:color="auto"/>
                <w:left w:val="none" w:sz="0" w:space="0" w:color="auto"/>
                <w:bottom w:val="none" w:sz="0" w:space="0" w:color="auto"/>
                <w:right w:val="none" w:sz="0" w:space="0" w:color="auto"/>
              </w:divBdr>
            </w:div>
            <w:div w:id="666977895">
              <w:marLeft w:val="0"/>
              <w:marRight w:val="0"/>
              <w:marTop w:val="0"/>
              <w:marBottom w:val="0"/>
              <w:divBdr>
                <w:top w:val="none" w:sz="0" w:space="0" w:color="auto"/>
                <w:left w:val="none" w:sz="0" w:space="0" w:color="auto"/>
                <w:bottom w:val="none" w:sz="0" w:space="0" w:color="auto"/>
                <w:right w:val="none" w:sz="0" w:space="0" w:color="auto"/>
              </w:divBdr>
            </w:div>
            <w:div w:id="675307310">
              <w:marLeft w:val="0"/>
              <w:marRight w:val="0"/>
              <w:marTop w:val="0"/>
              <w:marBottom w:val="0"/>
              <w:divBdr>
                <w:top w:val="none" w:sz="0" w:space="0" w:color="auto"/>
                <w:left w:val="none" w:sz="0" w:space="0" w:color="auto"/>
                <w:bottom w:val="none" w:sz="0" w:space="0" w:color="auto"/>
                <w:right w:val="none" w:sz="0" w:space="0" w:color="auto"/>
              </w:divBdr>
            </w:div>
            <w:div w:id="788477858">
              <w:marLeft w:val="0"/>
              <w:marRight w:val="0"/>
              <w:marTop w:val="0"/>
              <w:marBottom w:val="0"/>
              <w:divBdr>
                <w:top w:val="none" w:sz="0" w:space="0" w:color="auto"/>
                <w:left w:val="none" w:sz="0" w:space="0" w:color="auto"/>
                <w:bottom w:val="none" w:sz="0" w:space="0" w:color="auto"/>
                <w:right w:val="none" w:sz="0" w:space="0" w:color="auto"/>
              </w:divBdr>
            </w:div>
            <w:div w:id="808472458">
              <w:marLeft w:val="0"/>
              <w:marRight w:val="0"/>
              <w:marTop w:val="0"/>
              <w:marBottom w:val="0"/>
              <w:divBdr>
                <w:top w:val="none" w:sz="0" w:space="0" w:color="auto"/>
                <w:left w:val="none" w:sz="0" w:space="0" w:color="auto"/>
                <w:bottom w:val="none" w:sz="0" w:space="0" w:color="auto"/>
                <w:right w:val="none" w:sz="0" w:space="0" w:color="auto"/>
              </w:divBdr>
            </w:div>
            <w:div w:id="891387865">
              <w:marLeft w:val="0"/>
              <w:marRight w:val="0"/>
              <w:marTop w:val="0"/>
              <w:marBottom w:val="0"/>
              <w:divBdr>
                <w:top w:val="none" w:sz="0" w:space="0" w:color="auto"/>
                <w:left w:val="none" w:sz="0" w:space="0" w:color="auto"/>
                <w:bottom w:val="none" w:sz="0" w:space="0" w:color="auto"/>
                <w:right w:val="none" w:sz="0" w:space="0" w:color="auto"/>
              </w:divBdr>
            </w:div>
            <w:div w:id="909773307">
              <w:marLeft w:val="0"/>
              <w:marRight w:val="0"/>
              <w:marTop w:val="0"/>
              <w:marBottom w:val="0"/>
              <w:divBdr>
                <w:top w:val="none" w:sz="0" w:space="0" w:color="auto"/>
                <w:left w:val="none" w:sz="0" w:space="0" w:color="auto"/>
                <w:bottom w:val="none" w:sz="0" w:space="0" w:color="auto"/>
                <w:right w:val="none" w:sz="0" w:space="0" w:color="auto"/>
              </w:divBdr>
            </w:div>
            <w:div w:id="926614550">
              <w:marLeft w:val="0"/>
              <w:marRight w:val="0"/>
              <w:marTop w:val="0"/>
              <w:marBottom w:val="0"/>
              <w:divBdr>
                <w:top w:val="none" w:sz="0" w:space="0" w:color="auto"/>
                <w:left w:val="none" w:sz="0" w:space="0" w:color="auto"/>
                <w:bottom w:val="none" w:sz="0" w:space="0" w:color="auto"/>
                <w:right w:val="none" w:sz="0" w:space="0" w:color="auto"/>
              </w:divBdr>
            </w:div>
            <w:div w:id="945231812">
              <w:marLeft w:val="0"/>
              <w:marRight w:val="0"/>
              <w:marTop w:val="0"/>
              <w:marBottom w:val="0"/>
              <w:divBdr>
                <w:top w:val="none" w:sz="0" w:space="0" w:color="auto"/>
                <w:left w:val="none" w:sz="0" w:space="0" w:color="auto"/>
                <w:bottom w:val="none" w:sz="0" w:space="0" w:color="auto"/>
                <w:right w:val="none" w:sz="0" w:space="0" w:color="auto"/>
              </w:divBdr>
            </w:div>
            <w:div w:id="969046347">
              <w:marLeft w:val="0"/>
              <w:marRight w:val="0"/>
              <w:marTop w:val="0"/>
              <w:marBottom w:val="0"/>
              <w:divBdr>
                <w:top w:val="none" w:sz="0" w:space="0" w:color="auto"/>
                <w:left w:val="none" w:sz="0" w:space="0" w:color="auto"/>
                <w:bottom w:val="none" w:sz="0" w:space="0" w:color="auto"/>
                <w:right w:val="none" w:sz="0" w:space="0" w:color="auto"/>
              </w:divBdr>
            </w:div>
            <w:div w:id="1027370593">
              <w:marLeft w:val="0"/>
              <w:marRight w:val="0"/>
              <w:marTop w:val="0"/>
              <w:marBottom w:val="0"/>
              <w:divBdr>
                <w:top w:val="none" w:sz="0" w:space="0" w:color="auto"/>
                <w:left w:val="none" w:sz="0" w:space="0" w:color="auto"/>
                <w:bottom w:val="none" w:sz="0" w:space="0" w:color="auto"/>
                <w:right w:val="none" w:sz="0" w:space="0" w:color="auto"/>
              </w:divBdr>
            </w:div>
            <w:div w:id="1032145728">
              <w:marLeft w:val="0"/>
              <w:marRight w:val="0"/>
              <w:marTop w:val="0"/>
              <w:marBottom w:val="0"/>
              <w:divBdr>
                <w:top w:val="none" w:sz="0" w:space="0" w:color="auto"/>
                <w:left w:val="none" w:sz="0" w:space="0" w:color="auto"/>
                <w:bottom w:val="none" w:sz="0" w:space="0" w:color="auto"/>
                <w:right w:val="none" w:sz="0" w:space="0" w:color="auto"/>
              </w:divBdr>
            </w:div>
            <w:div w:id="1037700510">
              <w:marLeft w:val="0"/>
              <w:marRight w:val="0"/>
              <w:marTop w:val="0"/>
              <w:marBottom w:val="0"/>
              <w:divBdr>
                <w:top w:val="none" w:sz="0" w:space="0" w:color="auto"/>
                <w:left w:val="none" w:sz="0" w:space="0" w:color="auto"/>
                <w:bottom w:val="none" w:sz="0" w:space="0" w:color="auto"/>
                <w:right w:val="none" w:sz="0" w:space="0" w:color="auto"/>
              </w:divBdr>
            </w:div>
            <w:div w:id="1043938929">
              <w:marLeft w:val="0"/>
              <w:marRight w:val="0"/>
              <w:marTop w:val="0"/>
              <w:marBottom w:val="0"/>
              <w:divBdr>
                <w:top w:val="none" w:sz="0" w:space="0" w:color="auto"/>
                <w:left w:val="none" w:sz="0" w:space="0" w:color="auto"/>
                <w:bottom w:val="none" w:sz="0" w:space="0" w:color="auto"/>
                <w:right w:val="none" w:sz="0" w:space="0" w:color="auto"/>
              </w:divBdr>
            </w:div>
            <w:div w:id="1081214165">
              <w:marLeft w:val="0"/>
              <w:marRight w:val="0"/>
              <w:marTop w:val="0"/>
              <w:marBottom w:val="0"/>
              <w:divBdr>
                <w:top w:val="none" w:sz="0" w:space="0" w:color="auto"/>
                <w:left w:val="none" w:sz="0" w:space="0" w:color="auto"/>
                <w:bottom w:val="none" w:sz="0" w:space="0" w:color="auto"/>
                <w:right w:val="none" w:sz="0" w:space="0" w:color="auto"/>
              </w:divBdr>
            </w:div>
            <w:div w:id="1091240352">
              <w:marLeft w:val="0"/>
              <w:marRight w:val="0"/>
              <w:marTop w:val="0"/>
              <w:marBottom w:val="0"/>
              <w:divBdr>
                <w:top w:val="none" w:sz="0" w:space="0" w:color="auto"/>
                <w:left w:val="none" w:sz="0" w:space="0" w:color="auto"/>
                <w:bottom w:val="none" w:sz="0" w:space="0" w:color="auto"/>
                <w:right w:val="none" w:sz="0" w:space="0" w:color="auto"/>
              </w:divBdr>
            </w:div>
            <w:div w:id="1122116076">
              <w:marLeft w:val="0"/>
              <w:marRight w:val="0"/>
              <w:marTop w:val="0"/>
              <w:marBottom w:val="0"/>
              <w:divBdr>
                <w:top w:val="none" w:sz="0" w:space="0" w:color="auto"/>
                <w:left w:val="none" w:sz="0" w:space="0" w:color="auto"/>
                <w:bottom w:val="none" w:sz="0" w:space="0" w:color="auto"/>
                <w:right w:val="none" w:sz="0" w:space="0" w:color="auto"/>
              </w:divBdr>
            </w:div>
            <w:div w:id="1130707037">
              <w:marLeft w:val="0"/>
              <w:marRight w:val="0"/>
              <w:marTop w:val="0"/>
              <w:marBottom w:val="0"/>
              <w:divBdr>
                <w:top w:val="none" w:sz="0" w:space="0" w:color="auto"/>
                <w:left w:val="none" w:sz="0" w:space="0" w:color="auto"/>
                <w:bottom w:val="none" w:sz="0" w:space="0" w:color="auto"/>
                <w:right w:val="none" w:sz="0" w:space="0" w:color="auto"/>
              </w:divBdr>
            </w:div>
            <w:div w:id="1132483848">
              <w:marLeft w:val="0"/>
              <w:marRight w:val="0"/>
              <w:marTop w:val="0"/>
              <w:marBottom w:val="0"/>
              <w:divBdr>
                <w:top w:val="none" w:sz="0" w:space="0" w:color="auto"/>
                <w:left w:val="none" w:sz="0" w:space="0" w:color="auto"/>
                <w:bottom w:val="none" w:sz="0" w:space="0" w:color="auto"/>
                <w:right w:val="none" w:sz="0" w:space="0" w:color="auto"/>
              </w:divBdr>
            </w:div>
            <w:div w:id="1171529580">
              <w:marLeft w:val="0"/>
              <w:marRight w:val="0"/>
              <w:marTop w:val="0"/>
              <w:marBottom w:val="0"/>
              <w:divBdr>
                <w:top w:val="none" w:sz="0" w:space="0" w:color="auto"/>
                <w:left w:val="none" w:sz="0" w:space="0" w:color="auto"/>
                <w:bottom w:val="none" w:sz="0" w:space="0" w:color="auto"/>
                <w:right w:val="none" w:sz="0" w:space="0" w:color="auto"/>
              </w:divBdr>
            </w:div>
            <w:div w:id="1178615040">
              <w:marLeft w:val="0"/>
              <w:marRight w:val="0"/>
              <w:marTop w:val="0"/>
              <w:marBottom w:val="0"/>
              <w:divBdr>
                <w:top w:val="none" w:sz="0" w:space="0" w:color="auto"/>
                <w:left w:val="none" w:sz="0" w:space="0" w:color="auto"/>
                <w:bottom w:val="none" w:sz="0" w:space="0" w:color="auto"/>
                <w:right w:val="none" w:sz="0" w:space="0" w:color="auto"/>
              </w:divBdr>
            </w:div>
            <w:div w:id="1187329916">
              <w:marLeft w:val="0"/>
              <w:marRight w:val="0"/>
              <w:marTop w:val="0"/>
              <w:marBottom w:val="0"/>
              <w:divBdr>
                <w:top w:val="none" w:sz="0" w:space="0" w:color="auto"/>
                <w:left w:val="none" w:sz="0" w:space="0" w:color="auto"/>
                <w:bottom w:val="none" w:sz="0" w:space="0" w:color="auto"/>
                <w:right w:val="none" w:sz="0" w:space="0" w:color="auto"/>
              </w:divBdr>
            </w:div>
            <w:div w:id="1212771155">
              <w:marLeft w:val="0"/>
              <w:marRight w:val="0"/>
              <w:marTop w:val="0"/>
              <w:marBottom w:val="0"/>
              <w:divBdr>
                <w:top w:val="none" w:sz="0" w:space="0" w:color="auto"/>
                <w:left w:val="none" w:sz="0" w:space="0" w:color="auto"/>
                <w:bottom w:val="none" w:sz="0" w:space="0" w:color="auto"/>
                <w:right w:val="none" w:sz="0" w:space="0" w:color="auto"/>
              </w:divBdr>
            </w:div>
            <w:div w:id="1218127304">
              <w:marLeft w:val="0"/>
              <w:marRight w:val="0"/>
              <w:marTop w:val="0"/>
              <w:marBottom w:val="0"/>
              <w:divBdr>
                <w:top w:val="none" w:sz="0" w:space="0" w:color="auto"/>
                <w:left w:val="none" w:sz="0" w:space="0" w:color="auto"/>
                <w:bottom w:val="none" w:sz="0" w:space="0" w:color="auto"/>
                <w:right w:val="none" w:sz="0" w:space="0" w:color="auto"/>
              </w:divBdr>
            </w:div>
            <w:div w:id="1223444200">
              <w:marLeft w:val="0"/>
              <w:marRight w:val="0"/>
              <w:marTop w:val="0"/>
              <w:marBottom w:val="0"/>
              <w:divBdr>
                <w:top w:val="none" w:sz="0" w:space="0" w:color="auto"/>
                <w:left w:val="none" w:sz="0" w:space="0" w:color="auto"/>
                <w:bottom w:val="none" w:sz="0" w:space="0" w:color="auto"/>
                <w:right w:val="none" w:sz="0" w:space="0" w:color="auto"/>
              </w:divBdr>
            </w:div>
            <w:div w:id="1262177284">
              <w:marLeft w:val="0"/>
              <w:marRight w:val="0"/>
              <w:marTop w:val="0"/>
              <w:marBottom w:val="0"/>
              <w:divBdr>
                <w:top w:val="none" w:sz="0" w:space="0" w:color="auto"/>
                <w:left w:val="none" w:sz="0" w:space="0" w:color="auto"/>
                <w:bottom w:val="none" w:sz="0" w:space="0" w:color="auto"/>
                <w:right w:val="none" w:sz="0" w:space="0" w:color="auto"/>
              </w:divBdr>
            </w:div>
            <w:div w:id="1274173000">
              <w:marLeft w:val="0"/>
              <w:marRight w:val="0"/>
              <w:marTop w:val="0"/>
              <w:marBottom w:val="0"/>
              <w:divBdr>
                <w:top w:val="none" w:sz="0" w:space="0" w:color="auto"/>
                <w:left w:val="none" w:sz="0" w:space="0" w:color="auto"/>
                <w:bottom w:val="none" w:sz="0" w:space="0" w:color="auto"/>
                <w:right w:val="none" w:sz="0" w:space="0" w:color="auto"/>
              </w:divBdr>
            </w:div>
            <w:div w:id="1282885948">
              <w:marLeft w:val="0"/>
              <w:marRight w:val="0"/>
              <w:marTop w:val="0"/>
              <w:marBottom w:val="0"/>
              <w:divBdr>
                <w:top w:val="none" w:sz="0" w:space="0" w:color="auto"/>
                <w:left w:val="none" w:sz="0" w:space="0" w:color="auto"/>
                <w:bottom w:val="none" w:sz="0" w:space="0" w:color="auto"/>
                <w:right w:val="none" w:sz="0" w:space="0" w:color="auto"/>
              </w:divBdr>
            </w:div>
            <w:div w:id="1293711967">
              <w:marLeft w:val="0"/>
              <w:marRight w:val="0"/>
              <w:marTop w:val="0"/>
              <w:marBottom w:val="0"/>
              <w:divBdr>
                <w:top w:val="none" w:sz="0" w:space="0" w:color="auto"/>
                <w:left w:val="none" w:sz="0" w:space="0" w:color="auto"/>
                <w:bottom w:val="none" w:sz="0" w:space="0" w:color="auto"/>
                <w:right w:val="none" w:sz="0" w:space="0" w:color="auto"/>
              </w:divBdr>
            </w:div>
            <w:div w:id="1306660911">
              <w:marLeft w:val="0"/>
              <w:marRight w:val="0"/>
              <w:marTop w:val="0"/>
              <w:marBottom w:val="0"/>
              <w:divBdr>
                <w:top w:val="none" w:sz="0" w:space="0" w:color="auto"/>
                <w:left w:val="none" w:sz="0" w:space="0" w:color="auto"/>
                <w:bottom w:val="none" w:sz="0" w:space="0" w:color="auto"/>
                <w:right w:val="none" w:sz="0" w:space="0" w:color="auto"/>
              </w:divBdr>
            </w:div>
            <w:div w:id="1320229725">
              <w:marLeft w:val="0"/>
              <w:marRight w:val="0"/>
              <w:marTop w:val="0"/>
              <w:marBottom w:val="0"/>
              <w:divBdr>
                <w:top w:val="none" w:sz="0" w:space="0" w:color="auto"/>
                <w:left w:val="none" w:sz="0" w:space="0" w:color="auto"/>
                <w:bottom w:val="none" w:sz="0" w:space="0" w:color="auto"/>
                <w:right w:val="none" w:sz="0" w:space="0" w:color="auto"/>
              </w:divBdr>
            </w:div>
            <w:div w:id="1360661099">
              <w:marLeft w:val="0"/>
              <w:marRight w:val="0"/>
              <w:marTop w:val="0"/>
              <w:marBottom w:val="0"/>
              <w:divBdr>
                <w:top w:val="none" w:sz="0" w:space="0" w:color="auto"/>
                <w:left w:val="none" w:sz="0" w:space="0" w:color="auto"/>
                <w:bottom w:val="none" w:sz="0" w:space="0" w:color="auto"/>
                <w:right w:val="none" w:sz="0" w:space="0" w:color="auto"/>
              </w:divBdr>
            </w:div>
            <w:div w:id="1362508969">
              <w:marLeft w:val="0"/>
              <w:marRight w:val="0"/>
              <w:marTop w:val="0"/>
              <w:marBottom w:val="0"/>
              <w:divBdr>
                <w:top w:val="none" w:sz="0" w:space="0" w:color="auto"/>
                <w:left w:val="none" w:sz="0" w:space="0" w:color="auto"/>
                <w:bottom w:val="none" w:sz="0" w:space="0" w:color="auto"/>
                <w:right w:val="none" w:sz="0" w:space="0" w:color="auto"/>
              </w:divBdr>
            </w:div>
            <w:div w:id="1431584729">
              <w:marLeft w:val="0"/>
              <w:marRight w:val="0"/>
              <w:marTop w:val="0"/>
              <w:marBottom w:val="0"/>
              <w:divBdr>
                <w:top w:val="none" w:sz="0" w:space="0" w:color="auto"/>
                <w:left w:val="none" w:sz="0" w:space="0" w:color="auto"/>
                <w:bottom w:val="none" w:sz="0" w:space="0" w:color="auto"/>
                <w:right w:val="none" w:sz="0" w:space="0" w:color="auto"/>
              </w:divBdr>
            </w:div>
            <w:div w:id="1471166384">
              <w:marLeft w:val="0"/>
              <w:marRight w:val="0"/>
              <w:marTop w:val="0"/>
              <w:marBottom w:val="0"/>
              <w:divBdr>
                <w:top w:val="none" w:sz="0" w:space="0" w:color="auto"/>
                <w:left w:val="none" w:sz="0" w:space="0" w:color="auto"/>
                <w:bottom w:val="none" w:sz="0" w:space="0" w:color="auto"/>
                <w:right w:val="none" w:sz="0" w:space="0" w:color="auto"/>
              </w:divBdr>
            </w:div>
            <w:div w:id="1478036428">
              <w:marLeft w:val="0"/>
              <w:marRight w:val="0"/>
              <w:marTop w:val="0"/>
              <w:marBottom w:val="0"/>
              <w:divBdr>
                <w:top w:val="none" w:sz="0" w:space="0" w:color="auto"/>
                <w:left w:val="none" w:sz="0" w:space="0" w:color="auto"/>
                <w:bottom w:val="none" w:sz="0" w:space="0" w:color="auto"/>
                <w:right w:val="none" w:sz="0" w:space="0" w:color="auto"/>
              </w:divBdr>
            </w:div>
            <w:div w:id="1499345740">
              <w:marLeft w:val="0"/>
              <w:marRight w:val="0"/>
              <w:marTop w:val="0"/>
              <w:marBottom w:val="0"/>
              <w:divBdr>
                <w:top w:val="none" w:sz="0" w:space="0" w:color="auto"/>
                <w:left w:val="none" w:sz="0" w:space="0" w:color="auto"/>
                <w:bottom w:val="none" w:sz="0" w:space="0" w:color="auto"/>
                <w:right w:val="none" w:sz="0" w:space="0" w:color="auto"/>
              </w:divBdr>
            </w:div>
            <w:div w:id="1509128819">
              <w:marLeft w:val="0"/>
              <w:marRight w:val="0"/>
              <w:marTop w:val="0"/>
              <w:marBottom w:val="0"/>
              <w:divBdr>
                <w:top w:val="none" w:sz="0" w:space="0" w:color="auto"/>
                <w:left w:val="none" w:sz="0" w:space="0" w:color="auto"/>
                <w:bottom w:val="none" w:sz="0" w:space="0" w:color="auto"/>
                <w:right w:val="none" w:sz="0" w:space="0" w:color="auto"/>
              </w:divBdr>
            </w:div>
            <w:div w:id="1617953761">
              <w:marLeft w:val="0"/>
              <w:marRight w:val="0"/>
              <w:marTop w:val="0"/>
              <w:marBottom w:val="0"/>
              <w:divBdr>
                <w:top w:val="none" w:sz="0" w:space="0" w:color="auto"/>
                <w:left w:val="none" w:sz="0" w:space="0" w:color="auto"/>
                <w:bottom w:val="none" w:sz="0" w:space="0" w:color="auto"/>
                <w:right w:val="none" w:sz="0" w:space="0" w:color="auto"/>
              </w:divBdr>
            </w:div>
            <w:div w:id="1624262481">
              <w:marLeft w:val="0"/>
              <w:marRight w:val="0"/>
              <w:marTop w:val="0"/>
              <w:marBottom w:val="0"/>
              <w:divBdr>
                <w:top w:val="none" w:sz="0" w:space="0" w:color="auto"/>
                <w:left w:val="none" w:sz="0" w:space="0" w:color="auto"/>
                <w:bottom w:val="none" w:sz="0" w:space="0" w:color="auto"/>
                <w:right w:val="none" w:sz="0" w:space="0" w:color="auto"/>
              </w:divBdr>
            </w:div>
            <w:div w:id="1636377290">
              <w:marLeft w:val="0"/>
              <w:marRight w:val="0"/>
              <w:marTop w:val="0"/>
              <w:marBottom w:val="0"/>
              <w:divBdr>
                <w:top w:val="none" w:sz="0" w:space="0" w:color="auto"/>
                <w:left w:val="none" w:sz="0" w:space="0" w:color="auto"/>
                <w:bottom w:val="none" w:sz="0" w:space="0" w:color="auto"/>
                <w:right w:val="none" w:sz="0" w:space="0" w:color="auto"/>
              </w:divBdr>
            </w:div>
            <w:div w:id="1664819474">
              <w:marLeft w:val="0"/>
              <w:marRight w:val="0"/>
              <w:marTop w:val="0"/>
              <w:marBottom w:val="0"/>
              <w:divBdr>
                <w:top w:val="none" w:sz="0" w:space="0" w:color="auto"/>
                <w:left w:val="none" w:sz="0" w:space="0" w:color="auto"/>
                <w:bottom w:val="none" w:sz="0" w:space="0" w:color="auto"/>
                <w:right w:val="none" w:sz="0" w:space="0" w:color="auto"/>
              </w:divBdr>
            </w:div>
            <w:div w:id="1679963246">
              <w:marLeft w:val="0"/>
              <w:marRight w:val="0"/>
              <w:marTop w:val="0"/>
              <w:marBottom w:val="0"/>
              <w:divBdr>
                <w:top w:val="none" w:sz="0" w:space="0" w:color="auto"/>
                <w:left w:val="none" w:sz="0" w:space="0" w:color="auto"/>
                <w:bottom w:val="none" w:sz="0" w:space="0" w:color="auto"/>
                <w:right w:val="none" w:sz="0" w:space="0" w:color="auto"/>
              </w:divBdr>
            </w:div>
            <w:div w:id="1725986037">
              <w:marLeft w:val="0"/>
              <w:marRight w:val="0"/>
              <w:marTop w:val="0"/>
              <w:marBottom w:val="0"/>
              <w:divBdr>
                <w:top w:val="none" w:sz="0" w:space="0" w:color="auto"/>
                <w:left w:val="none" w:sz="0" w:space="0" w:color="auto"/>
                <w:bottom w:val="none" w:sz="0" w:space="0" w:color="auto"/>
                <w:right w:val="none" w:sz="0" w:space="0" w:color="auto"/>
              </w:divBdr>
            </w:div>
            <w:div w:id="1735353853">
              <w:marLeft w:val="0"/>
              <w:marRight w:val="0"/>
              <w:marTop w:val="0"/>
              <w:marBottom w:val="0"/>
              <w:divBdr>
                <w:top w:val="none" w:sz="0" w:space="0" w:color="auto"/>
                <w:left w:val="none" w:sz="0" w:space="0" w:color="auto"/>
                <w:bottom w:val="none" w:sz="0" w:space="0" w:color="auto"/>
                <w:right w:val="none" w:sz="0" w:space="0" w:color="auto"/>
              </w:divBdr>
            </w:div>
            <w:div w:id="1762676327">
              <w:marLeft w:val="0"/>
              <w:marRight w:val="0"/>
              <w:marTop w:val="0"/>
              <w:marBottom w:val="0"/>
              <w:divBdr>
                <w:top w:val="none" w:sz="0" w:space="0" w:color="auto"/>
                <w:left w:val="none" w:sz="0" w:space="0" w:color="auto"/>
                <w:bottom w:val="none" w:sz="0" w:space="0" w:color="auto"/>
                <w:right w:val="none" w:sz="0" w:space="0" w:color="auto"/>
              </w:divBdr>
            </w:div>
            <w:div w:id="1765960106">
              <w:marLeft w:val="0"/>
              <w:marRight w:val="0"/>
              <w:marTop w:val="0"/>
              <w:marBottom w:val="0"/>
              <w:divBdr>
                <w:top w:val="none" w:sz="0" w:space="0" w:color="auto"/>
                <w:left w:val="none" w:sz="0" w:space="0" w:color="auto"/>
                <w:bottom w:val="none" w:sz="0" w:space="0" w:color="auto"/>
                <w:right w:val="none" w:sz="0" w:space="0" w:color="auto"/>
              </w:divBdr>
            </w:div>
            <w:div w:id="1782189955">
              <w:marLeft w:val="0"/>
              <w:marRight w:val="0"/>
              <w:marTop w:val="0"/>
              <w:marBottom w:val="0"/>
              <w:divBdr>
                <w:top w:val="none" w:sz="0" w:space="0" w:color="auto"/>
                <w:left w:val="none" w:sz="0" w:space="0" w:color="auto"/>
                <w:bottom w:val="none" w:sz="0" w:space="0" w:color="auto"/>
                <w:right w:val="none" w:sz="0" w:space="0" w:color="auto"/>
              </w:divBdr>
            </w:div>
            <w:div w:id="1783306038">
              <w:marLeft w:val="0"/>
              <w:marRight w:val="0"/>
              <w:marTop w:val="0"/>
              <w:marBottom w:val="0"/>
              <w:divBdr>
                <w:top w:val="none" w:sz="0" w:space="0" w:color="auto"/>
                <w:left w:val="none" w:sz="0" w:space="0" w:color="auto"/>
                <w:bottom w:val="none" w:sz="0" w:space="0" w:color="auto"/>
                <w:right w:val="none" w:sz="0" w:space="0" w:color="auto"/>
              </w:divBdr>
            </w:div>
            <w:div w:id="1800681960">
              <w:marLeft w:val="0"/>
              <w:marRight w:val="0"/>
              <w:marTop w:val="0"/>
              <w:marBottom w:val="0"/>
              <w:divBdr>
                <w:top w:val="none" w:sz="0" w:space="0" w:color="auto"/>
                <w:left w:val="none" w:sz="0" w:space="0" w:color="auto"/>
                <w:bottom w:val="none" w:sz="0" w:space="0" w:color="auto"/>
                <w:right w:val="none" w:sz="0" w:space="0" w:color="auto"/>
              </w:divBdr>
            </w:div>
            <w:div w:id="1819303039">
              <w:marLeft w:val="0"/>
              <w:marRight w:val="0"/>
              <w:marTop w:val="0"/>
              <w:marBottom w:val="0"/>
              <w:divBdr>
                <w:top w:val="none" w:sz="0" w:space="0" w:color="auto"/>
                <w:left w:val="none" w:sz="0" w:space="0" w:color="auto"/>
                <w:bottom w:val="none" w:sz="0" w:space="0" w:color="auto"/>
                <w:right w:val="none" w:sz="0" w:space="0" w:color="auto"/>
              </w:divBdr>
            </w:div>
            <w:div w:id="1839496695">
              <w:marLeft w:val="0"/>
              <w:marRight w:val="0"/>
              <w:marTop w:val="0"/>
              <w:marBottom w:val="0"/>
              <w:divBdr>
                <w:top w:val="none" w:sz="0" w:space="0" w:color="auto"/>
                <w:left w:val="none" w:sz="0" w:space="0" w:color="auto"/>
                <w:bottom w:val="none" w:sz="0" w:space="0" w:color="auto"/>
                <w:right w:val="none" w:sz="0" w:space="0" w:color="auto"/>
              </w:divBdr>
            </w:div>
            <w:div w:id="1843079931">
              <w:marLeft w:val="0"/>
              <w:marRight w:val="0"/>
              <w:marTop w:val="0"/>
              <w:marBottom w:val="0"/>
              <w:divBdr>
                <w:top w:val="none" w:sz="0" w:space="0" w:color="auto"/>
                <w:left w:val="none" w:sz="0" w:space="0" w:color="auto"/>
                <w:bottom w:val="none" w:sz="0" w:space="0" w:color="auto"/>
                <w:right w:val="none" w:sz="0" w:space="0" w:color="auto"/>
              </w:divBdr>
            </w:div>
            <w:div w:id="1850413712">
              <w:marLeft w:val="0"/>
              <w:marRight w:val="0"/>
              <w:marTop w:val="0"/>
              <w:marBottom w:val="0"/>
              <w:divBdr>
                <w:top w:val="none" w:sz="0" w:space="0" w:color="auto"/>
                <w:left w:val="none" w:sz="0" w:space="0" w:color="auto"/>
                <w:bottom w:val="none" w:sz="0" w:space="0" w:color="auto"/>
                <w:right w:val="none" w:sz="0" w:space="0" w:color="auto"/>
              </w:divBdr>
            </w:div>
            <w:div w:id="1850876387">
              <w:marLeft w:val="0"/>
              <w:marRight w:val="0"/>
              <w:marTop w:val="0"/>
              <w:marBottom w:val="0"/>
              <w:divBdr>
                <w:top w:val="none" w:sz="0" w:space="0" w:color="auto"/>
                <w:left w:val="none" w:sz="0" w:space="0" w:color="auto"/>
                <w:bottom w:val="none" w:sz="0" w:space="0" w:color="auto"/>
                <w:right w:val="none" w:sz="0" w:space="0" w:color="auto"/>
              </w:divBdr>
            </w:div>
            <w:div w:id="1908345696">
              <w:marLeft w:val="0"/>
              <w:marRight w:val="0"/>
              <w:marTop w:val="0"/>
              <w:marBottom w:val="0"/>
              <w:divBdr>
                <w:top w:val="none" w:sz="0" w:space="0" w:color="auto"/>
                <w:left w:val="none" w:sz="0" w:space="0" w:color="auto"/>
                <w:bottom w:val="none" w:sz="0" w:space="0" w:color="auto"/>
                <w:right w:val="none" w:sz="0" w:space="0" w:color="auto"/>
              </w:divBdr>
            </w:div>
            <w:div w:id="1908804645">
              <w:marLeft w:val="0"/>
              <w:marRight w:val="0"/>
              <w:marTop w:val="0"/>
              <w:marBottom w:val="0"/>
              <w:divBdr>
                <w:top w:val="none" w:sz="0" w:space="0" w:color="auto"/>
                <w:left w:val="none" w:sz="0" w:space="0" w:color="auto"/>
                <w:bottom w:val="none" w:sz="0" w:space="0" w:color="auto"/>
                <w:right w:val="none" w:sz="0" w:space="0" w:color="auto"/>
              </w:divBdr>
            </w:div>
            <w:div w:id="1927759979">
              <w:marLeft w:val="0"/>
              <w:marRight w:val="0"/>
              <w:marTop w:val="0"/>
              <w:marBottom w:val="0"/>
              <w:divBdr>
                <w:top w:val="none" w:sz="0" w:space="0" w:color="auto"/>
                <w:left w:val="none" w:sz="0" w:space="0" w:color="auto"/>
                <w:bottom w:val="none" w:sz="0" w:space="0" w:color="auto"/>
                <w:right w:val="none" w:sz="0" w:space="0" w:color="auto"/>
              </w:divBdr>
            </w:div>
            <w:div w:id="1933510946">
              <w:marLeft w:val="0"/>
              <w:marRight w:val="0"/>
              <w:marTop w:val="0"/>
              <w:marBottom w:val="0"/>
              <w:divBdr>
                <w:top w:val="none" w:sz="0" w:space="0" w:color="auto"/>
                <w:left w:val="none" w:sz="0" w:space="0" w:color="auto"/>
                <w:bottom w:val="none" w:sz="0" w:space="0" w:color="auto"/>
                <w:right w:val="none" w:sz="0" w:space="0" w:color="auto"/>
              </w:divBdr>
            </w:div>
            <w:div w:id="1985352540">
              <w:marLeft w:val="0"/>
              <w:marRight w:val="0"/>
              <w:marTop w:val="0"/>
              <w:marBottom w:val="0"/>
              <w:divBdr>
                <w:top w:val="none" w:sz="0" w:space="0" w:color="auto"/>
                <w:left w:val="none" w:sz="0" w:space="0" w:color="auto"/>
                <w:bottom w:val="none" w:sz="0" w:space="0" w:color="auto"/>
                <w:right w:val="none" w:sz="0" w:space="0" w:color="auto"/>
              </w:divBdr>
            </w:div>
            <w:div w:id="2003194518">
              <w:marLeft w:val="0"/>
              <w:marRight w:val="0"/>
              <w:marTop w:val="0"/>
              <w:marBottom w:val="0"/>
              <w:divBdr>
                <w:top w:val="none" w:sz="0" w:space="0" w:color="auto"/>
                <w:left w:val="none" w:sz="0" w:space="0" w:color="auto"/>
                <w:bottom w:val="none" w:sz="0" w:space="0" w:color="auto"/>
                <w:right w:val="none" w:sz="0" w:space="0" w:color="auto"/>
              </w:divBdr>
            </w:div>
            <w:div w:id="2007442262">
              <w:marLeft w:val="0"/>
              <w:marRight w:val="0"/>
              <w:marTop w:val="0"/>
              <w:marBottom w:val="0"/>
              <w:divBdr>
                <w:top w:val="none" w:sz="0" w:space="0" w:color="auto"/>
                <w:left w:val="none" w:sz="0" w:space="0" w:color="auto"/>
                <w:bottom w:val="none" w:sz="0" w:space="0" w:color="auto"/>
                <w:right w:val="none" w:sz="0" w:space="0" w:color="auto"/>
              </w:divBdr>
            </w:div>
            <w:div w:id="2018147409">
              <w:marLeft w:val="0"/>
              <w:marRight w:val="0"/>
              <w:marTop w:val="0"/>
              <w:marBottom w:val="0"/>
              <w:divBdr>
                <w:top w:val="none" w:sz="0" w:space="0" w:color="auto"/>
                <w:left w:val="none" w:sz="0" w:space="0" w:color="auto"/>
                <w:bottom w:val="none" w:sz="0" w:space="0" w:color="auto"/>
                <w:right w:val="none" w:sz="0" w:space="0" w:color="auto"/>
              </w:divBdr>
            </w:div>
            <w:div w:id="2028554509">
              <w:marLeft w:val="0"/>
              <w:marRight w:val="0"/>
              <w:marTop w:val="0"/>
              <w:marBottom w:val="0"/>
              <w:divBdr>
                <w:top w:val="none" w:sz="0" w:space="0" w:color="auto"/>
                <w:left w:val="none" w:sz="0" w:space="0" w:color="auto"/>
                <w:bottom w:val="none" w:sz="0" w:space="0" w:color="auto"/>
                <w:right w:val="none" w:sz="0" w:space="0" w:color="auto"/>
              </w:divBdr>
            </w:div>
            <w:div w:id="2045910158">
              <w:marLeft w:val="0"/>
              <w:marRight w:val="0"/>
              <w:marTop w:val="0"/>
              <w:marBottom w:val="0"/>
              <w:divBdr>
                <w:top w:val="none" w:sz="0" w:space="0" w:color="auto"/>
                <w:left w:val="none" w:sz="0" w:space="0" w:color="auto"/>
                <w:bottom w:val="none" w:sz="0" w:space="0" w:color="auto"/>
                <w:right w:val="none" w:sz="0" w:space="0" w:color="auto"/>
              </w:divBdr>
            </w:div>
            <w:div w:id="2053457822">
              <w:marLeft w:val="0"/>
              <w:marRight w:val="0"/>
              <w:marTop w:val="0"/>
              <w:marBottom w:val="0"/>
              <w:divBdr>
                <w:top w:val="none" w:sz="0" w:space="0" w:color="auto"/>
                <w:left w:val="none" w:sz="0" w:space="0" w:color="auto"/>
                <w:bottom w:val="none" w:sz="0" w:space="0" w:color="auto"/>
                <w:right w:val="none" w:sz="0" w:space="0" w:color="auto"/>
              </w:divBdr>
            </w:div>
            <w:div w:id="2122333413">
              <w:marLeft w:val="0"/>
              <w:marRight w:val="0"/>
              <w:marTop w:val="0"/>
              <w:marBottom w:val="0"/>
              <w:divBdr>
                <w:top w:val="none" w:sz="0" w:space="0" w:color="auto"/>
                <w:left w:val="none" w:sz="0" w:space="0" w:color="auto"/>
                <w:bottom w:val="none" w:sz="0" w:space="0" w:color="auto"/>
                <w:right w:val="none" w:sz="0" w:space="0" w:color="auto"/>
              </w:divBdr>
            </w:div>
            <w:div w:id="214600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09969">
      <w:bodyDiv w:val="1"/>
      <w:marLeft w:val="0"/>
      <w:marRight w:val="0"/>
      <w:marTop w:val="0"/>
      <w:marBottom w:val="0"/>
      <w:divBdr>
        <w:top w:val="none" w:sz="0" w:space="0" w:color="auto"/>
        <w:left w:val="none" w:sz="0" w:space="0" w:color="auto"/>
        <w:bottom w:val="none" w:sz="0" w:space="0" w:color="auto"/>
        <w:right w:val="none" w:sz="0" w:space="0" w:color="auto"/>
      </w:divBdr>
    </w:div>
    <w:div w:id="1399674439">
      <w:bodyDiv w:val="1"/>
      <w:marLeft w:val="0"/>
      <w:marRight w:val="0"/>
      <w:marTop w:val="0"/>
      <w:marBottom w:val="0"/>
      <w:divBdr>
        <w:top w:val="none" w:sz="0" w:space="0" w:color="auto"/>
        <w:left w:val="none" w:sz="0" w:space="0" w:color="auto"/>
        <w:bottom w:val="none" w:sz="0" w:space="0" w:color="auto"/>
        <w:right w:val="none" w:sz="0" w:space="0" w:color="auto"/>
      </w:divBdr>
      <w:divsChild>
        <w:div w:id="1775515704">
          <w:marLeft w:val="0"/>
          <w:marRight w:val="0"/>
          <w:marTop w:val="0"/>
          <w:marBottom w:val="0"/>
          <w:divBdr>
            <w:top w:val="none" w:sz="0" w:space="0" w:color="auto"/>
            <w:left w:val="none" w:sz="0" w:space="0" w:color="auto"/>
            <w:bottom w:val="none" w:sz="0" w:space="0" w:color="auto"/>
            <w:right w:val="none" w:sz="0" w:space="0" w:color="auto"/>
          </w:divBdr>
          <w:divsChild>
            <w:div w:id="178534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09432">
      <w:bodyDiv w:val="1"/>
      <w:marLeft w:val="0"/>
      <w:marRight w:val="0"/>
      <w:marTop w:val="0"/>
      <w:marBottom w:val="0"/>
      <w:divBdr>
        <w:top w:val="none" w:sz="0" w:space="0" w:color="auto"/>
        <w:left w:val="none" w:sz="0" w:space="0" w:color="auto"/>
        <w:bottom w:val="none" w:sz="0" w:space="0" w:color="auto"/>
        <w:right w:val="none" w:sz="0" w:space="0" w:color="auto"/>
      </w:divBdr>
    </w:div>
    <w:div w:id="1427992927">
      <w:bodyDiv w:val="1"/>
      <w:marLeft w:val="0"/>
      <w:marRight w:val="0"/>
      <w:marTop w:val="0"/>
      <w:marBottom w:val="0"/>
      <w:divBdr>
        <w:top w:val="none" w:sz="0" w:space="0" w:color="auto"/>
        <w:left w:val="none" w:sz="0" w:space="0" w:color="auto"/>
        <w:bottom w:val="none" w:sz="0" w:space="0" w:color="auto"/>
        <w:right w:val="none" w:sz="0" w:space="0" w:color="auto"/>
      </w:divBdr>
    </w:div>
    <w:div w:id="1448574495">
      <w:bodyDiv w:val="1"/>
      <w:marLeft w:val="0"/>
      <w:marRight w:val="0"/>
      <w:marTop w:val="0"/>
      <w:marBottom w:val="0"/>
      <w:divBdr>
        <w:top w:val="none" w:sz="0" w:space="0" w:color="auto"/>
        <w:left w:val="none" w:sz="0" w:space="0" w:color="auto"/>
        <w:bottom w:val="none" w:sz="0" w:space="0" w:color="auto"/>
        <w:right w:val="none" w:sz="0" w:space="0" w:color="auto"/>
      </w:divBdr>
    </w:div>
    <w:div w:id="1461874747">
      <w:bodyDiv w:val="1"/>
      <w:marLeft w:val="0"/>
      <w:marRight w:val="0"/>
      <w:marTop w:val="0"/>
      <w:marBottom w:val="0"/>
      <w:divBdr>
        <w:top w:val="none" w:sz="0" w:space="0" w:color="auto"/>
        <w:left w:val="none" w:sz="0" w:space="0" w:color="auto"/>
        <w:bottom w:val="none" w:sz="0" w:space="0" w:color="auto"/>
        <w:right w:val="none" w:sz="0" w:space="0" w:color="auto"/>
      </w:divBdr>
    </w:div>
    <w:div w:id="1464150938">
      <w:bodyDiv w:val="1"/>
      <w:marLeft w:val="0"/>
      <w:marRight w:val="0"/>
      <w:marTop w:val="0"/>
      <w:marBottom w:val="0"/>
      <w:divBdr>
        <w:top w:val="none" w:sz="0" w:space="0" w:color="auto"/>
        <w:left w:val="none" w:sz="0" w:space="0" w:color="auto"/>
        <w:bottom w:val="none" w:sz="0" w:space="0" w:color="auto"/>
        <w:right w:val="none" w:sz="0" w:space="0" w:color="auto"/>
      </w:divBdr>
    </w:div>
    <w:div w:id="1465199336">
      <w:bodyDiv w:val="1"/>
      <w:marLeft w:val="0"/>
      <w:marRight w:val="0"/>
      <w:marTop w:val="0"/>
      <w:marBottom w:val="0"/>
      <w:divBdr>
        <w:top w:val="none" w:sz="0" w:space="0" w:color="auto"/>
        <w:left w:val="none" w:sz="0" w:space="0" w:color="auto"/>
        <w:bottom w:val="none" w:sz="0" w:space="0" w:color="auto"/>
        <w:right w:val="none" w:sz="0" w:space="0" w:color="auto"/>
      </w:divBdr>
      <w:divsChild>
        <w:div w:id="1900093094">
          <w:marLeft w:val="0"/>
          <w:marRight w:val="0"/>
          <w:marTop w:val="0"/>
          <w:marBottom w:val="0"/>
          <w:divBdr>
            <w:top w:val="none" w:sz="0" w:space="0" w:color="auto"/>
            <w:left w:val="none" w:sz="0" w:space="0" w:color="auto"/>
            <w:bottom w:val="none" w:sz="0" w:space="0" w:color="auto"/>
            <w:right w:val="none" w:sz="0" w:space="0" w:color="auto"/>
          </w:divBdr>
          <w:divsChild>
            <w:div w:id="201569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25164">
      <w:bodyDiv w:val="1"/>
      <w:marLeft w:val="0"/>
      <w:marRight w:val="0"/>
      <w:marTop w:val="0"/>
      <w:marBottom w:val="0"/>
      <w:divBdr>
        <w:top w:val="none" w:sz="0" w:space="0" w:color="auto"/>
        <w:left w:val="none" w:sz="0" w:space="0" w:color="auto"/>
        <w:bottom w:val="none" w:sz="0" w:space="0" w:color="auto"/>
        <w:right w:val="none" w:sz="0" w:space="0" w:color="auto"/>
      </w:divBdr>
    </w:div>
    <w:div w:id="1476144458">
      <w:bodyDiv w:val="1"/>
      <w:marLeft w:val="0"/>
      <w:marRight w:val="0"/>
      <w:marTop w:val="0"/>
      <w:marBottom w:val="0"/>
      <w:divBdr>
        <w:top w:val="none" w:sz="0" w:space="0" w:color="auto"/>
        <w:left w:val="none" w:sz="0" w:space="0" w:color="auto"/>
        <w:bottom w:val="none" w:sz="0" w:space="0" w:color="auto"/>
        <w:right w:val="none" w:sz="0" w:space="0" w:color="auto"/>
      </w:divBdr>
    </w:div>
    <w:div w:id="1490513112">
      <w:bodyDiv w:val="1"/>
      <w:marLeft w:val="0"/>
      <w:marRight w:val="0"/>
      <w:marTop w:val="0"/>
      <w:marBottom w:val="0"/>
      <w:divBdr>
        <w:top w:val="none" w:sz="0" w:space="0" w:color="auto"/>
        <w:left w:val="none" w:sz="0" w:space="0" w:color="auto"/>
        <w:bottom w:val="none" w:sz="0" w:space="0" w:color="auto"/>
        <w:right w:val="none" w:sz="0" w:space="0" w:color="auto"/>
      </w:divBdr>
      <w:divsChild>
        <w:div w:id="2134666877">
          <w:marLeft w:val="0"/>
          <w:marRight w:val="0"/>
          <w:marTop w:val="0"/>
          <w:marBottom w:val="0"/>
          <w:divBdr>
            <w:top w:val="none" w:sz="0" w:space="0" w:color="auto"/>
            <w:left w:val="none" w:sz="0" w:space="0" w:color="auto"/>
            <w:bottom w:val="none" w:sz="0" w:space="0" w:color="auto"/>
            <w:right w:val="none" w:sz="0" w:space="0" w:color="auto"/>
          </w:divBdr>
          <w:divsChild>
            <w:div w:id="319234547">
              <w:marLeft w:val="0"/>
              <w:marRight w:val="0"/>
              <w:marTop w:val="0"/>
              <w:marBottom w:val="0"/>
              <w:divBdr>
                <w:top w:val="none" w:sz="0" w:space="0" w:color="auto"/>
                <w:left w:val="none" w:sz="0" w:space="0" w:color="auto"/>
                <w:bottom w:val="none" w:sz="0" w:space="0" w:color="auto"/>
                <w:right w:val="none" w:sz="0" w:space="0" w:color="auto"/>
              </w:divBdr>
            </w:div>
            <w:div w:id="21320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79798">
      <w:bodyDiv w:val="1"/>
      <w:marLeft w:val="0"/>
      <w:marRight w:val="0"/>
      <w:marTop w:val="0"/>
      <w:marBottom w:val="0"/>
      <w:divBdr>
        <w:top w:val="none" w:sz="0" w:space="0" w:color="auto"/>
        <w:left w:val="none" w:sz="0" w:space="0" w:color="auto"/>
        <w:bottom w:val="none" w:sz="0" w:space="0" w:color="auto"/>
        <w:right w:val="none" w:sz="0" w:space="0" w:color="auto"/>
      </w:divBdr>
      <w:divsChild>
        <w:div w:id="367606597">
          <w:marLeft w:val="0"/>
          <w:marRight w:val="0"/>
          <w:marTop w:val="0"/>
          <w:marBottom w:val="0"/>
          <w:divBdr>
            <w:top w:val="none" w:sz="0" w:space="0" w:color="auto"/>
            <w:left w:val="none" w:sz="0" w:space="0" w:color="auto"/>
            <w:bottom w:val="none" w:sz="0" w:space="0" w:color="auto"/>
            <w:right w:val="none" w:sz="0" w:space="0" w:color="auto"/>
          </w:divBdr>
          <w:divsChild>
            <w:div w:id="238683738">
              <w:marLeft w:val="0"/>
              <w:marRight w:val="0"/>
              <w:marTop w:val="0"/>
              <w:marBottom w:val="0"/>
              <w:divBdr>
                <w:top w:val="none" w:sz="0" w:space="0" w:color="auto"/>
                <w:left w:val="none" w:sz="0" w:space="0" w:color="auto"/>
                <w:bottom w:val="none" w:sz="0" w:space="0" w:color="auto"/>
                <w:right w:val="none" w:sz="0" w:space="0" w:color="auto"/>
              </w:divBdr>
            </w:div>
            <w:div w:id="584269558">
              <w:marLeft w:val="0"/>
              <w:marRight w:val="0"/>
              <w:marTop w:val="0"/>
              <w:marBottom w:val="0"/>
              <w:divBdr>
                <w:top w:val="none" w:sz="0" w:space="0" w:color="auto"/>
                <w:left w:val="none" w:sz="0" w:space="0" w:color="auto"/>
                <w:bottom w:val="none" w:sz="0" w:space="0" w:color="auto"/>
                <w:right w:val="none" w:sz="0" w:space="0" w:color="auto"/>
              </w:divBdr>
            </w:div>
            <w:div w:id="904342919">
              <w:marLeft w:val="0"/>
              <w:marRight w:val="0"/>
              <w:marTop w:val="0"/>
              <w:marBottom w:val="0"/>
              <w:divBdr>
                <w:top w:val="none" w:sz="0" w:space="0" w:color="auto"/>
                <w:left w:val="none" w:sz="0" w:space="0" w:color="auto"/>
                <w:bottom w:val="none" w:sz="0" w:space="0" w:color="auto"/>
                <w:right w:val="none" w:sz="0" w:space="0" w:color="auto"/>
              </w:divBdr>
            </w:div>
            <w:div w:id="181070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52584">
      <w:bodyDiv w:val="1"/>
      <w:marLeft w:val="0"/>
      <w:marRight w:val="0"/>
      <w:marTop w:val="0"/>
      <w:marBottom w:val="0"/>
      <w:divBdr>
        <w:top w:val="none" w:sz="0" w:space="0" w:color="auto"/>
        <w:left w:val="none" w:sz="0" w:space="0" w:color="auto"/>
        <w:bottom w:val="none" w:sz="0" w:space="0" w:color="auto"/>
        <w:right w:val="none" w:sz="0" w:space="0" w:color="auto"/>
      </w:divBdr>
    </w:div>
    <w:div w:id="1516260340">
      <w:bodyDiv w:val="1"/>
      <w:marLeft w:val="0"/>
      <w:marRight w:val="0"/>
      <w:marTop w:val="0"/>
      <w:marBottom w:val="0"/>
      <w:divBdr>
        <w:top w:val="none" w:sz="0" w:space="0" w:color="auto"/>
        <w:left w:val="none" w:sz="0" w:space="0" w:color="auto"/>
        <w:bottom w:val="none" w:sz="0" w:space="0" w:color="auto"/>
        <w:right w:val="none" w:sz="0" w:space="0" w:color="auto"/>
      </w:divBdr>
      <w:divsChild>
        <w:div w:id="978805365">
          <w:marLeft w:val="0"/>
          <w:marRight w:val="0"/>
          <w:marTop w:val="0"/>
          <w:marBottom w:val="0"/>
          <w:divBdr>
            <w:top w:val="none" w:sz="0" w:space="0" w:color="auto"/>
            <w:left w:val="none" w:sz="0" w:space="0" w:color="auto"/>
            <w:bottom w:val="none" w:sz="0" w:space="0" w:color="auto"/>
            <w:right w:val="none" w:sz="0" w:space="0" w:color="auto"/>
          </w:divBdr>
          <w:divsChild>
            <w:div w:id="40860030">
              <w:marLeft w:val="0"/>
              <w:marRight w:val="0"/>
              <w:marTop w:val="0"/>
              <w:marBottom w:val="0"/>
              <w:divBdr>
                <w:top w:val="none" w:sz="0" w:space="0" w:color="auto"/>
                <w:left w:val="none" w:sz="0" w:space="0" w:color="auto"/>
                <w:bottom w:val="none" w:sz="0" w:space="0" w:color="auto"/>
                <w:right w:val="none" w:sz="0" w:space="0" w:color="auto"/>
              </w:divBdr>
            </w:div>
            <w:div w:id="48916226">
              <w:marLeft w:val="0"/>
              <w:marRight w:val="0"/>
              <w:marTop w:val="0"/>
              <w:marBottom w:val="0"/>
              <w:divBdr>
                <w:top w:val="none" w:sz="0" w:space="0" w:color="auto"/>
                <w:left w:val="none" w:sz="0" w:space="0" w:color="auto"/>
                <w:bottom w:val="none" w:sz="0" w:space="0" w:color="auto"/>
                <w:right w:val="none" w:sz="0" w:space="0" w:color="auto"/>
              </w:divBdr>
            </w:div>
            <w:div w:id="61220104">
              <w:marLeft w:val="0"/>
              <w:marRight w:val="0"/>
              <w:marTop w:val="0"/>
              <w:marBottom w:val="0"/>
              <w:divBdr>
                <w:top w:val="none" w:sz="0" w:space="0" w:color="auto"/>
                <w:left w:val="none" w:sz="0" w:space="0" w:color="auto"/>
                <w:bottom w:val="none" w:sz="0" w:space="0" w:color="auto"/>
                <w:right w:val="none" w:sz="0" w:space="0" w:color="auto"/>
              </w:divBdr>
            </w:div>
            <w:div w:id="64576274">
              <w:marLeft w:val="0"/>
              <w:marRight w:val="0"/>
              <w:marTop w:val="0"/>
              <w:marBottom w:val="0"/>
              <w:divBdr>
                <w:top w:val="none" w:sz="0" w:space="0" w:color="auto"/>
                <w:left w:val="none" w:sz="0" w:space="0" w:color="auto"/>
                <w:bottom w:val="none" w:sz="0" w:space="0" w:color="auto"/>
                <w:right w:val="none" w:sz="0" w:space="0" w:color="auto"/>
              </w:divBdr>
            </w:div>
            <w:div w:id="108667866">
              <w:marLeft w:val="0"/>
              <w:marRight w:val="0"/>
              <w:marTop w:val="0"/>
              <w:marBottom w:val="0"/>
              <w:divBdr>
                <w:top w:val="none" w:sz="0" w:space="0" w:color="auto"/>
                <w:left w:val="none" w:sz="0" w:space="0" w:color="auto"/>
                <w:bottom w:val="none" w:sz="0" w:space="0" w:color="auto"/>
                <w:right w:val="none" w:sz="0" w:space="0" w:color="auto"/>
              </w:divBdr>
            </w:div>
            <w:div w:id="114953043">
              <w:marLeft w:val="0"/>
              <w:marRight w:val="0"/>
              <w:marTop w:val="0"/>
              <w:marBottom w:val="0"/>
              <w:divBdr>
                <w:top w:val="none" w:sz="0" w:space="0" w:color="auto"/>
                <w:left w:val="none" w:sz="0" w:space="0" w:color="auto"/>
                <w:bottom w:val="none" w:sz="0" w:space="0" w:color="auto"/>
                <w:right w:val="none" w:sz="0" w:space="0" w:color="auto"/>
              </w:divBdr>
            </w:div>
            <w:div w:id="138962932">
              <w:marLeft w:val="0"/>
              <w:marRight w:val="0"/>
              <w:marTop w:val="0"/>
              <w:marBottom w:val="0"/>
              <w:divBdr>
                <w:top w:val="none" w:sz="0" w:space="0" w:color="auto"/>
                <w:left w:val="none" w:sz="0" w:space="0" w:color="auto"/>
                <w:bottom w:val="none" w:sz="0" w:space="0" w:color="auto"/>
                <w:right w:val="none" w:sz="0" w:space="0" w:color="auto"/>
              </w:divBdr>
            </w:div>
            <w:div w:id="149059119">
              <w:marLeft w:val="0"/>
              <w:marRight w:val="0"/>
              <w:marTop w:val="0"/>
              <w:marBottom w:val="0"/>
              <w:divBdr>
                <w:top w:val="none" w:sz="0" w:space="0" w:color="auto"/>
                <w:left w:val="none" w:sz="0" w:space="0" w:color="auto"/>
                <w:bottom w:val="none" w:sz="0" w:space="0" w:color="auto"/>
                <w:right w:val="none" w:sz="0" w:space="0" w:color="auto"/>
              </w:divBdr>
            </w:div>
            <w:div w:id="184098593">
              <w:marLeft w:val="0"/>
              <w:marRight w:val="0"/>
              <w:marTop w:val="0"/>
              <w:marBottom w:val="0"/>
              <w:divBdr>
                <w:top w:val="none" w:sz="0" w:space="0" w:color="auto"/>
                <w:left w:val="none" w:sz="0" w:space="0" w:color="auto"/>
                <w:bottom w:val="none" w:sz="0" w:space="0" w:color="auto"/>
                <w:right w:val="none" w:sz="0" w:space="0" w:color="auto"/>
              </w:divBdr>
            </w:div>
            <w:div w:id="184101672">
              <w:marLeft w:val="0"/>
              <w:marRight w:val="0"/>
              <w:marTop w:val="0"/>
              <w:marBottom w:val="0"/>
              <w:divBdr>
                <w:top w:val="none" w:sz="0" w:space="0" w:color="auto"/>
                <w:left w:val="none" w:sz="0" w:space="0" w:color="auto"/>
                <w:bottom w:val="none" w:sz="0" w:space="0" w:color="auto"/>
                <w:right w:val="none" w:sz="0" w:space="0" w:color="auto"/>
              </w:divBdr>
            </w:div>
            <w:div w:id="201213432">
              <w:marLeft w:val="0"/>
              <w:marRight w:val="0"/>
              <w:marTop w:val="0"/>
              <w:marBottom w:val="0"/>
              <w:divBdr>
                <w:top w:val="none" w:sz="0" w:space="0" w:color="auto"/>
                <w:left w:val="none" w:sz="0" w:space="0" w:color="auto"/>
                <w:bottom w:val="none" w:sz="0" w:space="0" w:color="auto"/>
                <w:right w:val="none" w:sz="0" w:space="0" w:color="auto"/>
              </w:divBdr>
            </w:div>
            <w:div w:id="221332736">
              <w:marLeft w:val="0"/>
              <w:marRight w:val="0"/>
              <w:marTop w:val="0"/>
              <w:marBottom w:val="0"/>
              <w:divBdr>
                <w:top w:val="none" w:sz="0" w:space="0" w:color="auto"/>
                <w:left w:val="none" w:sz="0" w:space="0" w:color="auto"/>
                <w:bottom w:val="none" w:sz="0" w:space="0" w:color="auto"/>
                <w:right w:val="none" w:sz="0" w:space="0" w:color="auto"/>
              </w:divBdr>
            </w:div>
            <w:div w:id="271129457">
              <w:marLeft w:val="0"/>
              <w:marRight w:val="0"/>
              <w:marTop w:val="0"/>
              <w:marBottom w:val="0"/>
              <w:divBdr>
                <w:top w:val="none" w:sz="0" w:space="0" w:color="auto"/>
                <w:left w:val="none" w:sz="0" w:space="0" w:color="auto"/>
                <w:bottom w:val="none" w:sz="0" w:space="0" w:color="auto"/>
                <w:right w:val="none" w:sz="0" w:space="0" w:color="auto"/>
              </w:divBdr>
            </w:div>
            <w:div w:id="288438647">
              <w:marLeft w:val="0"/>
              <w:marRight w:val="0"/>
              <w:marTop w:val="0"/>
              <w:marBottom w:val="0"/>
              <w:divBdr>
                <w:top w:val="none" w:sz="0" w:space="0" w:color="auto"/>
                <w:left w:val="none" w:sz="0" w:space="0" w:color="auto"/>
                <w:bottom w:val="none" w:sz="0" w:space="0" w:color="auto"/>
                <w:right w:val="none" w:sz="0" w:space="0" w:color="auto"/>
              </w:divBdr>
            </w:div>
            <w:div w:id="325791386">
              <w:marLeft w:val="0"/>
              <w:marRight w:val="0"/>
              <w:marTop w:val="0"/>
              <w:marBottom w:val="0"/>
              <w:divBdr>
                <w:top w:val="none" w:sz="0" w:space="0" w:color="auto"/>
                <w:left w:val="none" w:sz="0" w:space="0" w:color="auto"/>
                <w:bottom w:val="none" w:sz="0" w:space="0" w:color="auto"/>
                <w:right w:val="none" w:sz="0" w:space="0" w:color="auto"/>
              </w:divBdr>
            </w:div>
            <w:div w:id="329333601">
              <w:marLeft w:val="0"/>
              <w:marRight w:val="0"/>
              <w:marTop w:val="0"/>
              <w:marBottom w:val="0"/>
              <w:divBdr>
                <w:top w:val="none" w:sz="0" w:space="0" w:color="auto"/>
                <w:left w:val="none" w:sz="0" w:space="0" w:color="auto"/>
                <w:bottom w:val="none" w:sz="0" w:space="0" w:color="auto"/>
                <w:right w:val="none" w:sz="0" w:space="0" w:color="auto"/>
              </w:divBdr>
            </w:div>
            <w:div w:id="336033373">
              <w:marLeft w:val="0"/>
              <w:marRight w:val="0"/>
              <w:marTop w:val="0"/>
              <w:marBottom w:val="0"/>
              <w:divBdr>
                <w:top w:val="none" w:sz="0" w:space="0" w:color="auto"/>
                <w:left w:val="none" w:sz="0" w:space="0" w:color="auto"/>
                <w:bottom w:val="none" w:sz="0" w:space="0" w:color="auto"/>
                <w:right w:val="none" w:sz="0" w:space="0" w:color="auto"/>
              </w:divBdr>
            </w:div>
            <w:div w:id="375394291">
              <w:marLeft w:val="0"/>
              <w:marRight w:val="0"/>
              <w:marTop w:val="0"/>
              <w:marBottom w:val="0"/>
              <w:divBdr>
                <w:top w:val="none" w:sz="0" w:space="0" w:color="auto"/>
                <w:left w:val="none" w:sz="0" w:space="0" w:color="auto"/>
                <w:bottom w:val="none" w:sz="0" w:space="0" w:color="auto"/>
                <w:right w:val="none" w:sz="0" w:space="0" w:color="auto"/>
              </w:divBdr>
            </w:div>
            <w:div w:id="398669819">
              <w:marLeft w:val="0"/>
              <w:marRight w:val="0"/>
              <w:marTop w:val="0"/>
              <w:marBottom w:val="0"/>
              <w:divBdr>
                <w:top w:val="none" w:sz="0" w:space="0" w:color="auto"/>
                <w:left w:val="none" w:sz="0" w:space="0" w:color="auto"/>
                <w:bottom w:val="none" w:sz="0" w:space="0" w:color="auto"/>
                <w:right w:val="none" w:sz="0" w:space="0" w:color="auto"/>
              </w:divBdr>
            </w:div>
            <w:div w:id="404109866">
              <w:marLeft w:val="0"/>
              <w:marRight w:val="0"/>
              <w:marTop w:val="0"/>
              <w:marBottom w:val="0"/>
              <w:divBdr>
                <w:top w:val="none" w:sz="0" w:space="0" w:color="auto"/>
                <w:left w:val="none" w:sz="0" w:space="0" w:color="auto"/>
                <w:bottom w:val="none" w:sz="0" w:space="0" w:color="auto"/>
                <w:right w:val="none" w:sz="0" w:space="0" w:color="auto"/>
              </w:divBdr>
            </w:div>
            <w:div w:id="429618627">
              <w:marLeft w:val="0"/>
              <w:marRight w:val="0"/>
              <w:marTop w:val="0"/>
              <w:marBottom w:val="0"/>
              <w:divBdr>
                <w:top w:val="none" w:sz="0" w:space="0" w:color="auto"/>
                <w:left w:val="none" w:sz="0" w:space="0" w:color="auto"/>
                <w:bottom w:val="none" w:sz="0" w:space="0" w:color="auto"/>
                <w:right w:val="none" w:sz="0" w:space="0" w:color="auto"/>
              </w:divBdr>
            </w:div>
            <w:div w:id="450900354">
              <w:marLeft w:val="0"/>
              <w:marRight w:val="0"/>
              <w:marTop w:val="0"/>
              <w:marBottom w:val="0"/>
              <w:divBdr>
                <w:top w:val="none" w:sz="0" w:space="0" w:color="auto"/>
                <w:left w:val="none" w:sz="0" w:space="0" w:color="auto"/>
                <w:bottom w:val="none" w:sz="0" w:space="0" w:color="auto"/>
                <w:right w:val="none" w:sz="0" w:space="0" w:color="auto"/>
              </w:divBdr>
            </w:div>
            <w:div w:id="452527878">
              <w:marLeft w:val="0"/>
              <w:marRight w:val="0"/>
              <w:marTop w:val="0"/>
              <w:marBottom w:val="0"/>
              <w:divBdr>
                <w:top w:val="none" w:sz="0" w:space="0" w:color="auto"/>
                <w:left w:val="none" w:sz="0" w:space="0" w:color="auto"/>
                <w:bottom w:val="none" w:sz="0" w:space="0" w:color="auto"/>
                <w:right w:val="none" w:sz="0" w:space="0" w:color="auto"/>
              </w:divBdr>
            </w:div>
            <w:div w:id="471872094">
              <w:marLeft w:val="0"/>
              <w:marRight w:val="0"/>
              <w:marTop w:val="0"/>
              <w:marBottom w:val="0"/>
              <w:divBdr>
                <w:top w:val="none" w:sz="0" w:space="0" w:color="auto"/>
                <w:left w:val="none" w:sz="0" w:space="0" w:color="auto"/>
                <w:bottom w:val="none" w:sz="0" w:space="0" w:color="auto"/>
                <w:right w:val="none" w:sz="0" w:space="0" w:color="auto"/>
              </w:divBdr>
            </w:div>
            <w:div w:id="473719692">
              <w:marLeft w:val="0"/>
              <w:marRight w:val="0"/>
              <w:marTop w:val="0"/>
              <w:marBottom w:val="0"/>
              <w:divBdr>
                <w:top w:val="none" w:sz="0" w:space="0" w:color="auto"/>
                <w:left w:val="none" w:sz="0" w:space="0" w:color="auto"/>
                <w:bottom w:val="none" w:sz="0" w:space="0" w:color="auto"/>
                <w:right w:val="none" w:sz="0" w:space="0" w:color="auto"/>
              </w:divBdr>
            </w:div>
            <w:div w:id="499319984">
              <w:marLeft w:val="0"/>
              <w:marRight w:val="0"/>
              <w:marTop w:val="0"/>
              <w:marBottom w:val="0"/>
              <w:divBdr>
                <w:top w:val="none" w:sz="0" w:space="0" w:color="auto"/>
                <w:left w:val="none" w:sz="0" w:space="0" w:color="auto"/>
                <w:bottom w:val="none" w:sz="0" w:space="0" w:color="auto"/>
                <w:right w:val="none" w:sz="0" w:space="0" w:color="auto"/>
              </w:divBdr>
            </w:div>
            <w:div w:id="525215648">
              <w:marLeft w:val="0"/>
              <w:marRight w:val="0"/>
              <w:marTop w:val="0"/>
              <w:marBottom w:val="0"/>
              <w:divBdr>
                <w:top w:val="none" w:sz="0" w:space="0" w:color="auto"/>
                <w:left w:val="none" w:sz="0" w:space="0" w:color="auto"/>
                <w:bottom w:val="none" w:sz="0" w:space="0" w:color="auto"/>
                <w:right w:val="none" w:sz="0" w:space="0" w:color="auto"/>
              </w:divBdr>
            </w:div>
            <w:div w:id="553390809">
              <w:marLeft w:val="0"/>
              <w:marRight w:val="0"/>
              <w:marTop w:val="0"/>
              <w:marBottom w:val="0"/>
              <w:divBdr>
                <w:top w:val="none" w:sz="0" w:space="0" w:color="auto"/>
                <w:left w:val="none" w:sz="0" w:space="0" w:color="auto"/>
                <w:bottom w:val="none" w:sz="0" w:space="0" w:color="auto"/>
                <w:right w:val="none" w:sz="0" w:space="0" w:color="auto"/>
              </w:divBdr>
            </w:div>
            <w:div w:id="594285629">
              <w:marLeft w:val="0"/>
              <w:marRight w:val="0"/>
              <w:marTop w:val="0"/>
              <w:marBottom w:val="0"/>
              <w:divBdr>
                <w:top w:val="none" w:sz="0" w:space="0" w:color="auto"/>
                <w:left w:val="none" w:sz="0" w:space="0" w:color="auto"/>
                <w:bottom w:val="none" w:sz="0" w:space="0" w:color="auto"/>
                <w:right w:val="none" w:sz="0" w:space="0" w:color="auto"/>
              </w:divBdr>
            </w:div>
            <w:div w:id="595141085">
              <w:marLeft w:val="0"/>
              <w:marRight w:val="0"/>
              <w:marTop w:val="0"/>
              <w:marBottom w:val="0"/>
              <w:divBdr>
                <w:top w:val="none" w:sz="0" w:space="0" w:color="auto"/>
                <w:left w:val="none" w:sz="0" w:space="0" w:color="auto"/>
                <w:bottom w:val="none" w:sz="0" w:space="0" w:color="auto"/>
                <w:right w:val="none" w:sz="0" w:space="0" w:color="auto"/>
              </w:divBdr>
            </w:div>
            <w:div w:id="598025066">
              <w:marLeft w:val="0"/>
              <w:marRight w:val="0"/>
              <w:marTop w:val="0"/>
              <w:marBottom w:val="0"/>
              <w:divBdr>
                <w:top w:val="none" w:sz="0" w:space="0" w:color="auto"/>
                <w:left w:val="none" w:sz="0" w:space="0" w:color="auto"/>
                <w:bottom w:val="none" w:sz="0" w:space="0" w:color="auto"/>
                <w:right w:val="none" w:sz="0" w:space="0" w:color="auto"/>
              </w:divBdr>
            </w:div>
            <w:div w:id="600141869">
              <w:marLeft w:val="0"/>
              <w:marRight w:val="0"/>
              <w:marTop w:val="0"/>
              <w:marBottom w:val="0"/>
              <w:divBdr>
                <w:top w:val="none" w:sz="0" w:space="0" w:color="auto"/>
                <w:left w:val="none" w:sz="0" w:space="0" w:color="auto"/>
                <w:bottom w:val="none" w:sz="0" w:space="0" w:color="auto"/>
                <w:right w:val="none" w:sz="0" w:space="0" w:color="auto"/>
              </w:divBdr>
            </w:div>
            <w:div w:id="602492708">
              <w:marLeft w:val="0"/>
              <w:marRight w:val="0"/>
              <w:marTop w:val="0"/>
              <w:marBottom w:val="0"/>
              <w:divBdr>
                <w:top w:val="none" w:sz="0" w:space="0" w:color="auto"/>
                <w:left w:val="none" w:sz="0" w:space="0" w:color="auto"/>
                <w:bottom w:val="none" w:sz="0" w:space="0" w:color="auto"/>
                <w:right w:val="none" w:sz="0" w:space="0" w:color="auto"/>
              </w:divBdr>
            </w:div>
            <w:div w:id="606739044">
              <w:marLeft w:val="0"/>
              <w:marRight w:val="0"/>
              <w:marTop w:val="0"/>
              <w:marBottom w:val="0"/>
              <w:divBdr>
                <w:top w:val="none" w:sz="0" w:space="0" w:color="auto"/>
                <w:left w:val="none" w:sz="0" w:space="0" w:color="auto"/>
                <w:bottom w:val="none" w:sz="0" w:space="0" w:color="auto"/>
                <w:right w:val="none" w:sz="0" w:space="0" w:color="auto"/>
              </w:divBdr>
            </w:div>
            <w:div w:id="628366234">
              <w:marLeft w:val="0"/>
              <w:marRight w:val="0"/>
              <w:marTop w:val="0"/>
              <w:marBottom w:val="0"/>
              <w:divBdr>
                <w:top w:val="none" w:sz="0" w:space="0" w:color="auto"/>
                <w:left w:val="none" w:sz="0" w:space="0" w:color="auto"/>
                <w:bottom w:val="none" w:sz="0" w:space="0" w:color="auto"/>
                <w:right w:val="none" w:sz="0" w:space="0" w:color="auto"/>
              </w:divBdr>
            </w:div>
            <w:div w:id="645277117">
              <w:marLeft w:val="0"/>
              <w:marRight w:val="0"/>
              <w:marTop w:val="0"/>
              <w:marBottom w:val="0"/>
              <w:divBdr>
                <w:top w:val="none" w:sz="0" w:space="0" w:color="auto"/>
                <w:left w:val="none" w:sz="0" w:space="0" w:color="auto"/>
                <w:bottom w:val="none" w:sz="0" w:space="0" w:color="auto"/>
                <w:right w:val="none" w:sz="0" w:space="0" w:color="auto"/>
              </w:divBdr>
            </w:div>
            <w:div w:id="668220366">
              <w:marLeft w:val="0"/>
              <w:marRight w:val="0"/>
              <w:marTop w:val="0"/>
              <w:marBottom w:val="0"/>
              <w:divBdr>
                <w:top w:val="none" w:sz="0" w:space="0" w:color="auto"/>
                <w:left w:val="none" w:sz="0" w:space="0" w:color="auto"/>
                <w:bottom w:val="none" w:sz="0" w:space="0" w:color="auto"/>
                <w:right w:val="none" w:sz="0" w:space="0" w:color="auto"/>
              </w:divBdr>
            </w:div>
            <w:div w:id="692724984">
              <w:marLeft w:val="0"/>
              <w:marRight w:val="0"/>
              <w:marTop w:val="0"/>
              <w:marBottom w:val="0"/>
              <w:divBdr>
                <w:top w:val="none" w:sz="0" w:space="0" w:color="auto"/>
                <w:left w:val="none" w:sz="0" w:space="0" w:color="auto"/>
                <w:bottom w:val="none" w:sz="0" w:space="0" w:color="auto"/>
                <w:right w:val="none" w:sz="0" w:space="0" w:color="auto"/>
              </w:divBdr>
            </w:div>
            <w:div w:id="700084458">
              <w:marLeft w:val="0"/>
              <w:marRight w:val="0"/>
              <w:marTop w:val="0"/>
              <w:marBottom w:val="0"/>
              <w:divBdr>
                <w:top w:val="none" w:sz="0" w:space="0" w:color="auto"/>
                <w:left w:val="none" w:sz="0" w:space="0" w:color="auto"/>
                <w:bottom w:val="none" w:sz="0" w:space="0" w:color="auto"/>
                <w:right w:val="none" w:sz="0" w:space="0" w:color="auto"/>
              </w:divBdr>
            </w:div>
            <w:div w:id="744566504">
              <w:marLeft w:val="0"/>
              <w:marRight w:val="0"/>
              <w:marTop w:val="0"/>
              <w:marBottom w:val="0"/>
              <w:divBdr>
                <w:top w:val="none" w:sz="0" w:space="0" w:color="auto"/>
                <w:left w:val="none" w:sz="0" w:space="0" w:color="auto"/>
                <w:bottom w:val="none" w:sz="0" w:space="0" w:color="auto"/>
                <w:right w:val="none" w:sz="0" w:space="0" w:color="auto"/>
              </w:divBdr>
            </w:div>
            <w:div w:id="762069260">
              <w:marLeft w:val="0"/>
              <w:marRight w:val="0"/>
              <w:marTop w:val="0"/>
              <w:marBottom w:val="0"/>
              <w:divBdr>
                <w:top w:val="none" w:sz="0" w:space="0" w:color="auto"/>
                <w:left w:val="none" w:sz="0" w:space="0" w:color="auto"/>
                <w:bottom w:val="none" w:sz="0" w:space="0" w:color="auto"/>
                <w:right w:val="none" w:sz="0" w:space="0" w:color="auto"/>
              </w:divBdr>
            </w:div>
            <w:div w:id="777915513">
              <w:marLeft w:val="0"/>
              <w:marRight w:val="0"/>
              <w:marTop w:val="0"/>
              <w:marBottom w:val="0"/>
              <w:divBdr>
                <w:top w:val="none" w:sz="0" w:space="0" w:color="auto"/>
                <w:left w:val="none" w:sz="0" w:space="0" w:color="auto"/>
                <w:bottom w:val="none" w:sz="0" w:space="0" w:color="auto"/>
                <w:right w:val="none" w:sz="0" w:space="0" w:color="auto"/>
              </w:divBdr>
            </w:div>
            <w:div w:id="793447412">
              <w:marLeft w:val="0"/>
              <w:marRight w:val="0"/>
              <w:marTop w:val="0"/>
              <w:marBottom w:val="0"/>
              <w:divBdr>
                <w:top w:val="none" w:sz="0" w:space="0" w:color="auto"/>
                <w:left w:val="none" w:sz="0" w:space="0" w:color="auto"/>
                <w:bottom w:val="none" w:sz="0" w:space="0" w:color="auto"/>
                <w:right w:val="none" w:sz="0" w:space="0" w:color="auto"/>
              </w:divBdr>
            </w:div>
            <w:div w:id="806506578">
              <w:marLeft w:val="0"/>
              <w:marRight w:val="0"/>
              <w:marTop w:val="0"/>
              <w:marBottom w:val="0"/>
              <w:divBdr>
                <w:top w:val="none" w:sz="0" w:space="0" w:color="auto"/>
                <w:left w:val="none" w:sz="0" w:space="0" w:color="auto"/>
                <w:bottom w:val="none" w:sz="0" w:space="0" w:color="auto"/>
                <w:right w:val="none" w:sz="0" w:space="0" w:color="auto"/>
              </w:divBdr>
            </w:div>
            <w:div w:id="808400833">
              <w:marLeft w:val="0"/>
              <w:marRight w:val="0"/>
              <w:marTop w:val="0"/>
              <w:marBottom w:val="0"/>
              <w:divBdr>
                <w:top w:val="none" w:sz="0" w:space="0" w:color="auto"/>
                <w:left w:val="none" w:sz="0" w:space="0" w:color="auto"/>
                <w:bottom w:val="none" w:sz="0" w:space="0" w:color="auto"/>
                <w:right w:val="none" w:sz="0" w:space="0" w:color="auto"/>
              </w:divBdr>
            </w:div>
            <w:div w:id="814755952">
              <w:marLeft w:val="0"/>
              <w:marRight w:val="0"/>
              <w:marTop w:val="0"/>
              <w:marBottom w:val="0"/>
              <w:divBdr>
                <w:top w:val="none" w:sz="0" w:space="0" w:color="auto"/>
                <w:left w:val="none" w:sz="0" w:space="0" w:color="auto"/>
                <w:bottom w:val="none" w:sz="0" w:space="0" w:color="auto"/>
                <w:right w:val="none" w:sz="0" w:space="0" w:color="auto"/>
              </w:divBdr>
            </w:div>
            <w:div w:id="849830249">
              <w:marLeft w:val="0"/>
              <w:marRight w:val="0"/>
              <w:marTop w:val="0"/>
              <w:marBottom w:val="0"/>
              <w:divBdr>
                <w:top w:val="none" w:sz="0" w:space="0" w:color="auto"/>
                <w:left w:val="none" w:sz="0" w:space="0" w:color="auto"/>
                <w:bottom w:val="none" w:sz="0" w:space="0" w:color="auto"/>
                <w:right w:val="none" w:sz="0" w:space="0" w:color="auto"/>
              </w:divBdr>
            </w:div>
            <w:div w:id="854154175">
              <w:marLeft w:val="0"/>
              <w:marRight w:val="0"/>
              <w:marTop w:val="0"/>
              <w:marBottom w:val="0"/>
              <w:divBdr>
                <w:top w:val="none" w:sz="0" w:space="0" w:color="auto"/>
                <w:left w:val="none" w:sz="0" w:space="0" w:color="auto"/>
                <w:bottom w:val="none" w:sz="0" w:space="0" w:color="auto"/>
                <w:right w:val="none" w:sz="0" w:space="0" w:color="auto"/>
              </w:divBdr>
            </w:div>
            <w:div w:id="874929427">
              <w:marLeft w:val="0"/>
              <w:marRight w:val="0"/>
              <w:marTop w:val="0"/>
              <w:marBottom w:val="0"/>
              <w:divBdr>
                <w:top w:val="none" w:sz="0" w:space="0" w:color="auto"/>
                <w:left w:val="none" w:sz="0" w:space="0" w:color="auto"/>
                <w:bottom w:val="none" w:sz="0" w:space="0" w:color="auto"/>
                <w:right w:val="none" w:sz="0" w:space="0" w:color="auto"/>
              </w:divBdr>
            </w:div>
            <w:div w:id="939726502">
              <w:marLeft w:val="0"/>
              <w:marRight w:val="0"/>
              <w:marTop w:val="0"/>
              <w:marBottom w:val="0"/>
              <w:divBdr>
                <w:top w:val="none" w:sz="0" w:space="0" w:color="auto"/>
                <w:left w:val="none" w:sz="0" w:space="0" w:color="auto"/>
                <w:bottom w:val="none" w:sz="0" w:space="0" w:color="auto"/>
                <w:right w:val="none" w:sz="0" w:space="0" w:color="auto"/>
              </w:divBdr>
            </w:div>
            <w:div w:id="947467117">
              <w:marLeft w:val="0"/>
              <w:marRight w:val="0"/>
              <w:marTop w:val="0"/>
              <w:marBottom w:val="0"/>
              <w:divBdr>
                <w:top w:val="none" w:sz="0" w:space="0" w:color="auto"/>
                <w:left w:val="none" w:sz="0" w:space="0" w:color="auto"/>
                <w:bottom w:val="none" w:sz="0" w:space="0" w:color="auto"/>
                <w:right w:val="none" w:sz="0" w:space="0" w:color="auto"/>
              </w:divBdr>
            </w:div>
            <w:div w:id="1012992660">
              <w:marLeft w:val="0"/>
              <w:marRight w:val="0"/>
              <w:marTop w:val="0"/>
              <w:marBottom w:val="0"/>
              <w:divBdr>
                <w:top w:val="none" w:sz="0" w:space="0" w:color="auto"/>
                <w:left w:val="none" w:sz="0" w:space="0" w:color="auto"/>
                <w:bottom w:val="none" w:sz="0" w:space="0" w:color="auto"/>
                <w:right w:val="none" w:sz="0" w:space="0" w:color="auto"/>
              </w:divBdr>
            </w:div>
            <w:div w:id="1017080867">
              <w:marLeft w:val="0"/>
              <w:marRight w:val="0"/>
              <w:marTop w:val="0"/>
              <w:marBottom w:val="0"/>
              <w:divBdr>
                <w:top w:val="none" w:sz="0" w:space="0" w:color="auto"/>
                <w:left w:val="none" w:sz="0" w:space="0" w:color="auto"/>
                <w:bottom w:val="none" w:sz="0" w:space="0" w:color="auto"/>
                <w:right w:val="none" w:sz="0" w:space="0" w:color="auto"/>
              </w:divBdr>
            </w:div>
            <w:div w:id="1076516230">
              <w:marLeft w:val="0"/>
              <w:marRight w:val="0"/>
              <w:marTop w:val="0"/>
              <w:marBottom w:val="0"/>
              <w:divBdr>
                <w:top w:val="none" w:sz="0" w:space="0" w:color="auto"/>
                <w:left w:val="none" w:sz="0" w:space="0" w:color="auto"/>
                <w:bottom w:val="none" w:sz="0" w:space="0" w:color="auto"/>
                <w:right w:val="none" w:sz="0" w:space="0" w:color="auto"/>
              </w:divBdr>
            </w:div>
            <w:div w:id="1090158221">
              <w:marLeft w:val="0"/>
              <w:marRight w:val="0"/>
              <w:marTop w:val="0"/>
              <w:marBottom w:val="0"/>
              <w:divBdr>
                <w:top w:val="none" w:sz="0" w:space="0" w:color="auto"/>
                <w:left w:val="none" w:sz="0" w:space="0" w:color="auto"/>
                <w:bottom w:val="none" w:sz="0" w:space="0" w:color="auto"/>
                <w:right w:val="none" w:sz="0" w:space="0" w:color="auto"/>
              </w:divBdr>
            </w:div>
            <w:div w:id="1117994123">
              <w:marLeft w:val="0"/>
              <w:marRight w:val="0"/>
              <w:marTop w:val="0"/>
              <w:marBottom w:val="0"/>
              <w:divBdr>
                <w:top w:val="none" w:sz="0" w:space="0" w:color="auto"/>
                <w:left w:val="none" w:sz="0" w:space="0" w:color="auto"/>
                <w:bottom w:val="none" w:sz="0" w:space="0" w:color="auto"/>
                <w:right w:val="none" w:sz="0" w:space="0" w:color="auto"/>
              </w:divBdr>
            </w:div>
            <w:div w:id="1136265351">
              <w:marLeft w:val="0"/>
              <w:marRight w:val="0"/>
              <w:marTop w:val="0"/>
              <w:marBottom w:val="0"/>
              <w:divBdr>
                <w:top w:val="none" w:sz="0" w:space="0" w:color="auto"/>
                <w:left w:val="none" w:sz="0" w:space="0" w:color="auto"/>
                <w:bottom w:val="none" w:sz="0" w:space="0" w:color="auto"/>
                <w:right w:val="none" w:sz="0" w:space="0" w:color="auto"/>
              </w:divBdr>
            </w:div>
            <w:div w:id="1145200727">
              <w:marLeft w:val="0"/>
              <w:marRight w:val="0"/>
              <w:marTop w:val="0"/>
              <w:marBottom w:val="0"/>
              <w:divBdr>
                <w:top w:val="none" w:sz="0" w:space="0" w:color="auto"/>
                <w:left w:val="none" w:sz="0" w:space="0" w:color="auto"/>
                <w:bottom w:val="none" w:sz="0" w:space="0" w:color="auto"/>
                <w:right w:val="none" w:sz="0" w:space="0" w:color="auto"/>
              </w:divBdr>
            </w:div>
            <w:div w:id="1149325119">
              <w:marLeft w:val="0"/>
              <w:marRight w:val="0"/>
              <w:marTop w:val="0"/>
              <w:marBottom w:val="0"/>
              <w:divBdr>
                <w:top w:val="none" w:sz="0" w:space="0" w:color="auto"/>
                <w:left w:val="none" w:sz="0" w:space="0" w:color="auto"/>
                <w:bottom w:val="none" w:sz="0" w:space="0" w:color="auto"/>
                <w:right w:val="none" w:sz="0" w:space="0" w:color="auto"/>
              </w:divBdr>
            </w:div>
            <w:div w:id="1168594654">
              <w:marLeft w:val="0"/>
              <w:marRight w:val="0"/>
              <w:marTop w:val="0"/>
              <w:marBottom w:val="0"/>
              <w:divBdr>
                <w:top w:val="none" w:sz="0" w:space="0" w:color="auto"/>
                <w:left w:val="none" w:sz="0" w:space="0" w:color="auto"/>
                <w:bottom w:val="none" w:sz="0" w:space="0" w:color="auto"/>
                <w:right w:val="none" w:sz="0" w:space="0" w:color="auto"/>
              </w:divBdr>
            </w:div>
            <w:div w:id="1199245864">
              <w:marLeft w:val="0"/>
              <w:marRight w:val="0"/>
              <w:marTop w:val="0"/>
              <w:marBottom w:val="0"/>
              <w:divBdr>
                <w:top w:val="none" w:sz="0" w:space="0" w:color="auto"/>
                <w:left w:val="none" w:sz="0" w:space="0" w:color="auto"/>
                <w:bottom w:val="none" w:sz="0" w:space="0" w:color="auto"/>
                <w:right w:val="none" w:sz="0" w:space="0" w:color="auto"/>
              </w:divBdr>
            </w:div>
            <w:div w:id="1201671687">
              <w:marLeft w:val="0"/>
              <w:marRight w:val="0"/>
              <w:marTop w:val="0"/>
              <w:marBottom w:val="0"/>
              <w:divBdr>
                <w:top w:val="none" w:sz="0" w:space="0" w:color="auto"/>
                <w:left w:val="none" w:sz="0" w:space="0" w:color="auto"/>
                <w:bottom w:val="none" w:sz="0" w:space="0" w:color="auto"/>
                <w:right w:val="none" w:sz="0" w:space="0" w:color="auto"/>
              </w:divBdr>
            </w:div>
            <w:div w:id="1204829516">
              <w:marLeft w:val="0"/>
              <w:marRight w:val="0"/>
              <w:marTop w:val="0"/>
              <w:marBottom w:val="0"/>
              <w:divBdr>
                <w:top w:val="none" w:sz="0" w:space="0" w:color="auto"/>
                <w:left w:val="none" w:sz="0" w:space="0" w:color="auto"/>
                <w:bottom w:val="none" w:sz="0" w:space="0" w:color="auto"/>
                <w:right w:val="none" w:sz="0" w:space="0" w:color="auto"/>
              </w:divBdr>
            </w:div>
            <w:div w:id="1209686163">
              <w:marLeft w:val="0"/>
              <w:marRight w:val="0"/>
              <w:marTop w:val="0"/>
              <w:marBottom w:val="0"/>
              <w:divBdr>
                <w:top w:val="none" w:sz="0" w:space="0" w:color="auto"/>
                <w:left w:val="none" w:sz="0" w:space="0" w:color="auto"/>
                <w:bottom w:val="none" w:sz="0" w:space="0" w:color="auto"/>
                <w:right w:val="none" w:sz="0" w:space="0" w:color="auto"/>
              </w:divBdr>
            </w:div>
            <w:div w:id="1232930447">
              <w:marLeft w:val="0"/>
              <w:marRight w:val="0"/>
              <w:marTop w:val="0"/>
              <w:marBottom w:val="0"/>
              <w:divBdr>
                <w:top w:val="none" w:sz="0" w:space="0" w:color="auto"/>
                <w:left w:val="none" w:sz="0" w:space="0" w:color="auto"/>
                <w:bottom w:val="none" w:sz="0" w:space="0" w:color="auto"/>
                <w:right w:val="none" w:sz="0" w:space="0" w:color="auto"/>
              </w:divBdr>
            </w:div>
            <w:div w:id="1245802390">
              <w:marLeft w:val="0"/>
              <w:marRight w:val="0"/>
              <w:marTop w:val="0"/>
              <w:marBottom w:val="0"/>
              <w:divBdr>
                <w:top w:val="none" w:sz="0" w:space="0" w:color="auto"/>
                <w:left w:val="none" w:sz="0" w:space="0" w:color="auto"/>
                <w:bottom w:val="none" w:sz="0" w:space="0" w:color="auto"/>
                <w:right w:val="none" w:sz="0" w:space="0" w:color="auto"/>
              </w:divBdr>
            </w:div>
            <w:div w:id="1260067199">
              <w:marLeft w:val="0"/>
              <w:marRight w:val="0"/>
              <w:marTop w:val="0"/>
              <w:marBottom w:val="0"/>
              <w:divBdr>
                <w:top w:val="none" w:sz="0" w:space="0" w:color="auto"/>
                <w:left w:val="none" w:sz="0" w:space="0" w:color="auto"/>
                <w:bottom w:val="none" w:sz="0" w:space="0" w:color="auto"/>
                <w:right w:val="none" w:sz="0" w:space="0" w:color="auto"/>
              </w:divBdr>
            </w:div>
            <w:div w:id="1343820168">
              <w:marLeft w:val="0"/>
              <w:marRight w:val="0"/>
              <w:marTop w:val="0"/>
              <w:marBottom w:val="0"/>
              <w:divBdr>
                <w:top w:val="none" w:sz="0" w:space="0" w:color="auto"/>
                <w:left w:val="none" w:sz="0" w:space="0" w:color="auto"/>
                <w:bottom w:val="none" w:sz="0" w:space="0" w:color="auto"/>
                <w:right w:val="none" w:sz="0" w:space="0" w:color="auto"/>
              </w:divBdr>
            </w:div>
            <w:div w:id="1466001119">
              <w:marLeft w:val="0"/>
              <w:marRight w:val="0"/>
              <w:marTop w:val="0"/>
              <w:marBottom w:val="0"/>
              <w:divBdr>
                <w:top w:val="none" w:sz="0" w:space="0" w:color="auto"/>
                <w:left w:val="none" w:sz="0" w:space="0" w:color="auto"/>
                <w:bottom w:val="none" w:sz="0" w:space="0" w:color="auto"/>
                <w:right w:val="none" w:sz="0" w:space="0" w:color="auto"/>
              </w:divBdr>
            </w:div>
            <w:div w:id="1470585785">
              <w:marLeft w:val="0"/>
              <w:marRight w:val="0"/>
              <w:marTop w:val="0"/>
              <w:marBottom w:val="0"/>
              <w:divBdr>
                <w:top w:val="none" w:sz="0" w:space="0" w:color="auto"/>
                <w:left w:val="none" w:sz="0" w:space="0" w:color="auto"/>
                <w:bottom w:val="none" w:sz="0" w:space="0" w:color="auto"/>
                <w:right w:val="none" w:sz="0" w:space="0" w:color="auto"/>
              </w:divBdr>
            </w:div>
            <w:div w:id="1494295834">
              <w:marLeft w:val="0"/>
              <w:marRight w:val="0"/>
              <w:marTop w:val="0"/>
              <w:marBottom w:val="0"/>
              <w:divBdr>
                <w:top w:val="none" w:sz="0" w:space="0" w:color="auto"/>
                <w:left w:val="none" w:sz="0" w:space="0" w:color="auto"/>
                <w:bottom w:val="none" w:sz="0" w:space="0" w:color="auto"/>
                <w:right w:val="none" w:sz="0" w:space="0" w:color="auto"/>
              </w:divBdr>
            </w:div>
            <w:div w:id="1503736759">
              <w:marLeft w:val="0"/>
              <w:marRight w:val="0"/>
              <w:marTop w:val="0"/>
              <w:marBottom w:val="0"/>
              <w:divBdr>
                <w:top w:val="none" w:sz="0" w:space="0" w:color="auto"/>
                <w:left w:val="none" w:sz="0" w:space="0" w:color="auto"/>
                <w:bottom w:val="none" w:sz="0" w:space="0" w:color="auto"/>
                <w:right w:val="none" w:sz="0" w:space="0" w:color="auto"/>
              </w:divBdr>
            </w:div>
            <w:div w:id="1513108624">
              <w:marLeft w:val="0"/>
              <w:marRight w:val="0"/>
              <w:marTop w:val="0"/>
              <w:marBottom w:val="0"/>
              <w:divBdr>
                <w:top w:val="none" w:sz="0" w:space="0" w:color="auto"/>
                <w:left w:val="none" w:sz="0" w:space="0" w:color="auto"/>
                <w:bottom w:val="none" w:sz="0" w:space="0" w:color="auto"/>
                <w:right w:val="none" w:sz="0" w:space="0" w:color="auto"/>
              </w:divBdr>
            </w:div>
            <w:div w:id="1574970155">
              <w:marLeft w:val="0"/>
              <w:marRight w:val="0"/>
              <w:marTop w:val="0"/>
              <w:marBottom w:val="0"/>
              <w:divBdr>
                <w:top w:val="none" w:sz="0" w:space="0" w:color="auto"/>
                <w:left w:val="none" w:sz="0" w:space="0" w:color="auto"/>
                <w:bottom w:val="none" w:sz="0" w:space="0" w:color="auto"/>
                <w:right w:val="none" w:sz="0" w:space="0" w:color="auto"/>
              </w:divBdr>
            </w:div>
            <w:div w:id="1643390078">
              <w:marLeft w:val="0"/>
              <w:marRight w:val="0"/>
              <w:marTop w:val="0"/>
              <w:marBottom w:val="0"/>
              <w:divBdr>
                <w:top w:val="none" w:sz="0" w:space="0" w:color="auto"/>
                <w:left w:val="none" w:sz="0" w:space="0" w:color="auto"/>
                <w:bottom w:val="none" w:sz="0" w:space="0" w:color="auto"/>
                <w:right w:val="none" w:sz="0" w:space="0" w:color="auto"/>
              </w:divBdr>
            </w:div>
            <w:div w:id="1652784666">
              <w:marLeft w:val="0"/>
              <w:marRight w:val="0"/>
              <w:marTop w:val="0"/>
              <w:marBottom w:val="0"/>
              <w:divBdr>
                <w:top w:val="none" w:sz="0" w:space="0" w:color="auto"/>
                <w:left w:val="none" w:sz="0" w:space="0" w:color="auto"/>
                <w:bottom w:val="none" w:sz="0" w:space="0" w:color="auto"/>
                <w:right w:val="none" w:sz="0" w:space="0" w:color="auto"/>
              </w:divBdr>
            </w:div>
            <w:div w:id="1683431477">
              <w:marLeft w:val="0"/>
              <w:marRight w:val="0"/>
              <w:marTop w:val="0"/>
              <w:marBottom w:val="0"/>
              <w:divBdr>
                <w:top w:val="none" w:sz="0" w:space="0" w:color="auto"/>
                <w:left w:val="none" w:sz="0" w:space="0" w:color="auto"/>
                <w:bottom w:val="none" w:sz="0" w:space="0" w:color="auto"/>
                <w:right w:val="none" w:sz="0" w:space="0" w:color="auto"/>
              </w:divBdr>
            </w:div>
            <w:div w:id="1685669628">
              <w:marLeft w:val="0"/>
              <w:marRight w:val="0"/>
              <w:marTop w:val="0"/>
              <w:marBottom w:val="0"/>
              <w:divBdr>
                <w:top w:val="none" w:sz="0" w:space="0" w:color="auto"/>
                <w:left w:val="none" w:sz="0" w:space="0" w:color="auto"/>
                <w:bottom w:val="none" w:sz="0" w:space="0" w:color="auto"/>
                <w:right w:val="none" w:sz="0" w:space="0" w:color="auto"/>
              </w:divBdr>
            </w:div>
            <w:div w:id="1685815236">
              <w:marLeft w:val="0"/>
              <w:marRight w:val="0"/>
              <w:marTop w:val="0"/>
              <w:marBottom w:val="0"/>
              <w:divBdr>
                <w:top w:val="none" w:sz="0" w:space="0" w:color="auto"/>
                <w:left w:val="none" w:sz="0" w:space="0" w:color="auto"/>
                <w:bottom w:val="none" w:sz="0" w:space="0" w:color="auto"/>
                <w:right w:val="none" w:sz="0" w:space="0" w:color="auto"/>
              </w:divBdr>
            </w:div>
            <w:div w:id="1701710449">
              <w:marLeft w:val="0"/>
              <w:marRight w:val="0"/>
              <w:marTop w:val="0"/>
              <w:marBottom w:val="0"/>
              <w:divBdr>
                <w:top w:val="none" w:sz="0" w:space="0" w:color="auto"/>
                <w:left w:val="none" w:sz="0" w:space="0" w:color="auto"/>
                <w:bottom w:val="none" w:sz="0" w:space="0" w:color="auto"/>
                <w:right w:val="none" w:sz="0" w:space="0" w:color="auto"/>
              </w:divBdr>
            </w:div>
            <w:div w:id="1703942179">
              <w:marLeft w:val="0"/>
              <w:marRight w:val="0"/>
              <w:marTop w:val="0"/>
              <w:marBottom w:val="0"/>
              <w:divBdr>
                <w:top w:val="none" w:sz="0" w:space="0" w:color="auto"/>
                <w:left w:val="none" w:sz="0" w:space="0" w:color="auto"/>
                <w:bottom w:val="none" w:sz="0" w:space="0" w:color="auto"/>
                <w:right w:val="none" w:sz="0" w:space="0" w:color="auto"/>
              </w:divBdr>
            </w:div>
            <w:div w:id="1706980871">
              <w:marLeft w:val="0"/>
              <w:marRight w:val="0"/>
              <w:marTop w:val="0"/>
              <w:marBottom w:val="0"/>
              <w:divBdr>
                <w:top w:val="none" w:sz="0" w:space="0" w:color="auto"/>
                <w:left w:val="none" w:sz="0" w:space="0" w:color="auto"/>
                <w:bottom w:val="none" w:sz="0" w:space="0" w:color="auto"/>
                <w:right w:val="none" w:sz="0" w:space="0" w:color="auto"/>
              </w:divBdr>
            </w:div>
            <w:div w:id="1711612571">
              <w:marLeft w:val="0"/>
              <w:marRight w:val="0"/>
              <w:marTop w:val="0"/>
              <w:marBottom w:val="0"/>
              <w:divBdr>
                <w:top w:val="none" w:sz="0" w:space="0" w:color="auto"/>
                <w:left w:val="none" w:sz="0" w:space="0" w:color="auto"/>
                <w:bottom w:val="none" w:sz="0" w:space="0" w:color="auto"/>
                <w:right w:val="none" w:sz="0" w:space="0" w:color="auto"/>
              </w:divBdr>
            </w:div>
            <w:div w:id="1718506075">
              <w:marLeft w:val="0"/>
              <w:marRight w:val="0"/>
              <w:marTop w:val="0"/>
              <w:marBottom w:val="0"/>
              <w:divBdr>
                <w:top w:val="none" w:sz="0" w:space="0" w:color="auto"/>
                <w:left w:val="none" w:sz="0" w:space="0" w:color="auto"/>
                <w:bottom w:val="none" w:sz="0" w:space="0" w:color="auto"/>
                <w:right w:val="none" w:sz="0" w:space="0" w:color="auto"/>
              </w:divBdr>
            </w:div>
            <w:div w:id="1787893119">
              <w:marLeft w:val="0"/>
              <w:marRight w:val="0"/>
              <w:marTop w:val="0"/>
              <w:marBottom w:val="0"/>
              <w:divBdr>
                <w:top w:val="none" w:sz="0" w:space="0" w:color="auto"/>
                <w:left w:val="none" w:sz="0" w:space="0" w:color="auto"/>
                <w:bottom w:val="none" w:sz="0" w:space="0" w:color="auto"/>
                <w:right w:val="none" w:sz="0" w:space="0" w:color="auto"/>
              </w:divBdr>
            </w:div>
            <w:div w:id="1811094330">
              <w:marLeft w:val="0"/>
              <w:marRight w:val="0"/>
              <w:marTop w:val="0"/>
              <w:marBottom w:val="0"/>
              <w:divBdr>
                <w:top w:val="none" w:sz="0" w:space="0" w:color="auto"/>
                <w:left w:val="none" w:sz="0" w:space="0" w:color="auto"/>
                <w:bottom w:val="none" w:sz="0" w:space="0" w:color="auto"/>
                <w:right w:val="none" w:sz="0" w:space="0" w:color="auto"/>
              </w:divBdr>
            </w:div>
            <w:div w:id="1825662320">
              <w:marLeft w:val="0"/>
              <w:marRight w:val="0"/>
              <w:marTop w:val="0"/>
              <w:marBottom w:val="0"/>
              <w:divBdr>
                <w:top w:val="none" w:sz="0" w:space="0" w:color="auto"/>
                <w:left w:val="none" w:sz="0" w:space="0" w:color="auto"/>
                <w:bottom w:val="none" w:sz="0" w:space="0" w:color="auto"/>
                <w:right w:val="none" w:sz="0" w:space="0" w:color="auto"/>
              </w:divBdr>
            </w:div>
            <w:div w:id="1901011577">
              <w:marLeft w:val="0"/>
              <w:marRight w:val="0"/>
              <w:marTop w:val="0"/>
              <w:marBottom w:val="0"/>
              <w:divBdr>
                <w:top w:val="none" w:sz="0" w:space="0" w:color="auto"/>
                <w:left w:val="none" w:sz="0" w:space="0" w:color="auto"/>
                <w:bottom w:val="none" w:sz="0" w:space="0" w:color="auto"/>
                <w:right w:val="none" w:sz="0" w:space="0" w:color="auto"/>
              </w:divBdr>
            </w:div>
            <w:div w:id="1923489823">
              <w:marLeft w:val="0"/>
              <w:marRight w:val="0"/>
              <w:marTop w:val="0"/>
              <w:marBottom w:val="0"/>
              <w:divBdr>
                <w:top w:val="none" w:sz="0" w:space="0" w:color="auto"/>
                <w:left w:val="none" w:sz="0" w:space="0" w:color="auto"/>
                <w:bottom w:val="none" w:sz="0" w:space="0" w:color="auto"/>
                <w:right w:val="none" w:sz="0" w:space="0" w:color="auto"/>
              </w:divBdr>
            </w:div>
            <w:div w:id="1934968138">
              <w:marLeft w:val="0"/>
              <w:marRight w:val="0"/>
              <w:marTop w:val="0"/>
              <w:marBottom w:val="0"/>
              <w:divBdr>
                <w:top w:val="none" w:sz="0" w:space="0" w:color="auto"/>
                <w:left w:val="none" w:sz="0" w:space="0" w:color="auto"/>
                <w:bottom w:val="none" w:sz="0" w:space="0" w:color="auto"/>
                <w:right w:val="none" w:sz="0" w:space="0" w:color="auto"/>
              </w:divBdr>
            </w:div>
            <w:div w:id="1989286338">
              <w:marLeft w:val="0"/>
              <w:marRight w:val="0"/>
              <w:marTop w:val="0"/>
              <w:marBottom w:val="0"/>
              <w:divBdr>
                <w:top w:val="none" w:sz="0" w:space="0" w:color="auto"/>
                <w:left w:val="none" w:sz="0" w:space="0" w:color="auto"/>
                <w:bottom w:val="none" w:sz="0" w:space="0" w:color="auto"/>
                <w:right w:val="none" w:sz="0" w:space="0" w:color="auto"/>
              </w:divBdr>
            </w:div>
            <w:div w:id="2017422268">
              <w:marLeft w:val="0"/>
              <w:marRight w:val="0"/>
              <w:marTop w:val="0"/>
              <w:marBottom w:val="0"/>
              <w:divBdr>
                <w:top w:val="none" w:sz="0" w:space="0" w:color="auto"/>
                <w:left w:val="none" w:sz="0" w:space="0" w:color="auto"/>
                <w:bottom w:val="none" w:sz="0" w:space="0" w:color="auto"/>
                <w:right w:val="none" w:sz="0" w:space="0" w:color="auto"/>
              </w:divBdr>
            </w:div>
            <w:div w:id="2027515760">
              <w:marLeft w:val="0"/>
              <w:marRight w:val="0"/>
              <w:marTop w:val="0"/>
              <w:marBottom w:val="0"/>
              <w:divBdr>
                <w:top w:val="none" w:sz="0" w:space="0" w:color="auto"/>
                <w:left w:val="none" w:sz="0" w:space="0" w:color="auto"/>
                <w:bottom w:val="none" w:sz="0" w:space="0" w:color="auto"/>
                <w:right w:val="none" w:sz="0" w:space="0" w:color="auto"/>
              </w:divBdr>
            </w:div>
            <w:div w:id="2056078035">
              <w:marLeft w:val="0"/>
              <w:marRight w:val="0"/>
              <w:marTop w:val="0"/>
              <w:marBottom w:val="0"/>
              <w:divBdr>
                <w:top w:val="none" w:sz="0" w:space="0" w:color="auto"/>
                <w:left w:val="none" w:sz="0" w:space="0" w:color="auto"/>
                <w:bottom w:val="none" w:sz="0" w:space="0" w:color="auto"/>
                <w:right w:val="none" w:sz="0" w:space="0" w:color="auto"/>
              </w:divBdr>
            </w:div>
            <w:div w:id="2063669227">
              <w:marLeft w:val="0"/>
              <w:marRight w:val="0"/>
              <w:marTop w:val="0"/>
              <w:marBottom w:val="0"/>
              <w:divBdr>
                <w:top w:val="none" w:sz="0" w:space="0" w:color="auto"/>
                <w:left w:val="none" w:sz="0" w:space="0" w:color="auto"/>
                <w:bottom w:val="none" w:sz="0" w:space="0" w:color="auto"/>
                <w:right w:val="none" w:sz="0" w:space="0" w:color="auto"/>
              </w:divBdr>
            </w:div>
            <w:div w:id="2077775965">
              <w:marLeft w:val="0"/>
              <w:marRight w:val="0"/>
              <w:marTop w:val="0"/>
              <w:marBottom w:val="0"/>
              <w:divBdr>
                <w:top w:val="none" w:sz="0" w:space="0" w:color="auto"/>
                <w:left w:val="none" w:sz="0" w:space="0" w:color="auto"/>
                <w:bottom w:val="none" w:sz="0" w:space="0" w:color="auto"/>
                <w:right w:val="none" w:sz="0" w:space="0" w:color="auto"/>
              </w:divBdr>
            </w:div>
            <w:div w:id="2096700788">
              <w:marLeft w:val="0"/>
              <w:marRight w:val="0"/>
              <w:marTop w:val="0"/>
              <w:marBottom w:val="0"/>
              <w:divBdr>
                <w:top w:val="none" w:sz="0" w:space="0" w:color="auto"/>
                <w:left w:val="none" w:sz="0" w:space="0" w:color="auto"/>
                <w:bottom w:val="none" w:sz="0" w:space="0" w:color="auto"/>
                <w:right w:val="none" w:sz="0" w:space="0" w:color="auto"/>
              </w:divBdr>
            </w:div>
            <w:div w:id="214106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1698">
      <w:bodyDiv w:val="1"/>
      <w:marLeft w:val="0"/>
      <w:marRight w:val="0"/>
      <w:marTop w:val="0"/>
      <w:marBottom w:val="0"/>
      <w:divBdr>
        <w:top w:val="none" w:sz="0" w:space="0" w:color="auto"/>
        <w:left w:val="none" w:sz="0" w:space="0" w:color="auto"/>
        <w:bottom w:val="none" w:sz="0" w:space="0" w:color="auto"/>
        <w:right w:val="none" w:sz="0" w:space="0" w:color="auto"/>
      </w:divBdr>
    </w:div>
    <w:div w:id="1528525084">
      <w:bodyDiv w:val="1"/>
      <w:marLeft w:val="0"/>
      <w:marRight w:val="0"/>
      <w:marTop w:val="0"/>
      <w:marBottom w:val="0"/>
      <w:divBdr>
        <w:top w:val="none" w:sz="0" w:space="0" w:color="auto"/>
        <w:left w:val="none" w:sz="0" w:space="0" w:color="auto"/>
        <w:bottom w:val="none" w:sz="0" w:space="0" w:color="auto"/>
        <w:right w:val="none" w:sz="0" w:space="0" w:color="auto"/>
      </w:divBdr>
    </w:div>
    <w:div w:id="1529443297">
      <w:bodyDiv w:val="1"/>
      <w:marLeft w:val="0"/>
      <w:marRight w:val="0"/>
      <w:marTop w:val="0"/>
      <w:marBottom w:val="0"/>
      <w:divBdr>
        <w:top w:val="none" w:sz="0" w:space="0" w:color="auto"/>
        <w:left w:val="none" w:sz="0" w:space="0" w:color="auto"/>
        <w:bottom w:val="none" w:sz="0" w:space="0" w:color="auto"/>
        <w:right w:val="none" w:sz="0" w:space="0" w:color="auto"/>
      </w:divBdr>
      <w:divsChild>
        <w:div w:id="76290496">
          <w:marLeft w:val="0"/>
          <w:marRight w:val="0"/>
          <w:marTop w:val="0"/>
          <w:marBottom w:val="0"/>
          <w:divBdr>
            <w:top w:val="none" w:sz="0" w:space="0" w:color="auto"/>
            <w:left w:val="none" w:sz="0" w:space="0" w:color="auto"/>
            <w:bottom w:val="none" w:sz="0" w:space="0" w:color="auto"/>
            <w:right w:val="none" w:sz="0" w:space="0" w:color="auto"/>
          </w:divBdr>
          <w:divsChild>
            <w:div w:id="511184440">
              <w:marLeft w:val="0"/>
              <w:marRight w:val="0"/>
              <w:marTop w:val="0"/>
              <w:marBottom w:val="0"/>
              <w:divBdr>
                <w:top w:val="none" w:sz="0" w:space="0" w:color="auto"/>
                <w:left w:val="none" w:sz="0" w:space="0" w:color="auto"/>
                <w:bottom w:val="none" w:sz="0" w:space="0" w:color="auto"/>
                <w:right w:val="none" w:sz="0" w:space="0" w:color="auto"/>
              </w:divBdr>
            </w:div>
            <w:div w:id="79082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6612">
      <w:bodyDiv w:val="1"/>
      <w:marLeft w:val="0"/>
      <w:marRight w:val="0"/>
      <w:marTop w:val="0"/>
      <w:marBottom w:val="0"/>
      <w:divBdr>
        <w:top w:val="none" w:sz="0" w:space="0" w:color="auto"/>
        <w:left w:val="none" w:sz="0" w:space="0" w:color="auto"/>
        <w:bottom w:val="none" w:sz="0" w:space="0" w:color="auto"/>
        <w:right w:val="none" w:sz="0" w:space="0" w:color="auto"/>
      </w:divBdr>
    </w:div>
    <w:div w:id="1533685682">
      <w:bodyDiv w:val="1"/>
      <w:marLeft w:val="0"/>
      <w:marRight w:val="0"/>
      <w:marTop w:val="0"/>
      <w:marBottom w:val="0"/>
      <w:divBdr>
        <w:top w:val="none" w:sz="0" w:space="0" w:color="auto"/>
        <w:left w:val="none" w:sz="0" w:space="0" w:color="auto"/>
        <w:bottom w:val="none" w:sz="0" w:space="0" w:color="auto"/>
        <w:right w:val="none" w:sz="0" w:space="0" w:color="auto"/>
      </w:divBdr>
    </w:div>
    <w:div w:id="1543519676">
      <w:bodyDiv w:val="1"/>
      <w:marLeft w:val="0"/>
      <w:marRight w:val="0"/>
      <w:marTop w:val="0"/>
      <w:marBottom w:val="0"/>
      <w:divBdr>
        <w:top w:val="none" w:sz="0" w:space="0" w:color="auto"/>
        <w:left w:val="none" w:sz="0" w:space="0" w:color="auto"/>
        <w:bottom w:val="none" w:sz="0" w:space="0" w:color="auto"/>
        <w:right w:val="none" w:sz="0" w:space="0" w:color="auto"/>
      </w:divBdr>
      <w:divsChild>
        <w:div w:id="118384022">
          <w:marLeft w:val="0"/>
          <w:marRight w:val="0"/>
          <w:marTop w:val="0"/>
          <w:marBottom w:val="0"/>
          <w:divBdr>
            <w:top w:val="none" w:sz="0" w:space="0" w:color="auto"/>
            <w:left w:val="none" w:sz="0" w:space="0" w:color="auto"/>
            <w:bottom w:val="none" w:sz="0" w:space="0" w:color="auto"/>
            <w:right w:val="none" w:sz="0" w:space="0" w:color="auto"/>
          </w:divBdr>
          <w:divsChild>
            <w:div w:id="12944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26807">
      <w:bodyDiv w:val="1"/>
      <w:marLeft w:val="0"/>
      <w:marRight w:val="0"/>
      <w:marTop w:val="0"/>
      <w:marBottom w:val="0"/>
      <w:divBdr>
        <w:top w:val="none" w:sz="0" w:space="0" w:color="auto"/>
        <w:left w:val="none" w:sz="0" w:space="0" w:color="auto"/>
        <w:bottom w:val="none" w:sz="0" w:space="0" w:color="auto"/>
        <w:right w:val="none" w:sz="0" w:space="0" w:color="auto"/>
      </w:divBdr>
    </w:div>
    <w:div w:id="1571843615">
      <w:bodyDiv w:val="1"/>
      <w:marLeft w:val="0"/>
      <w:marRight w:val="0"/>
      <w:marTop w:val="0"/>
      <w:marBottom w:val="0"/>
      <w:divBdr>
        <w:top w:val="none" w:sz="0" w:space="0" w:color="auto"/>
        <w:left w:val="none" w:sz="0" w:space="0" w:color="auto"/>
        <w:bottom w:val="none" w:sz="0" w:space="0" w:color="auto"/>
        <w:right w:val="none" w:sz="0" w:space="0" w:color="auto"/>
      </w:divBdr>
    </w:div>
    <w:div w:id="1583560173">
      <w:bodyDiv w:val="1"/>
      <w:marLeft w:val="0"/>
      <w:marRight w:val="0"/>
      <w:marTop w:val="0"/>
      <w:marBottom w:val="0"/>
      <w:divBdr>
        <w:top w:val="none" w:sz="0" w:space="0" w:color="auto"/>
        <w:left w:val="none" w:sz="0" w:space="0" w:color="auto"/>
        <w:bottom w:val="none" w:sz="0" w:space="0" w:color="auto"/>
        <w:right w:val="none" w:sz="0" w:space="0" w:color="auto"/>
      </w:divBdr>
    </w:div>
    <w:div w:id="1591041052">
      <w:bodyDiv w:val="1"/>
      <w:marLeft w:val="0"/>
      <w:marRight w:val="0"/>
      <w:marTop w:val="0"/>
      <w:marBottom w:val="0"/>
      <w:divBdr>
        <w:top w:val="none" w:sz="0" w:space="0" w:color="auto"/>
        <w:left w:val="none" w:sz="0" w:space="0" w:color="auto"/>
        <w:bottom w:val="none" w:sz="0" w:space="0" w:color="auto"/>
        <w:right w:val="none" w:sz="0" w:space="0" w:color="auto"/>
      </w:divBdr>
    </w:div>
    <w:div w:id="1591234514">
      <w:bodyDiv w:val="1"/>
      <w:marLeft w:val="0"/>
      <w:marRight w:val="0"/>
      <w:marTop w:val="0"/>
      <w:marBottom w:val="0"/>
      <w:divBdr>
        <w:top w:val="none" w:sz="0" w:space="0" w:color="auto"/>
        <w:left w:val="none" w:sz="0" w:space="0" w:color="auto"/>
        <w:bottom w:val="none" w:sz="0" w:space="0" w:color="auto"/>
        <w:right w:val="none" w:sz="0" w:space="0" w:color="auto"/>
      </w:divBdr>
      <w:divsChild>
        <w:div w:id="1372877561">
          <w:marLeft w:val="0"/>
          <w:marRight w:val="0"/>
          <w:marTop w:val="0"/>
          <w:marBottom w:val="0"/>
          <w:divBdr>
            <w:top w:val="none" w:sz="0" w:space="0" w:color="auto"/>
            <w:left w:val="none" w:sz="0" w:space="0" w:color="auto"/>
            <w:bottom w:val="none" w:sz="0" w:space="0" w:color="auto"/>
            <w:right w:val="none" w:sz="0" w:space="0" w:color="auto"/>
          </w:divBdr>
          <w:divsChild>
            <w:div w:id="11034410">
              <w:marLeft w:val="0"/>
              <w:marRight w:val="0"/>
              <w:marTop w:val="0"/>
              <w:marBottom w:val="0"/>
              <w:divBdr>
                <w:top w:val="none" w:sz="0" w:space="0" w:color="auto"/>
                <w:left w:val="none" w:sz="0" w:space="0" w:color="auto"/>
                <w:bottom w:val="none" w:sz="0" w:space="0" w:color="auto"/>
                <w:right w:val="none" w:sz="0" w:space="0" w:color="auto"/>
              </w:divBdr>
            </w:div>
            <w:div w:id="15429686">
              <w:marLeft w:val="0"/>
              <w:marRight w:val="0"/>
              <w:marTop w:val="0"/>
              <w:marBottom w:val="0"/>
              <w:divBdr>
                <w:top w:val="none" w:sz="0" w:space="0" w:color="auto"/>
                <w:left w:val="none" w:sz="0" w:space="0" w:color="auto"/>
                <w:bottom w:val="none" w:sz="0" w:space="0" w:color="auto"/>
                <w:right w:val="none" w:sz="0" w:space="0" w:color="auto"/>
              </w:divBdr>
            </w:div>
            <w:div w:id="21324591">
              <w:marLeft w:val="0"/>
              <w:marRight w:val="0"/>
              <w:marTop w:val="0"/>
              <w:marBottom w:val="0"/>
              <w:divBdr>
                <w:top w:val="none" w:sz="0" w:space="0" w:color="auto"/>
                <w:left w:val="none" w:sz="0" w:space="0" w:color="auto"/>
                <w:bottom w:val="none" w:sz="0" w:space="0" w:color="auto"/>
                <w:right w:val="none" w:sz="0" w:space="0" w:color="auto"/>
              </w:divBdr>
            </w:div>
            <w:div w:id="47994288">
              <w:marLeft w:val="0"/>
              <w:marRight w:val="0"/>
              <w:marTop w:val="0"/>
              <w:marBottom w:val="0"/>
              <w:divBdr>
                <w:top w:val="none" w:sz="0" w:space="0" w:color="auto"/>
                <w:left w:val="none" w:sz="0" w:space="0" w:color="auto"/>
                <w:bottom w:val="none" w:sz="0" w:space="0" w:color="auto"/>
                <w:right w:val="none" w:sz="0" w:space="0" w:color="auto"/>
              </w:divBdr>
            </w:div>
            <w:div w:id="125200563">
              <w:marLeft w:val="0"/>
              <w:marRight w:val="0"/>
              <w:marTop w:val="0"/>
              <w:marBottom w:val="0"/>
              <w:divBdr>
                <w:top w:val="none" w:sz="0" w:space="0" w:color="auto"/>
                <w:left w:val="none" w:sz="0" w:space="0" w:color="auto"/>
                <w:bottom w:val="none" w:sz="0" w:space="0" w:color="auto"/>
                <w:right w:val="none" w:sz="0" w:space="0" w:color="auto"/>
              </w:divBdr>
            </w:div>
            <w:div w:id="126165535">
              <w:marLeft w:val="0"/>
              <w:marRight w:val="0"/>
              <w:marTop w:val="0"/>
              <w:marBottom w:val="0"/>
              <w:divBdr>
                <w:top w:val="none" w:sz="0" w:space="0" w:color="auto"/>
                <w:left w:val="none" w:sz="0" w:space="0" w:color="auto"/>
                <w:bottom w:val="none" w:sz="0" w:space="0" w:color="auto"/>
                <w:right w:val="none" w:sz="0" w:space="0" w:color="auto"/>
              </w:divBdr>
            </w:div>
            <w:div w:id="127163464">
              <w:marLeft w:val="0"/>
              <w:marRight w:val="0"/>
              <w:marTop w:val="0"/>
              <w:marBottom w:val="0"/>
              <w:divBdr>
                <w:top w:val="none" w:sz="0" w:space="0" w:color="auto"/>
                <w:left w:val="none" w:sz="0" w:space="0" w:color="auto"/>
                <w:bottom w:val="none" w:sz="0" w:space="0" w:color="auto"/>
                <w:right w:val="none" w:sz="0" w:space="0" w:color="auto"/>
              </w:divBdr>
            </w:div>
            <w:div w:id="137888264">
              <w:marLeft w:val="0"/>
              <w:marRight w:val="0"/>
              <w:marTop w:val="0"/>
              <w:marBottom w:val="0"/>
              <w:divBdr>
                <w:top w:val="none" w:sz="0" w:space="0" w:color="auto"/>
                <w:left w:val="none" w:sz="0" w:space="0" w:color="auto"/>
                <w:bottom w:val="none" w:sz="0" w:space="0" w:color="auto"/>
                <w:right w:val="none" w:sz="0" w:space="0" w:color="auto"/>
              </w:divBdr>
            </w:div>
            <w:div w:id="186217451">
              <w:marLeft w:val="0"/>
              <w:marRight w:val="0"/>
              <w:marTop w:val="0"/>
              <w:marBottom w:val="0"/>
              <w:divBdr>
                <w:top w:val="none" w:sz="0" w:space="0" w:color="auto"/>
                <w:left w:val="none" w:sz="0" w:space="0" w:color="auto"/>
                <w:bottom w:val="none" w:sz="0" w:space="0" w:color="auto"/>
                <w:right w:val="none" w:sz="0" w:space="0" w:color="auto"/>
              </w:divBdr>
            </w:div>
            <w:div w:id="187186659">
              <w:marLeft w:val="0"/>
              <w:marRight w:val="0"/>
              <w:marTop w:val="0"/>
              <w:marBottom w:val="0"/>
              <w:divBdr>
                <w:top w:val="none" w:sz="0" w:space="0" w:color="auto"/>
                <w:left w:val="none" w:sz="0" w:space="0" w:color="auto"/>
                <w:bottom w:val="none" w:sz="0" w:space="0" w:color="auto"/>
                <w:right w:val="none" w:sz="0" w:space="0" w:color="auto"/>
              </w:divBdr>
            </w:div>
            <w:div w:id="242371771">
              <w:marLeft w:val="0"/>
              <w:marRight w:val="0"/>
              <w:marTop w:val="0"/>
              <w:marBottom w:val="0"/>
              <w:divBdr>
                <w:top w:val="none" w:sz="0" w:space="0" w:color="auto"/>
                <w:left w:val="none" w:sz="0" w:space="0" w:color="auto"/>
                <w:bottom w:val="none" w:sz="0" w:space="0" w:color="auto"/>
                <w:right w:val="none" w:sz="0" w:space="0" w:color="auto"/>
              </w:divBdr>
            </w:div>
            <w:div w:id="274866743">
              <w:marLeft w:val="0"/>
              <w:marRight w:val="0"/>
              <w:marTop w:val="0"/>
              <w:marBottom w:val="0"/>
              <w:divBdr>
                <w:top w:val="none" w:sz="0" w:space="0" w:color="auto"/>
                <w:left w:val="none" w:sz="0" w:space="0" w:color="auto"/>
                <w:bottom w:val="none" w:sz="0" w:space="0" w:color="auto"/>
                <w:right w:val="none" w:sz="0" w:space="0" w:color="auto"/>
              </w:divBdr>
            </w:div>
            <w:div w:id="288515060">
              <w:marLeft w:val="0"/>
              <w:marRight w:val="0"/>
              <w:marTop w:val="0"/>
              <w:marBottom w:val="0"/>
              <w:divBdr>
                <w:top w:val="none" w:sz="0" w:space="0" w:color="auto"/>
                <w:left w:val="none" w:sz="0" w:space="0" w:color="auto"/>
                <w:bottom w:val="none" w:sz="0" w:space="0" w:color="auto"/>
                <w:right w:val="none" w:sz="0" w:space="0" w:color="auto"/>
              </w:divBdr>
            </w:div>
            <w:div w:id="305746232">
              <w:marLeft w:val="0"/>
              <w:marRight w:val="0"/>
              <w:marTop w:val="0"/>
              <w:marBottom w:val="0"/>
              <w:divBdr>
                <w:top w:val="none" w:sz="0" w:space="0" w:color="auto"/>
                <w:left w:val="none" w:sz="0" w:space="0" w:color="auto"/>
                <w:bottom w:val="none" w:sz="0" w:space="0" w:color="auto"/>
                <w:right w:val="none" w:sz="0" w:space="0" w:color="auto"/>
              </w:divBdr>
            </w:div>
            <w:div w:id="314845776">
              <w:marLeft w:val="0"/>
              <w:marRight w:val="0"/>
              <w:marTop w:val="0"/>
              <w:marBottom w:val="0"/>
              <w:divBdr>
                <w:top w:val="none" w:sz="0" w:space="0" w:color="auto"/>
                <w:left w:val="none" w:sz="0" w:space="0" w:color="auto"/>
                <w:bottom w:val="none" w:sz="0" w:space="0" w:color="auto"/>
                <w:right w:val="none" w:sz="0" w:space="0" w:color="auto"/>
              </w:divBdr>
            </w:div>
            <w:div w:id="319234968">
              <w:marLeft w:val="0"/>
              <w:marRight w:val="0"/>
              <w:marTop w:val="0"/>
              <w:marBottom w:val="0"/>
              <w:divBdr>
                <w:top w:val="none" w:sz="0" w:space="0" w:color="auto"/>
                <w:left w:val="none" w:sz="0" w:space="0" w:color="auto"/>
                <w:bottom w:val="none" w:sz="0" w:space="0" w:color="auto"/>
                <w:right w:val="none" w:sz="0" w:space="0" w:color="auto"/>
              </w:divBdr>
            </w:div>
            <w:div w:id="324090802">
              <w:marLeft w:val="0"/>
              <w:marRight w:val="0"/>
              <w:marTop w:val="0"/>
              <w:marBottom w:val="0"/>
              <w:divBdr>
                <w:top w:val="none" w:sz="0" w:space="0" w:color="auto"/>
                <w:left w:val="none" w:sz="0" w:space="0" w:color="auto"/>
                <w:bottom w:val="none" w:sz="0" w:space="0" w:color="auto"/>
                <w:right w:val="none" w:sz="0" w:space="0" w:color="auto"/>
              </w:divBdr>
            </w:div>
            <w:div w:id="339622605">
              <w:marLeft w:val="0"/>
              <w:marRight w:val="0"/>
              <w:marTop w:val="0"/>
              <w:marBottom w:val="0"/>
              <w:divBdr>
                <w:top w:val="none" w:sz="0" w:space="0" w:color="auto"/>
                <w:left w:val="none" w:sz="0" w:space="0" w:color="auto"/>
                <w:bottom w:val="none" w:sz="0" w:space="0" w:color="auto"/>
                <w:right w:val="none" w:sz="0" w:space="0" w:color="auto"/>
              </w:divBdr>
            </w:div>
            <w:div w:id="354429589">
              <w:marLeft w:val="0"/>
              <w:marRight w:val="0"/>
              <w:marTop w:val="0"/>
              <w:marBottom w:val="0"/>
              <w:divBdr>
                <w:top w:val="none" w:sz="0" w:space="0" w:color="auto"/>
                <w:left w:val="none" w:sz="0" w:space="0" w:color="auto"/>
                <w:bottom w:val="none" w:sz="0" w:space="0" w:color="auto"/>
                <w:right w:val="none" w:sz="0" w:space="0" w:color="auto"/>
              </w:divBdr>
            </w:div>
            <w:div w:id="361905427">
              <w:marLeft w:val="0"/>
              <w:marRight w:val="0"/>
              <w:marTop w:val="0"/>
              <w:marBottom w:val="0"/>
              <w:divBdr>
                <w:top w:val="none" w:sz="0" w:space="0" w:color="auto"/>
                <w:left w:val="none" w:sz="0" w:space="0" w:color="auto"/>
                <w:bottom w:val="none" w:sz="0" w:space="0" w:color="auto"/>
                <w:right w:val="none" w:sz="0" w:space="0" w:color="auto"/>
              </w:divBdr>
            </w:div>
            <w:div w:id="431169562">
              <w:marLeft w:val="0"/>
              <w:marRight w:val="0"/>
              <w:marTop w:val="0"/>
              <w:marBottom w:val="0"/>
              <w:divBdr>
                <w:top w:val="none" w:sz="0" w:space="0" w:color="auto"/>
                <w:left w:val="none" w:sz="0" w:space="0" w:color="auto"/>
                <w:bottom w:val="none" w:sz="0" w:space="0" w:color="auto"/>
                <w:right w:val="none" w:sz="0" w:space="0" w:color="auto"/>
              </w:divBdr>
            </w:div>
            <w:div w:id="454835273">
              <w:marLeft w:val="0"/>
              <w:marRight w:val="0"/>
              <w:marTop w:val="0"/>
              <w:marBottom w:val="0"/>
              <w:divBdr>
                <w:top w:val="none" w:sz="0" w:space="0" w:color="auto"/>
                <w:left w:val="none" w:sz="0" w:space="0" w:color="auto"/>
                <w:bottom w:val="none" w:sz="0" w:space="0" w:color="auto"/>
                <w:right w:val="none" w:sz="0" w:space="0" w:color="auto"/>
              </w:divBdr>
            </w:div>
            <w:div w:id="468322861">
              <w:marLeft w:val="0"/>
              <w:marRight w:val="0"/>
              <w:marTop w:val="0"/>
              <w:marBottom w:val="0"/>
              <w:divBdr>
                <w:top w:val="none" w:sz="0" w:space="0" w:color="auto"/>
                <w:left w:val="none" w:sz="0" w:space="0" w:color="auto"/>
                <w:bottom w:val="none" w:sz="0" w:space="0" w:color="auto"/>
                <w:right w:val="none" w:sz="0" w:space="0" w:color="auto"/>
              </w:divBdr>
            </w:div>
            <w:div w:id="486478025">
              <w:marLeft w:val="0"/>
              <w:marRight w:val="0"/>
              <w:marTop w:val="0"/>
              <w:marBottom w:val="0"/>
              <w:divBdr>
                <w:top w:val="none" w:sz="0" w:space="0" w:color="auto"/>
                <w:left w:val="none" w:sz="0" w:space="0" w:color="auto"/>
                <w:bottom w:val="none" w:sz="0" w:space="0" w:color="auto"/>
                <w:right w:val="none" w:sz="0" w:space="0" w:color="auto"/>
              </w:divBdr>
            </w:div>
            <w:div w:id="487404099">
              <w:marLeft w:val="0"/>
              <w:marRight w:val="0"/>
              <w:marTop w:val="0"/>
              <w:marBottom w:val="0"/>
              <w:divBdr>
                <w:top w:val="none" w:sz="0" w:space="0" w:color="auto"/>
                <w:left w:val="none" w:sz="0" w:space="0" w:color="auto"/>
                <w:bottom w:val="none" w:sz="0" w:space="0" w:color="auto"/>
                <w:right w:val="none" w:sz="0" w:space="0" w:color="auto"/>
              </w:divBdr>
            </w:div>
            <w:div w:id="491456294">
              <w:marLeft w:val="0"/>
              <w:marRight w:val="0"/>
              <w:marTop w:val="0"/>
              <w:marBottom w:val="0"/>
              <w:divBdr>
                <w:top w:val="none" w:sz="0" w:space="0" w:color="auto"/>
                <w:left w:val="none" w:sz="0" w:space="0" w:color="auto"/>
                <w:bottom w:val="none" w:sz="0" w:space="0" w:color="auto"/>
                <w:right w:val="none" w:sz="0" w:space="0" w:color="auto"/>
              </w:divBdr>
            </w:div>
            <w:div w:id="502017619">
              <w:marLeft w:val="0"/>
              <w:marRight w:val="0"/>
              <w:marTop w:val="0"/>
              <w:marBottom w:val="0"/>
              <w:divBdr>
                <w:top w:val="none" w:sz="0" w:space="0" w:color="auto"/>
                <w:left w:val="none" w:sz="0" w:space="0" w:color="auto"/>
                <w:bottom w:val="none" w:sz="0" w:space="0" w:color="auto"/>
                <w:right w:val="none" w:sz="0" w:space="0" w:color="auto"/>
              </w:divBdr>
            </w:div>
            <w:div w:id="534083242">
              <w:marLeft w:val="0"/>
              <w:marRight w:val="0"/>
              <w:marTop w:val="0"/>
              <w:marBottom w:val="0"/>
              <w:divBdr>
                <w:top w:val="none" w:sz="0" w:space="0" w:color="auto"/>
                <w:left w:val="none" w:sz="0" w:space="0" w:color="auto"/>
                <w:bottom w:val="none" w:sz="0" w:space="0" w:color="auto"/>
                <w:right w:val="none" w:sz="0" w:space="0" w:color="auto"/>
              </w:divBdr>
            </w:div>
            <w:div w:id="560679585">
              <w:marLeft w:val="0"/>
              <w:marRight w:val="0"/>
              <w:marTop w:val="0"/>
              <w:marBottom w:val="0"/>
              <w:divBdr>
                <w:top w:val="none" w:sz="0" w:space="0" w:color="auto"/>
                <w:left w:val="none" w:sz="0" w:space="0" w:color="auto"/>
                <w:bottom w:val="none" w:sz="0" w:space="0" w:color="auto"/>
                <w:right w:val="none" w:sz="0" w:space="0" w:color="auto"/>
              </w:divBdr>
            </w:div>
            <w:div w:id="590705285">
              <w:marLeft w:val="0"/>
              <w:marRight w:val="0"/>
              <w:marTop w:val="0"/>
              <w:marBottom w:val="0"/>
              <w:divBdr>
                <w:top w:val="none" w:sz="0" w:space="0" w:color="auto"/>
                <w:left w:val="none" w:sz="0" w:space="0" w:color="auto"/>
                <w:bottom w:val="none" w:sz="0" w:space="0" w:color="auto"/>
                <w:right w:val="none" w:sz="0" w:space="0" w:color="auto"/>
              </w:divBdr>
            </w:div>
            <w:div w:id="607393325">
              <w:marLeft w:val="0"/>
              <w:marRight w:val="0"/>
              <w:marTop w:val="0"/>
              <w:marBottom w:val="0"/>
              <w:divBdr>
                <w:top w:val="none" w:sz="0" w:space="0" w:color="auto"/>
                <w:left w:val="none" w:sz="0" w:space="0" w:color="auto"/>
                <w:bottom w:val="none" w:sz="0" w:space="0" w:color="auto"/>
                <w:right w:val="none" w:sz="0" w:space="0" w:color="auto"/>
              </w:divBdr>
            </w:div>
            <w:div w:id="659190358">
              <w:marLeft w:val="0"/>
              <w:marRight w:val="0"/>
              <w:marTop w:val="0"/>
              <w:marBottom w:val="0"/>
              <w:divBdr>
                <w:top w:val="none" w:sz="0" w:space="0" w:color="auto"/>
                <w:left w:val="none" w:sz="0" w:space="0" w:color="auto"/>
                <w:bottom w:val="none" w:sz="0" w:space="0" w:color="auto"/>
                <w:right w:val="none" w:sz="0" w:space="0" w:color="auto"/>
              </w:divBdr>
            </w:div>
            <w:div w:id="703485583">
              <w:marLeft w:val="0"/>
              <w:marRight w:val="0"/>
              <w:marTop w:val="0"/>
              <w:marBottom w:val="0"/>
              <w:divBdr>
                <w:top w:val="none" w:sz="0" w:space="0" w:color="auto"/>
                <w:left w:val="none" w:sz="0" w:space="0" w:color="auto"/>
                <w:bottom w:val="none" w:sz="0" w:space="0" w:color="auto"/>
                <w:right w:val="none" w:sz="0" w:space="0" w:color="auto"/>
              </w:divBdr>
            </w:div>
            <w:div w:id="763646956">
              <w:marLeft w:val="0"/>
              <w:marRight w:val="0"/>
              <w:marTop w:val="0"/>
              <w:marBottom w:val="0"/>
              <w:divBdr>
                <w:top w:val="none" w:sz="0" w:space="0" w:color="auto"/>
                <w:left w:val="none" w:sz="0" w:space="0" w:color="auto"/>
                <w:bottom w:val="none" w:sz="0" w:space="0" w:color="auto"/>
                <w:right w:val="none" w:sz="0" w:space="0" w:color="auto"/>
              </w:divBdr>
            </w:div>
            <w:div w:id="765536337">
              <w:marLeft w:val="0"/>
              <w:marRight w:val="0"/>
              <w:marTop w:val="0"/>
              <w:marBottom w:val="0"/>
              <w:divBdr>
                <w:top w:val="none" w:sz="0" w:space="0" w:color="auto"/>
                <w:left w:val="none" w:sz="0" w:space="0" w:color="auto"/>
                <w:bottom w:val="none" w:sz="0" w:space="0" w:color="auto"/>
                <w:right w:val="none" w:sz="0" w:space="0" w:color="auto"/>
              </w:divBdr>
            </w:div>
            <w:div w:id="766584981">
              <w:marLeft w:val="0"/>
              <w:marRight w:val="0"/>
              <w:marTop w:val="0"/>
              <w:marBottom w:val="0"/>
              <w:divBdr>
                <w:top w:val="none" w:sz="0" w:space="0" w:color="auto"/>
                <w:left w:val="none" w:sz="0" w:space="0" w:color="auto"/>
                <w:bottom w:val="none" w:sz="0" w:space="0" w:color="auto"/>
                <w:right w:val="none" w:sz="0" w:space="0" w:color="auto"/>
              </w:divBdr>
            </w:div>
            <w:div w:id="769857289">
              <w:marLeft w:val="0"/>
              <w:marRight w:val="0"/>
              <w:marTop w:val="0"/>
              <w:marBottom w:val="0"/>
              <w:divBdr>
                <w:top w:val="none" w:sz="0" w:space="0" w:color="auto"/>
                <w:left w:val="none" w:sz="0" w:space="0" w:color="auto"/>
                <w:bottom w:val="none" w:sz="0" w:space="0" w:color="auto"/>
                <w:right w:val="none" w:sz="0" w:space="0" w:color="auto"/>
              </w:divBdr>
            </w:div>
            <w:div w:id="779955902">
              <w:marLeft w:val="0"/>
              <w:marRight w:val="0"/>
              <w:marTop w:val="0"/>
              <w:marBottom w:val="0"/>
              <w:divBdr>
                <w:top w:val="none" w:sz="0" w:space="0" w:color="auto"/>
                <w:left w:val="none" w:sz="0" w:space="0" w:color="auto"/>
                <w:bottom w:val="none" w:sz="0" w:space="0" w:color="auto"/>
                <w:right w:val="none" w:sz="0" w:space="0" w:color="auto"/>
              </w:divBdr>
            </w:div>
            <w:div w:id="810054221">
              <w:marLeft w:val="0"/>
              <w:marRight w:val="0"/>
              <w:marTop w:val="0"/>
              <w:marBottom w:val="0"/>
              <w:divBdr>
                <w:top w:val="none" w:sz="0" w:space="0" w:color="auto"/>
                <w:left w:val="none" w:sz="0" w:space="0" w:color="auto"/>
                <w:bottom w:val="none" w:sz="0" w:space="0" w:color="auto"/>
                <w:right w:val="none" w:sz="0" w:space="0" w:color="auto"/>
              </w:divBdr>
            </w:div>
            <w:div w:id="829370382">
              <w:marLeft w:val="0"/>
              <w:marRight w:val="0"/>
              <w:marTop w:val="0"/>
              <w:marBottom w:val="0"/>
              <w:divBdr>
                <w:top w:val="none" w:sz="0" w:space="0" w:color="auto"/>
                <w:left w:val="none" w:sz="0" w:space="0" w:color="auto"/>
                <w:bottom w:val="none" w:sz="0" w:space="0" w:color="auto"/>
                <w:right w:val="none" w:sz="0" w:space="0" w:color="auto"/>
              </w:divBdr>
            </w:div>
            <w:div w:id="840897683">
              <w:marLeft w:val="0"/>
              <w:marRight w:val="0"/>
              <w:marTop w:val="0"/>
              <w:marBottom w:val="0"/>
              <w:divBdr>
                <w:top w:val="none" w:sz="0" w:space="0" w:color="auto"/>
                <w:left w:val="none" w:sz="0" w:space="0" w:color="auto"/>
                <w:bottom w:val="none" w:sz="0" w:space="0" w:color="auto"/>
                <w:right w:val="none" w:sz="0" w:space="0" w:color="auto"/>
              </w:divBdr>
            </w:div>
            <w:div w:id="860244414">
              <w:marLeft w:val="0"/>
              <w:marRight w:val="0"/>
              <w:marTop w:val="0"/>
              <w:marBottom w:val="0"/>
              <w:divBdr>
                <w:top w:val="none" w:sz="0" w:space="0" w:color="auto"/>
                <w:left w:val="none" w:sz="0" w:space="0" w:color="auto"/>
                <w:bottom w:val="none" w:sz="0" w:space="0" w:color="auto"/>
                <w:right w:val="none" w:sz="0" w:space="0" w:color="auto"/>
              </w:divBdr>
            </w:div>
            <w:div w:id="882791661">
              <w:marLeft w:val="0"/>
              <w:marRight w:val="0"/>
              <w:marTop w:val="0"/>
              <w:marBottom w:val="0"/>
              <w:divBdr>
                <w:top w:val="none" w:sz="0" w:space="0" w:color="auto"/>
                <w:left w:val="none" w:sz="0" w:space="0" w:color="auto"/>
                <w:bottom w:val="none" w:sz="0" w:space="0" w:color="auto"/>
                <w:right w:val="none" w:sz="0" w:space="0" w:color="auto"/>
              </w:divBdr>
            </w:div>
            <w:div w:id="892157326">
              <w:marLeft w:val="0"/>
              <w:marRight w:val="0"/>
              <w:marTop w:val="0"/>
              <w:marBottom w:val="0"/>
              <w:divBdr>
                <w:top w:val="none" w:sz="0" w:space="0" w:color="auto"/>
                <w:left w:val="none" w:sz="0" w:space="0" w:color="auto"/>
                <w:bottom w:val="none" w:sz="0" w:space="0" w:color="auto"/>
                <w:right w:val="none" w:sz="0" w:space="0" w:color="auto"/>
              </w:divBdr>
            </w:div>
            <w:div w:id="959141554">
              <w:marLeft w:val="0"/>
              <w:marRight w:val="0"/>
              <w:marTop w:val="0"/>
              <w:marBottom w:val="0"/>
              <w:divBdr>
                <w:top w:val="none" w:sz="0" w:space="0" w:color="auto"/>
                <w:left w:val="none" w:sz="0" w:space="0" w:color="auto"/>
                <w:bottom w:val="none" w:sz="0" w:space="0" w:color="auto"/>
                <w:right w:val="none" w:sz="0" w:space="0" w:color="auto"/>
              </w:divBdr>
            </w:div>
            <w:div w:id="967975492">
              <w:marLeft w:val="0"/>
              <w:marRight w:val="0"/>
              <w:marTop w:val="0"/>
              <w:marBottom w:val="0"/>
              <w:divBdr>
                <w:top w:val="none" w:sz="0" w:space="0" w:color="auto"/>
                <w:left w:val="none" w:sz="0" w:space="0" w:color="auto"/>
                <w:bottom w:val="none" w:sz="0" w:space="0" w:color="auto"/>
                <w:right w:val="none" w:sz="0" w:space="0" w:color="auto"/>
              </w:divBdr>
            </w:div>
            <w:div w:id="975530346">
              <w:marLeft w:val="0"/>
              <w:marRight w:val="0"/>
              <w:marTop w:val="0"/>
              <w:marBottom w:val="0"/>
              <w:divBdr>
                <w:top w:val="none" w:sz="0" w:space="0" w:color="auto"/>
                <w:left w:val="none" w:sz="0" w:space="0" w:color="auto"/>
                <w:bottom w:val="none" w:sz="0" w:space="0" w:color="auto"/>
                <w:right w:val="none" w:sz="0" w:space="0" w:color="auto"/>
              </w:divBdr>
            </w:div>
            <w:div w:id="976642285">
              <w:marLeft w:val="0"/>
              <w:marRight w:val="0"/>
              <w:marTop w:val="0"/>
              <w:marBottom w:val="0"/>
              <w:divBdr>
                <w:top w:val="none" w:sz="0" w:space="0" w:color="auto"/>
                <w:left w:val="none" w:sz="0" w:space="0" w:color="auto"/>
                <w:bottom w:val="none" w:sz="0" w:space="0" w:color="auto"/>
                <w:right w:val="none" w:sz="0" w:space="0" w:color="auto"/>
              </w:divBdr>
            </w:div>
            <w:div w:id="1000886746">
              <w:marLeft w:val="0"/>
              <w:marRight w:val="0"/>
              <w:marTop w:val="0"/>
              <w:marBottom w:val="0"/>
              <w:divBdr>
                <w:top w:val="none" w:sz="0" w:space="0" w:color="auto"/>
                <w:left w:val="none" w:sz="0" w:space="0" w:color="auto"/>
                <w:bottom w:val="none" w:sz="0" w:space="0" w:color="auto"/>
                <w:right w:val="none" w:sz="0" w:space="0" w:color="auto"/>
              </w:divBdr>
            </w:div>
            <w:div w:id="1019430507">
              <w:marLeft w:val="0"/>
              <w:marRight w:val="0"/>
              <w:marTop w:val="0"/>
              <w:marBottom w:val="0"/>
              <w:divBdr>
                <w:top w:val="none" w:sz="0" w:space="0" w:color="auto"/>
                <w:left w:val="none" w:sz="0" w:space="0" w:color="auto"/>
                <w:bottom w:val="none" w:sz="0" w:space="0" w:color="auto"/>
                <w:right w:val="none" w:sz="0" w:space="0" w:color="auto"/>
              </w:divBdr>
            </w:div>
            <w:div w:id="1022052124">
              <w:marLeft w:val="0"/>
              <w:marRight w:val="0"/>
              <w:marTop w:val="0"/>
              <w:marBottom w:val="0"/>
              <w:divBdr>
                <w:top w:val="none" w:sz="0" w:space="0" w:color="auto"/>
                <w:left w:val="none" w:sz="0" w:space="0" w:color="auto"/>
                <w:bottom w:val="none" w:sz="0" w:space="0" w:color="auto"/>
                <w:right w:val="none" w:sz="0" w:space="0" w:color="auto"/>
              </w:divBdr>
            </w:div>
            <w:div w:id="1038747166">
              <w:marLeft w:val="0"/>
              <w:marRight w:val="0"/>
              <w:marTop w:val="0"/>
              <w:marBottom w:val="0"/>
              <w:divBdr>
                <w:top w:val="none" w:sz="0" w:space="0" w:color="auto"/>
                <w:left w:val="none" w:sz="0" w:space="0" w:color="auto"/>
                <w:bottom w:val="none" w:sz="0" w:space="0" w:color="auto"/>
                <w:right w:val="none" w:sz="0" w:space="0" w:color="auto"/>
              </w:divBdr>
            </w:div>
            <w:div w:id="1081215363">
              <w:marLeft w:val="0"/>
              <w:marRight w:val="0"/>
              <w:marTop w:val="0"/>
              <w:marBottom w:val="0"/>
              <w:divBdr>
                <w:top w:val="none" w:sz="0" w:space="0" w:color="auto"/>
                <w:left w:val="none" w:sz="0" w:space="0" w:color="auto"/>
                <w:bottom w:val="none" w:sz="0" w:space="0" w:color="auto"/>
                <w:right w:val="none" w:sz="0" w:space="0" w:color="auto"/>
              </w:divBdr>
            </w:div>
            <w:div w:id="1099182749">
              <w:marLeft w:val="0"/>
              <w:marRight w:val="0"/>
              <w:marTop w:val="0"/>
              <w:marBottom w:val="0"/>
              <w:divBdr>
                <w:top w:val="none" w:sz="0" w:space="0" w:color="auto"/>
                <w:left w:val="none" w:sz="0" w:space="0" w:color="auto"/>
                <w:bottom w:val="none" w:sz="0" w:space="0" w:color="auto"/>
                <w:right w:val="none" w:sz="0" w:space="0" w:color="auto"/>
              </w:divBdr>
            </w:div>
            <w:div w:id="1105032979">
              <w:marLeft w:val="0"/>
              <w:marRight w:val="0"/>
              <w:marTop w:val="0"/>
              <w:marBottom w:val="0"/>
              <w:divBdr>
                <w:top w:val="none" w:sz="0" w:space="0" w:color="auto"/>
                <w:left w:val="none" w:sz="0" w:space="0" w:color="auto"/>
                <w:bottom w:val="none" w:sz="0" w:space="0" w:color="auto"/>
                <w:right w:val="none" w:sz="0" w:space="0" w:color="auto"/>
              </w:divBdr>
            </w:div>
            <w:div w:id="1112091614">
              <w:marLeft w:val="0"/>
              <w:marRight w:val="0"/>
              <w:marTop w:val="0"/>
              <w:marBottom w:val="0"/>
              <w:divBdr>
                <w:top w:val="none" w:sz="0" w:space="0" w:color="auto"/>
                <w:left w:val="none" w:sz="0" w:space="0" w:color="auto"/>
                <w:bottom w:val="none" w:sz="0" w:space="0" w:color="auto"/>
                <w:right w:val="none" w:sz="0" w:space="0" w:color="auto"/>
              </w:divBdr>
            </w:div>
            <w:div w:id="1174877861">
              <w:marLeft w:val="0"/>
              <w:marRight w:val="0"/>
              <w:marTop w:val="0"/>
              <w:marBottom w:val="0"/>
              <w:divBdr>
                <w:top w:val="none" w:sz="0" w:space="0" w:color="auto"/>
                <w:left w:val="none" w:sz="0" w:space="0" w:color="auto"/>
                <w:bottom w:val="none" w:sz="0" w:space="0" w:color="auto"/>
                <w:right w:val="none" w:sz="0" w:space="0" w:color="auto"/>
              </w:divBdr>
            </w:div>
            <w:div w:id="1176919523">
              <w:marLeft w:val="0"/>
              <w:marRight w:val="0"/>
              <w:marTop w:val="0"/>
              <w:marBottom w:val="0"/>
              <w:divBdr>
                <w:top w:val="none" w:sz="0" w:space="0" w:color="auto"/>
                <w:left w:val="none" w:sz="0" w:space="0" w:color="auto"/>
                <w:bottom w:val="none" w:sz="0" w:space="0" w:color="auto"/>
                <w:right w:val="none" w:sz="0" w:space="0" w:color="auto"/>
              </w:divBdr>
            </w:div>
            <w:div w:id="1222524663">
              <w:marLeft w:val="0"/>
              <w:marRight w:val="0"/>
              <w:marTop w:val="0"/>
              <w:marBottom w:val="0"/>
              <w:divBdr>
                <w:top w:val="none" w:sz="0" w:space="0" w:color="auto"/>
                <w:left w:val="none" w:sz="0" w:space="0" w:color="auto"/>
                <w:bottom w:val="none" w:sz="0" w:space="0" w:color="auto"/>
                <w:right w:val="none" w:sz="0" w:space="0" w:color="auto"/>
              </w:divBdr>
            </w:div>
            <w:div w:id="1225607717">
              <w:marLeft w:val="0"/>
              <w:marRight w:val="0"/>
              <w:marTop w:val="0"/>
              <w:marBottom w:val="0"/>
              <w:divBdr>
                <w:top w:val="none" w:sz="0" w:space="0" w:color="auto"/>
                <w:left w:val="none" w:sz="0" w:space="0" w:color="auto"/>
                <w:bottom w:val="none" w:sz="0" w:space="0" w:color="auto"/>
                <w:right w:val="none" w:sz="0" w:space="0" w:color="auto"/>
              </w:divBdr>
            </w:div>
            <w:div w:id="1231890919">
              <w:marLeft w:val="0"/>
              <w:marRight w:val="0"/>
              <w:marTop w:val="0"/>
              <w:marBottom w:val="0"/>
              <w:divBdr>
                <w:top w:val="none" w:sz="0" w:space="0" w:color="auto"/>
                <w:left w:val="none" w:sz="0" w:space="0" w:color="auto"/>
                <w:bottom w:val="none" w:sz="0" w:space="0" w:color="auto"/>
                <w:right w:val="none" w:sz="0" w:space="0" w:color="auto"/>
              </w:divBdr>
            </w:div>
            <w:div w:id="1248154053">
              <w:marLeft w:val="0"/>
              <w:marRight w:val="0"/>
              <w:marTop w:val="0"/>
              <w:marBottom w:val="0"/>
              <w:divBdr>
                <w:top w:val="none" w:sz="0" w:space="0" w:color="auto"/>
                <w:left w:val="none" w:sz="0" w:space="0" w:color="auto"/>
                <w:bottom w:val="none" w:sz="0" w:space="0" w:color="auto"/>
                <w:right w:val="none" w:sz="0" w:space="0" w:color="auto"/>
              </w:divBdr>
            </w:div>
            <w:div w:id="1297643137">
              <w:marLeft w:val="0"/>
              <w:marRight w:val="0"/>
              <w:marTop w:val="0"/>
              <w:marBottom w:val="0"/>
              <w:divBdr>
                <w:top w:val="none" w:sz="0" w:space="0" w:color="auto"/>
                <w:left w:val="none" w:sz="0" w:space="0" w:color="auto"/>
                <w:bottom w:val="none" w:sz="0" w:space="0" w:color="auto"/>
                <w:right w:val="none" w:sz="0" w:space="0" w:color="auto"/>
              </w:divBdr>
            </w:div>
            <w:div w:id="1301957070">
              <w:marLeft w:val="0"/>
              <w:marRight w:val="0"/>
              <w:marTop w:val="0"/>
              <w:marBottom w:val="0"/>
              <w:divBdr>
                <w:top w:val="none" w:sz="0" w:space="0" w:color="auto"/>
                <w:left w:val="none" w:sz="0" w:space="0" w:color="auto"/>
                <w:bottom w:val="none" w:sz="0" w:space="0" w:color="auto"/>
                <w:right w:val="none" w:sz="0" w:space="0" w:color="auto"/>
              </w:divBdr>
            </w:div>
            <w:div w:id="1334067235">
              <w:marLeft w:val="0"/>
              <w:marRight w:val="0"/>
              <w:marTop w:val="0"/>
              <w:marBottom w:val="0"/>
              <w:divBdr>
                <w:top w:val="none" w:sz="0" w:space="0" w:color="auto"/>
                <w:left w:val="none" w:sz="0" w:space="0" w:color="auto"/>
                <w:bottom w:val="none" w:sz="0" w:space="0" w:color="auto"/>
                <w:right w:val="none" w:sz="0" w:space="0" w:color="auto"/>
              </w:divBdr>
            </w:div>
            <w:div w:id="1340624472">
              <w:marLeft w:val="0"/>
              <w:marRight w:val="0"/>
              <w:marTop w:val="0"/>
              <w:marBottom w:val="0"/>
              <w:divBdr>
                <w:top w:val="none" w:sz="0" w:space="0" w:color="auto"/>
                <w:left w:val="none" w:sz="0" w:space="0" w:color="auto"/>
                <w:bottom w:val="none" w:sz="0" w:space="0" w:color="auto"/>
                <w:right w:val="none" w:sz="0" w:space="0" w:color="auto"/>
              </w:divBdr>
            </w:div>
            <w:div w:id="1365713059">
              <w:marLeft w:val="0"/>
              <w:marRight w:val="0"/>
              <w:marTop w:val="0"/>
              <w:marBottom w:val="0"/>
              <w:divBdr>
                <w:top w:val="none" w:sz="0" w:space="0" w:color="auto"/>
                <w:left w:val="none" w:sz="0" w:space="0" w:color="auto"/>
                <w:bottom w:val="none" w:sz="0" w:space="0" w:color="auto"/>
                <w:right w:val="none" w:sz="0" w:space="0" w:color="auto"/>
              </w:divBdr>
            </w:div>
            <w:div w:id="1384869755">
              <w:marLeft w:val="0"/>
              <w:marRight w:val="0"/>
              <w:marTop w:val="0"/>
              <w:marBottom w:val="0"/>
              <w:divBdr>
                <w:top w:val="none" w:sz="0" w:space="0" w:color="auto"/>
                <w:left w:val="none" w:sz="0" w:space="0" w:color="auto"/>
                <w:bottom w:val="none" w:sz="0" w:space="0" w:color="auto"/>
                <w:right w:val="none" w:sz="0" w:space="0" w:color="auto"/>
              </w:divBdr>
            </w:div>
            <w:div w:id="1420983685">
              <w:marLeft w:val="0"/>
              <w:marRight w:val="0"/>
              <w:marTop w:val="0"/>
              <w:marBottom w:val="0"/>
              <w:divBdr>
                <w:top w:val="none" w:sz="0" w:space="0" w:color="auto"/>
                <w:left w:val="none" w:sz="0" w:space="0" w:color="auto"/>
                <w:bottom w:val="none" w:sz="0" w:space="0" w:color="auto"/>
                <w:right w:val="none" w:sz="0" w:space="0" w:color="auto"/>
              </w:divBdr>
            </w:div>
            <w:div w:id="1464735827">
              <w:marLeft w:val="0"/>
              <w:marRight w:val="0"/>
              <w:marTop w:val="0"/>
              <w:marBottom w:val="0"/>
              <w:divBdr>
                <w:top w:val="none" w:sz="0" w:space="0" w:color="auto"/>
                <w:left w:val="none" w:sz="0" w:space="0" w:color="auto"/>
                <w:bottom w:val="none" w:sz="0" w:space="0" w:color="auto"/>
                <w:right w:val="none" w:sz="0" w:space="0" w:color="auto"/>
              </w:divBdr>
            </w:div>
            <w:div w:id="1466580899">
              <w:marLeft w:val="0"/>
              <w:marRight w:val="0"/>
              <w:marTop w:val="0"/>
              <w:marBottom w:val="0"/>
              <w:divBdr>
                <w:top w:val="none" w:sz="0" w:space="0" w:color="auto"/>
                <w:left w:val="none" w:sz="0" w:space="0" w:color="auto"/>
                <w:bottom w:val="none" w:sz="0" w:space="0" w:color="auto"/>
                <w:right w:val="none" w:sz="0" w:space="0" w:color="auto"/>
              </w:divBdr>
            </w:div>
            <w:div w:id="1473060264">
              <w:marLeft w:val="0"/>
              <w:marRight w:val="0"/>
              <w:marTop w:val="0"/>
              <w:marBottom w:val="0"/>
              <w:divBdr>
                <w:top w:val="none" w:sz="0" w:space="0" w:color="auto"/>
                <w:left w:val="none" w:sz="0" w:space="0" w:color="auto"/>
                <w:bottom w:val="none" w:sz="0" w:space="0" w:color="auto"/>
                <w:right w:val="none" w:sz="0" w:space="0" w:color="auto"/>
              </w:divBdr>
            </w:div>
            <w:div w:id="1523130150">
              <w:marLeft w:val="0"/>
              <w:marRight w:val="0"/>
              <w:marTop w:val="0"/>
              <w:marBottom w:val="0"/>
              <w:divBdr>
                <w:top w:val="none" w:sz="0" w:space="0" w:color="auto"/>
                <w:left w:val="none" w:sz="0" w:space="0" w:color="auto"/>
                <w:bottom w:val="none" w:sz="0" w:space="0" w:color="auto"/>
                <w:right w:val="none" w:sz="0" w:space="0" w:color="auto"/>
              </w:divBdr>
            </w:div>
            <w:div w:id="1652950079">
              <w:marLeft w:val="0"/>
              <w:marRight w:val="0"/>
              <w:marTop w:val="0"/>
              <w:marBottom w:val="0"/>
              <w:divBdr>
                <w:top w:val="none" w:sz="0" w:space="0" w:color="auto"/>
                <w:left w:val="none" w:sz="0" w:space="0" w:color="auto"/>
                <w:bottom w:val="none" w:sz="0" w:space="0" w:color="auto"/>
                <w:right w:val="none" w:sz="0" w:space="0" w:color="auto"/>
              </w:divBdr>
            </w:div>
            <w:div w:id="1660693257">
              <w:marLeft w:val="0"/>
              <w:marRight w:val="0"/>
              <w:marTop w:val="0"/>
              <w:marBottom w:val="0"/>
              <w:divBdr>
                <w:top w:val="none" w:sz="0" w:space="0" w:color="auto"/>
                <w:left w:val="none" w:sz="0" w:space="0" w:color="auto"/>
                <w:bottom w:val="none" w:sz="0" w:space="0" w:color="auto"/>
                <w:right w:val="none" w:sz="0" w:space="0" w:color="auto"/>
              </w:divBdr>
            </w:div>
            <w:div w:id="1681395718">
              <w:marLeft w:val="0"/>
              <w:marRight w:val="0"/>
              <w:marTop w:val="0"/>
              <w:marBottom w:val="0"/>
              <w:divBdr>
                <w:top w:val="none" w:sz="0" w:space="0" w:color="auto"/>
                <w:left w:val="none" w:sz="0" w:space="0" w:color="auto"/>
                <w:bottom w:val="none" w:sz="0" w:space="0" w:color="auto"/>
                <w:right w:val="none" w:sz="0" w:space="0" w:color="auto"/>
              </w:divBdr>
            </w:div>
            <w:div w:id="1688363557">
              <w:marLeft w:val="0"/>
              <w:marRight w:val="0"/>
              <w:marTop w:val="0"/>
              <w:marBottom w:val="0"/>
              <w:divBdr>
                <w:top w:val="none" w:sz="0" w:space="0" w:color="auto"/>
                <w:left w:val="none" w:sz="0" w:space="0" w:color="auto"/>
                <w:bottom w:val="none" w:sz="0" w:space="0" w:color="auto"/>
                <w:right w:val="none" w:sz="0" w:space="0" w:color="auto"/>
              </w:divBdr>
            </w:div>
            <w:div w:id="1701928189">
              <w:marLeft w:val="0"/>
              <w:marRight w:val="0"/>
              <w:marTop w:val="0"/>
              <w:marBottom w:val="0"/>
              <w:divBdr>
                <w:top w:val="none" w:sz="0" w:space="0" w:color="auto"/>
                <w:left w:val="none" w:sz="0" w:space="0" w:color="auto"/>
                <w:bottom w:val="none" w:sz="0" w:space="0" w:color="auto"/>
                <w:right w:val="none" w:sz="0" w:space="0" w:color="auto"/>
              </w:divBdr>
            </w:div>
            <w:div w:id="1705713058">
              <w:marLeft w:val="0"/>
              <w:marRight w:val="0"/>
              <w:marTop w:val="0"/>
              <w:marBottom w:val="0"/>
              <w:divBdr>
                <w:top w:val="none" w:sz="0" w:space="0" w:color="auto"/>
                <w:left w:val="none" w:sz="0" w:space="0" w:color="auto"/>
                <w:bottom w:val="none" w:sz="0" w:space="0" w:color="auto"/>
                <w:right w:val="none" w:sz="0" w:space="0" w:color="auto"/>
              </w:divBdr>
            </w:div>
            <w:div w:id="1713840581">
              <w:marLeft w:val="0"/>
              <w:marRight w:val="0"/>
              <w:marTop w:val="0"/>
              <w:marBottom w:val="0"/>
              <w:divBdr>
                <w:top w:val="none" w:sz="0" w:space="0" w:color="auto"/>
                <w:left w:val="none" w:sz="0" w:space="0" w:color="auto"/>
                <w:bottom w:val="none" w:sz="0" w:space="0" w:color="auto"/>
                <w:right w:val="none" w:sz="0" w:space="0" w:color="auto"/>
              </w:divBdr>
            </w:div>
            <w:div w:id="1750082813">
              <w:marLeft w:val="0"/>
              <w:marRight w:val="0"/>
              <w:marTop w:val="0"/>
              <w:marBottom w:val="0"/>
              <w:divBdr>
                <w:top w:val="none" w:sz="0" w:space="0" w:color="auto"/>
                <w:left w:val="none" w:sz="0" w:space="0" w:color="auto"/>
                <w:bottom w:val="none" w:sz="0" w:space="0" w:color="auto"/>
                <w:right w:val="none" w:sz="0" w:space="0" w:color="auto"/>
              </w:divBdr>
            </w:div>
            <w:div w:id="1754081076">
              <w:marLeft w:val="0"/>
              <w:marRight w:val="0"/>
              <w:marTop w:val="0"/>
              <w:marBottom w:val="0"/>
              <w:divBdr>
                <w:top w:val="none" w:sz="0" w:space="0" w:color="auto"/>
                <w:left w:val="none" w:sz="0" w:space="0" w:color="auto"/>
                <w:bottom w:val="none" w:sz="0" w:space="0" w:color="auto"/>
                <w:right w:val="none" w:sz="0" w:space="0" w:color="auto"/>
              </w:divBdr>
            </w:div>
            <w:div w:id="1759674072">
              <w:marLeft w:val="0"/>
              <w:marRight w:val="0"/>
              <w:marTop w:val="0"/>
              <w:marBottom w:val="0"/>
              <w:divBdr>
                <w:top w:val="none" w:sz="0" w:space="0" w:color="auto"/>
                <w:left w:val="none" w:sz="0" w:space="0" w:color="auto"/>
                <w:bottom w:val="none" w:sz="0" w:space="0" w:color="auto"/>
                <w:right w:val="none" w:sz="0" w:space="0" w:color="auto"/>
              </w:divBdr>
            </w:div>
            <w:div w:id="1792701633">
              <w:marLeft w:val="0"/>
              <w:marRight w:val="0"/>
              <w:marTop w:val="0"/>
              <w:marBottom w:val="0"/>
              <w:divBdr>
                <w:top w:val="none" w:sz="0" w:space="0" w:color="auto"/>
                <w:left w:val="none" w:sz="0" w:space="0" w:color="auto"/>
                <w:bottom w:val="none" w:sz="0" w:space="0" w:color="auto"/>
                <w:right w:val="none" w:sz="0" w:space="0" w:color="auto"/>
              </w:divBdr>
            </w:div>
            <w:div w:id="1799298123">
              <w:marLeft w:val="0"/>
              <w:marRight w:val="0"/>
              <w:marTop w:val="0"/>
              <w:marBottom w:val="0"/>
              <w:divBdr>
                <w:top w:val="none" w:sz="0" w:space="0" w:color="auto"/>
                <w:left w:val="none" w:sz="0" w:space="0" w:color="auto"/>
                <w:bottom w:val="none" w:sz="0" w:space="0" w:color="auto"/>
                <w:right w:val="none" w:sz="0" w:space="0" w:color="auto"/>
              </w:divBdr>
            </w:div>
            <w:div w:id="1812944963">
              <w:marLeft w:val="0"/>
              <w:marRight w:val="0"/>
              <w:marTop w:val="0"/>
              <w:marBottom w:val="0"/>
              <w:divBdr>
                <w:top w:val="none" w:sz="0" w:space="0" w:color="auto"/>
                <w:left w:val="none" w:sz="0" w:space="0" w:color="auto"/>
                <w:bottom w:val="none" w:sz="0" w:space="0" w:color="auto"/>
                <w:right w:val="none" w:sz="0" w:space="0" w:color="auto"/>
              </w:divBdr>
            </w:div>
            <w:div w:id="1831629470">
              <w:marLeft w:val="0"/>
              <w:marRight w:val="0"/>
              <w:marTop w:val="0"/>
              <w:marBottom w:val="0"/>
              <w:divBdr>
                <w:top w:val="none" w:sz="0" w:space="0" w:color="auto"/>
                <w:left w:val="none" w:sz="0" w:space="0" w:color="auto"/>
                <w:bottom w:val="none" w:sz="0" w:space="0" w:color="auto"/>
                <w:right w:val="none" w:sz="0" w:space="0" w:color="auto"/>
              </w:divBdr>
            </w:div>
            <w:div w:id="1890334233">
              <w:marLeft w:val="0"/>
              <w:marRight w:val="0"/>
              <w:marTop w:val="0"/>
              <w:marBottom w:val="0"/>
              <w:divBdr>
                <w:top w:val="none" w:sz="0" w:space="0" w:color="auto"/>
                <w:left w:val="none" w:sz="0" w:space="0" w:color="auto"/>
                <w:bottom w:val="none" w:sz="0" w:space="0" w:color="auto"/>
                <w:right w:val="none" w:sz="0" w:space="0" w:color="auto"/>
              </w:divBdr>
            </w:div>
            <w:div w:id="1903253350">
              <w:marLeft w:val="0"/>
              <w:marRight w:val="0"/>
              <w:marTop w:val="0"/>
              <w:marBottom w:val="0"/>
              <w:divBdr>
                <w:top w:val="none" w:sz="0" w:space="0" w:color="auto"/>
                <w:left w:val="none" w:sz="0" w:space="0" w:color="auto"/>
                <w:bottom w:val="none" w:sz="0" w:space="0" w:color="auto"/>
                <w:right w:val="none" w:sz="0" w:space="0" w:color="auto"/>
              </w:divBdr>
            </w:div>
            <w:div w:id="1922906409">
              <w:marLeft w:val="0"/>
              <w:marRight w:val="0"/>
              <w:marTop w:val="0"/>
              <w:marBottom w:val="0"/>
              <w:divBdr>
                <w:top w:val="none" w:sz="0" w:space="0" w:color="auto"/>
                <w:left w:val="none" w:sz="0" w:space="0" w:color="auto"/>
                <w:bottom w:val="none" w:sz="0" w:space="0" w:color="auto"/>
                <w:right w:val="none" w:sz="0" w:space="0" w:color="auto"/>
              </w:divBdr>
            </w:div>
            <w:div w:id="1926651762">
              <w:marLeft w:val="0"/>
              <w:marRight w:val="0"/>
              <w:marTop w:val="0"/>
              <w:marBottom w:val="0"/>
              <w:divBdr>
                <w:top w:val="none" w:sz="0" w:space="0" w:color="auto"/>
                <w:left w:val="none" w:sz="0" w:space="0" w:color="auto"/>
                <w:bottom w:val="none" w:sz="0" w:space="0" w:color="auto"/>
                <w:right w:val="none" w:sz="0" w:space="0" w:color="auto"/>
              </w:divBdr>
            </w:div>
            <w:div w:id="1981375300">
              <w:marLeft w:val="0"/>
              <w:marRight w:val="0"/>
              <w:marTop w:val="0"/>
              <w:marBottom w:val="0"/>
              <w:divBdr>
                <w:top w:val="none" w:sz="0" w:space="0" w:color="auto"/>
                <w:left w:val="none" w:sz="0" w:space="0" w:color="auto"/>
                <w:bottom w:val="none" w:sz="0" w:space="0" w:color="auto"/>
                <w:right w:val="none" w:sz="0" w:space="0" w:color="auto"/>
              </w:divBdr>
            </w:div>
            <w:div w:id="2010792484">
              <w:marLeft w:val="0"/>
              <w:marRight w:val="0"/>
              <w:marTop w:val="0"/>
              <w:marBottom w:val="0"/>
              <w:divBdr>
                <w:top w:val="none" w:sz="0" w:space="0" w:color="auto"/>
                <w:left w:val="none" w:sz="0" w:space="0" w:color="auto"/>
                <w:bottom w:val="none" w:sz="0" w:space="0" w:color="auto"/>
                <w:right w:val="none" w:sz="0" w:space="0" w:color="auto"/>
              </w:divBdr>
            </w:div>
            <w:div w:id="2023627443">
              <w:marLeft w:val="0"/>
              <w:marRight w:val="0"/>
              <w:marTop w:val="0"/>
              <w:marBottom w:val="0"/>
              <w:divBdr>
                <w:top w:val="none" w:sz="0" w:space="0" w:color="auto"/>
                <w:left w:val="none" w:sz="0" w:space="0" w:color="auto"/>
                <w:bottom w:val="none" w:sz="0" w:space="0" w:color="auto"/>
                <w:right w:val="none" w:sz="0" w:space="0" w:color="auto"/>
              </w:divBdr>
            </w:div>
            <w:div w:id="2031222889">
              <w:marLeft w:val="0"/>
              <w:marRight w:val="0"/>
              <w:marTop w:val="0"/>
              <w:marBottom w:val="0"/>
              <w:divBdr>
                <w:top w:val="none" w:sz="0" w:space="0" w:color="auto"/>
                <w:left w:val="none" w:sz="0" w:space="0" w:color="auto"/>
                <w:bottom w:val="none" w:sz="0" w:space="0" w:color="auto"/>
                <w:right w:val="none" w:sz="0" w:space="0" w:color="auto"/>
              </w:divBdr>
            </w:div>
            <w:div w:id="2109156978">
              <w:marLeft w:val="0"/>
              <w:marRight w:val="0"/>
              <w:marTop w:val="0"/>
              <w:marBottom w:val="0"/>
              <w:divBdr>
                <w:top w:val="none" w:sz="0" w:space="0" w:color="auto"/>
                <w:left w:val="none" w:sz="0" w:space="0" w:color="auto"/>
                <w:bottom w:val="none" w:sz="0" w:space="0" w:color="auto"/>
                <w:right w:val="none" w:sz="0" w:space="0" w:color="auto"/>
              </w:divBdr>
            </w:div>
            <w:div w:id="2120445515">
              <w:marLeft w:val="0"/>
              <w:marRight w:val="0"/>
              <w:marTop w:val="0"/>
              <w:marBottom w:val="0"/>
              <w:divBdr>
                <w:top w:val="none" w:sz="0" w:space="0" w:color="auto"/>
                <w:left w:val="none" w:sz="0" w:space="0" w:color="auto"/>
                <w:bottom w:val="none" w:sz="0" w:space="0" w:color="auto"/>
                <w:right w:val="none" w:sz="0" w:space="0" w:color="auto"/>
              </w:divBdr>
            </w:div>
            <w:div w:id="213124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7603">
      <w:bodyDiv w:val="1"/>
      <w:marLeft w:val="0"/>
      <w:marRight w:val="0"/>
      <w:marTop w:val="0"/>
      <w:marBottom w:val="0"/>
      <w:divBdr>
        <w:top w:val="none" w:sz="0" w:space="0" w:color="auto"/>
        <w:left w:val="none" w:sz="0" w:space="0" w:color="auto"/>
        <w:bottom w:val="none" w:sz="0" w:space="0" w:color="auto"/>
        <w:right w:val="none" w:sz="0" w:space="0" w:color="auto"/>
      </w:divBdr>
    </w:div>
    <w:div w:id="1606645940">
      <w:bodyDiv w:val="1"/>
      <w:marLeft w:val="0"/>
      <w:marRight w:val="0"/>
      <w:marTop w:val="0"/>
      <w:marBottom w:val="0"/>
      <w:divBdr>
        <w:top w:val="none" w:sz="0" w:space="0" w:color="auto"/>
        <w:left w:val="none" w:sz="0" w:space="0" w:color="auto"/>
        <w:bottom w:val="none" w:sz="0" w:space="0" w:color="auto"/>
        <w:right w:val="none" w:sz="0" w:space="0" w:color="auto"/>
      </w:divBdr>
      <w:divsChild>
        <w:div w:id="1515682690">
          <w:marLeft w:val="0"/>
          <w:marRight w:val="0"/>
          <w:marTop w:val="0"/>
          <w:marBottom w:val="0"/>
          <w:divBdr>
            <w:top w:val="none" w:sz="0" w:space="0" w:color="auto"/>
            <w:left w:val="none" w:sz="0" w:space="0" w:color="auto"/>
            <w:bottom w:val="none" w:sz="0" w:space="0" w:color="auto"/>
            <w:right w:val="none" w:sz="0" w:space="0" w:color="auto"/>
          </w:divBdr>
          <w:divsChild>
            <w:div w:id="35786553">
              <w:marLeft w:val="0"/>
              <w:marRight w:val="0"/>
              <w:marTop w:val="0"/>
              <w:marBottom w:val="0"/>
              <w:divBdr>
                <w:top w:val="none" w:sz="0" w:space="0" w:color="auto"/>
                <w:left w:val="none" w:sz="0" w:space="0" w:color="auto"/>
                <w:bottom w:val="none" w:sz="0" w:space="0" w:color="auto"/>
                <w:right w:val="none" w:sz="0" w:space="0" w:color="auto"/>
              </w:divBdr>
            </w:div>
            <w:div w:id="38408815">
              <w:marLeft w:val="0"/>
              <w:marRight w:val="0"/>
              <w:marTop w:val="0"/>
              <w:marBottom w:val="0"/>
              <w:divBdr>
                <w:top w:val="none" w:sz="0" w:space="0" w:color="auto"/>
                <w:left w:val="none" w:sz="0" w:space="0" w:color="auto"/>
                <w:bottom w:val="none" w:sz="0" w:space="0" w:color="auto"/>
                <w:right w:val="none" w:sz="0" w:space="0" w:color="auto"/>
              </w:divBdr>
            </w:div>
            <w:div w:id="56588821">
              <w:marLeft w:val="0"/>
              <w:marRight w:val="0"/>
              <w:marTop w:val="0"/>
              <w:marBottom w:val="0"/>
              <w:divBdr>
                <w:top w:val="none" w:sz="0" w:space="0" w:color="auto"/>
                <w:left w:val="none" w:sz="0" w:space="0" w:color="auto"/>
                <w:bottom w:val="none" w:sz="0" w:space="0" w:color="auto"/>
                <w:right w:val="none" w:sz="0" w:space="0" w:color="auto"/>
              </w:divBdr>
            </w:div>
            <w:div w:id="111558592">
              <w:marLeft w:val="0"/>
              <w:marRight w:val="0"/>
              <w:marTop w:val="0"/>
              <w:marBottom w:val="0"/>
              <w:divBdr>
                <w:top w:val="none" w:sz="0" w:space="0" w:color="auto"/>
                <w:left w:val="none" w:sz="0" w:space="0" w:color="auto"/>
                <w:bottom w:val="none" w:sz="0" w:space="0" w:color="auto"/>
                <w:right w:val="none" w:sz="0" w:space="0" w:color="auto"/>
              </w:divBdr>
            </w:div>
            <w:div w:id="137723630">
              <w:marLeft w:val="0"/>
              <w:marRight w:val="0"/>
              <w:marTop w:val="0"/>
              <w:marBottom w:val="0"/>
              <w:divBdr>
                <w:top w:val="none" w:sz="0" w:space="0" w:color="auto"/>
                <w:left w:val="none" w:sz="0" w:space="0" w:color="auto"/>
                <w:bottom w:val="none" w:sz="0" w:space="0" w:color="auto"/>
                <w:right w:val="none" w:sz="0" w:space="0" w:color="auto"/>
              </w:divBdr>
            </w:div>
            <w:div w:id="180630668">
              <w:marLeft w:val="0"/>
              <w:marRight w:val="0"/>
              <w:marTop w:val="0"/>
              <w:marBottom w:val="0"/>
              <w:divBdr>
                <w:top w:val="none" w:sz="0" w:space="0" w:color="auto"/>
                <w:left w:val="none" w:sz="0" w:space="0" w:color="auto"/>
                <w:bottom w:val="none" w:sz="0" w:space="0" w:color="auto"/>
                <w:right w:val="none" w:sz="0" w:space="0" w:color="auto"/>
              </w:divBdr>
            </w:div>
            <w:div w:id="205064510">
              <w:marLeft w:val="0"/>
              <w:marRight w:val="0"/>
              <w:marTop w:val="0"/>
              <w:marBottom w:val="0"/>
              <w:divBdr>
                <w:top w:val="none" w:sz="0" w:space="0" w:color="auto"/>
                <w:left w:val="none" w:sz="0" w:space="0" w:color="auto"/>
                <w:bottom w:val="none" w:sz="0" w:space="0" w:color="auto"/>
                <w:right w:val="none" w:sz="0" w:space="0" w:color="auto"/>
              </w:divBdr>
            </w:div>
            <w:div w:id="281346352">
              <w:marLeft w:val="0"/>
              <w:marRight w:val="0"/>
              <w:marTop w:val="0"/>
              <w:marBottom w:val="0"/>
              <w:divBdr>
                <w:top w:val="none" w:sz="0" w:space="0" w:color="auto"/>
                <w:left w:val="none" w:sz="0" w:space="0" w:color="auto"/>
                <w:bottom w:val="none" w:sz="0" w:space="0" w:color="auto"/>
                <w:right w:val="none" w:sz="0" w:space="0" w:color="auto"/>
              </w:divBdr>
            </w:div>
            <w:div w:id="328027143">
              <w:marLeft w:val="0"/>
              <w:marRight w:val="0"/>
              <w:marTop w:val="0"/>
              <w:marBottom w:val="0"/>
              <w:divBdr>
                <w:top w:val="none" w:sz="0" w:space="0" w:color="auto"/>
                <w:left w:val="none" w:sz="0" w:space="0" w:color="auto"/>
                <w:bottom w:val="none" w:sz="0" w:space="0" w:color="auto"/>
                <w:right w:val="none" w:sz="0" w:space="0" w:color="auto"/>
              </w:divBdr>
            </w:div>
            <w:div w:id="385379854">
              <w:marLeft w:val="0"/>
              <w:marRight w:val="0"/>
              <w:marTop w:val="0"/>
              <w:marBottom w:val="0"/>
              <w:divBdr>
                <w:top w:val="none" w:sz="0" w:space="0" w:color="auto"/>
                <w:left w:val="none" w:sz="0" w:space="0" w:color="auto"/>
                <w:bottom w:val="none" w:sz="0" w:space="0" w:color="auto"/>
                <w:right w:val="none" w:sz="0" w:space="0" w:color="auto"/>
              </w:divBdr>
            </w:div>
            <w:div w:id="387655401">
              <w:marLeft w:val="0"/>
              <w:marRight w:val="0"/>
              <w:marTop w:val="0"/>
              <w:marBottom w:val="0"/>
              <w:divBdr>
                <w:top w:val="none" w:sz="0" w:space="0" w:color="auto"/>
                <w:left w:val="none" w:sz="0" w:space="0" w:color="auto"/>
                <w:bottom w:val="none" w:sz="0" w:space="0" w:color="auto"/>
                <w:right w:val="none" w:sz="0" w:space="0" w:color="auto"/>
              </w:divBdr>
            </w:div>
            <w:div w:id="388306833">
              <w:marLeft w:val="0"/>
              <w:marRight w:val="0"/>
              <w:marTop w:val="0"/>
              <w:marBottom w:val="0"/>
              <w:divBdr>
                <w:top w:val="none" w:sz="0" w:space="0" w:color="auto"/>
                <w:left w:val="none" w:sz="0" w:space="0" w:color="auto"/>
                <w:bottom w:val="none" w:sz="0" w:space="0" w:color="auto"/>
                <w:right w:val="none" w:sz="0" w:space="0" w:color="auto"/>
              </w:divBdr>
            </w:div>
            <w:div w:id="397437164">
              <w:marLeft w:val="0"/>
              <w:marRight w:val="0"/>
              <w:marTop w:val="0"/>
              <w:marBottom w:val="0"/>
              <w:divBdr>
                <w:top w:val="none" w:sz="0" w:space="0" w:color="auto"/>
                <w:left w:val="none" w:sz="0" w:space="0" w:color="auto"/>
                <w:bottom w:val="none" w:sz="0" w:space="0" w:color="auto"/>
                <w:right w:val="none" w:sz="0" w:space="0" w:color="auto"/>
              </w:divBdr>
            </w:div>
            <w:div w:id="411391893">
              <w:marLeft w:val="0"/>
              <w:marRight w:val="0"/>
              <w:marTop w:val="0"/>
              <w:marBottom w:val="0"/>
              <w:divBdr>
                <w:top w:val="none" w:sz="0" w:space="0" w:color="auto"/>
                <w:left w:val="none" w:sz="0" w:space="0" w:color="auto"/>
                <w:bottom w:val="none" w:sz="0" w:space="0" w:color="auto"/>
                <w:right w:val="none" w:sz="0" w:space="0" w:color="auto"/>
              </w:divBdr>
            </w:div>
            <w:div w:id="493911244">
              <w:marLeft w:val="0"/>
              <w:marRight w:val="0"/>
              <w:marTop w:val="0"/>
              <w:marBottom w:val="0"/>
              <w:divBdr>
                <w:top w:val="none" w:sz="0" w:space="0" w:color="auto"/>
                <w:left w:val="none" w:sz="0" w:space="0" w:color="auto"/>
                <w:bottom w:val="none" w:sz="0" w:space="0" w:color="auto"/>
                <w:right w:val="none" w:sz="0" w:space="0" w:color="auto"/>
              </w:divBdr>
            </w:div>
            <w:div w:id="545946714">
              <w:marLeft w:val="0"/>
              <w:marRight w:val="0"/>
              <w:marTop w:val="0"/>
              <w:marBottom w:val="0"/>
              <w:divBdr>
                <w:top w:val="none" w:sz="0" w:space="0" w:color="auto"/>
                <w:left w:val="none" w:sz="0" w:space="0" w:color="auto"/>
                <w:bottom w:val="none" w:sz="0" w:space="0" w:color="auto"/>
                <w:right w:val="none" w:sz="0" w:space="0" w:color="auto"/>
              </w:divBdr>
            </w:div>
            <w:div w:id="547842228">
              <w:marLeft w:val="0"/>
              <w:marRight w:val="0"/>
              <w:marTop w:val="0"/>
              <w:marBottom w:val="0"/>
              <w:divBdr>
                <w:top w:val="none" w:sz="0" w:space="0" w:color="auto"/>
                <w:left w:val="none" w:sz="0" w:space="0" w:color="auto"/>
                <w:bottom w:val="none" w:sz="0" w:space="0" w:color="auto"/>
                <w:right w:val="none" w:sz="0" w:space="0" w:color="auto"/>
              </w:divBdr>
            </w:div>
            <w:div w:id="559024191">
              <w:marLeft w:val="0"/>
              <w:marRight w:val="0"/>
              <w:marTop w:val="0"/>
              <w:marBottom w:val="0"/>
              <w:divBdr>
                <w:top w:val="none" w:sz="0" w:space="0" w:color="auto"/>
                <w:left w:val="none" w:sz="0" w:space="0" w:color="auto"/>
                <w:bottom w:val="none" w:sz="0" w:space="0" w:color="auto"/>
                <w:right w:val="none" w:sz="0" w:space="0" w:color="auto"/>
              </w:divBdr>
            </w:div>
            <w:div w:id="559174839">
              <w:marLeft w:val="0"/>
              <w:marRight w:val="0"/>
              <w:marTop w:val="0"/>
              <w:marBottom w:val="0"/>
              <w:divBdr>
                <w:top w:val="none" w:sz="0" w:space="0" w:color="auto"/>
                <w:left w:val="none" w:sz="0" w:space="0" w:color="auto"/>
                <w:bottom w:val="none" w:sz="0" w:space="0" w:color="auto"/>
                <w:right w:val="none" w:sz="0" w:space="0" w:color="auto"/>
              </w:divBdr>
            </w:div>
            <w:div w:id="572932391">
              <w:marLeft w:val="0"/>
              <w:marRight w:val="0"/>
              <w:marTop w:val="0"/>
              <w:marBottom w:val="0"/>
              <w:divBdr>
                <w:top w:val="none" w:sz="0" w:space="0" w:color="auto"/>
                <w:left w:val="none" w:sz="0" w:space="0" w:color="auto"/>
                <w:bottom w:val="none" w:sz="0" w:space="0" w:color="auto"/>
                <w:right w:val="none" w:sz="0" w:space="0" w:color="auto"/>
              </w:divBdr>
            </w:div>
            <w:div w:id="609439198">
              <w:marLeft w:val="0"/>
              <w:marRight w:val="0"/>
              <w:marTop w:val="0"/>
              <w:marBottom w:val="0"/>
              <w:divBdr>
                <w:top w:val="none" w:sz="0" w:space="0" w:color="auto"/>
                <w:left w:val="none" w:sz="0" w:space="0" w:color="auto"/>
                <w:bottom w:val="none" w:sz="0" w:space="0" w:color="auto"/>
                <w:right w:val="none" w:sz="0" w:space="0" w:color="auto"/>
              </w:divBdr>
            </w:div>
            <w:div w:id="609894813">
              <w:marLeft w:val="0"/>
              <w:marRight w:val="0"/>
              <w:marTop w:val="0"/>
              <w:marBottom w:val="0"/>
              <w:divBdr>
                <w:top w:val="none" w:sz="0" w:space="0" w:color="auto"/>
                <w:left w:val="none" w:sz="0" w:space="0" w:color="auto"/>
                <w:bottom w:val="none" w:sz="0" w:space="0" w:color="auto"/>
                <w:right w:val="none" w:sz="0" w:space="0" w:color="auto"/>
              </w:divBdr>
            </w:div>
            <w:div w:id="638222132">
              <w:marLeft w:val="0"/>
              <w:marRight w:val="0"/>
              <w:marTop w:val="0"/>
              <w:marBottom w:val="0"/>
              <w:divBdr>
                <w:top w:val="none" w:sz="0" w:space="0" w:color="auto"/>
                <w:left w:val="none" w:sz="0" w:space="0" w:color="auto"/>
                <w:bottom w:val="none" w:sz="0" w:space="0" w:color="auto"/>
                <w:right w:val="none" w:sz="0" w:space="0" w:color="auto"/>
              </w:divBdr>
            </w:div>
            <w:div w:id="662124680">
              <w:marLeft w:val="0"/>
              <w:marRight w:val="0"/>
              <w:marTop w:val="0"/>
              <w:marBottom w:val="0"/>
              <w:divBdr>
                <w:top w:val="none" w:sz="0" w:space="0" w:color="auto"/>
                <w:left w:val="none" w:sz="0" w:space="0" w:color="auto"/>
                <w:bottom w:val="none" w:sz="0" w:space="0" w:color="auto"/>
                <w:right w:val="none" w:sz="0" w:space="0" w:color="auto"/>
              </w:divBdr>
            </w:div>
            <w:div w:id="690885625">
              <w:marLeft w:val="0"/>
              <w:marRight w:val="0"/>
              <w:marTop w:val="0"/>
              <w:marBottom w:val="0"/>
              <w:divBdr>
                <w:top w:val="none" w:sz="0" w:space="0" w:color="auto"/>
                <w:left w:val="none" w:sz="0" w:space="0" w:color="auto"/>
                <w:bottom w:val="none" w:sz="0" w:space="0" w:color="auto"/>
                <w:right w:val="none" w:sz="0" w:space="0" w:color="auto"/>
              </w:divBdr>
            </w:div>
            <w:div w:id="734813990">
              <w:marLeft w:val="0"/>
              <w:marRight w:val="0"/>
              <w:marTop w:val="0"/>
              <w:marBottom w:val="0"/>
              <w:divBdr>
                <w:top w:val="none" w:sz="0" w:space="0" w:color="auto"/>
                <w:left w:val="none" w:sz="0" w:space="0" w:color="auto"/>
                <w:bottom w:val="none" w:sz="0" w:space="0" w:color="auto"/>
                <w:right w:val="none" w:sz="0" w:space="0" w:color="auto"/>
              </w:divBdr>
            </w:div>
            <w:div w:id="792670102">
              <w:marLeft w:val="0"/>
              <w:marRight w:val="0"/>
              <w:marTop w:val="0"/>
              <w:marBottom w:val="0"/>
              <w:divBdr>
                <w:top w:val="none" w:sz="0" w:space="0" w:color="auto"/>
                <w:left w:val="none" w:sz="0" w:space="0" w:color="auto"/>
                <w:bottom w:val="none" w:sz="0" w:space="0" w:color="auto"/>
                <w:right w:val="none" w:sz="0" w:space="0" w:color="auto"/>
              </w:divBdr>
            </w:div>
            <w:div w:id="793056939">
              <w:marLeft w:val="0"/>
              <w:marRight w:val="0"/>
              <w:marTop w:val="0"/>
              <w:marBottom w:val="0"/>
              <w:divBdr>
                <w:top w:val="none" w:sz="0" w:space="0" w:color="auto"/>
                <w:left w:val="none" w:sz="0" w:space="0" w:color="auto"/>
                <w:bottom w:val="none" w:sz="0" w:space="0" w:color="auto"/>
                <w:right w:val="none" w:sz="0" w:space="0" w:color="auto"/>
              </w:divBdr>
            </w:div>
            <w:div w:id="793794198">
              <w:marLeft w:val="0"/>
              <w:marRight w:val="0"/>
              <w:marTop w:val="0"/>
              <w:marBottom w:val="0"/>
              <w:divBdr>
                <w:top w:val="none" w:sz="0" w:space="0" w:color="auto"/>
                <w:left w:val="none" w:sz="0" w:space="0" w:color="auto"/>
                <w:bottom w:val="none" w:sz="0" w:space="0" w:color="auto"/>
                <w:right w:val="none" w:sz="0" w:space="0" w:color="auto"/>
              </w:divBdr>
            </w:div>
            <w:div w:id="836116546">
              <w:marLeft w:val="0"/>
              <w:marRight w:val="0"/>
              <w:marTop w:val="0"/>
              <w:marBottom w:val="0"/>
              <w:divBdr>
                <w:top w:val="none" w:sz="0" w:space="0" w:color="auto"/>
                <w:left w:val="none" w:sz="0" w:space="0" w:color="auto"/>
                <w:bottom w:val="none" w:sz="0" w:space="0" w:color="auto"/>
                <w:right w:val="none" w:sz="0" w:space="0" w:color="auto"/>
              </w:divBdr>
            </w:div>
            <w:div w:id="844587376">
              <w:marLeft w:val="0"/>
              <w:marRight w:val="0"/>
              <w:marTop w:val="0"/>
              <w:marBottom w:val="0"/>
              <w:divBdr>
                <w:top w:val="none" w:sz="0" w:space="0" w:color="auto"/>
                <w:left w:val="none" w:sz="0" w:space="0" w:color="auto"/>
                <w:bottom w:val="none" w:sz="0" w:space="0" w:color="auto"/>
                <w:right w:val="none" w:sz="0" w:space="0" w:color="auto"/>
              </w:divBdr>
            </w:div>
            <w:div w:id="850950322">
              <w:marLeft w:val="0"/>
              <w:marRight w:val="0"/>
              <w:marTop w:val="0"/>
              <w:marBottom w:val="0"/>
              <w:divBdr>
                <w:top w:val="none" w:sz="0" w:space="0" w:color="auto"/>
                <w:left w:val="none" w:sz="0" w:space="0" w:color="auto"/>
                <w:bottom w:val="none" w:sz="0" w:space="0" w:color="auto"/>
                <w:right w:val="none" w:sz="0" w:space="0" w:color="auto"/>
              </w:divBdr>
            </w:div>
            <w:div w:id="887885157">
              <w:marLeft w:val="0"/>
              <w:marRight w:val="0"/>
              <w:marTop w:val="0"/>
              <w:marBottom w:val="0"/>
              <w:divBdr>
                <w:top w:val="none" w:sz="0" w:space="0" w:color="auto"/>
                <w:left w:val="none" w:sz="0" w:space="0" w:color="auto"/>
                <w:bottom w:val="none" w:sz="0" w:space="0" w:color="auto"/>
                <w:right w:val="none" w:sz="0" w:space="0" w:color="auto"/>
              </w:divBdr>
            </w:div>
            <w:div w:id="926303850">
              <w:marLeft w:val="0"/>
              <w:marRight w:val="0"/>
              <w:marTop w:val="0"/>
              <w:marBottom w:val="0"/>
              <w:divBdr>
                <w:top w:val="none" w:sz="0" w:space="0" w:color="auto"/>
                <w:left w:val="none" w:sz="0" w:space="0" w:color="auto"/>
                <w:bottom w:val="none" w:sz="0" w:space="0" w:color="auto"/>
                <w:right w:val="none" w:sz="0" w:space="0" w:color="auto"/>
              </w:divBdr>
            </w:div>
            <w:div w:id="985352358">
              <w:marLeft w:val="0"/>
              <w:marRight w:val="0"/>
              <w:marTop w:val="0"/>
              <w:marBottom w:val="0"/>
              <w:divBdr>
                <w:top w:val="none" w:sz="0" w:space="0" w:color="auto"/>
                <w:left w:val="none" w:sz="0" w:space="0" w:color="auto"/>
                <w:bottom w:val="none" w:sz="0" w:space="0" w:color="auto"/>
                <w:right w:val="none" w:sz="0" w:space="0" w:color="auto"/>
              </w:divBdr>
            </w:div>
            <w:div w:id="1009329516">
              <w:marLeft w:val="0"/>
              <w:marRight w:val="0"/>
              <w:marTop w:val="0"/>
              <w:marBottom w:val="0"/>
              <w:divBdr>
                <w:top w:val="none" w:sz="0" w:space="0" w:color="auto"/>
                <w:left w:val="none" w:sz="0" w:space="0" w:color="auto"/>
                <w:bottom w:val="none" w:sz="0" w:space="0" w:color="auto"/>
                <w:right w:val="none" w:sz="0" w:space="0" w:color="auto"/>
              </w:divBdr>
            </w:div>
            <w:div w:id="1021662600">
              <w:marLeft w:val="0"/>
              <w:marRight w:val="0"/>
              <w:marTop w:val="0"/>
              <w:marBottom w:val="0"/>
              <w:divBdr>
                <w:top w:val="none" w:sz="0" w:space="0" w:color="auto"/>
                <w:left w:val="none" w:sz="0" w:space="0" w:color="auto"/>
                <w:bottom w:val="none" w:sz="0" w:space="0" w:color="auto"/>
                <w:right w:val="none" w:sz="0" w:space="0" w:color="auto"/>
              </w:divBdr>
            </w:div>
            <w:div w:id="1063604042">
              <w:marLeft w:val="0"/>
              <w:marRight w:val="0"/>
              <w:marTop w:val="0"/>
              <w:marBottom w:val="0"/>
              <w:divBdr>
                <w:top w:val="none" w:sz="0" w:space="0" w:color="auto"/>
                <w:left w:val="none" w:sz="0" w:space="0" w:color="auto"/>
                <w:bottom w:val="none" w:sz="0" w:space="0" w:color="auto"/>
                <w:right w:val="none" w:sz="0" w:space="0" w:color="auto"/>
              </w:divBdr>
            </w:div>
            <w:div w:id="1084109722">
              <w:marLeft w:val="0"/>
              <w:marRight w:val="0"/>
              <w:marTop w:val="0"/>
              <w:marBottom w:val="0"/>
              <w:divBdr>
                <w:top w:val="none" w:sz="0" w:space="0" w:color="auto"/>
                <w:left w:val="none" w:sz="0" w:space="0" w:color="auto"/>
                <w:bottom w:val="none" w:sz="0" w:space="0" w:color="auto"/>
                <w:right w:val="none" w:sz="0" w:space="0" w:color="auto"/>
              </w:divBdr>
            </w:div>
            <w:div w:id="1129781424">
              <w:marLeft w:val="0"/>
              <w:marRight w:val="0"/>
              <w:marTop w:val="0"/>
              <w:marBottom w:val="0"/>
              <w:divBdr>
                <w:top w:val="none" w:sz="0" w:space="0" w:color="auto"/>
                <w:left w:val="none" w:sz="0" w:space="0" w:color="auto"/>
                <w:bottom w:val="none" w:sz="0" w:space="0" w:color="auto"/>
                <w:right w:val="none" w:sz="0" w:space="0" w:color="auto"/>
              </w:divBdr>
            </w:div>
            <w:div w:id="1191721690">
              <w:marLeft w:val="0"/>
              <w:marRight w:val="0"/>
              <w:marTop w:val="0"/>
              <w:marBottom w:val="0"/>
              <w:divBdr>
                <w:top w:val="none" w:sz="0" w:space="0" w:color="auto"/>
                <w:left w:val="none" w:sz="0" w:space="0" w:color="auto"/>
                <w:bottom w:val="none" w:sz="0" w:space="0" w:color="auto"/>
                <w:right w:val="none" w:sz="0" w:space="0" w:color="auto"/>
              </w:divBdr>
            </w:div>
            <w:div w:id="1195119516">
              <w:marLeft w:val="0"/>
              <w:marRight w:val="0"/>
              <w:marTop w:val="0"/>
              <w:marBottom w:val="0"/>
              <w:divBdr>
                <w:top w:val="none" w:sz="0" w:space="0" w:color="auto"/>
                <w:left w:val="none" w:sz="0" w:space="0" w:color="auto"/>
                <w:bottom w:val="none" w:sz="0" w:space="0" w:color="auto"/>
                <w:right w:val="none" w:sz="0" w:space="0" w:color="auto"/>
              </w:divBdr>
            </w:div>
            <w:div w:id="1199783260">
              <w:marLeft w:val="0"/>
              <w:marRight w:val="0"/>
              <w:marTop w:val="0"/>
              <w:marBottom w:val="0"/>
              <w:divBdr>
                <w:top w:val="none" w:sz="0" w:space="0" w:color="auto"/>
                <w:left w:val="none" w:sz="0" w:space="0" w:color="auto"/>
                <w:bottom w:val="none" w:sz="0" w:space="0" w:color="auto"/>
                <w:right w:val="none" w:sz="0" w:space="0" w:color="auto"/>
              </w:divBdr>
            </w:div>
            <w:div w:id="1204709787">
              <w:marLeft w:val="0"/>
              <w:marRight w:val="0"/>
              <w:marTop w:val="0"/>
              <w:marBottom w:val="0"/>
              <w:divBdr>
                <w:top w:val="none" w:sz="0" w:space="0" w:color="auto"/>
                <w:left w:val="none" w:sz="0" w:space="0" w:color="auto"/>
                <w:bottom w:val="none" w:sz="0" w:space="0" w:color="auto"/>
                <w:right w:val="none" w:sz="0" w:space="0" w:color="auto"/>
              </w:divBdr>
            </w:div>
            <w:div w:id="1217856436">
              <w:marLeft w:val="0"/>
              <w:marRight w:val="0"/>
              <w:marTop w:val="0"/>
              <w:marBottom w:val="0"/>
              <w:divBdr>
                <w:top w:val="none" w:sz="0" w:space="0" w:color="auto"/>
                <w:left w:val="none" w:sz="0" w:space="0" w:color="auto"/>
                <w:bottom w:val="none" w:sz="0" w:space="0" w:color="auto"/>
                <w:right w:val="none" w:sz="0" w:space="0" w:color="auto"/>
              </w:divBdr>
            </w:div>
            <w:div w:id="1222596809">
              <w:marLeft w:val="0"/>
              <w:marRight w:val="0"/>
              <w:marTop w:val="0"/>
              <w:marBottom w:val="0"/>
              <w:divBdr>
                <w:top w:val="none" w:sz="0" w:space="0" w:color="auto"/>
                <w:left w:val="none" w:sz="0" w:space="0" w:color="auto"/>
                <w:bottom w:val="none" w:sz="0" w:space="0" w:color="auto"/>
                <w:right w:val="none" w:sz="0" w:space="0" w:color="auto"/>
              </w:divBdr>
            </w:div>
            <w:div w:id="1255286468">
              <w:marLeft w:val="0"/>
              <w:marRight w:val="0"/>
              <w:marTop w:val="0"/>
              <w:marBottom w:val="0"/>
              <w:divBdr>
                <w:top w:val="none" w:sz="0" w:space="0" w:color="auto"/>
                <w:left w:val="none" w:sz="0" w:space="0" w:color="auto"/>
                <w:bottom w:val="none" w:sz="0" w:space="0" w:color="auto"/>
                <w:right w:val="none" w:sz="0" w:space="0" w:color="auto"/>
              </w:divBdr>
            </w:div>
            <w:div w:id="1260483752">
              <w:marLeft w:val="0"/>
              <w:marRight w:val="0"/>
              <w:marTop w:val="0"/>
              <w:marBottom w:val="0"/>
              <w:divBdr>
                <w:top w:val="none" w:sz="0" w:space="0" w:color="auto"/>
                <w:left w:val="none" w:sz="0" w:space="0" w:color="auto"/>
                <w:bottom w:val="none" w:sz="0" w:space="0" w:color="auto"/>
                <w:right w:val="none" w:sz="0" w:space="0" w:color="auto"/>
              </w:divBdr>
            </w:div>
            <w:div w:id="1281571185">
              <w:marLeft w:val="0"/>
              <w:marRight w:val="0"/>
              <w:marTop w:val="0"/>
              <w:marBottom w:val="0"/>
              <w:divBdr>
                <w:top w:val="none" w:sz="0" w:space="0" w:color="auto"/>
                <w:left w:val="none" w:sz="0" w:space="0" w:color="auto"/>
                <w:bottom w:val="none" w:sz="0" w:space="0" w:color="auto"/>
                <w:right w:val="none" w:sz="0" w:space="0" w:color="auto"/>
              </w:divBdr>
            </w:div>
            <w:div w:id="1322930654">
              <w:marLeft w:val="0"/>
              <w:marRight w:val="0"/>
              <w:marTop w:val="0"/>
              <w:marBottom w:val="0"/>
              <w:divBdr>
                <w:top w:val="none" w:sz="0" w:space="0" w:color="auto"/>
                <w:left w:val="none" w:sz="0" w:space="0" w:color="auto"/>
                <w:bottom w:val="none" w:sz="0" w:space="0" w:color="auto"/>
                <w:right w:val="none" w:sz="0" w:space="0" w:color="auto"/>
              </w:divBdr>
            </w:div>
            <w:div w:id="1344357386">
              <w:marLeft w:val="0"/>
              <w:marRight w:val="0"/>
              <w:marTop w:val="0"/>
              <w:marBottom w:val="0"/>
              <w:divBdr>
                <w:top w:val="none" w:sz="0" w:space="0" w:color="auto"/>
                <w:left w:val="none" w:sz="0" w:space="0" w:color="auto"/>
                <w:bottom w:val="none" w:sz="0" w:space="0" w:color="auto"/>
                <w:right w:val="none" w:sz="0" w:space="0" w:color="auto"/>
              </w:divBdr>
            </w:div>
            <w:div w:id="1347486520">
              <w:marLeft w:val="0"/>
              <w:marRight w:val="0"/>
              <w:marTop w:val="0"/>
              <w:marBottom w:val="0"/>
              <w:divBdr>
                <w:top w:val="none" w:sz="0" w:space="0" w:color="auto"/>
                <w:left w:val="none" w:sz="0" w:space="0" w:color="auto"/>
                <w:bottom w:val="none" w:sz="0" w:space="0" w:color="auto"/>
                <w:right w:val="none" w:sz="0" w:space="0" w:color="auto"/>
              </w:divBdr>
            </w:div>
            <w:div w:id="1393650228">
              <w:marLeft w:val="0"/>
              <w:marRight w:val="0"/>
              <w:marTop w:val="0"/>
              <w:marBottom w:val="0"/>
              <w:divBdr>
                <w:top w:val="none" w:sz="0" w:space="0" w:color="auto"/>
                <w:left w:val="none" w:sz="0" w:space="0" w:color="auto"/>
                <w:bottom w:val="none" w:sz="0" w:space="0" w:color="auto"/>
                <w:right w:val="none" w:sz="0" w:space="0" w:color="auto"/>
              </w:divBdr>
            </w:div>
            <w:div w:id="1486820299">
              <w:marLeft w:val="0"/>
              <w:marRight w:val="0"/>
              <w:marTop w:val="0"/>
              <w:marBottom w:val="0"/>
              <w:divBdr>
                <w:top w:val="none" w:sz="0" w:space="0" w:color="auto"/>
                <w:left w:val="none" w:sz="0" w:space="0" w:color="auto"/>
                <w:bottom w:val="none" w:sz="0" w:space="0" w:color="auto"/>
                <w:right w:val="none" w:sz="0" w:space="0" w:color="auto"/>
              </w:divBdr>
            </w:div>
            <w:div w:id="1513370426">
              <w:marLeft w:val="0"/>
              <w:marRight w:val="0"/>
              <w:marTop w:val="0"/>
              <w:marBottom w:val="0"/>
              <w:divBdr>
                <w:top w:val="none" w:sz="0" w:space="0" w:color="auto"/>
                <w:left w:val="none" w:sz="0" w:space="0" w:color="auto"/>
                <w:bottom w:val="none" w:sz="0" w:space="0" w:color="auto"/>
                <w:right w:val="none" w:sz="0" w:space="0" w:color="auto"/>
              </w:divBdr>
            </w:div>
            <w:div w:id="1516531734">
              <w:marLeft w:val="0"/>
              <w:marRight w:val="0"/>
              <w:marTop w:val="0"/>
              <w:marBottom w:val="0"/>
              <w:divBdr>
                <w:top w:val="none" w:sz="0" w:space="0" w:color="auto"/>
                <w:left w:val="none" w:sz="0" w:space="0" w:color="auto"/>
                <w:bottom w:val="none" w:sz="0" w:space="0" w:color="auto"/>
                <w:right w:val="none" w:sz="0" w:space="0" w:color="auto"/>
              </w:divBdr>
            </w:div>
            <w:div w:id="1518158550">
              <w:marLeft w:val="0"/>
              <w:marRight w:val="0"/>
              <w:marTop w:val="0"/>
              <w:marBottom w:val="0"/>
              <w:divBdr>
                <w:top w:val="none" w:sz="0" w:space="0" w:color="auto"/>
                <w:left w:val="none" w:sz="0" w:space="0" w:color="auto"/>
                <w:bottom w:val="none" w:sz="0" w:space="0" w:color="auto"/>
                <w:right w:val="none" w:sz="0" w:space="0" w:color="auto"/>
              </w:divBdr>
            </w:div>
            <w:div w:id="1578595698">
              <w:marLeft w:val="0"/>
              <w:marRight w:val="0"/>
              <w:marTop w:val="0"/>
              <w:marBottom w:val="0"/>
              <w:divBdr>
                <w:top w:val="none" w:sz="0" w:space="0" w:color="auto"/>
                <w:left w:val="none" w:sz="0" w:space="0" w:color="auto"/>
                <w:bottom w:val="none" w:sz="0" w:space="0" w:color="auto"/>
                <w:right w:val="none" w:sz="0" w:space="0" w:color="auto"/>
              </w:divBdr>
            </w:div>
            <w:div w:id="1595899677">
              <w:marLeft w:val="0"/>
              <w:marRight w:val="0"/>
              <w:marTop w:val="0"/>
              <w:marBottom w:val="0"/>
              <w:divBdr>
                <w:top w:val="none" w:sz="0" w:space="0" w:color="auto"/>
                <w:left w:val="none" w:sz="0" w:space="0" w:color="auto"/>
                <w:bottom w:val="none" w:sz="0" w:space="0" w:color="auto"/>
                <w:right w:val="none" w:sz="0" w:space="0" w:color="auto"/>
              </w:divBdr>
            </w:div>
            <w:div w:id="1614364151">
              <w:marLeft w:val="0"/>
              <w:marRight w:val="0"/>
              <w:marTop w:val="0"/>
              <w:marBottom w:val="0"/>
              <w:divBdr>
                <w:top w:val="none" w:sz="0" w:space="0" w:color="auto"/>
                <w:left w:val="none" w:sz="0" w:space="0" w:color="auto"/>
                <w:bottom w:val="none" w:sz="0" w:space="0" w:color="auto"/>
                <w:right w:val="none" w:sz="0" w:space="0" w:color="auto"/>
              </w:divBdr>
            </w:div>
            <w:div w:id="1654262890">
              <w:marLeft w:val="0"/>
              <w:marRight w:val="0"/>
              <w:marTop w:val="0"/>
              <w:marBottom w:val="0"/>
              <w:divBdr>
                <w:top w:val="none" w:sz="0" w:space="0" w:color="auto"/>
                <w:left w:val="none" w:sz="0" w:space="0" w:color="auto"/>
                <w:bottom w:val="none" w:sz="0" w:space="0" w:color="auto"/>
                <w:right w:val="none" w:sz="0" w:space="0" w:color="auto"/>
              </w:divBdr>
            </w:div>
            <w:div w:id="1716587333">
              <w:marLeft w:val="0"/>
              <w:marRight w:val="0"/>
              <w:marTop w:val="0"/>
              <w:marBottom w:val="0"/>
              <w:divBdr>
                <w:top w:val="none" w:sz="0" w:space="0" w:color="auto"/>
                <w:left w:val="none" w:sz="0" w:space="0" w:color="auto"/>
                <w:bottom w:val="none" w:sz="0" w:space="0" w:color="auto"/>
                <w:right w:val="none" w:sz="0" w:space="0" w:color="auto"/>
              </w:divBdr>
            </w:div>
            <w:div w:id="1753116504">
              <w:marLeft w:val="0"/>
              <w:marRight w:val="0"/>
              <w:marTop w:val="0"/>
              <w:marBottom w:val="0"/>
              <w:divBdr>
                <w:top w:val="none" w:sz="0" w:space="0" w:color="auto"/>
                <w:left w:val="none" w:sz="0" w:space="0" w:color="auto"/>
                <w:bottom w:val="none" w:sz="0" w:space="0" w:color="auto"/>
                <w:right w:val="none" w:sz="0" w:space="0" w:color="auto"/>
              </w:divBdr>
            </w:div>
            <w:div w:id="1805001715">
              <w:marLeft w:val="0"/>
              <w:marRight w:val="0"/>
              <w:marTop w:val="0"/>
              <w:marBottom w:val="0"/>
              <w:divBdr>
                <w:top w:val="none" w:sz="0" w:space="0" w:color="auto"/>
                <w:left w:val="none" w:sz="0" w:space="0" w:color="auto"/>
                <w:bottom w:val="none" w:sz="0" w:space="0" w:color="auto"/>
                <w:right w:val="none" w:sz="0" w:space="0" w:color="auto"/>
              </w:divBdr>
            </w:div>
            <w:div w:id="1816601455">
              <w:marLeft w:val="0"/>
              <w:marRight w:val="0"/>
              <w:marTop w:val="0"/>
              <w:marBottom w:val="0"/>
              <w:divBdr>
                <w:top w:val="none" w:sz="0" w:space="0" w:color="auto"/>
                <w:left w:val="none" w:sz="0" w:space="0" w:color="auto"/>
                <w:bottom w:val="none" w:sz="0" w:space="0" w:color="auto"/>
                <w:right w:val="none" w:sz="0" w:space="0" w:color="auto"/>
              </w:divBdr>
            </w:div>
            <w:div w:id="1944997664">
              <w:marLeft w:val="0"/>
              <w:marRight w:val="0"/>
              <w:marTop w:val="0"/>
              <w:marBottom w:val="0"/>
              <w:divBdr>
                <w:top w:val="none" w:sz="0" w:space="0" w:color="auto"/>
                <w:left w:val="none" w:sz="0" w:space="0" w:color="auto"/>
                <w:bottom w:val="none" w:sz="0" w:space="0" w:color="auto"/>
                <w:right w:val="none" w:sz="0" w:space="0" w:color="auto"/>
              </w:divBdr>
            </w:div>
            <w:div w:id="1982416645">
              <w:marLeft w:val="0"/>
              <w:marRight w:val="0"/>
              <w:marTop w:val="0"/>
              <w:marBottom w:val="0"/>
              <w:divBdr>
                <w:top w:val="none" w:sz="0" w:space="0" w:color="auto"/>
                <w:left w:val="none" w:sz="0" w:space="0" w:color="auto"/>
                <w:bottom w:val="none" w:sz="0" w:space="0" w:color="auto"/>
                <w:right w:val="none" w:sz="0" w:space="0" w:color="auto"/>
              </w:divBdr>
            </w:div>
            <w:div w:id="2023504208">
              <w:marLeft w:val="0"/>
              <w:marRight w:val="0"/>
              <w:marTop w:val="0"/>
              <w:marBottom w:val="0"/>
              <w:divBdr>
                <w:top w:val="none" w:sz="0" w:space="0" w:color="auto"/>
                <w:left w:val="none" w:sz="0" w:space="0" w:color="auto"/>
                <w:bottom w:val="none" w:sz="0" w:space="0" w:color="auto"/>
                <w:right w:val="none" w:sz="0" w:space="0" w:color="auto"/>
              </w:divBdr>
            </w:div>
            <w:div w:id="2061241789">
              <w:marLeft w:val="0"/>
              <w:marRight w:val="0"/>
              <w:marTop w:val="0"/>
              <w:marBottom w:val="0"/>
              <w:divBdr>
                <w:top w:val="none" w:sz="0" w:space="0" w:color="auto"/>
                <w:left w:val="none" w:sz="0" w:space="0" w:color="auto"/>
                <w:bottom w:val="none" w:sz="0" w:space="0" w:color="auto"/>
                <w:right w:val="none" w:sz="0" w:space="0" w:color="auto"/>
              </w:divBdr>
            </w:div>
            <w:div w:id="207123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43154">
      <w:bodyDiv w:val="1"/>
      <w:marLeft w:val="0"/>
      <w:marRight w:val="0"/>
      <w:marTop w:val="0"/>
      <w:marBottom w:val="0"/>
      <w:divBdr>
        <w:top w:val="none" w:sz="0" w:space="0" w:color="auto"/>
        <w:left w:val="none" w:sz="0" w:space="0" w:color="auto"/>
        <w:bottom w:val="none" w:sz="0" w:space="0" w:color="auto"/>
        <w:right w:val="none" w:sz="0" w:space="0" w:color="auto"/>
      </w:divBdr>
    </w:div>
    <w:div w:id="1611085046">
      <w:bodyDiv w:val="1"/>
      <w:marLeft w:val="0"/>
      <w:marRight w:val="0"/>
      <w:marTop w:val="0"/>
      <w:marBottom w:val="0"/>
      <w:divBdr>
        <w:top w:val="none" w:sz="0" w:space="0" w:color="auto"/>
        <w:left w:val="none" w:sz="0" w:space="0" w:color="auto"/>
        <w:bottom w:val="none" w:sz="0" w:space="0" w:color="auto"/>
        <w:right w:val="none" w:sz="0" w:space="0" w:color="auto"/>
      </w:divBdr>
    </w:div>
    <w:div w:id="1619145758">
      <w:bodyDiv w:val="1"/>
      <w:marLeft w:val="0"/>
      <w:marRight w:val="0"/>
      <w:marTop w:val="0"/>
      <w:marBottom w:val="0"/>
      <w:divBdr>
        <w:top w:val="none" w:sz="0" w:space="0" w:color="auto"/>
        <w:left w:val="none" w:sz="0" w:space="0" w:color="auto"/>
        <w:bottom w:val="none" w:sz="0" w:space="0" w:color="auto"/>
        <w:right w:val="none" w:sz="0" w:space="0" w:color="auto"/>
      </w:divBdr>
      <w:divsChild>
        <w:div w:id="2080857244">
          <w:marLeft w:val="0"/>
          <w:marRight w:val="0"/>
          <w:marTop w:val="0"/>
          <w:marBottom w:val="0"/>
          <w:divBdr>
            <w:top w:val="none" w:sz="0" w:space="0" w:color="auto"/>
            <w:left w:val="none" w:sz="0" w:space="0" w:color="auto"/>
            <w:bottom w:val="none" w:sz="0" w:space="0" w:color="auto"/>
            <w:right w:val="none" w:sz="0" w:space="0" w:color="auto"/>
          </w:divBdr>
          <w:divsChild>
            <w:div w:id="67924529">
              <w:marLeft w:val="0"/>
              <w:marRight w:val="0"/>
              <w:marTop w:val="0"/>
              <w:marBottom w:val="0"/>
              <w:divBdr>
                <w:top w:val="none" w:sz="0" w:space="0" w:color="auto"/>
                <w:left w:val="none" w:sz="0" w:space="0" w:color="auto"/>
                <w:bottom w:val="none" w:sz="0" w:space="0" w:color="auto"/>
                <w:right w:val="none" w:sz="0" w:space="0" w:color="auto"/>
              </w:divBdr>
            </w:div>
            <w:div w:id="74016412">
              <w:marLeft w:val="0"/>
              <w:marRight w:val="0"/>
              <w:marTop w:val="0"/>
              <w:marBottom w:val="0"/>
              <w:divBdr>
                <w:top w:val="none" w:sz="0" w:space="0" w:color="auto"/>
                <w:left w:val="none" w:sz="0" w:space="0" w:color="auto"/>
                <w:bottom w:val="none" w:sz="0" w:space="0" w:color="auto"/>
                <w:right w:val="none" w:sz="0" w:space="0" w:color="auto"/>
              </w:divBdr>
            </w:div>
            <w:div w:id="144051936">
              <w:marLeft w:val="0"/>
              <w:marRight w:val="0"/>
              <w:marTop w:val="0"/>
              <w:marBottom w:val="0"/>
              <w:divBdr>
                <w:top w:val="none" w:sz="0" w:space="0" w:color="auto"/>
                <w:left w:val="none" w:sz="0" w:space="0" w:color="auto"/>
                <w:bottom w:val="none" w:sz="0" w:space="0" w:color="auto"/>
                <w:right w:val="none" w:sz="0" w:space="0" w:color="auto"/>
              </w:divBdr>
            </w:div>
            <w:div w:id="358704946">
              <w:marLeft w:val="0"/>
              <w:marRight w:val="0"/>
              <w:marTop w:val="0"/>
              <w:marBottom w:val="0"/>
              <w:divBdr>
                <w:top w:val="none" w:sz="0" w:space="0" w:color="auto"/>
                <w:left w:val="none" w:sz="0" w:space="0" w:color="auto"/>
                <w:bottom w:val="none" w:sz="0" w:space="0" w:color="auto"/>
                <w:right w:val="none" w:sz="0" w:space="0" w:color="auto"/>
              </w:divBdr>
            </w:div>
            <w:div w:id="455753869">
              <w:marLeft w:val="0"/>
              <w:marRight w:val="0"/>
              <w:marTop w:val="0"/>
              <w:marBottom w:val="0"/>
              <w:divBdr>
                <w:top w:val="none" w:sz="0" w:space="0" w:color="auto"/>
                <w:left w:val="none" w:sz="0" w:space="0" w:color="auto"/>
                <w:bottom w:val="none" w:sz="0" w:space="0" w:color="auto"/>
                <w:right w:val="none" w:sz="0" w:space="0" w:color="auto"/>
              </w:divBdr>
            </w:div>
            <w:div w:id="461994611">
              <w:marLeft w:val="0"/>
              <w:marRight w:val="0"/>
              <w:marTop w:val="0"/>
              <w:marBottom w:val="0"/>
              <w:divBdr>
                <w:top w:val="none" w:sz="0" w:space="0" w:color="auto"/>
                <w:left w:val="none" w:sz="0" w:space="0" w:color="auto"/>
                <w:bottom w:val="none" w:sz="0" w:space="0" w:color="auto"/>
                <w:right w:val="none" w:sz="0" w:space="0" w:color="auto"/>
              </w:divBdr>
            </w:div>
            <w:div w:id="521667114">
              <w:marLeft w:val="0"/>
              <w:marRight w:val="0"/>
              <w:marTop w:val="0"/>
              <w:marBottom w:val="0"/>
              <w:divBdr>
                <w:top w:val="none" w:sz="0" w:space="0" w:color="auto"/>
                <w:left w:val="none" w:sz="0" w:space="0" w:color="auto"/>
                <w:bottom w:val="none" w:sz="0" w:space="0" w:color="auto"/>
                <w:right w:val="none" w:sz="0" w:space="0" w:color="auto"/>
              </w:divBdr>
            </w:div>
            <w:div w:id="976102480">
              <w:marLeft w:val="0"/>
              <w:marRight w:val="0"/>
              <w:marTop w:val="0"/>
              <w:marBottom w:val="0"/>
              <w:divBdr>
                <w:top w:val="none" w:sz="0" w:space="0" w:color="auto"/>
                <w:left w:val="none" w:sz="0" w:space="0" w:color="auto"/>
                <w:bottom w:val="none" w:sz="0" w:space="0" w:color="auto"/>
                <w:right w:val="none" w:sz="0" w:space="0" w:color="auto"/>
              </w:divBdr>
            </w:div>
            <w:div w:id="1017316168">
              <w:marLeft w:val="0"/>
              <w:marRight w:val="0"/>
              <w:marTop w:val="0"/>
              <w:marBottom w:val="0"/>
              <w:divBdr>
                <w:top w:val="none" w:sz="0" w:space="0" w:color="auto"/>
                <w:left w:val="none" w:sz="0" w:space="0" w:color="auto"/>
                <w:bottom w:val="none" w:sz="0" w:space="0" w:color="auto"/>
                <w:right w:val="none" w:sz="0" w:space="0" w:color="auto"/>
              </w:divBdr>
            </w:div>
            <w:div w:id="1067875952">
              <w:marLeft w:val="0"/>
              <w:marRight w:val="0"/>
              <w:marTop w:val="0"/>
              <w:marBottom w:val="0"/>
              <w:divBdr>
                <w:top w:val="none" w:sz="0" w:space="0" w:color="auto"/>
                <w:left w:val="none" w:sz="0" w:space="0" w:color="auto"/>
                <w:bottom w:val="none" w:sz="0" w:space="0" w:color="auto"/>
                <w:right w:val="none" w:sz="0" w:space="0" w:color="auto"/>
              </w:divBdr>
            </w:div>
            <w:div w:id="1386752856">
              <w:marLeft w:val="0"/>
              <w:marRight w:val="0"/>
              <w:marTop w:val="0"/>
              <w:marBottom w:val="0"/>
              <w:divBdr>
                <w:top w:val="none" w:sz="0" w:space="0" w:color="auto"/>
                <w:left w:val="none" w:sz="0" w:space="0" w:color="auto"/>
                <w:bottom w:val="none" w:sz="0" w:space="0" w:color="auto"/>
                <w:right w:val="none" w:sz="0" w:space="0" w:color="auto"/>
              </w:divBdr>
            </w:div>
            <w:div w:id="1470511601">
              <w:marLeft w:val="0"/>
              <w:marRight w:val="0"/>
              <w:marTop w:val="0"/>
              <w:marBottom w:val="0"/>
              <w:divBdr>
                <w:top w:val="none" w:sz="0" w:space="0" w:color="auto"/>
                <w:left w:val="none" w:sz="0" w:space="0" w:color="auto"/>
                <w:bottom w:val="none" w:sz="0" w:space="0" w:color="auto"/>
                <w:right w:val="none" w:sz="0" w:space="0" w:color="auto"/>
              </w:divBdr>
            </w:div>
            <w:div w:id="1512405969">
              <w:marLeft w:val="0"/>
              <w:marRight w:val="0"/>
              <w:marTop w:val="0"/>
              <w:marBottom w:val="0"/>
              <w:divBdr>
                <w:top w:val="none" w:sz="0" w:space="0" w:color="auto"/>
                <w:left w:val="none" w:sz="0" w:space="0" w:color="auto"/>
                <w:bottom w:val="none" w:sz="0" w:space="0" w:color="auto"/>
                <w:right w:val="none" w:sz="0" w:space="0" w:color="auto"/>
              </w:divBdr>
            </w:div>
            <w:div w:id="1564566387">
              <w:marLeft w:val="0"/>
              <w:marRight w:val="0"/>
              <w:marTop w:val="0"/>
              <w:marBottom w:val="0"/>
              <w:divBdr>
                <w:top w:val="none" w:sz="0" w:space="0" w:color="auto"/>
                <w:left w:val="none" w:sz="0" w:space="0" w:color="auto"/>
                <w:bottom w:val="none" w:sz="0" w:space="0" w:color="auto"/>
                <w:right w:val="none" w:sz="0" w:space="0" w:color="auto"/>
              </w:divBdr>
            </w:div>
            <w:div w:id="1868055944">
              <w:marLeft w:val="0"/>
              <w:marRight w:val="0"/>
              <w:marTop w:val="0"/>
              <w:marBottom w:val="0"/>
              <w:divBdr>
                <w:top w:val="none" w:sz="0" w:space="0" w:color="auto"/>
                <w:left w:val="none" w:sz="0" w:space="0" w:color="auto"/>
                <w:bottom w:val="none" w:sz="0" w:space="0" w:color="auto"/>
                <w:right w:val="none" w:sz="0" w:space="0" w:color="auto"/>
              </w:divBdr>
            </w:div>
            <w:div w:id="208845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30608">
      <w:bodyDiv w:val="1"/>
      <w:marLeft w:val="0"/>
      <w:marRight w:val="0"/>
      <w:marTop w:val="0"/>
      <w:marBottom w:val="0"/>
      <w:divBdr>
        <w:top w:val="none" w:sz="0" w:space="0" w:color="auto"/>
        <w:left w:val="none" w:sz="0" w:space="0" w:color="auto"/>
        <w:bottom w:val="none" w:sz="0" w:space="0" w:color="auto"/>
        <w:right w:val="none" w:sz="0" w:space="0" w:color="auto"/>
      </w:divBdr>
      <w:divsChild>
        <w:div w:id="1742411420">
          <w:marLeft w:val="0"/>
          <w:marRight w:val="0"/>
          <w:marTop w:val="0"/>
          <w:marBottom w:val="0"/>
          <w:divBdr>
            <w:top w:val="none" w:sz="0" w:space="0" w:color="auto"/>
            <w:left w:val="none" w:sz="0" w:space="0" w:color="auto"/>
            <w:bottom w:val="none" w:sz="0" w:space="0" w:color="auto"/>
            <w:right w:val="none" w:sz="0" w:space="0" w:color="auto"/>
          </w:divBdr>
          <w:divsChild>
            <w:div w:id="1249267370">
              <w:marLeft w:val="0"/>
              <w:marRight w:val="0"/>
              <w:marTop w:val="0"/>
              <w:marBottom w:val="0"/>
              <w:divBdr>
                <w:top w:val="none" w:sz="0" w:space="0" w:color="auto"/>
                <w:left w:val="none" w:sz="0" w:space="0" w:color="auto"/>
                <w:bottom w:val="none" w:sz="0" w:space="0" w:color="auto"/>
                <w:right w:val="none" w:sz="0" w:space="0" w:color="auto"/>
              </w:divBdr>
              <w:divsChild>
                <w:div w:id="1796674019">
                  <w:marLeft w:val="0"/>
                  <w:marRight w:val="0"/>
                  <w:marTop w:val="0"/>
                  <w:marBottom w:val="0"/>
                  <w:divBdr>
                    <w:top w:val="none" w:sz="0" w:space="0" w:color="auto"/>
                    <w:left w:val="none" w:sz="0" w:space="0" w:color="auto"/>
                    <w:bottom w:val="none" w:sz="0" w:space="0" w:color="auto"/>
                    <w:right w:val="none" w:sz="0" w:space="0" w:color="auto"/>
                  </w:divBdr>
                  <w:divsChild>
                    <w:div w:id="122889064">
                      <w:marLeft w:val="0"/>
                      <w:marRight w:val="0"/>
                      <w:marTop w:val="0"/>
                      <w:marBottom w:val="0"/>
                      <w:divBdr>
                        <w:top w:val="none" w:sz="0" w:space="0" w:color="auto"/>
                        <w:left w:val="none" w:sz="0" w:space="0" w:color="auto"/>
                        <w:bottom w:val="none" w:sz="0" w:space="0" w:color="auto"/>
                        <w:right w:val="none" w:sz="0" w:space="0" w:color="auto"/>
                      </w:divBdr>
                      <w:divsChild>
                        <w:div w:id="1758550733">
                          <w:marLeft w:val="0"/>
                          <w:marRight w:val="0"/>
                          <w:marTop w:val="0"/>
                          <w:marBottom w:val="0"/>
                          <w:divBdr>
                            <w:top w:val="none" w:sz="0" w:space="0" w:color="auto"/>
                            <w:left w:val="none" w:sz="0" w:space="0" w:color="auto"/>
                            <w:bottom w:val="none" w:sz="0" w:space="0" w:color="auto"/>
                            <w:right w:val="none" w:sz="0" w:space="0" w:color="auto"/>
                          </w:divBdr>
                          <w:divsChild>
                            <w:div w:id="1239092911">
                              <w:marLeft w:val="0"/>
                              <w:marRight w:val="0"/>
                              <w:marTop w:val="0"/>
                              <w:marBottom w:val="0"/>
                              <w:divBdr>
                                <w:top w:val="none" w:sz="0" w:space="0" w:color="auto"/>
                                <w:left w:val="none" w:sz="0" w:space="0" w:color="auto"/>
                                <w:bottom w:val="none" w:sz="0" w:space="0" w:color="auto"/>
                                <w:right w:val="none" w:sz="0" w:space="0" w:color="auto"/>
                              </w:divBdr>
                              <w:divsChild>
                                <w:div w:id="2042970992">
                                  <w:marLeft w:val="0"/>
                                  <w:marRight w:val="0"/>
                                  <w:marTop w:val="0"/>
                                  <w:marBottom w:val="0"/>
                                  <w:divBdr>
                                    <w:top w:val="none" w:sz="0" w:space="0" w:color="auto"/>
                                    <w:left w:val="none" w:sz="0" w:space="0" w:color="auto"/>
                                    <w:bottom w:val="none" w:sz="0" w:space="0" w:color="auto"/>
                                    <w:right w:val="none" w:sz="0" w:space="0" w:color="auto"/>
                                  </w:divBdr>
                                  <w:divsChild>
                                    <w:div w:id="48608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506545">
      <w:bodyDiv w:val="1"/>
      <w:marLeft w:val="0"/>
      <w:marRight w:val="0"/>
      <w:marTop w:val="0"/>
      <w:marBottom w:val="0"/>
      <w:divBdr>
        <w:top w:val="none" w:sz="0" w:space="0" w:color="auto"/>
        <w:left w:val="none" w:sz="0" w:space="0" w:color="auto"/>
        <w:bottom w:val="none" w:sz="0" w:space="0" w:color="auto"/>
        <w:right w:val="none" w:sz="0" w:space="0" w:color="auto"/>
      </w:divBdr>
      <w:divsChild>
        <w:div w:id="1358896596">
          <w:marLeft w:val="0"/>
          <w:marRight w:val="0"/>
          <w:marTop w:val="0"/>
          <w:marBottom w:val="0"/>
          <w:divBdr>
            <w:top w:val="none" w:sz="0" w:space="0" w:color="auto"/>
            <w:left w:val="none" w:sz="0" w:space="0" w:color="auto"/>
            <w:bottom w:val="none" w:sz="0" w:space="0" w:color="auto"/>
            <w:right w:val="none" w:sz="0" w:space="0" w:color="auto"/>
          </w:divBdr>
          <w:divsChild>
            <w:div w:id="166748152">
              <w:marLeft w:val="0"/>
              <w:marRight w:val="0"/>
              <w:marTop w:val="0"/>
              <w:marBottom w:val="0"/>
              <w:divBdr>
                <w:top w:val="none" w:sz="0" w:space="0" w:color="auto"/>
                <w:left w:val="none" w:sz="0" w:space="0" w:color="auto"/>
                <w:bottom w:val="none" w:sz="0" w:space="0" w:color="auto"/>
                <w:right w:val="none" w:sz="0" w:space="0" w:color="auto"/>
              </w:divBdr>
            </w:div>
            <w:div w:id="251472910">
              <w:marLeft w:val="0"/>
              <w:marRight w:val="0"/>
              <w:marTop w:val="0"/>
              <w:marBottom w:val="0"/>
              <w:divBdr>
                <w:top w:val="none" w:sz="0" w:space="0" w:color="auto"/>
                <w:left w:val="none" w:sz="0" w:space="0" w:color="auto"/>
                <w:bottom w:val="none" w:sz="0" w:space="0" w:color="auto"/>
                <w:right w:val="none" w:sz="0" w:space="0" w:color="auto"/>
              </w:divBdr>
            </w:div>
            <w:div w:id="297107304">
              <w:marLeft w:val="0"/>
              <w:marRight w:val="0"/>
              <w:marTop w:val="0"/>
              <w:marBottom w:val="0"/>
              <w:divBdr>
                <w:top w:val="none" w:sz="0" w:space="0" w:color="auto"/>
                <w:left w:val="none" w:sz="0" w:space="0" w:color="auto"/>
                <w:bottom w:val="none" w:sz="0" w:space="0" w:color="auto"/>
                <w:right w:val="none" w:sz="0" w:space="0" w:color="auto"/>
              </w:divBdr>
            </w:div>
            <w:div w:id="590967447">
              <w:marLeft w:val="0"/>
              <w:marRight w:val="0"/>
              <w:marTop w:val="0"/>
              <w:marBottom w:val="0"/>
              <w:divBdr>
                <w:top w:val="none" w:sz="0" w:space="0" w:color="auto"/>
                <w:left w:val="none" w:sz="0" w:space="0" w:color="auto"/>
                <w:bottom w:val="none" w:sz="0" w:space="0" w:color="auto"/>
                <w:right w:val="none" w:sz="0" w:space="0" w:color="auto"/>
              </w:divBdr>
            </w:div>
            <w:div w:id="696662202">
              <w:marLeft w:val="0"/>
              <w:marRight w:val="0"/>
              <w:marTop w:val="0"/>
              <w:marBottom w:val="0"/>
              <w:divBdr>
                <w:top w:val="none" w:sz="0" w:space="0" w:color="auto"/>
                <w:left w:val="none" w:sz="0" w:space="0" w:color="auto"/>
                <w:bottom w:val="none" w:sz="0" w:space="0" w:color="auto"/>
                <w:right w:val="none" w:sz="0" w:space="0" w:color="auto"/>
              </w:divBdr>
            </w:div>
            <w:div w:id="848256582">
              <w:marLeft w:val="0"/>
              <w:marRight w:val="0"/>
              <w:marTop w:val="0"/>
              <w:marBottom w:val="0"/>
              <w:divBdr>
                <w:top w:val="none" w:sz="0" w:space="0" w:color="auto"/>
                <w:left w:val="none" w:sz="0" w:space="0" w:color="auto"/>
                <w:bottom w:val="none" w:sz="0" w:space="0" w:color="auto"/>
                <w:right w:val="none" w:sz="0" w:space="0" w:color="auto"/>
              </w:divBdr>
            </w:div>
            <w:div w:id="989410296">
              <w:marLeft w:val="0"/>
              <w:marRight w:val="0"/>
              <w:marTop w:val="0"/>
              <w:marBottom w:val="0"/>
              <w:divBdr>
                <w:top w:val="none" w:sz="0" w:space="0" w:color="auto"/>
                <w:left w:val="none" w:sz="0" w:space="0" w:color="auto"/>
                <w:bottom w:val="none" w:sz="0" w:space="0" w:color="auto"/>
                <w:right w:val="none" w:sz="0" w:space="0" w:color="auto"/>
              </w:divBdr>
            </w:div>
            <w:div w:id="1044019871">
              <w:marLeft w:val="0"/>
              <w:marRight w:val="0"/>
              <w:marTop w:val="0"/>
              <w:marBottom w:val="0"/>
              <w:divBdr>
                <w:top w:val="none" w:sz="0" w:space="0" w:color="auto"/>
                <w:left w:val="none" w:sz="0" w:space="0" w:color="auto"/>
                <w:bottom w:val="none" w:sz="0" w:space="0" w:color="auto"/>
                <w:right w:val="none" w:sz="0" w:space="0" w:color="auto"/>
              </w:divBdr>
            </w:div>
            <w:div w:id="1083573665">
              <w:marLeft w:val="0"/>
              <w:marRight w:val="0"/>
              <w:marTop w:val="0"/>
              <w:marBottom w:val="0"/>
              <w:divBdr>
                <w:top w:val="none" w:sz="0" w:space="0" w:color="auto"/>
                <w:left w:val="none" w:sz="0" w:space="0" w:color="auto"/>
                <w:bottom w:val="none" w:sz="0" w:space="0" w:color="auto"/>
                <w:right w:val="none" w:sz="0" w:space="0" w:color="auto"/>
              </w:divBdr>
            </w:div>
            <w:div w:id="1118917944">
              <w:marLeft w:val="0"/>
              <w:marRight w:val="0"/>
              <w:marTop w:val="0"/>
              <w:marBottom w:val="0"/>
              <w:divBdr>
                <w:top w:val="none" w:sz="0" w:space="0" w:color="auto"/>
                <w:left w:val="none" w:sz="0" w:space="0" w:color="auto"/>
                <w:bottom w:val="none" w:sz="0" w:space="0" w:color="auto"/>
                <w:right w:val="none" w:sz="0" w:space="0" w:color="auto"/>
              </w:divBdr>
            </w:div>
            <w:div w:id="1440250759">
              <w:marLeft w:val="0"/>
              <w:marRight w:val="0"/>
              <w:marTop w:val="0"/>
              <w:marBottom w:val="0"/>
              <w:divBdr>
                <w:top w:val="none" w:sz="0" w:space="0" w:color="auto"/>
                <w:left w:val="none" w:sz="0" w:space="0" w:color="auto"/>
                <w:bottom w:val="none" w:sz="0" w:space="0" w:color="auto"/>
                <w:right w:val="none" w:sz="0" w:space="0" w:color="auto"/>
              </w:divBdr>
            </w:div>
            <w:div w:id="1457724368">
              <w:marLeft w:val="0"/>
              <w:marRight w:val="0"/>
              <w:marTop w:val="0"/>
              <w:marBottom w:val="0"/>
              <w:divBdr>
                <w:top w:val="none" w:sz="0" w:space="0" w:color="auto"/>
                <w:left w:val="none" w:sz="0" w:space="0" w:color="auto"/>
                <w:bottom w:val="none" w:sz="0" w:space="0" w:color="auto"/>
                <w:right w:val="none" w:sz="0" w:space="0" w:color="auto"/>
              </w:divBdr>
            </w:div>
            <w:div w:id="1516655519">
              <w:marLeft w:val="0"/>
              <w:marRight w:val="0"/>
              <w:marTop w:val="0"/>
              <w:marBottom w:val="0"/>
              <w:divBdr>
                <w:top w:val="none" w:sz="0" w:space="0" w:color="auto"/>
                <w:left w:val="none" w:sz="0" w:space="0" w:color="auto"/>
                <w:bottom w:val="none" w:sz="0" w:space="0" w:color="auto"/>
                <w:right w:val="none" w:sz="0" w:space="0" w:color="auto"/>
              </w:divBdr>
            </w:div>
            <w:div w:id="185776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3275">
      <w:bodyDiv w:val="1"/>
      <w:marLeft w:val="0"/>
      <w:marRight w:val="0"/>
      <w:marTop w:val="0"/>
      <w:marBottom w:val="0"/>
      <w:divBdr>
        <w:top w:val="none" w:sz="0" w:space="0" w:color="auto"/>
        <w:left w:val="none" w:sz="0" w:space="0" w:color="auto"/>
        <w:bottom w:val="none" w:sz="0" w:space="0" w:color="auto"/>
        <w:right w:val="none" w:sz="0" w:space="0" w:color="auto"/>
      </w:divBdr>
      <w:divsChild>
        <w:div w:id="728846264">
          <w:marLeft w:val="0"/>
          <w:marRight w:val="0"/>
          <w:marTop w:val="0"/>
          <w:marBottom w:val="0"/>
          <w:divBdr>
            <w:top w:val="none" w:sz="0" w:space="0" w:color="auto"/>
            <w:left w:val="none" w:sz="0" w:space="0" w:color="auto"/>
            <w:bottom w:val="none" w:sz="0" w:space="0" w:color="auto"/>
            <w:right w:val="none" w:sz="0" w:space="0" w:color="auto"/>
          </w:divBdr>
          <w:divsChild>
            <w:div w:id="16667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99011">
      <w:bodyDiv w:val="1"/>
      <w:marLeft w:val="0"/>
      <w:marRight w:val="0"/>
      <w:marTop w:val="0"/>
      <w:marBottom w:val="0"/>
      <w:divBdr>
        <w:top w:val="none" w:sz="0" w:space="0" w:color="auto"/>
        <w:left w:val="none" w:sz="0" w:space="0" w:color="auto"/>
        <w:bottom w:val="none" w:sz="0" w:space="0" w:color="auto"/>
        <w:right w:val="none" w:sz="0" w:space="0" w:color="auto"/>
      </w:divBdr>
    </w:div>
    <w:div w:id="1694500292">
      <w:bodyDiv w:val="1"/>
      <w:marLeft w:val="0"/>
      <w:marRight w:val="0"/>
      <w:marTop w:val="0"/>
      <w:marBottom w:val="0"/>
      <w:divBdr>
        <w:top w:val="none" w:sz="0" w:space="0" w:color="auto"/>
        <w:left w:val="none" w:sz="0" w:space="0" w:color="auto"/>
        <w:bottom w:val="none" w:sz="0" w:space="0" w:color="auto"/>
        <w:right w:val="none" w:sz="0" w:space="0" w:color="auto"/>
      </w:divBdr>
    </w:div>
    <w:div w:id="1710031384">
      <w:bodyDiv w:val="1"/>
      <w:marLeft w:val="0"/>
      <w:marRight w:val="0"/>
      <w:marTop w:val="0"/>
      <w:marBottom w:val="0"/>
      <w:divBdr>
        <w:top w:val="none" w:sz="0" w:space="0" w:color="auto"/>
        <w:left w:val="none" w:sz="0" w:space="0" w:color="auto"/>
        <w:bottom w:val="none" w:sz="0" w:space="0" w:color="auto"/>
        <w:right w:val="none" w:sz="0" w:space="0" w:color="auto"/>
      </w:divBdr>
    </w:div>
    <w:div w:id="1721203378">
      <w:bodyDiv w:val="1"/>
      <w:marLeft w:val="0"/>
      <w:marRight w:val="0"/>
      <w:marTop w:val="0"/>
      <w:marBottom w:val="0"/>
      <w:divBdr>
        <w:top w:val="none" w:sz="0" w:space="0" w:color="auto"/>
        <w:left w:val="none" w:sz="0" w:space="0" w:color="auto"/>
        <w:bottom w:val="none" w:sz="0" w:space="0" w:color="auto"/>
        <w:right w:val="none" w:sz="0" w:space="0" w:color="auto"/>
      </w:divBdr>
      <w:divsChild>
        <w:div w:id="2140491564">
          <w:marLeft w:val="0"/>
          <w:marRight w:val="0"/>
          <w:marTop w:val="0"/>
          <w:marBottom w:val="0"/>
          <w:divBdr>
            <w:top w:val="none" w:sz="0" w:space="0" w:color="auto"/>
            <w:left w:val="none" w:sz="0" w:space="0" w:color="auto"/>
            <w:bottom w:val="none" w:sz="0" w:space="0" w:color="auto"/>
            <w:right w:val="none" w:sz="0" w:space="0" w:color="auto"/>
          </w:divBdr>
          <w:divsChild>
            <w:div w:id="301666105">
              <w:marLeft w:val="0"/>
              <w:marRight w:val="0"/>
              <w:marTop w:val="0"/>
              <w:marBottom w:val="0"/>
              <w:divBdr>
                <w:top w:val="none" w:sz="0" w:space="0" w:color="auto"/>
                <w:left w:val="none" w:sz="0" w:space="0" w:color="auto"/>
                <w:bottom w:val="none" w:sz="0" w:space="0" w:color="auto"/>
                <w:right w:val="none" w:sz="0" w:space="0" w:color="auto"/>
              </w:divBdr>
            </w:div>
            <w:div w:id="201144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17832">
      <w:bodyDiv w:val="1"/>
      <w:marLeft w:val="0"/>
      <w:marRight w:val="0"/>
      <w:marTop w:val="0"/>
      <w:marBottom w:val="0"/>
      <w:divBdr>
        <w:top w:val="none" w:sz="0" w:space="0" w:color="auto"/>
        <w:left w:val="none" w:sz="0" w:space="0" w:color="auto"/>
        <w:bottom w:val="none" w:sz="0" w:space="0" w:color="auto"/>
        <w:right w:val="none" w:sz="0" w:space="0" w:color="auto"/>
      </w:divBdr>
      <w:divsChild>
        <w:div w:id="751657810">
          <w:marLeft w:val="0"/>
          <w:marRight w:val="0"/>
          <w:marTop w:val="0"/>
          <w:marBottom w:val="0"/>
          <w:divBdr>
            <w:top w:val="none" w:sz="0" w:space="0" w:color="auto"/>
            <w:left w:val="none" w:sz="0" w:space="0" w:color="auto"/>
            <w:bottom w:val="none" w:sz="0" w:space="0" w:color="auto"/>
            <w:right w:val="none" w:sz="0" w:space="0" w:color="auto"/>
          </w:divBdr>
          <w:divsChild>
            <w:div w:id="845289738">
              <w:marLeft w:val="0"/>
              <w:marRight w:val="0"/>
              <w:marTop w:val="0"/>
              <w:marBottom w:val="0"/>
              <w:divBdr>
                <w:top w:val="none" w:sz="0" w:space="0" w:color="auto"/>
                <w:left w:val="none" w:sz="0" w:space="0" w:color="auto"/>
                <w:bottom w:val="none" w:sz="0" w:space="0" w:color="auto"/>
                <w:right w:val="none" w:sz="0" w:space="0" w:color="auto"/>
              </w:divBdr>
              <w:divsChild>
                <w:div w:id="1582366958">
                  <w:marLeft w:val="0"/>
                  <w:marRight w:val="0"/>
                  <w:marTop w:val="0"/>
                  <w:marBottom w:val="0"/>
                  <w:divBdr>
                    <w:top w:val="none" w:sz="0" w:space="0" w:color="auto"/>
                    <w:left w:val="none" w:sz="0" w:space="0" w:color="auto"/>
                    <w:bottom w:val="none" w:sz="0" w:space="0" w:color="auto"/>
                    <w:right w:val="none" w:sz="0" w:space="0" w:color="auto"/>
                  </w:divBdr>
                  <w:divsChild>
                    <w:div w:id="861742929">
                      <w:marLeft w:val="0"/>
                      <w:marRight w:val="0"/>
                      <w:marTop w:val="0"/>
                      <w:marBottom w:val="0"/>
                      <w:divBdr>
                        <w:top w:val="none" w:sz="0" w:space="0" w:color="auto"/>
                        <w:left w:val="none" w:sz="0" w:space="0" w:color="auto"/>
                        <w:bottom w:val="none" w:sz="0" w:space="0" w:color="auto"/>
                        <w:right w:val="none" w:sz="0" w:space="0" w:color="auto"/>
                      </w:divBdr>
                      <w:divsChild>
                        <w:div w:id="917250909">
                          <w:marLeft w:val="0"/>
                          <w:marRight w:val="0"/>
                          <w:marTop w:val="0"/>
                          <w:marBottom w:val="0"/>
                          <w:divBdr>
                            <w:top w:val="none" w:sz="0" w:space="0" w:color="auto"/>
                            <w:left w:val="none" w:sz="0" w:space="0" w:color="auto"/>
                            <w:bottom w:val="none" w:sz="0" w:space="0" w:color="auto"/>
                            <w:right w:val="none" w:sz="0" w:space="0" w:color="auto"/>
                          </w:divBdr>
                          <w:divsChild>
                            <w:div w:id="1352881746">
                              <w:marLeft w:val="0"/>
                              <w:marRight w:val="0"/>
                              <w:marTop w:val="0"/>
                              <w:marBottom w:val="0"/>
                              <w:divBdr>
                                <w:top w:val="none" w:sz="0" w:space="0" w:color="auto"/>
                                <w:left w:val="none" w:sz="0" w:space="0" w:color="auto"/>
                                <w:bottom w:val="none" w:sz="0" w:space="0" w:color="auto"/>
                                <w:right w:val="none" w:sz="0" w:space="0" w:color="auto"/>
                              </w:divBdr>
                              <w:divsChild>
                                <w:div w:id="1541361234">
                                  <w:marLeft w:val="0"/>
                                  <w:marRight w:val="0"/>
                                  <w:marTop w:val="0"/>
                                  <w:marBottom w:val="0"/>
                                  <w:divBdr>
                                    <w:top w:val="none" w:sz="0" w:space="0" w:color="auto"/>
                                    <w:left w:val="none" w:sz="0" w:space="0" w:color="auto"/>
                                    <w:bottom w:val="none" w:sz="0" w:space="0" w:color="auto"/>
                                    <w:right w:val="none" w:sz="0" w:space="0" w:color="auto"/>
                                  </w:divBdr>
                                  <w:divsChild>
                                    <w:div w:id="106661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0836937">
      <w:bodyDiv w:val="1"/>
      <w:marLeft w:val="0"/>
      <w:marRight w:val="0"/>
      <w:marTop w:val="0"/>
      <w:marBottom w:val="0"/>
      <w:divBdr>
        <w:top w:val="none" w:sz="0" w:space="0" w:color="auto"/>
        <w:left w:val="none" w:sz="0" w:space="0" w:color="auto"/>
        <w:bottom w:val="none" w:sz="0" w:space="0" w:color="auto"/>
        <w:right w:val="none" w:sz="0" w:space="0" w:color="auto"/>
      </w:divBdr>
      <w:divsChild>
        <w:div w:id="1412313978">
          <w:marLeft w:val="0"/>
          <w:marRight w:val="0"/>
          <w:marTop w:val="0"/>
          <w:marBottom w:val="0"/>
          <w:divBdr>
            <w:top w:val="none" w:sz="0" w:space="0" w:color="auto"/>
            <w:left w:val="none" w:sz="0" w:space="0" w:color="auto"/>
            <w:bottom w:val="none" w:sz="0" w:space="0" w:color="auto"/>
            <w:right w:val="none" w:sz="0" w:space="0" w:color="auto"/>
          </w:divBdr>
          <w:divsChild>
            <w:div w:id="7866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70793">
      <w:bodyDiv w:val="1"/>
      <w:marLeft w:val="0"/>
      <w:marRight w:val="0"/>
      <w:marTop w:val="0"/>
      <w:marBottom w:val="0"/>
      <w:divBdr>
        <w:top w:val="none" w:sz="0" w:space="0" w:color="auto"/>
        <w:left w:val="none" w:sz="0" w:space="0" w:color="auto"/>
        <w:bottom w:val="none" w:sz="0" w:space="0" w:color="auto"/>
        <w:right w:val="none" w:sz="0" w:space="0" w:color="auto"/>
      </w:divBdr>
    </w:div>
    <w:div w:id="1786389475">
      <w:bodyDiv w:val="1"/>
      <w:marLeft w:val="0"/>
      <w:marRight w:val="0"/>
      <w:marTop w:val="0"/>
      <w:marBottom w:val="0"/>
      <w:divBdr>
        <w:top w:val="none" w:sz="0" w:space="0" w:color="auto"/>
        <w:left w:val="none" w:sz="0" w:space="0" w:color="auto"/>
        <w:bottom w:val="none" w:sz="0" w:space="0" w:color="auto"/>
        <w:right w:val="none" w:sz="0" w:space="0" w:color="auto"/>
      </w:divBdr>
    </w:div>
    <w:div w:id="1792087769">
      <w:bodyDiv w:val="1"/>
      <w:marLeft w:val="0"/>
      <w:marRight w:val="0"/>
      <w:marTop w:val="0"/>
      <w:marBottom w:val="0"/>
      <w:divBdr>
        <w:top w:val="none" w:sz="0" w:space="0" w:color="auto"/>
        <w:left w:val="none" w:sz="0" w:space="0" w:color="auto"/>
        <w:bottom w:val="none" w:sz="0" w:space="0" w:color="auto"/>
        <w:right w:val="none" w:sz="0" w:space="0" w:color="auto"/>
      </w:divBdr>
    </w:div>
    <w:div w:id="1798252044">
      <w:bodyDiv w:val="1"/>
      <w:marLeft w:val="0"/>
      <w:marRight w:val="0"/>
      <w:marTop w:val="0"/>
      <w:marBottom w:val="0"/>
      <w:divBdr>
        <w:top w:val="none" w:sz="0" w:space="0" w:color="auto"/>
        <w:left w:val="none" w:sz="0" w:space="0" w:color="auto"/>
        <w:bottom w:val="none" w:sz="0" w:space="0" w:color="auto"/>
        <w:right w:val="none" w:sz="0" w:space="0" w:color="auto"/>
      </w:divBdr>
      <w:divsChild>
        <w:div w:id="278339659">
          <w:marLeft w:val="0"/>
          <w:marRight w:val="0"/>
          <w:marTop w:val="0"/>
          <w:marBottom w:val="0"/>
          <w:divBdr>
            <w:top w:val="none" w:sz="0" w:space="0" w:color="auto"/>
            <w:left w:val="none" w:sz="0" w:space="0" w:color="auto"/>
            <w:bottom w:val="none" w:sz="0" w:space="0" w:color="auto"/>
            <w:right w:val="none" w:sz="0" w:space="0" w:color="auto"/>
          </w:divBdr>
          <w:divsChild>
            <w:div w:id="191955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3083">
      <w:bodyDiv w:val="1"/>
      <w:marLeft w:val="0"/>
      <w:marRight w:val="0"/>
      <w:marTop w:val="0"/>
      <w:marBottom w:val="0"/>
      <w:divBdr>
        <w:top w:val="none" w:sz="0" w:space="0" w:color="auto"/>
        <w:left w:val="none" w:sz="0" w:space="0" w:color="auto"/>
        <w:bottom w:val="none" w:sz="0" w:space="0" w:color="auto"/>
        <w:right w:val="none" w:sz="0" w:space="0" w:color="auto"/>
      </w:divBdr>
    </w:div>
    <w:div w:id="1805155134">
      <w:bodyDiv w:val="1"/>
      <w:marLeft w:val="0"/>
      <w:marRight w:val="0"/>
      <w:marTop w:val="0"/>
      <w:marBottom w:val="0"/>
      <w:divBdr>
        <w:top w:val="none" w:sz="0" w:space="0" w:color="auto"/>
        <w:left w:val="none" w:sz="0" w:space="0" w:color="auto"/>
        <w:bottom w:val="none" w:sz="0" w:space="0" w:color="auto"/>
        <w:right w:val="none" w:sz="0" w:space="0" w:color="auto"/>
      </w:divBdr>
    </w:div>
    <w:div w:id="1807817520">
      <w:bodyDiv w:val="1"/>
      <w:marLeft w:val="0"/>
      <w:marRight w:val="0"/>
      <w:marTop w:val="0"/>
      <w:marBottom w:val="0"/>
      <w:divBdr>
        <w:top w:val="none" w:sz="0" w:space="0" w:color="auto"/>
        <w:left w:val="none" w:sz="0" w:space="0" w:color="auto"/>
        <w:bottom w:val="none" w:sz="0" w:space="0" w:color="auto"/>
        <w:right w:val="none" w:sz="0" w:space="0" w:color="auto"/>
      </w:divBdr>
    </w:div>
    <w:div w:id="1832716110">
      <w:bodyDiv w:val="1"/>
      <w:marLeft w:val="0"/>
      <w:marRight w:val="0"/>
      <w:marTop w:val="0"/>
      <w:marBottom w:val="0"/>
      <w:divBdr>
        <w:top w:val="none" w:sz="0" w:space="0" w:color="auto"/>
        <w:left w:val="none" w:sz="0" w:space="0" w:color="auto"/>
        <w:bottom w:val="none" w:sz="0" w:space="0" w:color="auto"/>
        <w:right w:val="none" w:sz="0" w:space="0" w:color="auto"/>
      </w:divBdr>
    </w:div>
    <w:div w:id="1844128868">
      <w:bodyDiv w:val="1"/>
      <w:marLeft w:val="0"/>
      <w:marRight w:val="0"/>
      <w:marTop w:val="0"/>
      <w:marBottom w:val="0"/>
      <w:divBdr>
        <w:top w:val="none" w:sz="0" w:space="0" w:color="auto"/>
        <w:left w:val="none" w:sz="0" w:space="0" w:color="auto"/>
        <w:bottom w:val="none" w:sz="0" w:space="0" w:color="auto"/>
        <w:right w:val="none" w:sz="0" w:space="0" w:color="auto"/>
      </w:divBdr>
    </w:div>
    <w:div w:id="1844783053">
      <w:bodyDiv w:val="1"/>
      <w:marLeft w:val="0"/>
      <w:marRight w:val="0"/>
      <w:marTop w:val="0"/>
      <w:marBottom w:val="0"/>
      <w:divBdr>
        <w:top w:val="none" w:sz="0" w:space="0" w:color="auto"/>
        <w:left w:val="none" w:sz="0" w:space="0" w:color="auto"/>
        <w:bottom w:val="none" w:sz="0" w:space="0" w:color="auto"/>
        <w:right w:val="none" w:sz="0" w:space="0" w:color="auto"/>
      </w:divBdr>
    </w:div>
    <w:div w:id="1854221746">
      <w:bodyDiv w:val="1"/>
      <w:marLeft w:val="0"/>
      <w:marRight w:val="0"/>
      <w:marTop w:val="0"/>
      <w:marBottom w:val="0"/>
      <w:divBdr>
        <w:top w:val="none" w:sz="0" w:space="0" w:color="auto"/>
        <w:left w:val="none" w:sz="0" w:space="0" w:color="auto"/>
        <w:bottom w:val="none" w:sz="0" w:space="0" w:color="auto"/>
        <w:right w:val="none" w:sz="0" w:space="0" w:color="auto"/>
      </w:divBdr>
      <w:divsChild>
        <w:div w:id="1113400722">
          <w:marLeft w:val="0"/>
          <w:marRight w:val="0"/>
          <w:marTop w:val="0"/>
          <w:marBottom w:val="0"/>
          <w:divBdr>
            <w:top w:val="none" w:sz="0" w:space="0" w:color="auto"/>
            <w:left w:val="none" w:sz="0" w:space="0" w:color="auto"/>
            <w:bottom w:val="none" w:sz="0" w:space="0" w:color="auto"/>
            <w:right w:val="none" w:sz="0" w:space="0" w:color="auto"/>
          </w:divBdr>
          <w:divsChild>
            <w:div w:id="40373541">
              <w:marLeft w:val="0"/>
              <w:marRight w:val="0"/>
              <w:marTop w:val="0"/>
              <w:marBottom w:val="0"/>
              <w:divBdr>
                <w:top w:val="none" w:sz="0" w:space="0" w:color="auto"/>
                <w:left w:val="none" w:sz="0" w:space="0" w:color="auto"/>
                <w:bottom w:val="none" w:sz="0" w:space="0" w:color="auto"/>
                <w:right w:val="none" w:sz="0" w:space="0" w:color="auto"/>
              </w:divBdr>
            </w:div>
            <w:div w:id="91056542">
              <w:marLeft w:val="0"/>
              <w:marRight w:val="0"/>
              <w:marTop w:val="0"/>
              <w:marBottom w:val="0"/>
              <w:divBdr>
                <w:top w:val="none" w:sz="0" w:space="0" w:color="auto"/>
                <w:left w:val="none" w:sz="0" w:space="0" w:color="auto"/>
                <w:bottom w:val="none" w:sz="0" w:space="0" w:color="auto"/>
                <w:right w:val="none" w:sz="0" w:space="0" w:color="auto"/>
              </w:divBdr>
            </w:div>
            <w:div w:id="94638239">
              <w:marLeft w:val="0"/>
              <w:marRight w:val="0"/>
              <w:marTop w:val="0"/>
              <w:marBottom w:val="0"/>
              <w:divBdr>
                <w:top w:val="none" w:sz="0" w:space="0" w:color="auto"/>
                <w:left w:val="none" w:sz="0" w:space="0" w:color="auto"/>
                <w:bottom w:val="none" w:sz="0" w:space="0" w:color="auto"/>
                <w:right w:val="none" w:sz="0" w:space="0" w:color="auto"/>
              </w:divBdr>
            </w:div>
            <w:div w:id="100078245">
              <w:marLeft w:val="0"/>
              <w:marRight w:val="0"/>
              <w:marTop w:val="0"/>
              <w:marBottom w:val="0"/>
              <w:divBdr>
                <w:top w:val="none" w:sz="0" w:space="0" w:color="auto"/>
                <w:left w:val="none" w:sz="0" w:space="0" w:color="auto"/>
                <w:bottom w:val="none" w:sz="0" w:space="0" w:color="auto"/>
                <w:right w:val="none" w:sz="0" w:space="0" w:color="auto"/>
              </w:divBdr>
            </w:div>
            <w:div w:id="122044398">
              <w:marLeft w:val="0"/>
              <w:marRight w:val="0"/>
              <w:marTop w:val="0"/>
              <w:marBottom w:val="0"/>
              <w:divBdr>
                <w:top w:val="none" w:sz="0" w:space="0" w:color="auto"/>
                <w:left w:val="none" w:sz="0" w:space="0" w:color="auto"/>
                <w:bottom w:val="none" w:sz="0" w:space="0" w:color="auto"/>
                <w:right w:val="none" w:sz="0" w:space="0" w:color="auto"/>
              </w:divBdr>
            </w:div>
            <w:div w:id="157618185">
              <w:marLeft w:val="0"/>
              <w:marRight w:val="0"/>
              <w:marTop w:val="0"/>
              <w:marBottom w:val="0"/>
              <w:divBdr>
                <w:top w:val="none" w:sz="0" w:space="0" w:color="auto"/>
                <w:left w:val="none" w:sz="0" w:space="0" w:color="auto"/>
                <w:bottom w:val="none" w:sz="0" w:space="0" w:color="auto"/>
                <w:right w:val="none" w:sz="0" w:space="0" w:color="auto"/>
              </w:divBdr>
            </w:div>
            <w:div w:id="160630512">
              <w:marLeft w:val="0"/>
              <w:marRight w:val="0"/>
              <w:marTop w:val="0"/>
              <w:marBottom w:val="0"/>
              <w:divBdr>
                <w:top w:val="none" w:sz="0" w:space="0" w:color="auto"/>
                <w:left w:val="none" w:sz="0" w:space="0" w:color="auto"/>
                <w:bottom w:val="none" w:sz="0" w:space="0" w:color="auto"/>
                <w:right w:val="none" w:sz="0" w:space="0" w:color="auto"/>
              </w:divBdr>
            </w:div>
            <w:div w:id="179781560">
              <w:marLeft w:val="0"/>
              <w:marRight w:val="0"/>
              <w:marTop w:val="0"/>
              <w:marBottom w:val="0"/>
              <w:divBdr>
                <w:top w:val="none" w:sz="0" w:space="0" w:color="auto"/>
                <w:left w:val="none" w:sz="0" w:space="0" w:color="auto"/>
                <w:bottom w:val="none" w:sz="0" w:space="0" w:color="auto"/>
                <w:right w:val="none" w:sz="0" w:space="0" w:color="auto"/>
              </w:divBdr>
            </w:div>
            <w:div w:id="242880229">
              <w:marLeft w:val="0"/>
              <w:marRight w:val="0"/>
              <w:marTop w:val="0"/>
              <w:marBottom w:val="0"/>
              <w:divBdr>
                <w:top w:val="none" w:sz="0" w:space="0" w:color="auto"/>
                <w:left w:val="none" w:sz="0" w:space="0" w:color="auto"/>
                <w:bottom w:val="none" w:sz="0" w:space="0" w:color="auto"/>
                <w:right w:val="none" w:sz="0" w:space="0" w:color="auto"/>
              </w:divBdr>
            </w:div>
            <w:div w:id="251164876">
              <w:marLeft w:val="0"/>
              <w:marRight w:val="0"/>
              <w:marTop w:val="0"/>
              <w:marBottom w:val="0"/>
              <w:divBdr>
                <w:top w:val="none" w:sz="0" w:space="0" w:color="auto"/>
                <w:left w:val="none" w:sz="0" w:space="0" w:color="auto"/>
                <w:bottom w:val="none" w:sz="0" w:space="0" w:color="auto"/>
                <w:right w:val="none" w:sz="0" w:space="0" w:color="auto"/>
              </w:divBdr>
            </w:div>
            <w:div w:id="282736056">
              <w:marLeft w:val="0"/>
              <w:marRight w:val="0"/>
              <w:marTop w:val="0"/>
              <w:marBottom w:val="0"/>
              <w:divBdr>
                <w:top w:val="none" w:sz="0" w:space="0" w:color="auto"/>
                <w:left w:val="none" w:sz="0" w:space="0" w:color="auto"/>
                <w:bottom w:val="none" w:sz="0" w:space="0" w:color="auto"/>
                <w:right w:val="none" w:sz="0" w:space="0" w:color="auto"/>
              </w:divBdr>
            </w:div>
            <w:div w:id="286664112">
              <w:marLeft w:val="0"/>
              <w:marRight w:val="0"/>
              <w:marTop w:val="0"/>
              <w:marBottom w:val="0"/>
              <w:divBdr>
                <w:top w:val="none" w:sz="0" w:space="0" w:color="auto"/>
                <w:left w:val="none" w:sz="0" w:space="0" w:color="auto"/>
                <w:bottom w:val="none" w:sz="0" w:space="0" w:color="auto"/>
                <w:right w:val="none" w:sz="0" w:space="0" w:color="auto"/>
              </w:divBdr>
            </w:div>
            <w:div w:id="354314031">
              <w:marLeft w:val="0"/>
              <w:marRight w:val="0"/>
              <w:marTop w:val="0"/>
              <w:marBottom w:val="0"/>
              <w:divBdr>
                <w:top w:val="none" w:sz="0" w:space="0" w:color="auto"/>
                <w:left w:val="none" w:sz="0" w:space="0" w:color="auto"/>
                <w:bottom w:val="none" w:sz="0" w:space="0" w:color="auto"/>
                <w:right w:val="none" w:sz="0" w:space="0" w:color="auto"/>
              </w:divBdr>
            </w:div>
            <w:div w:id="362947838">
              <w:marLeft w:val="0"/>
              <w:marRight w:val="0"/>
              <w:marTop w:val="0"/>
              <w:marBottom w:val="0"/>
              <w:divBdr>
                <w:top w:val="none" w:sz="0" w:space="0" w:color="auto"/>
                <w:left w:val="none" w:sz="0" w:space="0" w:color="auto"/>
                <w:bottom w:val="none" w:sz="0" w:space="0" w:color="auto"/>
                <w:right w:val="none" w:sz="0" w:space="0" w:color="auto"/>
              </w:divBdr>
            </w:div>
            <w:div w:id="381753108">
              <w:marLeft w:val="0"/>
              <w:marRight w:val="0"/>
              <w:marTop w:val="0"/>
              <w:marBottom w:val="0"/>
              <w:divBdr>
                <w:top w:val="none" w:sz="0" w:space="0" w:color="auto"/>
                <w:left w:val="none" w:sz="0" w:space="0" w:color="auto"/>
                <w:bottom w:val="none" w:sz="0" w:space="0" w:color="auto"/>
                <w:right w:val="none" w:sz="0" w:space="0" w:color="auto"/>
              </w:divBdr>
            </w:div>
            <w:div w:id="487020916">
              <w:marLeft w:val="0"/>
              <w:marRight w:val="0"/>
              <w:marTop w:val="0"/>
              <w:marBottom w:val="0"/>
              <w:divBdr>
                <w:top w:val="none" w:sz="0" w:space="0" w:color="auto"/>
                <w:left w:val="none" w:sz="0" w:space="0" w:color="auto"/>
                <w:bottom w:val="none" w:sz="0" w:space="0" w:color="auto"/>
                <w:right w:val="none" w:sz="0" w:space="0" w:color="auto"/>
              </w:divBdr>
            </w:div>
            <w:div w:id="492793336">
              <w:marLeft w:val="0"/>
              <w:marRight w:val="0"/>
              <w:marTop w:val="0"/>
              <w:marBottom w:val="0"/>
              <w:divBdr>
                <w:top w:val="none" w:sz="0" w:space="0" w:color="auto"/>
                <w:left w:val="none" w:sz="0" w:space="0" w:color="auto"/>
                <w:bottom w:val="none" w:sz="0" w:space="0" w:color="auto"/>
                <w:right w:val="none" w:sz="0" w:space="0" w:color="auto"/>
              </w:divBdr>
            </w:div>
            <w:div w:id="518202564">
              <w:marLeft w:val="0"/>
              <w:marRight w:val="0"/>
              <w:marTop w:val="0"/>
              <w:marBottom w:val="0"/>
              <w:divBdr>
                <w:top w:val="none" w:sz="0" w:space="0" w:color="auto"/>
                <w:left w:val="none" w:sz="0" w:space="0" w:color="auto"/>
                <w:bottom w:val="none" w:sz="0" w:space="0" w:color="auto"/>
                <w:right w:val="none" w:sz="0" w:space="0" w:color="auto"/>
              </w:divBdr>
            </w:div>
            <w:div w:id="544485160">
              <w:marLeft w:val="0"/>
              <w:marRight w:val="0"/>
              <w:marTop w:val="0"/>
              <w:marBottom w:val="0"/>
              <w:divBdr>
                <w:top w:val="none" w:sz="0" w:space="0" w:color="auto"/>
                <w:left w:val="none" w:sz="0" w:space="0" w:color="auto"/>
                <w:bottom w:val="none" w:sz="0" w:space="0" w:color="auto"/>
                <w:right w:val="none" w:sz="0" w:space="0" w:color="auto"/>
              </w:divBdr>
            </w:div>
            <w:div w:id="595330065">
              <w:marLeft w:val="0"/>
              <w:marRight w:val="0"/>
              <w:marTop w:val="0"/>
              <w:marBottom w:val="0"/>
              <w:divBdr>
                <w:top w:val="none" w:sz="0" w:space="0" w:color="auto"/>
                <w:left w:val="none" w:sz="0" w:space="0" w:color="auto"/>
                <w:bottom w:val="none" w:sz="0" w:space="0" w:color="auto"/>
                <w:right w:val="none" w:sz="0" w:space="0" w:color="auto"/>
              </w:divBdr>
            </w:div>
            <w:div w:id="596796112">
              <w:marLeft w:val="0"/>
              <w:marRight w:val="0"/>
              <w:marTop w:val="0"/>
              <w:marBottom w:val="0"/>
              <w:divBdr>
                <w:top w:val="none" w:sz="0" w:space="0" w:color="auto"/>
                <w:left w:val="none" w:sz="0" w:space="0" w:color="auto"/>
                <w:bottom w:val="none" w:sz="0" w:space="0" w:color="auto"/>
                <w:right w:val="none" w:sz="0" w:space="0" w:color="auto"/>
              </w:divBdr>
            </w:div>
            <w:div w:id="653146980">
              <w:marLeft w:val="0"/>
              <w:marRight w:val="0"/>
              <w:marTop w:val="0"/>
              <w:marBottom w:val="0"/>
              <w:divBdr>
                <w:top w:val="none" w:sz="0" w:space="0" w:color="auto"/>
                <w:left w:val="none" w:sz="0" w:space="0" w:color="auto"/>
                <w:bottom w:val="none" w:sz="0" w:space="0" w:color="auto"/>
                <w:right w:val="none" w:sz="0" w:space="0" w:color="auto"/>
              </w:divBdr>
            </w:div>
            <w:div w:id="671183686">
              <w:marLeft w:val="0"/>
              <w:marRight w:val="0"/>
              <w:marTop w:val="0"/>
              <w:marBottom w:val="0"/>
              <w:divBdr>
                <w:top w:val="none" w:sz="0" w:space="0" w:color="auto"/>
                <w:left w:val="none" w:sz="0" w:space="0" w:color="auto"/>
                <w:bottom w:val="none" w:sz="0" w:space="0" w:color="auto"/>
                <w:right w:val="none" w:sz="0" w:space="0" w:color="auto"/>
              </w:divBdr>
            </w:div>
            <w:div w:id="694693907">
              <w:marLeft w:val="0"/>
              <w:marRight w:val="0"/>
              <w:marTop w:val="0"/>
              <w:marBottom w:val="0"/>
              <w:divBdr>
                <w:top w:val="none" w:sz="0" w:space="0" w:color="auto"/>
                <w:left w:val="none" w:sz="0" w:space="0" w:color="auto"/>
                <w:bottom w:val="none" w:sz="0" w:space="0" w:color="auto"/>
                <w:right w:val="none" w:sz="0" w:space="0" w:color="auto"/>
              </w:divBdr>
            </w:div>
            <w:div w:id="723794585">
              <w:marLeft w:val="0"/>
              <w:marRight w:val="0"/>
              <w:marTop w:val="0"/>
              <w:marBottom w:val="0"/>
              <w:divBdr>
                <w:top w:val="none" w:sz="0" w:space="0" w:color="auto"/>
                <w:left w:val="none" w:sz="0" w:space="0" w:color="auto"/>
                <w:bottom w:val="none" w:sz="0" w:space="0" w:color="auto"/>
                <w:right w:val="none" w:sz="0" w:space="0" w:color="auto"/>
              </w:divBdr>
            </w:div>
            <w:div w:id="807014388">
              <w:marLeft w:val="0"/>
              <w:marRight w:val="0"/>
              <w:marTop w:val="0"/>
              <w:marBottom w:val="0"/>
              <w:divBdr>
                <w:top w:val="none" w:sz="0" w:space="0" w:color="auto"/>
                <w:left w:val="none" w:sz="0" w:space="0" w:color="auto"/>
                <w:bottom w:val="none" w:sz="0" w:space="0" w:color="auto"/>
                <w:right w:val="none" w:sz="0" w:space="0" w:color="auto"/>
              </w:divBdr>
            </w:div>
            <w:div w:id="844441343">
              <w:marLeft w:val="0"/>
              <w:marRight w:val="0"/>
              <w:marTop w:val="0"/>
              <w:marBottom w:val="0"/>
              <w:divBdr>
                <w:top w:val="none" w:sz="0" w:space="0" w:color="auto"/>
                <w:left w:val="none" w:sz="0" w:space="0" w:color="auto"/>
                <w:bottom w:val="none" w:sz="0" w:space="0" w:color="auto"/>
                <w:right w:val="none" w:sz="0" w:space="0" w:color="auto"/>
              </w:divBdr>
            </w:div>
            <w:div w:id="893391911">
              <w:marLeft w:val="0"/>
              <w:marRight w:val="0"/>
              <w:marTop w:val="0"/>
              <w:marBottom w:val="0"/>
              <w:divBdr>
                <w:top w:val="none" w:sz="0" w:space="0" w:color="auto"/>
                <w:left w:val="none" w:sz="0" w:space="0" w:color="auto"/>
                <w:bottom w:val="none" w:sz="0" w:space="0" w:color="auto"/>
                <w:right w:val="none" w:sz="0" w:space="0" w:color="auto"/>
              </w:divBdr>
            </w:div>
            <w:div w:id="914364814">
              <w:marLeft w:val="0"/>
              <w:marRight w:val="0"/>
              <w:marTop w:val="0"/>
              <w:marBottom w:val="0"/>
              <w:divBdr>
                <w:top w:val="none" w:sz="0" w:space="0" w:color="auto"/>
                <w:left w:val="none" w:sz="0" w:space="0" w:color="auto"/>
                <w:bottom w:val="none" w:sz="0" w:space="0" w:color="auto"/>
                <w:right w:val="none" w:sz="0" w:space="0" w:color="auto"/>
              </w:divBdr>
            </w:div>
            <w:div w:id="955452246">
              <w:marLeft w:val="0"/>
              <w:marRight w:val="0"/>
              <w:marTop w:val="0"/>
              <w:marBottom w:val="0"/>
              <w:divBdr>
                <w:top w:val="none" w:sz="0" w:space="0" w:color="auto"/>
                <w:left w:val="none" w:sz="0" w:space="0" w:color="auto"/>
                <w:bottom w:val="none" w:sz="0" w:space="0" w:color="auto"/>
                <w:right w:val="none" w:sz="0" w:space="0" w:color="auto"/>
              </w:divBdr>
            </w:div>
            <w:div w:id="957486828">
              <w:marLeft w:val="0"/>
              <w:marRight w:val="0"/>
              <w:marTop w:val="0"/>
              <w:marBottom w:val="0"/>
              <w:divBdr>
                <w:top w:val="none" w:sz="0" w:space="0" w:color="auto"/>
                <w:left w:val="none" w:sz="0" w:space="0" w:color="auto"/>
                <w:bottom w:val="none" w:sz="0" w:space="0" w:color="auto"/>
                <w:right w:val="none" w:sz="0" w:space="0" w:color="auto"/>
              </w:divBdr>
            </w:div>
            <w:div w:id="970862172">
              <w:marLeft w:val="0"/>
              <w:marRight w:val="0"/>
              <w:marTop w:val="0"/>
              <w:marBottom w:val="0"/>
              <w:divBdr>
                <w:top w:val="none" w:sz="0" w:space="0" w:color="auto"/>
                <w:left w:val="none" w:sz="0" w:space="0" w:color="auto"/>
                <w:bottom w:val="none" w:sz="0" w:space="0" w:color="auto"/>
                <w:right w:val="none" w:sz="0" w:space="0" w:color="auto"/>
              </w:divBdr>
            </w:div>
            <w:div w:id="981689935">
              <w:marLeft w:val="0"/>
              <w:marRight w:val="0"/>
              <w:marTop w:val="0"/>
              <w:marBottom w:val="0"/>
              <w:divBdr>
                <w:top w:val="none" w:sz="0" w:space="0" w:color="auto"/>
                <w:left w:val="none" w:sz="0" w:space="0" w:color="auto"/>
                <w:bottom w:val="none" w:sz="0" w:space="0" w:color="auto"/>
                <w:right w:val="none" w:sz="0" w:space="0" w:color="auto"/>
              </w:divBdr>
            </w:div>
            <w:div w:id="1010911803">
              <w:marLeft w:val="0"/>
              <w:marRight w:val="0"/>
              <w:marTop w:val="0"/>
              <w:marBottom w:val="0"/>
              <w:divBdr>
                <w:top w:val="none" w:sz="0" w:space="0" w:color="auto"/>
                <w:left w:val="none" w:sz="0" w:space="0" w:color="auto"/>
                <w:bottom w:val="none" w:sz="0" w:space="0" w:color="auto"/>
                <w:right w:val="none" w:sz="0" w:space="0" w:color="auto"/>
              </w:divBdr>
            </w:div>
            <w:div w:id="1013845212">
              <w:marLeft w:val="0"/>
              <w:marRight w:val="0"/>
              <w:marTop w:val="0"/>
              <w:marBottom w:val="0"/>
              <w:divBdr>
                <w:top w:val="none" w:sz="0" w:space="0" w:color="auto"/>
                <w:left w:val="none" w:sz="0" w:space="0" w:color="auto"/>
                <w:bottom w:val="none" w:sz="0" w:space="0" w:color="auto"/>
                <w:right w:val="none" w:sz="0" w:space="0" w:color="auto"/>
              </w:divBdr>
            </w:div>
            <w:div w:id="1021934178">
              <w:marLeft w:val="0"/>
              <w:marRight w:val="0"/>
              <w:marTop w:val="0"/>
              <w:marBottom w:val="0"/>
              <w:divBdr>
                <w:top w:val="none" w:sz="0" w:space="0" w:color="auto"/>
                <w:left w:val="none" w:sz="0" w:space="0" w:color="auto"/>
                <w:bottom w:val="none" w:sz="0" w:space="0" w:color="auto"/>
                <w:right w:val="none" w:sz="0" w:space="0" w:color="auto"/>
              </w:divBdr>
            </w:div>
            <w:div w:id="1040010575">
              <w:marLeft w:val="0"/>
              <w:marRight w:val="0"/>
              <w:marTop w:val="0"/>
              <w:marBottom w:val="0"/>
              <w:divBdr>
                <w:top w:val="none" w:sz="0" w:space="0" w:color="auto"/>
                <w:left w:val="none" w:sz="0" w:space="0" w:color="auto"/>
                <w:bottom w:val="none" w:sz="0" w:space="0" w:color="auto"/>
                <w:right w:val="none" w:sz="0" w:space="0" w:color="auto"/>
              </w:divBdr>
            </w:div>
            <w:div w:id="1060009753">
              <w:marLeft w:val="0"/>
              <w:marRight w:val="0"/>
              <w:marTop w:val="0"/>
              <w:marBottom w:val="0"/>
              <w:divBdr>
                <w:top w:val="none" w:sz="0" w:space="0" w:color="auto"/>
                <w:left w:val="none" w:sz="0" w:space="0" w:color="auto"/>
                <w:bottom w:val="none" w:sz="0" w:space="0" w:color="auto"/>
                <w:right w:val="none" w:sz="0" w:space="0" w:color="auto"/>
              </w:divBdr>
            </w:div>
            <w:div w:id="1105425224">
              <w:marLeft w:val="0"/>
              <w:marRight w:val="0"/>
              <w:marTop w:val="0"/>
              <w:marBottom w:val="0"/>
              <w:divBdr>
                <w:top w:val="none" w:sz="0" w:space="0" w:color="auto"/>
                <w:left w:val="none" w:sz="0" w:space="0" w:color="auto"/>
                <w:bottom w:val="none" w:sz="0" w:space="0" w:color="auto"/>
                <w:right w:val="none" w:sz="0" w:space="0" w:color="auto"/>
              </w:divBdr>
            </w:div>
            <w:div w:id="1115641252">
              <w:marLeft w:val="0"/>
              <w:marRight w:val="0"/>
              <w:marTop w:val="0"/>
              <w:marBottom w:val="0"/>
              <w:divBdr>
                <w:top w:val="none" w:sz="0" w:space="0" w:color="auto"/>
                <w:left w:val="none" w:sz="0" w:space="0" w:color="auto"/>
                <w:bottom w:val="none" w:sz="0" w:space="0" w:color="auto"/>
                <w:right w:val="none" w:sz="0" w:space="0" w:color="auto"/>
              </w:divBdr>
            </w:div>
            <w:div w:id="1129974610">
              <w:marLeft w:val="0"/>
              <w:marRight w:val="0"/>
              <w:marTop w:val="0"/>
              <w:marBottom w:val="0"/>
              <w:divBdr>
                <w:top w:val="none" w:sz="0" w:space="0" w:color="auto"/>
                <w:left w:val="none" w:sz="0" w:space="0" w:color="auto"/>
                <w:bottom w:val="none" w:sz="0" w:space="0" w:color="auto"/>
                <w:right w:val="none" w:sz="0" w:space="0" w:color="auto"/>
              </w:divBdr>
            </w:div>
            <w:div w:id="1179004402">
              <w:marLeft w:val="0"/>
              <w:marRight w:val="0"/>
              <w:marTop w:val="0"/>
              <w:marBottom w:val="0"/>
              <w:divBdr>
                <w:top w:val="none" w:sz="0" w:space="0" w:color="auto"/>
                <w:left w:val="none" w:sz="0" w:space="0" w:color="auto"/>
                <w:bottom w:val="none" w:sz="0" w:space="0" w:color="auto"/>
                <w:right w:val="none" w:sz="0" w:space="0" w:color="auto"/>
              </w:divBdr>
            </w:div>
            <w:div w:id="1194878897">
              <w:marLeft w:val="0"/>
              <w:marRight w:val="0"/>
              <w:marTop w:val="0"/>
              <w:marBottom w:val="0"/>
              <w:divBdr>
                <w:top w:val="none" w:sz="0" w:space="0" w:color="auto"/>
                <w:left w:val="none" w:sz="0" w:space="0" w:color="auto"/>
                <w:bottom w:val="none" w:sz="0" w:space="0" w:color="auto"/>
                <w:right w:val="none" w:sz="0" w:space="0" w:color="auto"/>
              </w:divBdr>
            </w:div>
            <w:div w:id="1199466425">
              <w:marLeft w:val="0"/>
              <w:marRight w:val="0"/>
              <w:marTop w:val="0"/>
              <w:marBottom w:val="0"/>
              <w:divBdr>
                <w:top w:val="none" w:sz="0" w:space="0" w:color="auto"/>
                <w:left w:val="none" w:sz="0" w:space="0" w:color="auto"/>
                <w:bottom w:val="none" w:sz="0" w:space="0" w:color="auto"/>
                <w:right w:val="none" w:sz="0" w:space="0" w:color="auto"/>
              </w:divBdr>
            </w:div>
            <w:div w:id="1203979544">
              <w:marLeft w:val="0"/>
              <w:marRight w:val="0"/>
              <w:marTop w:val="0"/>
              <w:marBottom w:val="0"/>
              <w:divBdr>
                <w:top w:val="none" w:sz="0" w:space="0" w:color="auto"/>
                <w:left w:val="none" w:sz="0" w:space="0" w:color="auto"/>
                <w:bottom w:val="none" w:sz="0" w:space="0" w:color="auto"/>
                <w:right w:val="none" w:sz="0" w:space="0" w:color="auto"/>
              </w:divBdr>
            </w:div>
            <w:div w:id="1208444236">
              <w:marLeft w:val="0"/>
              <w:marRight w:val="0"/>
              <w:marTop w:val="0"/>
              <w:marBottom w:val="0"/>
              <w:divBdr>
                <w:top w:val="none" w:sz="0" w:space="0" w:color="auto"/>
                <w:left w:val="none" w:sz="0" w:space="0" w:color="auto"/>
                <w:bottom w:val="none" w:sz="0" w:space="0" w:color="auto"/>
                <w:right w:val="none" w:sz="0" w:space="0" w:color="auto"/>
              </w:divBdr>
            </w:div>
            <w:div w:id="1209150854">
              <w:marLeft w:val="0"/>
              <w:marRight w:val="0"/>
              <w:marTop w:val="0"/>
              <w:marBottom w:val="0"/>
              <w:divBdr>
                <w:top w:val="none" w:sz="0" w:space="0" w:color="auto"/>
                <w:left w:val="none" w:sz="0" w:space="0" w:color="auto"/>
                <w:bottom w:val="none" w:sz="0" w:space="0" w:color="auto"/>
                <w:right w:val="none" w:sz="0" w:space="0" w:color="auto"/>
              </w:divBdr>
            </w:div>
            <w:div w:id="1263880759">
              <w:marLeft w:val="0"/>
              <w:marRight w:val="0"/>
              <w:marTop w:val="0"/>
              <w:marBottom w:val="0"/>
              <w:divBdr>
                <w:top w:val="none" w:sz="0" w:space="0" w:color="auto"/>
                <w:left w:val="none" w:sz="0" w:space="0" w:color="auto"/>
                <w:bottom w:val="none" w:sz="0" w:space="0" w:color="auto"/>
                <w:right w:val="none" w:sz="0" w:space="0" w:color="auto"/>
              </w:divBdr>
            </w:div>
            <w:div w:id="1354458467">
              <w:marLeft w:val="0"/>
              <w:marRight w:val="0"/>
              <w:marTop w:val="0"/>
              <w:marBottom w:val="0"/>
              <w:divBdr>
                <w:top w:val="none" w:sz="0" w:space="0" w:color="auto"/>
                <w:left w:val="none" w:sz="0" w:space="0" w:color="auto"/>
                <w:bottom w:val="none" w:sz="0" w:space="0" w:color="auto"/>
                <w:right w:val="none" w:sz="0" w:space="0" w:color="auto"/>
              </w:divBdr>
            </w:div>
            <w:div w:id="1386024183">
              <w:marLeft w:val="0"/>
              <w:marRight w:val="0"/>
              <w:marTop w:val="0"/>
              <w:marBottom w:val="0"/>
              <w:divBdr>
                <w:top w:val="none" w:sz="0" w:space="0" w:color="auto"/>
                <w:left w:val="none" w:sz="0" w:space="0" w:color="auto"/>
                <w:bottom w:val="none" w:sz="0" w:space="0" w:color="auto"/>
                <w:right w:val="none" w:sz="0" w:space="0" w:color="auto"/>
              </w:divBdr>
            </w:div>
            <w:div w:id="1388063805">
              <w:marLeft w:val="0"/>
              <w:marRight w:val="0"/>
              <w:marTop w:val="0"/>
              <w:marBottom w:val="0"/>
              <w:divBdr>
                <w:top w:val="none" w:sz="0" w:space="0" w:color="auto"/>
                <w:left w:val="none" w:sz="0" w:space="0" w:color="auto"/>
                <w:bottom w:val="none" w:sz="0" w:space="0" w:color="auto"/>
                <w:right w:val="none" w:sz="0" w:space="0" w:color="auto"/>
              </w:divBdr>
            </w:div>
            <w:div w:id="1398210827">
              <w:marLeft w:val="0"/>
              <w:marRight w:val="0"/>
              <w:marTop w:val="0"/>
              <w:marBottom w:val="0"/>
              <w:divBdr>
                <w:top w:val="none" w:sz="0" w:space="0" w:color="auto"/>
                <w:left w:val="none" w:sz="0" w:space="0" w:color="auto"/>
                <w:bottom w:val="none" w:sz="0" w:space="0" w:color="auto"/>
                <w:right w:val="none" w:sz="0" w:space="0" w:color="auto"/>
              </w:divBdr>
            </w:div>
            <w:div w:id="1411082453">
              <w:marLeft w:val="0"/>
              <w:marRight w:val="0"/>
              <w:marTop w:val="0"/>
              <w:marBottom w:val="0"/>
              <w:divBdr>
                <w:top w:val="none" w:sz="0" w:space="0" w:color="auto"/>
                <w:left w:val="none" w:sz="0" w:space="0" w:color="auto"/>
                <w:bottom w:val="none" w:sz="0" w:space="0" w:color="auto"/>
                <w:right w:val="none" w:sz="0" w:space="0" w:color="auto"/>
              </w:divBdr>
            </w:div>
            <w:div w:id="1485588267">
              <w:marLeft w:val="0"/>
              <w:marRight w:val="0"/>
              <w:marTop w:val="0"/>
              <w:marBottom w:val="0"/>
              <w:divBdr>
                <w:top w:val="none" w:sz="0" w:space="0" w:color="auto"/>
                <w:left w:val="none" w:sz="0" w:space="0" w:color="auto"/>
                <w:bottom w:val="none" w:sz="0" w:space="0" w:color="auto"/>
                <w:right w:val="none" w:sz="0" w:space="0" w:color="auto"/>
              </w:divBdr>
            </w:div>
            <w:div w:id="1519929499">
              <w:marLeft w:val="0"/>
              <w:marRight w:val="0"/>
              <w:marTop w:val="0"/>
              <w:marBottom w:val="0"/>
              <w:divBdr>
                <w:top w:val="none" w:sz="0" w:space="0" w:color="auto"/>
                <w:left w:val="none" w:sz="0" w:space="0" w:color="auto"/>
                <w:bottom w:val="none" w:sz="0" w:space="0" w:color="auto"/>
                <w:right w:val="none" w:sz="0" w:space="0" w:color="auto"/>
              </w:divBdr>
            </w:div>
            <w:div w:id="1536692759">
              <w:marLeft w:val="0"/>
              <w:marRight w:val="0"/>
              <w:marTop w:val="0"/>
              <w:marBottom w:val="0"/>
              <w:divBdr>
                <w:top w:val="none" w:sz="0" w:space="0" w:color="auto"/>
                <w:left w:val="none" w:sz="0" w:space="0" w:color="auto"/>
                <w:bottom w:val="none" w:sz="0" w:space="0" w:color="auto"/>
                <w:right w:val="none" w:sz="0" w:space="0" w:color="auto"/>
              </w:divBdr>
            </w:div>
            <w:div w:id="1554073887">
              <w:marLeft w:val="0"/>
              <w:marRight w:val="0"/>
              <w:marTop w:val="0"/>
              <w:marBottom w:val="0"/>
              <w:divBdr>
                <w:top w:val="none" w:sz="0" w:space="0" w:color="auto"/>
                <w:left w:val="none" w:sz="0" w:space="0" w:color="auto"/>
                <w:bottom w:val="none" w:sz="0" w:space="0" w:color="auto"/>
                <w:right w:val="none" w:sz="0" w:space="0" w:color="auto"/>
              </w:divBdr>
            </w:div>
            <w:div w:id="1557160259">
              <w:marLeft w:val="0"/>
              <w:marRight w:val="0"/>
              <w:marTop w:val="0"/>
              <w:marBottom w:val="0"/>
              <w:divBdr>
                <w:top w:val="none" w:sz="0" w:space="0" w:color="auto"/>
                <w:left w:val="none" w:sz="0" w:space="0" w:color="auto"/>
                <w:bottom w:val="none" w:sz="0" w:space="0" w:color="auto"/>
                <w:right w:val="none" w:sz="0" w:space="0" w:color="auto"/>
              </w:divBdr>
            </w:div>
            <w:div w:id="1686639749">
              <w:marLeft w:val="0"/>
              <w:marRight w:val="0"/>
              <w:marTop w:val="0"/>
              <w:marBottom w:val="0"/>
              <w:divBdr>
                <w:top w:val="none" w:sz="0" w:space="0" w:color="auto"/>
                <w:left w:val="none" w:sz="0" w:space="0" w:color="auto"/>
                <w:bottom w:val="none" w:sz="0" w:space="0" w:color="auto"/>
                <w:right w:val="none" w:sz="0" w:space="0" w:color="auto"/>
              </w:divBdr>
            </w:div>
            <w:div w:id="1703238228">
              <w:marLeft w:val="0"/>
              <w:marRight w:val="0"/>
              <w:marTop w:val="0"/>
              <w:marBottom w:val="0"/>
              <w:divBdr>
                <w:top w:val="none" w:sz="0" w:space="0" w:color="auto"/>
                <w:left w:val="none" w:sz="0" w:space="0" w:color="auto"/>
                <w:bottom w:val="none" w:sz="0" w:space="0" w:color="auto"/>
                <w:right w:val="none" w:sz="0" w:space="0" w:color="auto"/>
              </w:divBdr>
            </w:div>
            <w:div w:id="1705324797">
              <w:marLeft w:val="0"/>
              <w:marRight w:val="0"/>
              <w:marTop w:val="0"/>
              <w:marBottom w:val="0"/>
              <w:divBdr>
                <w:top w:val="none" w:sz="0" w:space="0" w:color="auto"/>
                <w:left w:val="none" w:sz="0" w:space="0" w:color="auto"/>
                <w:bottom w:val="none" w:sz="0" w:space="0" w:color="auto"/>
                <w:right w:val="none" w:sz="0" w:space="0" w:color="auto"/>
              </w:divBdr>
            </w:div>
            <w:div w:id="1706364912">
              <w:marLeft w:val="0"/>
              <w:marRight w:val="0"/>
              <w:marTop w:val="0"/>
              <w:marBottom w:val="0"/>
              <w:divBdr>
                <w:top w:val="none" w:sz="0" w:space="0" w:color="auto"/>
                <w:left w:val="none" w:sz="0" w:space="0" w:color="auto"/>
                <w:bottom w:val="none" w:sz="0" w:space="0" w:color="auto"/>
                <w:right w:val="none" w:sz="0" w:space="0" w:color="auto"/>
              </w:divBdr>
            </w:div>
            <w:div w:id="1727216504">
              <w:marLeft w:val="0"/>
              <w:marRight w:val="0"/>
              <w:marTop w:val="0"/>
              <w:marBottom w:val="0"/>
              <w:divBdr>
                <w:top w:val="none" w:sz="0" w:space="0" w:color="auto"/>
                <w:left w:val="none" w:sz="0" w:space="0" w:color="auto"/>
                <w:bottom w:val="none" w:sz="0" w:space="0" w:color="auto"/>
                <w:right w:val="none" w:sz="0" w:space="0" w:color="auto"/>
              </w:divBdr>
            </w:div>
            <w:div w:id="1735855742">
              <w:marLeft w:val="0"/>
              <w:marRight w:val="0"/>
              <w:marTop w:val="0"/>
              <w:marBottom w:val="0"/>
              <w:divBdr>
                <w:top w:val="none" w:sz="0" w:space="0" w:color="auto"/>
                <w:left w:val="none" w:sz="0" w:space="0" w:color="auto"/>
                <w:bottom w:val="none" w:sz="0" w:space="0" w:color="auto"/>
                <w:right w:val="none" w:sz="0" w:space="0" w:color="auto"/>
              </w:divBdr>
            </w:div>
            <w:div w:id="1755277404">
              <w:marLeft w:val="0"/>
              <w:marRight w:val="0"/>
              <w:marTop w:val="0"/>
              <w:marBottom w:val="0"/>
              <w:divBdr>
                <w:top w:val="none" w:sz="0" w:space="0" w:color="auto"/>
                <w:left w:val="none" w:sz="0" w:space="0" w:color="auto"/>
                <w:bottom w:val="none" w:sz="0" w:space="0" w:color="auto"/>
                <w:right w:val="none" w:sz="0" w:space="0" w:color="auto"/>
              </w:divBdr>
            </w:div>
            <w:div w:id="1766875202">
              <w:marLeft w:val="0"/>
              <w:marRight w:val="0"/>
              <w:marTop w:val="0"/>
              <w:marBottom w:val="0"/>
              <w:divBdr>
                <w:top w:val="none" w:sz="0" w:space="0" w:color="auto"/>
                <w:left w:val="none" w:sz="0" w:space="0" w:color="auto"/>
                <w:bottom w:val="none" w:sz="0" w:space="0" w:color="auto"/>
                <w:right w:val="none" w:sz="0" w:space="0" w:color="auto"/>
              </w:divBdr>
            </w:div>
            <w:div w:id="1769420070">
              <w:marLeft w:val="0"/>
              <w:marRight w:val="0"/>
              <w:marTop w:val="0"/>
              <w:marBottom w:val="0"/>
              <w:divBdr>
                <w:top w:val="none" w:sz="0" w:space="0" w:color="auto"/>
                <w:left w:val="none" w:sz="0" w:space="0" w:color="auto"/>
                <w:bottom w:val="none" w:sz="0" w:space="0" w:color="auto"/>
                <w:right w:val="none" w:sz="0" w:space="0" w:color="auto"/>
              </w:divBdr>
            </w:div>
            <w:div w:id="1773935384">
              <w:marLeft w:val="0"/>
              <w:marRight w:val="0"/>
              <w:marTop w:val="0"/>
              <w:marBottom w:val="0"/>
              <w:divBdr>
                <w:top w:val="none" w:sz="0" w:space="0" w:color="auto"/>
                <w:left w:val="none" w:sz="0" w:space="0" w:color="auto"/>
                <w:bottom w:val="none" w:sz="0" w:space="0" w:color="auto"/>
                <w:right w:val="none" w:sz="0" w:space="0" w:color="auto"/>
              </w:divBdr>
            </w:div>
            <w:div w:id="1822185975">
              <w:marLeft w:val="0"/>
              <w:marRight w:val="0"/>
              <w:marTop w:val="0"/>
              <w:marBottom w:val="0"/>
              <w:divBdr>
                <w:top w:val="none" w:sz="0" w:space="0" w:color="auto"/>
                <w:left w:val="none" w:sz="0" w:space="0" w:color="auto"/>
                <w:bottom w:val="none" w:sz="0" w:space="0" w:color="auto"/>
                <w:right w:val="none" w:sz="0" w:space="0" w:color="auto"/>
              </w:divBdr>
            </w:div>
            <w:div w:id="1834103059">
              <w:marLeft w:val="0"/>
              <w:marRight w:val="0"/>
              <w:marTop w:val="0"/>
              <w:marBottom w:val="0"/>
              <w:divBdr>
                <w:top w:val="none" w:sz="0" w:space="0" w:color="auto"/>
                <w:left w:val="none" w:sz="0" w:space="0" w:color="auto"/>
                <w:bottom w:val="none" w:sz="0" w:space="0" w:color="auto"/>
                <w:right w:val="none" w:sz="0" w:space="0" w:color="auto"/>
              </w:divBdr>
            </w:div>
            <w:div w:id="1859655151">
              <w:marLeft w:val="0"/>
              <w:marRight w:val="0"/>
              <w:marTop w:val="0"/>
              <w:marBottom w:val="0"/>
              <w:divBdr>
                <w:top w:val="none" w:sz="0" w:space="0" w:color="auto"/>
                <w:left w:val="none" w:sz="0" w:space="0" w:color="auto"/>
                <w:bottom w:val="none" w:sz="0" w:space="0" w:color="auto"/>
                <w:right w:val="none" w:sz="0" w:space="0" w:color="auto"/>
              </w:divBdr>
            </w:div>
            <w:div w:id="1866750228">
              <w:marLeft w:val="0"/>
              <w:marRight w:val="0"/>
              <w:marTop w:val="0"/>
              <w:marBottom w:val="0"/>
              <w:divBdr>
                <w:top w:val="none" w:sz="0" w:space="0" w:color="auto"/>
                <w:left w:val="none" w:sz="0" w:space="0" w:color="auto"/>
                <w:bottom w:val="none" w:sz="0" w:space="0" w:color="auto"/>
                <w:right w:val="none" w:sz="0" w:space="0" w:color="auto"/>
              </w:divBdr>
            </w:div>
            <w:div w:id="1871721766">
              <w:marLeft w:val="0"/>
              <w:marRight w:val="0"/>
              <w:marTop w:val="0"/>
              <w:marBottom w:val="0"/>
              <w:divBdr>
                <w:top w:val="none" w:sz="0" w:space="0" w:color="auto"/>
                <w:left w:val="none" w:sz="0" w:space="0" w:color="auto"/>
                <w:bottom w:val="none" w:sz="0" w:space="0" w:color="auto"/>
                <w:right w:val="none" w:sz="0" w:space="0" w:color="auto"/>
              </w:divBdr>
            </w:div>
            <w:div w:id="1886680115">
              <w:marLeft w:val="0"/>
              <w:marRight w:val="0"/>
              <w:marTop w:val="0"/>
              <w:marBottom w:val="0"/>
              <w:divBdr>
                <w:top w:val="none" w:sz="0" w:space="0" w:color="auto"/>
                <w:left w:val="none" w:sz="0" w:space="0" w:color="auto"/>
                <w:bottom w:val="none" w:sz="0" w:space="0" w:color="auto"/>
                <w:right w:val="none" w:sz="0" w:space="0" w:color="auto"/>
              </w:divBdr>
            </w:div>
            <w:div w:id="1915236849">
              <w:marLeft w:val="0"/>
              <w:marRight w:val="0"/>
              <w:marTop w:val="0"/>
              <w:marBottom w:val="0"/>
              <w:divBdr>
                <w:top w:val="none" w:sz="0" w:space="0" w:color="auto"/>
                <w:left w:val="none" w:sz="0" w:space="0" w:color="auto"/>
                <w:bottom w:val="none" w:sz="0" w:space="0" w:color="auto"/>
                <w:right w:val="none" w:sz="0" w:space="0" w:color="auto"/>
              </w:divBdr>
            </w:div>
            <w:div w:id="1920141103">
              <w:marLeft w:val="0"/>
              <w:marRight w:val="0"/>
              <w:marTop w:val="0"/>
              <w:marBottom w:val="0"/>
              <w:divBdr>
                <w:top w:val="none" w:sz="0" w:space="0" w:color="auto"/>
                <w:left w:val="none" w:sz="0" w:space="0" w:color="auto"/>
                <w:bottom w:val="none" w:sz="0" w:space="0" w:color="auto"/>
                <w:right w:val="none" w:sz="0" w:space="0" w:color="auto"/>
              </w:divBdr>
            </w:div>
            <w:div w:id="1924877467">
              <w:marLeft w:val="0"/>
              <w:marRight w:val="0"/>
              <w:marTop w:val="0"/>
              <w:marBottom w:val="0"/>
              <w:divBdr>
                <w:top w:val="none" w:sz="0" w:space="0" w:color="auto"/>
                <w:left w:val="none" w:sz="0" w:space="0" w:color="auto"/>
                <w:bottom w:val="none" w:sz="0" w:space="0" w:color="auto"/>
                <w:right w:val="none" w:sz="0" w:space="0" w:color="auto"/>
              </w:divBdr>
            </w:div>
            <w:div w:id="1943339673">
              <w:marLeft w:val="0"/>
              <w:marRight w:val="0"/>
              <w:marTop w:val="0"/>
              <w:marBottom w:val="0"/>
              <w:divBdr>
                <w:top w:val="none" w:sz="0" w:space="0" w:color="auto"/>
                <w:left w:val="none" w:sz="0" w:space="0" w:color="auto"/>
                <w:bottom w:val="none" w:sz="0" w:space="0" w:color="auto"/>
                <w:right w:val="none" w:sz="0" w:space="0" w:color="auto"/>
              </w:divBdr>
            </w:div>
            <w:div w:id="1964848819">
              <w:marLeft w:val="0"/>
              <w:marRight w:val="0"/>
              <w:marTop w:val="0"/>
              <w:marBottom w:val="0"/>
              <w:divBdr>
                <w:top w:val="none" w:sz="0" w:space="0" w:color="auto"/>
                <w:left w:val="none" w:sz="0" w:space="0" w:color="auto"/>
                <w:bottom w:val="none" w:sz="0" w:space="0" w:color="auto"/>
                <w:right w:val="none" w:sz="0" w:space="0" w:color="auto"/>
              </w:divBdr>
            </w:div>
            <w:div w:id="1985046020">
              <w:marLeft w:val="0"/>
              <w:marRight w:val="0"/>
              <w:marTop w:val="0"/>
              <w:marBottom w:val="0"/>
              <w:divBdr>
                <w:top w:val="none" w:sz="0" w:space="0" w:color="auto"/>
                <w:left w:val="none" w:sz="0" w:space="0" w:color="auto"/>
                <w:bottom w:val="none" w:sz="0" w:space="0" w:color="auto"/>
                <w:right w:val="none" w:sz="0" w:space="0" w:color="auto"/>
              </w:divBdr>
            </w:div>
            <w:div w:id="1998338501">
              <w:marLeft w:val="0"/>
              <w:marRight w:val="0"/>
              <w:marTop w:val="0"/>
              <w:marBottom w:val="0"/>
              <w:divBdr>
                <w:top w:val="none" w:sz="0" w:space="0" w:color="auto"/>
                <w:left w:val="none" w:sz="0" w:space="0" w:color="auto"/>
                <w:bottom w:val="none" w:sz="0" w:space="0" w:color="auto"/>
                <w:right w:val="none" w:sz="0" w:space="0" w:color="auto"/>
              </w:divBdr>
            </w:div>
            <w:div w:id="2049262188">
              <w:marLeft w:val="0"/>
              <w:marRight w:val="0"/>
              <w:marTop w:val="0"/>
              <w:marBottom w:val="0"/>
              <w:divBdr>
                <w:top w:val="none" w:sz="0" w:space="0" w:color="auto"/>
                <w:left w:val="none" w:sz="0" w:space="0" w:color="auto"/>
                <w:bottom w:val="none" w:sz="0" w:space="0" w:color="auto"/>
                <w:right w:val="none" w:sz="0" w:space="0" w:color="auto"/>
              </w:divBdr>
            </w:div>
            <w:div w:id="2056734201">
              <w:marLeft w:val="0"/>
              <w:marRight w:val="0"/>
              <w:marTop w:val="0"/>
              <w:marBottom w:val="0"/>
              <w:divBdr>
                <w:top w:val="none" w:sz="0" w:space="0" w:color="auto"/>
                <w:left w:val="none" w:sz="0" w:space="0" w:color="auto"/>
                <w:bottom w:val="none" w:sz="0" w:space="0" w:color="auto"/>
                <w:right w:val="none" w:sz="0" w:space="0" w:color="auto"/>
              </w:divBdr>
            </w:div>
            <w:div w:id="2069841123">
              <w:marLeft w:val="0"/>
              <w:marRight w:val="0"/>
              <w:marTop w:val="0"/>
              <w:marBottom w:val="0"/>
              <w:divBdr>
                <w:top w:val="none" w:sz="0" w:space="0" w:color="auto"/>
                <w:left w:val="none" w:sz="0" w:space="0" w:color="auto"/>
                <w:bottom w:val="none" w:sz="0" w:space="0" w:color="auto"/>
                <w:right w:val="none" w:sz="0" w:space="0" w:color="auto"/>
              </w:divBdr>
            </w:div>
            <w:div w:id="2074622477">
              <w:marLeft w:val="0"/>
              <w:marRight w:val="0"/>
              <w:marTop w:val="0"/>
              <w:marBottom w:val="0"/>
              <w:divBdr>
                <w:top w:val="none" w:sz="0" w:space="0" w:color="auto"/>
                <w:left w:val="none" w:sz="0" w:space="0" w:color="auto"/>
                <w:bottom w:val="none" w:sz="0" w:space="0" w:color="auto"/>
                <w:right w:val="none" w:sz="0" w:space="0" w:color="auto"/>
              </w:divBdr>
            </w:div>
            <w:div w:id="2075350174">
              <w:marLeft w:val="0"/>
              <w:marRight w:val="0"/>
              <w:marTop w:val="0"/>
              <w:marBottom w:val="0"/>
              <w:divBdr>
                <w:top w:val="none" w:sz="0" w:space="0" w:color="auto"/>
                <w:left w:val="none" w:sz="0" w:space="0" w:color="auto"/>
                <w:bottom w:val="none" w:sz="0" w:space="0" w:color="auto"/>
                <w:right w:val="none" w:sz="0" w:space="0" w:color="auto"/>
              </w:divBdr>
            </w:div>
            <w:div w:id="2085837783">
              <w:marLeft w:val="0"/>
              <w:marRight w:val="0"/>
              <w:marTop w:val="0"/>
              <w:marBottom w:val="0"/>
              <w:divBdr>
                <w:top w:val="none" w:sz="0" w:space="0" w:color="auto"/>
                <w:left w:val="none" w:sz="0" w:space="0" w:color="auto"/>
                <w:bottom w:val="none" w:sz="0" w:space="0" w:color="auto"/>
                <w:right w:val="none" w:sz="0" w:space="0" w:color="auto"/>
              </w:divBdr>
            </w:div>
            <w:div w:id="2086025923">
              <w:marLeft w:val="0"/>
              <w:marRight w:val="0"/>
              <w:marTop w:val="0"/>
              <w:marBottom w:val="0"/>
              <w:divBdr>
                <w:top w:val="none" w:sz="0" w:space="0" w:color="auto"/>
                <w:left w:val="none" w:sz="0" w:space="0" w:color="auto"/>
                <w:bottom w:val="none" w:sz="0" w:space="0" w:color="auto"/>
                <w:right w:val="none" w:sz="0" w:space="0" w:color="auto"/>
              </w:divBdr>
            </w:div>
            <w:div w:id="2092003350">
              <w:marLeft w:val="0"/>
              <w:marRight w:val="0"/>
              <w:marTop w:val="0"/>
              <w:marBottom w:val="0"/>
              <w:divBdr>
                <w:top w:val="none" w:sz="0" w:space="0" w:color="auto"/>
                <w:left w:val="none" w:sz="0" w:space="0" w:color="auto"/>
                <w:bottom w:val="none" w:sz="0" w:space="0" w:color="auto"/>
                <w:right w:val="none" w:sz="0" w:space="0" w:color="auto"/>
              </w:divBdr>
            </w:div>
            <w:div w:id="2096047666">
              <w:marLeft w:val="0"/>
              <w:marRight w:val="0"/>
              <w:marTop w:val="0"/>
              <w:marBottom w:val="0"/>
              <w:divBdr>
                <w:top w:val="none" w:sz="0" w:space="0" w:color="auto"/>
                <w:left w:val="none" w:sz="0" w:space="0" w:color="auto"/>
                <w:bottom w:val="none" w:sz="0" w:space="0" w:color="auto"/>
                <w:right w:val="none" w:sz="0" w:space="0" w:color="auto"/>
              </w:divBdr>
            </w:div>
            <w:div w:id="2125345440">
              <w:marLeft w:val="0"/>
              <w:marRight w:val="0"/>
              <w:marTop w:val="0"/>
              <w:marBottom w:val="0"/>
              <w:divBdr>
                <w:top w:val="none" w:sz="0" w:space="0" w:color="auto"/>
                <w:left w:val="none" w:sz="0" w:space="0" w:color="auto"/>
                <w:bottom w:val="none" w:sz="0" w:space="0" w:color="auto"/>
                <w:right w:val="none" w:sz="0" w:space="0" w:color="auto"/>
              </w:divBdr>
            </w:div>
            <w:div w:id="21463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63530">
      <w:bodyDiv w:val="1"/>
      <w:marLeft w:val="0"/>
      <w:marRight w:val="0"/>
      <w:marTop w:val="0"/>
      <w:marBottom w:val="0"/>
      <w:divBdr>
        <w:top w:val="none" w:sz="0" w:space="0" w:color="auto"/>
        <w:left w:val="none" w:sz="0" w:space="0" w:color="auto"/>
        <w:bottom w:val="none" w:sz="0" w:space="0" w:color="auto"/>
        <w:right w:val="none" w:sz="0" w:space="0" w:color="auto"/>
      </w:divBdr>
      <w:divsChild>
        <w:div w:id="401174021">
          <w:marLeft w:val="0"/>
          <w:marRight w:val="0"/>
          <w:marTop w:val="0"/>
          <w:marBottom w:val="0"/>
          <w:divBdr>
            <w:top w:val="none" w:sz="0" w:space="0" w:color="auto"/>
            <w:left w:val="none" w:sz="0" w:space="0" w:color="auto"/>
            <w:bottom w:val="none" w:sz="0" w:space="0" w:color="auto"/>
            <w:right w:val="none" w:sz="0" w:space="0" w:color="auto"/>
          </w:divBdr>
          <w:divsChild>
            <w:div w:id="16390244">
              <w:marLeft w:val="0"/>
              <w:marRight w:val="0"/>
              <w:marTop w:val="0"/>
              <w:marBottom w:val="0"/>
              <w:divBdr>
                <w:top w:val="none" w:sz="0" w:space="0" w:color="auto"/>
                <w:left w:val="none" w:sz="0" w:space="0" w:color="auto"/>
                <w:bottom w:val="none" w:sz="0" w:space="0" w:color="auto"/>
                <w:right w:val="none" w:sz="0" w:space="0" w:color="auto"/>
              </w:divBdr>
            </w:div>
            <w:div w:id="17053215">
              <w:marLeft w:val="0"/>
              <w:marRight w:val="0"/>
              <w:marTop w:val="0"/>
              <w:marBottom w:val="0"/>
              <w:divBdr>
                <w:top w:val="none" w:sz="0" w:space="0" w:color="auto"/>
                <w:left w:val="none" w:sz="0" w:space="0" w:color="auto"/>
                <w:bottom w:val="none" w:sz="0" w:space="0" w:color="auto"/>
                <w:right w:val="none" w:sz="0" w:space="0" w:color="auto"/>
              </w:divBdr>
            </w:div>
            <w:div w:id="45108947">
              <w:marLeft w:val="0"/>
              <w:marRight w:val="0"/>
              <w:marTop w:val="0"/>
              <w:marBottom w:val="0"/>
              <w:divBdr>
                <w:top w:val="none" w:sz="0" w:space="0" w:color="auto"/>
                <w:left w:val="none" w:sz="0" w:space="0" w:color="auto"/>
                <w:bottom w:val="none" w:sz="0" w:space="0" w:color="auto"/>
                <w:right w:val="none" w:sz="0" w:space="0" w:color="auto"/>
              </w:divBdr>
            </w:div>
            <w:div w:id="64955737">
              <w:marLeft w:val="0"/>
              <w:marRight w:val="0"/>
              <w:marTop w:val="0"/>
              <w:marBottom w:val="0"/>
              <w:divBdr>
                <w:top w:val="none" w:sz="0" w:space="0" w:color="auto"/>
                <w:left w:val="none" w:sz="0" w:space="0" w:color="auto"/>
                <w:bottom w:val="none" w:sz="0" w:space="0" w:color="auto"/>
                <w:right w:val="none" w:sz="0" w:space="0" w:color="auto"/>
              </w:divBdr>
            </w:div>
            <w:div w:id="74130155">
              <w:marLeft w:val="0"/>
              <w:marRight w:val="0"/>
              <w:marTop w:val="0"/>
              <w:marBottom w:val="0"/>
              <w:divBdr>
                <w:top w:val="none" w:sz="0" w:space="0" w:color="auto"/>
                <w:left w:val="none" w:sz="0" w:space="0" w:color="auto"/>
                <w:bottom w:val="none" w:sz="0" w:space="0" w:color="auto"/>
                <w:right w:val="none" w:sz="0" w:space="0" w:color="auto"/>
              </w:divBdr>
            </w:div>
            <w:div w:id="76486915">
              <w:marLeft w:val="0"/>
              <w:marRight w:val="0"/>
              <w:marTop w:val="0"/>
              <w:marBottom w:val="0"/>
              <w:divBdr>
                <w:top w:val="none" w:sz="0" w:space="0" w:color="auto"/>
                <w:left w:val="none" w:sz="0" w:space="0" w:color="auto"/>
                <w:bottom w:val="none" w:sz="0" w:space="0" w:color="auto"/>
                <w:right w:val="none" w:sz="0" w:space="0" w:color="auto"/>
              </w:divBdr>
            </w:div>
            <w:div w:id="79526319">
              <w:marLeft w:val="0"/>
              <w:marRight w:val="0"/>
              <w:marTop w:val="0"/>
              <w:marBottom w:val="0"/>
              <w:divBdr>
                <w:top w:val="none" w:sz="0" w:space="0" w:color="auto"/>
                <w:left w:val="none" w:sz="0" w:space="0" w:color="auto"/>
                <w:bottom w:val="none" w:sz="0" w:space="0" w:color="auto"/>
                <w:right w:val="none" w:sz="0" w:space="0" w:color="auto"/>
              </w:divBdr>
            </w:div>
            <w:div w:id="85925487">
              <w:marLeft w:val="0"/>
              <w:marRight w:val="0"/>
              <w:marTop w:val="0"/>
              <w:marBottom w:val="0"/>
              <w:divBdr>
                <w:top w:val="none" w:sz="0" w:space="0" w:color="auto"/>
                <w:left w:val="none" w:sz="0" w:space="0" w:color="auto"/>
                <w:bottom w:val="none" w:sz="0" w:space="0" w:color="auto"/>
                <w:right w:val="none" w:sz="0" w:space="0" w:color="auto"/>
              </w:divBdr>
            </w:div>
            <w:div w:id="113981845">
              <w:marLeft w:val="0"/>
              <w:marRight w:val="0"/>
              <w:marTop w:val="0"/>
              <w:marBottom w:val="0"/>
              <w:divBdr>
                <w:top w:val="none" w:sz="0" w:space="0" w:color="auto"/>
                <w:left w:val="none" w:sz="0" w:space="0" w:color="auto"/>
                <w:bottom w:val="none" w:sz="0" w:space="0" w:color="auto"/>
                <w:right w:val="none" w:sz="0" w:space="0" w:color="auto"/>
              </w:divBdr>
            </w:div>
            <w:div w:id="144203854">
              <w:marLeft w:val="0"/>
              <w:marRight w:val="0"/>
              <w:marTop w:val="0"/>
              <w:marBottom w:val="0"/>
              <w:divBdr>
                <w:top w:val="none" w:sz="0" w:space="0" w:color="auto"/>
                <w:left w:val="none" w:sz="0" w:space="0" w:color="auto"/>
                <w:bottom w:val="none" w:sz="0" w:space="0" w:color="auto"/>
                <w:right w:val="none" w:sz="0" w:space="0" w:color="auto"/>
              </w:divBdr>
            </w:div>
            <w:div w:id="152185668">
              <w:marLeft w:val="0"/>
              <w:marRight w:val="0"/>
              <w:marTop w:val="0"/>
              <w:marBottom w:val="0"/>
              <w:divBdr>
                <w:top w:val="none" w:sz="0" w:space="0" w:color="auto"/>
                <w:left w:val="none" w:sz="0" w:space="0" w:color="auto"/>
                <w:bottom w:val="none" w:sz="0" w:space="0" w:color="auto"/>
                <w:right w:val="none" w:sz="0" w:space="0" w:color="auto"/>
              </w:divBdr>
            </w:div>
            <w:div w:id="163127098">
              <w:marLeft w:val="0"/>
              <w:marRight w:val="0"/>
              <w:marTop w:val="0"/>
              <w:marBottom w:val="0"/>
              <w:divBdr>
                <w:top w:val="none" w:sz="0" w:space="0" w:color="auto"/>
                <w:left w:val="none" w:sz="0" w:space="0" w:color="auto"/>
                <w:bottom w:val="none" w:sz="0" w:space="0" w:color="auto"/>
                <w:right w:val="none" w:sz="0" w:space="0" w:color="auto"/>
              </w:divBdr>
            </w:div>
            <w:div w:id="178662570">
              <w:marLeft w:val="0"/>
              <w:marRight w:val="0"/>
              <w:marTop w:val="0"/>
              <w:marBottom w:val="0"/>
              <w:divBdr>
                <w:top w:val="none" w:sz="0" w:space="0" w:color="auto"/>
                <w:left w:val="none" w:sz="0" w:space="0" w:color="auto"/>
                <w:bottom w:val="none" w:sz="0" w:space="0" w:color="auto"/>
                <w:right w:val="none" w:sz="0" w:space="0" w:color="auto"/>
              </w:divBdr>
            </w:div>
            <w:div w:id="195972189">
              <w:marLeft w:val="0"/>
              <w:marRight w:val="0"/>
              <w:marTop w:val="0"/>
              <w:marBottom w:val="0"/>
              <w:divBdr>
                <w:top w:val="none" w:sz="0" w:space="0" w:color="auto"/>
                <w:left w:val="none" w:sz="0" w:space="0" w:color="auto"/>
                <w:bottom w:val="none" w:sz="0" w:space="0" w:color="auto"/>
                <w:right w:val="none" w:sz="0" w:space="0" w:color="auto"/>
              </w:divBdr>
            </w:div>
            <w:div w:id="205458668">
              <w:marLeft w:val="0"/>
              <w:marRight w:val="0"/>
              <w:marTop w:val="0"/>
              <w:marBottom w:val="0"/>
              <w:divBdr>
                <w:top w:val="none" w:sz="0" w:space="0" w:color="auto"/>
                <w:left w:val="none" w:sz="0" w:space="0" w:color="auto"/>
                <w:bottom w:val="none" w:sz="0" w:space="0" w:color="auto"/>
                <w:right w:val="none" w:sz="0" w:space="0" w:color="auto"/>
              </w:divBdr>
            </w:div>
            <w:div w:id="256987605">
              <w:marLeft w:val="0"/>
              <w:marRight w:val="0"/>
              <w:marTop w:val="0"/>
              <w:marBottom w:val="0"/>
              <w:divBdr>
                <w:top w:val="none" w:sz="0" w:space="0" w:color="auto"/>
                <w:left w:val="none" w:sz="0" w:space="0" w:color="auto"/>
                <w:bottom w:val="none" w:sz="0" w:space="0" w:color="auto"/>
                <w:right w:val="none" w:sz="0" w:space="0" w:color="auto"/>
              </w:divBdr>
            </w:div>
            <w:div w:id="264265622">
              <w:marLeft w:val="0"/>
              <w:marRight w:val="0"/>
              <w:marTop w:val="0"/>
              <w:marBottom w:val="0"/>
              <w:divBdr>
                <w:top w:val="none" w:sz="0" w:space="0" w:color="auto"/>
                <w:left w:val="none" w:sz="0" w:space="0" w:color="auto"/>
                <w:bottom w:val="none" w:sz="0" w:space="0" w:color="auto"/>
                <w:right w:val="none" w:sz="0" w:space="0" w:color="auto"/>
              </w:divBdr>
            </w:div>
            <w:div w:id="282809621">
              <w:marLeft w:val="0"/>
              <w:marRight w:val="0"/>
              <w:marTop w:val="0"/>
              <w:marBottom w:val="0"/>
              <w:divBdr>
                <w:top w:val="none" w:sz="0" w:space="0" w:color="auto"/>
                <w:left w:val="none" w:sz="0" w:space="0" w:color="auto"/>
                <w:bottom w:val="none" w:sz="0" w:space="0" w:color="auto"/>
                <w:right w:val="none" w:sz="0" w:space="0" w:color="auto"/>
              </w:divBdr>
            </w:div>
            <w:div w:id="303045612">
              <w:marLeft w:val="0"/>
              <w:marRight w:val="0"/>
              <w:marTop w:val="0"/>
              <w:marBottom w:val="0"/>
              <w:divBdr>
                <w:top w:val="none" w:sz="0" w:space="0" w:color="auto"/>
                <w:left w:val="none" w:sz="0" w:space="0" w:color="auto"/>
                <w:bottom w:val="none" w:sz="0" w:space="0" w:color="auto"/>
                <w:right w:val="none" w:sz="0" w:space="0" w:color="auto"/>
              </w:divBdr>
            </w:div>
            <w:div w:id="342976829">
              <w:marLeft w:val="0"/>
              <w:marRight w:val="0"/>
              <w:marTop w:val="0"/>
              <w:marBottom w:val="0"/>
              <w:divBdr>
                <w:top w:val="none" w:sz="0" w:space="0" w:color="auto"/>
                <w:left w:val="none" w:sz="0" w:space="0" w:color="auto"/>
                <w:bottom w:val="none" w:sz="0" w:space="0" w:color="auto"/>
                <w:right w:val="none" w:sz="0" w:space="0" w:color="auto"/>
              </w:divBdr>
            </w:div>
            <w:div w:id="350837953">
              <w:marLeft w:val="0"/>
              <w:marRight w:val="0"/>
              <w:marTop w:val="0"/>
              <w:marBottom w:val="0"/>
              <w:divBdr>
                <w:top w:val="none" w:sz="0" w:space="0" w:color="auto"/>
                <w:left w:val="none" w:sz="0" w:space="0" w:color="auto"/>
                <w:bottom w:val="none" w:sz="0" w:space="0" w:color="auto"/>
                <w:right w:val="none" w:sz="0" w:space="0" w:color="auto"/>
              </w:divBdr>
            </w:div>
            <w:div w:id="374085695">
              <w:marLeft w:val="0"/>
              <w:marRight w:val="0"/>
              <w:marTop w:val="0"/>
              <w:marBottom w:val="0"/>
              <w:divBdr>
                <w:top w:val="none" w:sz="0" w:space="0" w:color="auto"/>
                <w:left w:val="none" w:sz="0" w:space="0" w:color="auto"/>
                <w:bottom w:val="none" w:sz="0" w:space="0" w:color="auto"/>
                <w:right w:val="none" w:sz="0" w:space="0" w:color="auto"/>
              </w:divBdr>
            </w:div>
            <w:div w:id="408383098">
              <w:marLeft w:val="0"/>
              <w:marRight w:val="0"/>
              <w:marTop w:val="0"/>
              <w:marBottom w:val="0"/>
              <w:divBdr>
                <w:top w:val="none" w:sz="0" w:space="0" w:color="auto"/>
                <w:left w:val="none" w:sz="0" w:space="0" w:color="auto"/>
                <w:bottom w:val="none" w:sz="0" w:space="0" w:color="auto"/>
                <w:right w:val="none" w:sz="0" w:space="0" w:color="auto"/>
              </w:divBdr>
            </w:div>
            <w:div w:id="417211413">
              <w:marLeft w:val="0"/>
              <w:marRight w:val="0"/>
              <w:marTop w:val="0"/>
              <w:marBottom w:val="0"/>
              <w:divBdr>
                <w:top w:val="none" w:sz="0" w:space="0" w:color="auto"/>
                <w:left w:val="none" w:sz="0" w:space="0" w:color="auto"/>
                <w:bottom w:val="none" w:sz="0" w:space="0" w:color="auto"/>
                <w:right w:val="none" w:sz="0" w:space="0" w:color="auto"/>
              </w:divBdr>
            </w:div>
            <w:div w:id="426848521">
              <w:marLeft w:val="0"/>
              <w:marRight w:val="0"/>
              <w:marTop w:val="0"/>
              <w:marBottom w:val="0"/>
              <w:divBdr>
                <w:top w:val="none" w:sz="0" w:space="0" w:color="auto"/>
                <w:left w:val="none" w:sz="0" w:space="0" w:color="auto"/>
                <w:bottom w:val="none" w:sz="0" w:space="0" w:color="auto"/>
                <w:right w:val="none" w:sz="0" w:space="0" w:color="auto"/>
              </w:divBdr>
            </w:div>
            <w:div w:id="487551140">
              <w:marLeft w:val="0"/>
              <w:marRight w:val="0"/>
              <w:marTop w:val="0"/>
              <w:marBottom w:val="0"/>
              <w:divBdr>
                <w:top w:val="none" w:sz="0" w:space="0" w:color="auto"/>
                <w:left w:val="none" w:sz="0" w:space="0" w:color="auto"/>
                <w:bottom w:val="none" w:sz="0" w:space="0" w:color="auto"/>
                <w:right w:val="none" w:sz="0" w:space="0" w:color="auto"/>
              </w:divBdr>
            </w:div>
            <w:div w:id="515115266">
              <w:marLeft w:val="0"/>
              <w:marRight w:val="0"/>
              <w:marTop w:val="0"/>
              <w:marBottom w:val="0"/>
              <w:divBdr>
                <w:top w:val="none" w:sz="0" w:space="0" w:color="auto"/>
                <w:left w:val="none" w:sz="0" w:space="0" w:color="auto"/>
                <w:bottom w:val="none" w:sz="0" w:space="0" w:color="auto"/>
                <w:right w:val="none" w:sz="0" w:space="0" w:color="auto"/>
              </w:divBdr>
            </w:div>
            <w:div w:id="528757347">
              <w:marLeft w:val="0"/>
              <w:marRight w:val="0"/>
              <w:marTop w:val="0"/>
              <w:marBottom w:val="0"/>
              <w:divBdr>
                <w:top w:val="none" w:sz="0" w:space="0" w:color="auto"/>
                <w:left w:val="none" w:sz="0" w:space="0" w:color="auto"/>
                <w:bottom w:val="none" w:sz="0" w:space="0" w:color="auto"/>
                <w:right w:val="none" w:sz="0" w:space="0" w:color="auto"/>
              </w:divBdr>
            </w:div>
            <w:div w:id="532765125">
              <w:marLeft w:val="0"/>
              <w:marRight w:val="0"/>
              <w:marTop w:val="0"/>
              <w:marBottom w:val="0"/>
              <w:divBdr>
                <w:top w:val="none" w:sz="0" w:space="0" w:color="auto"/>
                <w:left w:val="none" w:sz="0" w:space="0" w:color="auto"/>
                <w:bottom w:val="none" w:sz="0" w:space="0" w:color="auto"/>
                <w:right w:val="none" w:sz="0" w:space="0" w:color="auto"/>
              </w:divBdr>
            </w:div>
            <w:div w:id="568921331">
              <w:marLeft w:val="0"/>
              <w:marRight w:val="0"/>
              <w:marTop w:val="0"/>
              <w:marBottom w:val="0"/>
              <w:divBdr>
                <w:top w:val="none" w:sz="0" w:space="0" w:color="auto"/>
                <w:left w:val="none" w:sz="0" w:space="0" w:color="auto"/>
                <w:bottom w:val="none" w:sz="0" w:space="0" w:color="auto"/>
                <w:right w:val="none" w:sz="0" w:space="0" w:color="auto"/>
              </w:divBdr>
            </w:div>
            <w:div w:id="652300656">
              <w:marLeft w:val="0"/>
              <w:marRight w:val="0"/>
              <w:marTop w:val="0"/>
              <w:marBottom w:val="0"/>
              <w:divBdr>
                <w:top w:val="none" w:sz="0" w:space="0" w:color="auto"/>
                <w:left w:val="none" w:sz="0" w:space="0" w:color="auto"/>
                <w:bottom w:val="none" w:sz="0" w:space="0" w:color="auto"/>
                <w:right w:val="none" w:sz="0" w:space="0" w:color="auto"/>
              </w:divBdr>
            </w:div>
            <w:div w:id="659698636">
              <w:marLeft w:val="0"/>
              <w:marRight w:val="0"/>
              <w:marTop w:val="0"/>
              <w:marBottom w:val="0"/>
              <w:divBdr>
                <w:top w:val="none" w:sz="0" w:space="0" w:color="auto"/>
                <w:left w:val="none" w:sz="0" w:space="0" w:color="auto"/>
                <w:bottom w:val="none" w:sz="0" w:space="0" w:color="auto"/>
                <w:right w:val="none" w:sz="0" w:space="0" w:color="auto"/>
              </w:divBdr>
            </w:div>
            <w:div w:id="703214008">
              <w:marLeft w:val="0"/>
              <w:marRight w:val="0"/>
              <w:marTop w:val="0"/>
              <w:marBottom w:val="0"/>
              <w:divBdr>
                <w:top w:val="none" w:sz="0" w:space="0" w:color="auto"/>
                <w:left w:val="none" w:sz="0" w:space="0" w:color="auto"/>
                <w:bottom w:val="none" w:sz="0" w:space="0" w:color="auto"/>
                <w:right w:val="none" w:sz="0" w:space="0" w:color="auto"/>
              </w:divBdr>
            </w:div>
            <w:div w:id="726608983">
              <w:marLeft w:val="0"/>
              <w:marRight w:val="0"/>
              <w:marTop w:val="0"/>
              <w:marBottom w:val="0"/>
              <w:divBdr>
                <w:top w:val="none" w:sz="0" w:space="0" w:color="auto"/>
                <w:left w:val="none" w:sz="0" w:space="0" w:color="auto"/>
                <w:bottom w:val="none" w:sz="0" w:space="0" w:color="auto"/>
                <w:right w:val="none" w:sz="0" w:space="0" w:color="auto"/>
              </w:divBdr>
            </w:div>
            <w:div w:id="737284566">
              <w:marLeft w:val="0"/>
              <w:marRight w:val="0"/>
              <w:marTop w:val="0"/>
              <w:marBottom w:val="0"/>
              <w:divBdr>
                <w:top w:val="none" w:sz="0" w:space="0" w:color="auto"/>
                <w:left w:val="none" w:sz="0" w:space="0" w:color="auto"/>
                <w:bottom w:val="none" w:sz="0" w:space="0" w:color="auto"/>
                <w:right w:val="none" w:sz="0" w:space="0" w:color="auto"/>
              </w:divBdr>
            </w:div>
            <w:div w:id="784352968">
              <w:marLeft w:val="0"/>
              <w:marRight w:val="0"/>
              <w:marTop w:val="0"/>
              <w:marBottom w:val="0"/>
              <w:divBdr>
                <w:top w:val="none" w:sz="0" w:space="0" w:color="auto"/>
                <w:left w:val="none" w:sz="0" w:space="0" w:color="auto"/>
                <w:bottom w:val="none" w:sz="0" w:space="0" w:color="auto"/>
                <w:right w:val="none" w:sz="0" w:space="0" w:color="auto"/>
              </w:divBdr>
            </w:div>
            <w:div w:id="789670677">
              <w:marLeft w:val="0"/>
              <w:marRight w:val="0"/>
              <w:marTop w:val="0"/>
              <w:marBottom w:val="0"/>
              <w:divBdr>
                <w:top w:val="none" w:sz="0" w:space="0" w:color="auto"/>
                <w:left w:val="none" w:sz="0" w:space="0" w:color="auto"/>
                <w:bottom w:val="none" w:sz="0" w:space="0" w:color="auto"/>
                <w:right w:val="none" w:sz="0" w:space="0" w:color="auto"/>
              </w:divBdr>
            </w:div>
            <w:div w:id="796878595">
              <w:marLeft w:val="0"/>
              <w:marRight w:val="0"/>
              <w:marTop w:val="0"/>
              <w:marBottom w:val="0"/>
              <w:divBdr>
                <w:top w:val="none" w:sz="0" w:space="0" w:color="auto"/>
                <w:left w:val="none" w:sz="0" w:space="0" w:color="auto"/>
                <w:bottom w:val="none" w:sz="0" w:space="0" w:color="auto"/>
                <w:right w:val="none" w:sz="0" w:space="0" w:color="auto"/>
              </w:divBdr>
            </w:div>
            <w:div w:id="820271600">
              <w:marLeft w:val="0"/>
              <w:marRight w:val="0"/>
              <w:marTop w:val="0"/>
              <w:marBottom w:val="0"/>
              <w:divBdr>
                <w:top w:val="none" w:sz="0" w:space="0" w:color="auto"/>
                <w:left w:val="none" w:sz="0" w:space="0" w:color="auto"/>
                <w:bottom w:val="none" w:sz="0" w:space="0" w:color="auto"/>
                <w:right w:val="none" w:sz="0" w:space="0" w:color="auto"/>
              </w:divBdr>
            </w:div>
            <w:div w:id="830104337">
              <w:marLeft w:val="0"/>
              <w:marRight w:val="0"/>
              <w:marTop w:val="0"/>
              <w:marBottom w:val="0"/>
              <w:divBdr>
                <w:top w:val="none" w:sz="0" w:space="0" w:color="auto"/>
                <w:left w:val="none" w:sz="0" w:space="0" w:color="auto"/>
                <w:bottom w:val="none" w:sz="0" w:space="0" w:color="auto"/>
                <w:right w:val="none" w:sz="0" w:space="0" w:color="auto"/>
              </w:divBdr>
            </w:div>
            <w:div w:id="831681772">
              <w:marLeft w:val="0"/>
              <w:marRight w:val="0"/>
              <w:marTop w:val="0"/>
              <w:marBottom w:val="0"/>
              <w:divBdr>
                <w:top w:val="none" w:sz="0" w:space="0" w:color="auto"/>
                <w:left w:val="none" w:sz="0" w:space="0" w:color="auto"/>
                <w:bottom w:val="none" w:sz="0" w:space="0" w:color="auto"/>
                <w:right w:val="none" w:sz="0" w:space="0" w:color="auto"/>
              </w:divBdr>
            </w:div>
            <w:div w:id="854613288">
              <w:marLeft w:val="0"/>
              <w:marRight w:val="0"/>
              <w:marTop w:val="0"/>
              <w:marBottom w:val="0"/>
              <w:divBdr>
                <w:top w:val="none" w:sz="0" w:space="0" w:color="auto"/>
                <w:left w:val="none" w:sz="0" w:space="0" w:color="auto"/>
                <w:bottom w:val="none" w:sz="0" w:space="0" w:color="auto"/>
                <w:right w:val="none" w:sz="0" w:space="0" w:color="auto"/>
              </w:divBdr>
            </w:div>
            <w:div w:id="864706885">
              <w:marLeft w:val="0"/>
              <w:marRight w:val="0"/>
              <w:marTop w:val="0"/>
              <w:marBottom w:val="0"/>
              <w:divBdr>
                <w:top w:val="none" w:sz="0" w:space="0" w:color="auto"/>
                <w:left w:val="none" w:sz="0" w:space="0" w:color="auto"/>
                <w:bottom w:val="none" w:sz="0" w:space="0" w:color="auto"/>
                <w:right w:val="none" w:sz="0" w:space="0" w:color="auto"/>
              </w:divBdr>
            </w:div>
            <w:div w:id="872571815">
              <w:marLeft w:val="0"/>
              <w:marRight w:val="0"/>
              <w:marTop w:val="0"/>
              <w:marBottom w:val="0"/>
              <w:divBdr>
                <w:top w:val="none" w:sz="0" w:space="0" w:color="auto"/>
                <w:left w:val="none" w:sz="0" w:space="0" w:color="auto"/>
                <w:bottom w:val="none" w:sz="0" w:space="0" w:color="auto"/>
                <w:right w:val="none" w:sz="0" w:space="0" w:color="auto"/>
              </w:divBdr>
            </w:div>
            <w:div w:id="882592406">
              <w:marLeft w:val="0"/>
              <w:marRight w:val="0"/>
              <w:marTop w:val="0"/>
              <w:marBottom w:val="0"/>
              <w:divBdr>
                <w:top w:val="none" w:sz="0" w:space="0" w:color="auto"/>
                <w:left w:val="none" w:sz="0" w:space="0" w:color="auto"/>
                <w:bottom w:val="none" w:sz="0" w:space="0" w:color="auto"/>
                <w:right w:val="none" w:sz="0" w:space="0" w:color="auto"/>
              </w:divBdr>
            </w:div>
            <w:div w:id="887300180">
              <w:marLeft w:val="0"/>
              <w:marRight w:val="0"/>
              <w:marTop w:val="0"/>
              <w:marBottom w:val="0"/>
              <w:divBdr>
                <w:top w:val="none" w:sz="0" w:space="0" w:color="auto"/>
                <w:left w:val="none" w:sz="0" w:space="0" w:color="auto"/>
                <w:bottom w:val="none" w:sz="0" w:space="0" w:color="auto"/>
                <w:right w:val="none" w:sz="0" w:space="0" w:color="auto"/>
              </w:divBdr>
            </w:div>
            <w:div w:id="905997686">
              <w:marLeft w:val="0"/>
              <w:marRight w:val="0"/>
              <w:marTop w:val="0"/>
              <w:marBottom w:val="0"/>
              <w:divBdr>
                <w:top w:val="none" w:sz="0" w:space="0" w:color="auto"/>
                <w:left w:val="none" w:sz="0" w:space="0" w:color="auto"/>
                <w:bottom w:val="none" w:sz="0" w:space="0" w:color="auto"/>
                <w:right w:val="none" w:sz="0" w:space="0" w:color="auto"/>
              </w:divBdr>
            </w:div>
            <w:div w:id="925386180">
              <w:marLeft w:val="0"/>
              <w:marRight w:val="0"/>
              <w:marTop w:val="0"/>
              <w:marBottom w:val="0"/>
              <w:divBdr>
                <w:top w:val="none" w:sz="0" w:space="0" w:color="auto"/>
                <w:left w:val="none" w:sz="0" w:space="0" w:color="auto"/>
                <w:bottom w:val="none" w:sz="0" w:space="0" w:color="auto"/>
                <w:right w:val="none" w:sz="0" w:space="0" w:color="auto"/>
              </w:divBdr>
            </w:div>
            <w:div w:id="941839653">
              <w:marLeft w:val="0"/>
              <w:marRight w:val="0"/>
              <w:marTop w:val="0"/>
              <w:marBottom w:val="0"/>
              <w:divBdr>
                <w:top w:val="none" w:sz="0" w:space="0" w:color="auto"/>
                <w:left w:val="none" w:sz="0" w:space="0" w:color="auto"/>
                <w:bottom w:val="none" w:sz="0" w:space="0" w:color="auto"/>
                <w:right w:val="none" w:sz="0" w:space="0" w:color="auto"/>
              </w:divBdr>
            </w:div>
            <w:div w:id="943458077">
              <w:marLeft w:val="0"/>
              <w:marRight w:val="0"/>
              <w:marTop w:val="0"/>
              <w:marBottom w:val="0"/>
              <w:divBdr>
                <w:top w:val="none" w:sz="0" w:space="0" w:color="auto"/>
                <w:left w:val="none" w:sz="0" w:space="0" w:color="auto"/>
                <w:bottom w:val="none" w:sz="0" w:space="0" w:color="auto"/>
                <w:right w:val="none" w:sz="0" w:space="0" w:color="auto"/>
              </w:divBdr>
            </w:div>
            <w:div w:id="969435495">
              <w:marLeft w:val="0"/>
              <w:marRight w:val="0"/>
              <w:marTop w:val="0"/>
              <w:marBottom w:val="0"/>
              <w:divBdr>
                <w:top w:val="none" w:sz="0" w:space="0" w:color="auto"/>
                <w:left w:val="none" w:sz="0" w:space="0" w:color="auto"/>
                <w:bottom w:val="none" w:sz="0" w:space="0" w:color="auto"/>
                <w:right w:val="none" w:sz="0" w:space="0" w:color="auto"/>
              </w:divBdr>
            </w:div>
            <w:div w:id="972056952">
              <w:marLeft w:val="0"/>
              <w:marRight w:val="0"/>
              <w:marTop w:val="0"/>
              <w:marBottom w:val="0"/>
              <w:divBdr>
                <w:top w:val="none" w:sz="0" w:space="0" w:color="auto"/>
                <w:left w:val="none" w:sz="0" w:space="0" w:color="auto"/>
                <w:bottom w:val="none" w:sz="0" w:space="0" w:color="auto"/>
                <w:right w:val="none" w:sz="0" w:space="0" w:color="auto"/>
              </w:divBdr>
            </w:div>
            <w:div w:id="1026255897">
              <w:marLeft w:val="0"/>
              <w:marRight w:val="0"/>
              <w:marTop w:val="0"/>
              <w:marBottom w:val="0"/>
              <w:divBdr>
                <w:top w:val="none" w:sz="0" w:space="0" w:color="auto"/>
                <w:left w:val="none" w:sz="0" w:space="0" w:color="auto"/>
                <w:bottom w:val="none" w:sz="0" w:space="0" w:color="auto"/>
                <w:right w:val="none" w:sz="0" w:space="0" w:color="auto"/>
              </w:divBdr>
            </w:div>
            <w:div w:id="1060514350">
              <w:marLeft w:val="0"/>
              <w:marRight w:val="0"/>
              <w:marTop w:val="0"/>
              <w:marBottom w:val="0"/>
              <w:divBdr>
                <w:top w:val="none" w:sz="0" w:space="0" w:color="auto"/>
                <w:left w:val="none" w:sz="0" w:space="0" w:color="auto"/>
                <w:bottom w:val="none" w:sz="0" w:space="0" w:color="auto"/>
                <w:right w:val="none" w:sz="0" w:space="0" w:color="auto"/>
              </w:divBdr>
            </w:div>
            <w:div w:id="1065370482">
              <w:marLeft w:val="0"/>
              <w:marRight w:val="0"/>
              <w:marTop w:val="0"/>
              <w:marBottom w:val="0"/>
              <w:divBdr>
                <w:top w:val="none" w:sz="0" w:space="0" w:color="auto"/>
                <w:left w:val="none" w:sz="0" w:space="0" w:color="auto"/>
                <w:bottom w:val="none" w:sz="0" w:space="0" w:color="auto"/>
                <w:right w:val="none" w:sz="0" w:space="0" w:color="auto"/>
              </w:divBdr>
            </w:div>
            <w:div w:id="1078795501">
              <w:marLeft w:val="0"/>
              <w:marRight w:val="0"/>
              <w:marTop w:val="0"/>
              <w:marBottom w:val="0"/>
              <w:divBdr>
                <w:top w:val="none" w:sz="0" w:space="0" w:color="auto"/>
                <w:left w:val="none" w:sz="0" w:space="0" w:color="auto"/>
                <w:bottom w:val="none" w:sz="0" w:space="0" w:color="auto"/>
                <w:right w:val="none" w:sz="0" w:space="0" w:color="auto"/>
              </w:divBdr>
            </w:div>
            <w:div w:id="1099177730">
              <w:marLeft w:val="0"/>
              <w:marRight w:val="0"/>
              <w:marTop w:val="0"/>
              <w:marBottom w:val="0"/>
              <w:divBdr>
                <w:top w:val="none" w:sz="0" w:space="0" w:color="auto"/>
                <w:left w:val="none" w:sz="0" w:space="0" w:color="auto"/>
                <w:bottom w:val="none" w:sz="0" w:space="0" w:color="auto"/>
                <w:right w:val="none" w:sz="0" w:space="0" w:color="auto"/>
              </w:divBdr>
            </w:div>
            <w:div w:id="1103450887">
              <w:marLeft w:val="0"/>
              <w:marRight w:val="0"/>
              <w:marTop w:val="0"/>
              <w:marBottom w:val="0"/>
              <w:divBdr>
                <w:top w:val="none" w:sz="0" w:space="0" w:color="auto"/>
                <w:left w:val="none" w:sz="0" w:space="0" w:color="auto"/>
                <w:bottom w:val="none" w:sz="0" w:space="0" w:color="auto"/>
                <w:right w:val="none" w:sz="0" w:space="0" w:color="auto"/>
              </w:divBdr>
            </w:div>
            <w:div w:id="1149402558">
              <w:marLeft w:val="0"/>
              <w:marRight w:val="0"/>
              <w:marTop w:val="0"/>
              <w:marBottom w:val="0"/>
              <w:divBdr>
                <w:top w:val="none" w:sz="0" w:space="0" w:color="auto"/>
                <w:left w:val="none" w:sz="0" w:space="0" w:color="auto"/>
                <w:bottom w:val="none" w:sz="0" w:space="0" w:color="auto"/>
                <w:right w:val="none" w:sz="0" w:space="0" w:color="auto"/>
              </w:divBdr>
            </w:div>
            <w:div w:id="1170557268">
              <w:marLeft w:val="0"/>
              <w:marRight w:val="0"/>
              <w:marTop w:val="0"/>
              <w:marBottom w:val="0"/>
              <w:divBdr>
                <w:top w:val="none" w:sz="0" w:space="0" w:color="auto"/>
                <w:left w:val="none" w:sz="0" w:space="0" w:color="auto"/>
                <w:bottom w:val="none" w:sz="0" w:space="0" w:color="auto"/>
                <w:right w:val="none" w:sz="0" w:space="0" w:color="auto"/>
              </w:divBdr>
            </w:div>
            <w:div w:id="1199854419">
              <w:marLeft w:val="0"/>
              <w:marRight w:val="0"/>
              <w:marTop w:val="0"/>
              <w:marBottom w:val="0"/>
              <w:divBdr>
                <w:top w:val="none" w:sz="0" w:space="0" w:color="auto"/>
                <w:left w:val="none" w:sz="0" w:space="0" w:color="auto"/>
                <w:bottom w:val="none" w:sz="0" w:space="0" w:color="auto"/>
                <w:right w:val="none" w:sz="0" w:space="0" w:color="auto"/>
              </w:divBdr>
            </w:div>
            <w:div w:id="1232697140">
              <w:marLeft w:val="0"/>
              <w:marRight w:val="0"/>
              <w:marTop w:val="0"/>
              <w:marBottom w:val="0"/>
              <w:divBdr>
                <w:top w:val="none" w:sz="0" w:space="0" w:color="auto"/>
                <w:left w:val="none" w:sz="0" w:space="0" w:color="auto"/>
                <w:bottom w:val="none" w:sz="0" w:space="0" w:color="auto"/>
                <w:right w:val="none" w:sz="0" w:space="0" w:color="auto"/>
              </w:divBdr>
            </w:div>
            <w:div w:id="1238437236">
              <w:marLeft w:val="0"/>
              <w:marRight w:val="0"/>
              <w:marTop w:val="0"/>
              <w:marBottom w:val="0"/>
              <w:divBdr>
                <w:top w:val="none" w:sz="0" w:space="0" w:color="auto"/>
                <w:left w:val="none" w:sz="0" w:space="0" w:color="auto"/>
                <w:bottom w:val="none" w:sz="0" w:space="0" w:color="auto"/>
                <w:right w:val="none" w:sz="0" w:space="0" w:color="auto"/>
              </w:divBdr>
            </w:div>
            <w:div w:id="1242834234">
              <w:marLeft w:val="0"/>
              <w:marRight w:val="0"/>
              <w:marTop w:val="0"/>
              <w:marBottom w:val="0"/>
              <w:divBdr>
                <w:top w:val="none" w:sz="0" w:space="0" w:color="auto"/>
                <w:left w:val="none" w:sz="0" w:space="0" w:color="auto"/>
                <w:bottom w:val="none" w:sz="0" w:space="0" w:color="auto"/>
                <w:right w:val="none" w:sz="0" w:space="0" w:color="auto"/>
              </w:divBdr>
            </w:div>
            <w:div w:id="1245185368">
              <w:marLeft w:val="0"/>
              <w:marRight w:val="0"/>
              <w:marTop w:val="0"/>
              <w:marBottom w:val="0"/>
              <w:divBdr>
                <w:top w:val="none" w:sz="0" w:space="0" w:color="auto"/>
                <w:left w:val="none" w:sz="0" w:space="0" w:color="auto"/>
                <w:bottom w:val="none" w:sz="0" w:space="0" w:color="auto"/>
                <w:right w:val="none" w:sz="0" w:space="0" w:color="auto"/>
              </w:divBdr>
            </w:div>
            <w:div w:id="1282955021">
              <w:marLeft w:val="0"/>
              <w:marRight w:val="0"/>
              <w:marTop w:val="0"/>
              <w:marBottom w:val="0"/>
              <w:divBdr>
                <w:top w:val="none" w:sz="0" w:space="0" w:color="auto"/>
                <w:left w:val="none" w:sz="0" w:space="0" w:color="auto"/>
                <w:bottom w:val="none" w:sz="0" w:space="0" w:color="auto"/>
                <w:right w:val="none" w:sz="0" w:space="0" w:color="auto"/>
              </w:divBdr>
            </w:div>
            <w:div w:id="1349983936">
              <w:marLeft w:val="0"/>
              <w:marRight w:val="0"/>
              <w:marTop w:val="0"/>
              <w:marBottom w:val="0"/>
              <w:divBdr>
                <w:top w:val="none" w:sz="0" w:space="0" w:color="auto"/>
                <w:left w:val="none" w:sz="0" w:space="0" w:color="auto"/>
                <w:bottom w:val="none" w:sz="0" w:space="0" w:color="auto"/>
                <w:right w:val="none" w:sz="0" w:space="0" w:color="auto"/>
              </w:divBdr>
            </w:div>
            <w:div w:id="1354111527">
              <w:marLeft w:val="0"/>
              <w:marRight w:val="0"/>
              <w:marTop w:val="0"/>
              <w:marBottom w:val="0"/>
              <w:divBdr>
                <w:top w:val="none" w:sz="0" w:space="0" w:color="auto"/>
                <w:left w:val="none" w:sz="0" w:space="0" w:color="auto"/>
                <w:bottom w:val="none" w:sz="0" w:space="0" w:color="auto"/>
                <w:right w:val="none" w:sz="0" w:space="0" w:color="auto"/>
              </w:divBdr>
            </w:div>
            <w:div w:id="1360858041">
              <w:marLeft w:val="0"/>
              <w:marRight w:val="0"/>
              <w:marTop w:val="0"/>
              <w:marBottom w:val="0"/>
              <w:divBdr>
                <w:top w:val="none" w:sz="0" w:space="0" w:color="auto"/>
                <w:left w:val="none" w:sz="0" w:space="0" w:color="auto"/>
                <w:bottom w:val="none" w:sz="0" w:space="0" w:color="auto"/>
                <w:right w:val="none" w:sz="0" w:space="0" w:color="auto"/>
              </w:divBdr>
            </w:div>
            <w:div w:id="1361322190">
              <w:marLeft w:val="0"/>
              <w:marRight w:val="0"/>
              <w:marTop w:val="0"/>
              <w:marBottom w:val="0"/>
              <w:divBdr>
                <w:top w:val="none" w:sz="0" w:space="0" w:color="auto"/>
                <w:left w:val="none" w:sz="0" w:space="0" w:color="auto"/>
                <w:bottom w:val="none" w:sz="0" w:space="0" w:color="auto"/>
                <w:right w:val="none" w:sz="0" w:space="0" w:color="auto"/>
              </w:divBdr>
            </w:div>
            <w:div w:id="1371102228">
              <w:marLeft w:val="0"/>
              <w:marRight w:val="0"/>
              <w:marTop w:val="0"/>
              <w:marBottom w:val="0"/>
              <w:divBdr>
                <w:top w:val="none" w:sz="0" w:space="0" w:color="auto"/>
                <w:left w:val="none" w:sz="0" w:space="0" w:color="auto"/>
                <w:bottom w:val="none" w:sz="0" w:space="0" w:color="auto"/>
                <w:right w:val="none" w:sz="0" w:space="0" w:color="auto"/>
              </w:divBdr>
            </w:div>
            <w:div w:id="1412004553">
              <w:marLeft w:val="0"/>
              <w:marRight w:val="0"/>
              <w:marTop w:val="0"/>
              <w:marBottom w:val="0"/>
              <w:divBdr>
                <w:top w:val="none" w:sz="0" w:space="0" w:color="auto"/>
                <w:left w:val="none" w:sz="0" w:space="0" w:color="auto"/>
                <w:bottom w:val="none" w:sz="0" w:space="0" w:color="auto"/>
                <w:right w:val="none" w:sz="0" w:space="0" w:color="auto"/>
              </w:divBdr>
            </w:div>
            <w:div w:id="1422070598">
              <w:marLeft w:val="0"/>
              <w:marRight w:val="0"/>
              <w:marTop w:val="0"/>
              <w:marBottom w:val="0"/>
              <w:divBdr>
                <w:top w:val="none" w:sz="0" w:space="0" w:color="auto"/>
                <w:left w:val="none" w:sz="0" w:space="0" w:color="auto"/>
                <w:bottom w:val="none" w:sz="0" w:space="0" w:color="auto"/>
                <w:right w:val="none" w:sz="0" w:space="0" w:color="auto"/>
              </w:divBdr>
            </w:div>
            <w:div w:id="1436944648">
              <w:marLeft w:val="0"/>
              <w:marRight w:val="0"/>
              <w:marTop w:val="0"/>
              <w:marBottom w:val="0"/>
              <w:divBdr>
                <w:top w:val="none" w:sz="0" w:space="0" w:color="auto"/>
                <w:left w:val="none" w:sz="0" w:space="0" w:color="auto"/>
                <w:bottom w:val="none" w:sz="0" w:space="0" w:color="auto"/>
                <w:right w:val="none" w:sz="0" w:space="0" w:color="auto"/>
              </w:divBdr>
            </w:div>
            <w:div w:id="1457485275">
              <w:marLeft w:val="0"/>
              <w:marRight w:val="0"/>
              <w:marTop w:val="0"/>
              <w:marBottom w:val="0"/>
              <w:divBdr>
                <w:top w:val="none" w:sz="0" w:space="0" w:color="auto"/>
                <w:left w:val="none" w:sz="0" w:space="0" w:color="auto"/>
                <w:bottom w:val="none" w:sz="0" w:space="0" w:color="auto"/>
                <w:right w:val="none" w:sz="0" w:space="0" w:color="auto"/>
              </w:divBdr>
            </w:div>
            <w:div w:id="1463183666">
              <w:marLeft w:val="0"/>
              <w:marRight w:val="0"/>
              <w:marTop w:val="0"/>
              <w:marBottom w:val="0"/>
              <w:divBdr>
                <w:top w:val="none" w:sz="0" w:space="0" w:color="auto"/>
                <w:left w:val="none" w:sz="0" w:space="0" w:color="auto"/>
                <w:bottom w:val="none" w:sz="0" w:space="0" w:color="auto"/>
                <w:right w:val="none" w:sz="0" w:space="0" w:color="auto"/>
              </w:divBdr>
            </w:div>
            <w:div w:id="1474832698">
              <w:marLeft w:val="0"/>
              <w:marRight w:val="0"/>
              <w:marTop w:val="0"/>
              <w:marBottom w:val="0"/>
              <w:divBdr>
                <w:top w:val="none" w:sz="0" w:space="0" w:color="auto"/>
                <w:left w:val="none" w:sz="0" w:space="0" w:color="auto"/>
                <w:bottom w:val="none" w:sz="0" w:space="0" w:color="auto"/>
                <w:right w:val="none" w:sz="0" w:space="0" w:color="auto"/>
              </w:divBdr>
            </w:div>
            <w:div w:id="1477991436">
              <w:marLeft w:val="0"/>
              <w:marRight w:val="0"/>
              <w:marTop w:val="0"/>
              <w:marBottom w:val="0"/>
              <w:divBdr>
                <w:top w:val="none" w:sz="0" w:space="0" w:color="auto"/>
                <w:left w:val="none" w:sz="0" w:space="0" w:color="auto"/>
                <w:bottom w:val="none" w:sz="0" w:space="0" w:color="auto"/>
                <w:right w:val="none" w:sz="0" w:space="0" w:color="auto"/>
              </w:divBdr>
            </w:div>
            <w:div w:id="1480490025">
              <w:marLeft w:val="0"/>
              <w:marRight w:val="0"/>
              <w:marTop w:val="0"/>
              <w:marBottom w:val="0"/>
              <w:divBdr>
                <w:top w:val="none" w:sz="0" w:space="0" w:color="auto"/>
                <w:left w:val="none" w:sz="0" w:space="0" w:color="auto"/>
                <w:bottom w:val="none" w:sz="0" w:space="0" w:color="auto"/>
                <w:right w:val="none" w:sz="0" w:space="0" w:color="auto"/>
              </w:divBdr>
            </w:div>
            <w:div w:id="1524856843">
              <w:marLeft w:val="0"/>
              <w:marRight w:val="0"/>
              <w:marTop w:val="0"/>
              <w:marBottom w:val="0"/>
              <w:divBdr>
                <w:top w:val="none" w:sz="0" w:space="0" w:color="auto"/>
                <w:left w:val="none" w:sz="0" w:space="0" w:color="auto"/>
                <w:bottom w:val="none" w:sz="0" w:space="0" w:color="auto"/>
                <w:right w:val="none" w:sz="0" w:space="0" w:color="auto"/>
              </w:divBdr>
            </w:div>
            <w:div w:id="1555701312">
              <w:marLeft w:val="0"/>
              <w:marRight w:val="0"/>
              <w:marTop w:val="0"/>
              <w:marBottom w:val="0"/>
              <w:divBdr>
                <w:top w:val="none" w:sz="0" w:space="0" w:color="auto"/>
                <w:left w:val="none" w:sz="0" w:space="0" w:color="auto"/>
                <w:bottom w:val="none" w:sz="0" w:space="0" w:color="auto"/>
                <w:right w:val="none" w:sz="0" w:space="0" w:color="auto"/>
              </w:divBdr>
            </w:div>
            <w:div w:id="1557861225">
              <w:marLeft w:val="0"/>
              <w:marRight w:val="0"/>
              <w:marTop w:val="0"/>
              <w:marBottom w:val="0"/>
              <w:divBdr>
                <w:top w:val="none" w:sz="0" w:space="0" w:color="auto"/>
                <w:left w:val="none" w:sz="0" w:space="0" w:color="auto"/>
                <w:bottom w:val="none" w:sz="0" w:space="0" w:color="auto"/>
                <w:right w:val="none" w:sz="0" w:space="0" w:color="auto"/>
              </w:divBdr>
            </w:div>
            <w:div w:id="1585140561">
              <w:marLeft w:val="0"/>
              <w:marRight w:val="0"/>
              <w:marTop w:val="0"/>
              <w:marBottom w:val="0"/>
              <w:divBdr>
                <w:top w:val="none" w:sz="0" w:space="0" w:color="auto"/>
                <w:left w:val="none" w:sz="0" w:space="0" w:color="auto"/>
                <w:bottom w:val="none" w:sz="0" w:space="0" w:color="auto"/>
                <w:right w:val="none" w:sz="0" w:space="0" w:color="auto"/>
              </w:divBdr>
            </w:div>
            <w:div w:id="1598446767">
              <w:marLeft w:val="0"/>
              <w:marRight w:val="0"/>
              <w:marTop w:val="0"/>
              <w:marBottom w:val="0"/>
              <w:divBdr>
                <w:top w:val="none" w:sz="0" w:space="0" w:color="auto"/>
                <w:left w:val="none" w:sz="0" w:space="0" w:color="auto"/>
                <w:bottom w:val="none" w:sz="0" w:space="0" w:color="auto"/>
                <w:right w:val="none" w:sz="0" w:space="0" w:color="auto"/>
              </w:divBdr>
            </w:div>
            <w:div w:id="1612517060">
              <w:marLeft w:val="0"/>
              <w:marRight w:val="0"/>
              <w:marTop w:val="0"/>
              <w:marBottom w:val="0"/>
              <w:divBdr>
                <w:top w:val="none" w:sz="0" w:space="0" w:color="auto"/>
                <w:left w:val="none" w:sz="0" w:space="0" w:color="auto"/>
                <w:bottom w:val="none" w:sz="0" w:space="0" w:color="auto"/>
                <w:right w:val="none" w:sz="0" w:space="0" w:color="auto"/>
              </w:divBdr>
            </w:div>
            <w:div w:id="1659073890">
              <w:marLeft w:val="0"/>
              <w:marRight w:val="0"/>
              <w:marTop w:val="0"/>
              <w:marBottom w:val="0"/>
              <w:divBdr>
                <w:top w:val="none" w:sz="0" w:space="0" w:color="auto"/>
                <w:left w:val="none" w:sz="0" w:space="0" w:color="auto"/>
                <w:bottom w:val="none" w:sz="0" w:space="0" w:color="auto"/>
                <w:right w:val="none" w:sz="0" w:space="0" w:color="auto"/>
              </w:divBdr>
            </w:div>
            <w:div w:id="1691834066">
              <w:marLeft w:val="0"/>
              <w:marRight w:val="0"/>
              <w:marTop w:val="0"/>
              <w:marBottom w:val="0"/>
              <w:divBdr>
                <w:top w:val="none" w:sz="0" w:space="0" w:color="auto"/>
                <w:left w:val="none" w:sz="0" w:space="0" w:color="auto"/>
                <w:bottom w:val="none" w:sz="0" w:space="0" w:color="auto"/>
                <w:right w:val="none" w:sz="0" w:space="0" w:color="auto"/>
              </w:divBdr>
            </w:div>
            <w:div w:id="1759903918">
              <w:marLeft w:val="0"/>
              <w:marRight w:val="0"/>
              <w:marTop w:val="0"/>
              <w:marBottom w:val="0"/>
              <w:divBdr>
                <w:top w:val="none" w:sz="0" w:space="0" w:color="auto"/>
                <w:left w:val="none" w:sz="0" w:space="0" w:color="auto"/>
                <w:bottom w:val="none" w:sz="0" w:space="0" w:color="auto"/>
                <w:right w:val="none" w:sz="0" w:space="0" w:color="auto"/>
              </w:divBdr>
            </w:div>
            <w:div w:id="1765610710">
              <w:marLeft w:val="0"/>
              <w:marRight w:val="0"/>
              <w:marTop w:val="0"/>
              <w:marBottom w:val="0"/>
              <w:divBdr>
                <w:top w:val="none" w:sz="0" w:space="0" w:color="auto"/>
                <w:left w:val="none" w:sz="0" w:space="0" w:color="auto"/>
                <w:bottom w:val="none" w:sz="0" w:space="0" w:color="auto"/>
                <w:right w:val="none" w:sz="0" w:space="0" w:color="auto"/>
              </w:divBdr>
            </w:div>
            <w:div w:id="1817995069">
              <w:marLeft w:val="0"/>
              <w:marRight w:val="0"/>
              <w:marTop w:val="0"/>
              <w:marBottom w:val="0"/>
              <w:divBdr>
                <w:top w:val="none" w:sz="0" w:space="0" w:color="auto"/>
                <w:left w:val="none" w:sz="0" w:space="0" w:color="auto"/>
                <w:bottom w:val="none" w:sz="0" w:space="0" w:color="auto"/>
                <w:right w:val="none" w:sz="0" w:space="0" w:color="auto"/>
              </w:divBdr>
            </w:div>
            <w:div w:id="1831215365">
              <w:marLeft w:val="0"/>
              <w:marRight w:val="0"/>
              <w:marTop w:val="0"/>
              <w:marBottom w:val="0"/>
              <w:divBdr>
                <w:top w:val="none" w:sz="0" w:space="0" w:color="auto"/>
                <w:left w:val="none" w:sz="0" w:space="0" w:color="auto"/>
                <w:bottom w:val="none" w:sz="0" w:space="0" w:color="auto"/>
                <w:right w:val="none" w:sz="0" w:space="0" w:color="auto"/>
              </w:divBdr>
            </w:div>
            <w:div w:id="1833334638">
              <w:marLeft w:val="0"/>
              <w:marRight w:val="0"/>
              <w:marTop w:val="0"/>
              <w:marBottom w:val="0"/>
              <w:divBdr>
                <w:top w:val="none" w:sz="0" w:space="0" w:color="auto"/>
                <w:left w:val="none" w:sz="0" w:space="0" w:color="auto"/>
                <w:bottom w:val="none" w:sz="0" w:space="0" w:color="auto"/>
                <w:right w:val="none" w:sz="0" w:space="0" w:color="auto"/>
              </w:divBdr>
            </w:div>
            <w:div w:id="1973556809">
              <w:marLeft w:val="0"/>
              <w:marRight w:val="0"/>
              <w:marTop w:val="0"/>
              <w:marBottom w:val="0"/>
              <w:divBdr>
                <w:top w:val="none" w:sz="0" w:space="0" w:color="auto"/>
                <w:left w:val="none" w:sz="0" w:space="0" w:color="auto"/>
                <w:bottom w:val="none" w:sz="0" w:space="0" w:color="auto"/>
                <w:right w:val="none" w:sz="0" w:space="0" w:color="auto"/>
              </w:divBdr>
            </w:div>
            <w:div w:id="1990211993">
              <w:marLeft w:val="0"/>
              <w:marRight w:val="0"/>
              <w:marTop w:val="0"/>
              <w:marBottom w:val="0"/>
              <w:divBdr>
                <w:top w:val="none" w:sz="0" w:space="0" w:color="auto"/>
                <w:left w:val="none" w:sz="0" w:space="0" w:color="auto"/>
                <w:bottom w:val="none" w:sz="0" w:space="0" w:color="auto"/>
                <w:right w:val="none" w:sz="0" w:space="0" w:color="auto"/>
              </w:divBdr>
            </w:div>
            <w:div w:id="2013945423">
              <w:marLeft w:val="0"/>
              <w:marRight w:val="0"/>
              <w:marTop w:val="0"/>
              <w:marBottom w:val="0"/>
              <w:divBdr>
                <w:top w:val="none" w:sz="0" w:space="0" w:color="auto"/>
                <w:left w:val="none" w:sz="0" w:space="0" w:color="auto"/>
                <w:bottom w:val="none" w:sz="0" w:space="0" w:color="auto"/>
                <w:right w:val="none" w:sz="0" w:space="0" w:color="auto"/>
              </w:divBdr>
            </w:div>
            <w:div w:id="2035303460">
              <w:marLeft w:val="0"/>
              <w:marRight w:val="0"/>
              <w:marTop w:val="0"/>
              <w:marBottom w:val="0"/>
              <w:divBdr>
                <w:top w:val="none" w:sz="0" w:space="0" w:color="auto"/>
                <w:left w:val="none" w:sz="0" w:space="0" w:color="auto"/>
                <w:bottom w:val="none" w:sz="0" w:space="0" w:color="auto"/>
                <w:right w:val="none" w:sz="0" w:space="0" w:color="auto"/>
              </w:divBdr>
            </w:div>
            <w:div w:id="2057242351">
              <w:marLeft w:val="0"/>
              <w:marRight w:val="0"/>
              <w:marTop w:val="0"/>
              <w:marBottom w:val="0"/>
              <w:divBdr>
                <w:top w:val="none" w:sz="0" w:space="0" w:color="auto"/>
                <w:left w:val="none" w:sz="0" w:space="0" w:color="auto"/>
                <w:bottom w:val="none" w:sz="0" w:space="0" w:color="auto"/>
                <w:right w:val="none" w:sz="0" w:space="0" w:color="auto"/>
              </w:divBdr>
            </w:div>
            <w:div w:id="2062825428">
              <w:marLeft w:val="0"/>
              <w:marRight w:val="0"/>
              <w:marTop w:val="0"/>
              <w:marBottom w:val="0"/>
              <w:divBdr>
                <w:top w:val="none" w:sz="0" w:space="0" w:color="auto"/>
                <w:left w:val="none" w:sz="0" w:space="0" w:color="auto"/>
                <w:bottom w:val="none" w:sz="0" w:space="0" w:color="auto"/>
                <w:right w:val="none" w:sz="0" w:space="0" w:color="auto"/>
              </w:divBdr>
            </w:div>
            <w:div w:id="2096704131">
              <w:marLeft w:val="0"/>
              <w:marRight w:val="0"/>
              <w:marTop w:val="0"/>
              <w:marBottom w:val="0"/>
              <w:divBdr>
                <w:top w:val="none" w:sz="0" w:space="0" w:color="auto"/>
                <w:left w:val="none" w:sz="0" w:space="0" w:color="auto"/>
                <w:bottom w:val="none" w:sz="0" w:space="0" w:color="auto"/>
                <w:right w:val="none" w:sz="0" w:space="0" w:color="auto"/>
              </w:divBdr>
            </w:div>
            <w:div w:id="2101678582">
              <w:marLeft w:val="0"/>
              <w:marRight w:val="0"/>
              <w:marTop w:val="0"/>
              <w:marBottom w:val="0"/>
              <w:divBdr>
                <w:top w:val="none" w:sz="0" w:space="0" w:color="auto"/>
                <w:left w:val="none" w:sz="0" w:space="0" w:color="auto"/>
                <w:bottom w:val="none" w:sz="0" w:space="0" w:color="auto"/>
                <w:right w:val="none" w:sz="0" w:space="0" w:color="auto"/>
              </w:divBdr>
            </w:div>
            <w:div w:id="2131239799">
              <w:marLeft w:val="0"/>
              <w:marRight w:val="0"/>
              <w:marTop w:val="0"/>
              <w:marBottom w:val="0"/>
              <w:divBdr>
                <w:top w:val="none" w:sz="0" w:space="0" w:color="auto"/>
                <w:left w:val="none" w:sz="0" w:space="0" w:color="auto"/>
                <w:bottom w:val="none" w:sz="0" w:space="0" w:color="auto"/>
                <w:right w:val="none" w:sz="0" w:space="0" w:color="auto"/>
              </w:divBdr>
            </w:div>
            <w:div w:id="214245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16923">
      <w:bodyDiv w:val="1"/>
      <w:marLeft w:val="0"/>
      <w:marRight w:val="0"/>
      <w:marTop w:val="0"/>
      <w:marBottom w:val="0"/>
      <w:divBdr>
        <w:top w:val="none" w:sz="0" w:space="0" w:color="auto"/>
        <w:left w:val="none" w:sz="0" w:space="0" w:color="auto"/>
        <w:bottom w:val="none" w:sz="0" w:space="0" w:color="auto"/>
        <w:right w:val="none" w:sz="0" w:space="0" w:color="auto"/>
      </w:divBdr>
      <w:divsChild>
        <w:div w:id="773600613">
          <w:marLeft w:val="0"/>
          <w:marRight w:val="0"/>
          <w:marTop w:val="0"/>
          <w:marBottom w:val="0"/>
          <w:divBdr>
            <w:top w:val="none" w:sz="0" w:space="0" w:color="auto"/>
            <w:left w:val="none" w:sz="0" w:space="0" w:color="auto"/>
            <w:bottom w:val="none" w:sz="0" w:space="0" w:color="auto"/>
            <w:right w:val="none" w:sz="0" w:space="0" w:color="auto"/>
          </w:divBdr>
          <w:divsChild>
            <w:div w:id="741654">
              <w:marLeft w:val="0"/>
              <w:marRight w:val="0"/>
              <w:marTop w:val="0"/>
              <w:marBottom w:val="0"/>
              <w:divBdr>
                <w:top w:val="none" w:sz="0" w:space="0" w:color="auto"/>
                <w:left w:val="none" w:sz="0" w:space="0" w:color="auto"/>
                <w:bottom w:val="none" w:sz="0" w:space="0" w:color="auto"/>
                <w:right w:val="none" w:sz="0" w:space="0" w:color="auto"/>
              </w:divBdr>
            </w:div>
            <w:div w:id="4526444">
              <w:marLeft w:val="0"/>
              <w:marRight w:val="0"/>
              <w:marTop w:val="0"/>
              <w:marBottom w:val="0"/>
              <w:divBdr>
                <w:top w:val="none" w:sz="0" w:space="0" w:color="auto"/>
                <w:left w:val="none" w:sz="0" w:space="0" w:color="auto"/>
                <w:bottom w:val="none" w:sz="0" w:space="0" w:color="auto"/>
                <w:right w:val="none" w:sz="0" w:space="0" w:color="auto"/>
              </w:divBdr>
            </w:div>
            <w:div w:id="10107361">
              <w:marLeft w:val="0"/>
              <w:marRight w:val="0"/>
              <w:marTop w:val="0"/>
              <w:marBottom w:val="0"/>
              <w:divBdr>
                <w:top w:val="none" w:sz="0" w:space="0" w:color="auto"/>
                <w:left w:val="none" w:sz="0" w:space="0" w:color="auto"/>
                <w:bottom w:val="none" w:sz="0" w:space="0" w:color="auto"/>
                <w:right w:val="none" w:sz="0" w:space="0" w:color="auto"/>
              </w:divBdr>
            </w:div>
            <w:div w:id="30081849">
              <w:marLeft w:val="0"/>
              <w:marRight w:val="0"/>
              <w:marTop w:val="0"/>
              <w:marBottom w:val="0"/>
              <w:divBdr>
                <w:top w:val="none" w:sz="0" w:space="0" w:color="auto"/>
                <w:left w:val="none" w:sz="0" w:space="0" w:color="auto"/>
                <w:bottom w:val="none" w:sz="0" w:space="0" w:color="auto"/>
                <w:right w:val="none" w:sz="0" w:space="0" w:color="auto"/>
              </w:divBdr>
            </w:div>
            <w:div w:id="33625966">
              <w:marLeft w:val="0"/>
              <w:marRight w:val="0"/>
              <w:marTop w:val="0"/>
              <w:marBottom w:val="0"/>
              <w:divBdr>
                <w:top w:val="none" w:sz="0" w:space="0" w:color="auto"/>
                <w:left w:val="none" w:sz="0" w:space="0" w:color="auto"/>
                <w:bottom w:val="none" w:sz="0" w:space="0" w:color="auto"/>
                <w:right w:val="none" w:sz="0" w:space="0" w:color="auto"/>
              </w:divBdr>
            </w:div>
            <w:div w:id="44792702">
              <w:marLeft w:val="0"/>
              <w:marRight w:val="0"/>
              <w:marTop w:val="0"/>
              <w:marBottom w:val="0"/>
              <w:divBdr>
                <w:top w:val="none" w:sz="0" w:space="0" w:color="auto"/>
                <w:left w:val="none" w:sz="0" w:space="0" w:color="auto"/>
                <w:bottom w:val="none" w:sz="0" w:space="0" w:color="auto"/>
                <w:right w:val="none" w:sz="0" w:space="0" w:color="auto"/>
              </w:divBdr>
            </w:div>
            <w:div w:id="47189474">
              <w:marLeft w:val="0"/>
              <w:marRight w:val="0"/>
              <w:marTop w:val="0"/>
              <w:marBottom w:val="0"/>
              <w:divBdr>
                <w:top w:val="none" w:sz="0" w:space="0" w:color="auto"/>
                <w:left w:val="none" w:sz="0" w:space="0" w:color="auto"/>
                <w:bottom w:val="none" w:sz="0" w:space="0" w:color="auto"/>
                <w:right w:val="none" w:sz="0" w:space="0" w:color="auto"/>
              </w:divBdr>
            </w:div>
            <w:div w:id="58525636">
              <w:marLeft w:val="0"/>
              <w:marRight w:val="0"/>
              <w:marTop w:val="0"/>
              <w:marBottom w:val="0"/>
              <w:divBdr>
                <w:top w:val="none" w:sz="0" w:space="0" w:color="auto"/>
                <w:left w:val="none" w:sz="0" w:space="0" w:color="auto"/>
                <w:bottom w:val="none" w:sz="0" w:space="0" w:color="auto"/>
                <w:right w:val="none" w:sz="0" w:space="0" w:color="auto"/>
              </w:divBdr>
            </w:div>
            <w:div w:id="63648806">
              <w:marLeft w:val="0"/>
              <w:marRight w:val="0"/>
              <w:marTop w:val="0"/>
              <w:marBottom w:val="0"/>
              <w:divBdr>
                <w:top w:val="none" w:sz="0" w:space="0" w:color="auto"/>
                <w:left w:val="none" w:sz="0" w:space="0" w:color="auto"/>
                <w:bottom w:val="none" w:sz="0" w:space="0" w:color="auto"/>
                <w:right w:val="none" w:sz="0" w:space="0" w:color="auto"/>
              </w:divBdr>
            </w:div>
            <w:div w:id="75327379">
              <w:marLeft w:val="0"/>
              <w:marRight w:val="0"/>
              <w:marTop w:val="0"/>
              <w:marBottom w:val="0"/>
              <w:divBdr>
                <w:top w:val="none" w:sz="0" w:space="0" w:color="auto"/>
                <w:left w:val="none" w:sz="0" w:space="0" w:color="auto"/>
                <w:bottom w:val="none" w:sz="0" w:space="0" w:color="auto"/>
                <w:right w:val="none" w:sz="0" w:space="0" w:color="auto"/>
              </w:divBdr>
            </w:div>
            <w:div w:id="80564536">
              <w:marLeft w:val="0"/>
              <w:marRight w:val="0"/>
              <w:marTop w:val="0"/>
              <w:marBottom w:val="0"/>
              <w:divBdr>
                <w:top w:val="none" w:sz="0" w:space="0" w:color="auto"/>
                <w:left w:val="none" w:sz="0" w:space="0" w:color="auto"/>
                <w:bottom w:val="none" w:sz="0" w:space="0" w:color="auto"/>
                <w:right w:val="none" w:sz="0" w:space="0" w:color="auto"/>
              </w:divBdr>
            </w:div>
            <w:div w:id="97606181">
              <w:marLeft w:val="0"/>
              <w:marRight w:val="0"/>
              <w:marTop w:val="0"/>
              <w:marBottom w:val="0"/>
              <w:divBdr>
                <w:top w:val="none" w:sz="0" w:space="0" w:color="auto"/>
                <w:left w:val="none" w:sz="0" w:space="0" w:color="auto"/>
                <w:bottom w:val="none" w:sz="0" w:space="0" w:color="auto"/>
                <w:right w:val="none" w:sz="0" w:space="0" w:color="auto"/>
              </w:divBdr>
            </w:div>
            <w:div w:id="109471739">
              <w:marLeft w:val="0"/>
              <w:marRight w:val="0"/>
              <w:marTop w:val="0"/>
              <w:marBottom w:val="0"/>
              <w:divBdr>
                <w:top w:val="none" w:sz="0" w:space="0" w:color="auto"/>
                <w:left w:val="none" w:sz="0" w:space="0" w:color="auto"/>
                <w:bottom w:val="none" w:sz="0" w:space="0" w:color="auto"/>
                <w:right w:val="none" w:sz="0" w:space="0" w:color="auto"/>
              </w:divBdr>
            </w:div>
            <w:div w:id="125318069">
              <w:marLeft w:val="0"/>
              <w:marRight w:val="0"/>
              <w:marTop w:val="0"/>
              <w:marBottom w:val="0"/>
              <w:divBdr>
                <w:top w:val="none" w:sz="0" w:space="0" w:color="auto"/>
                <w:left w:val="none" w:sz="0" w:space="0" w:color="auto"/>
                <w:bottom w:val="none" w:sz="0" w:space="0" w:color="auto"/>
                <w:right w:val="none" w:sz="0" w:space="0" w:color="auto"/>
              </w:divBdr>
            </w:div>
            <w:div w:id="151602664">
              <w:marLeft w:val="0"/>
              <w:marRight w:val="0"/>
              <w:marTop w:val="0"/>
              <w:marBottom w:val="0"/>
              <w:divBdr>
                <w:top w:val="none" w:sz="0" w:space="0" w:color="auto"/>
                <w:left w:val="none" w:sz="0" w:space="0" w:color="auto"/>
                <w:bottom w:val="none" w:sz="0" w:space="0" w:color="auto"/>
                <w:right w:val="none" w:sz="0" w:space="0" w:color="auto"/>
              </w:divBdr>
            </w:div>
            <w:div w:id="154032113">
              <w:marLeft w:val="0"/>
              <w:marRight w:val="0"/>
              <w:marTop w:val="0"/>
              <w:marBottom w:val="0"/>
              <w:divBdr>
                <w:top w:val="none" w:sz="0" w:space="0" w:color="auto"/>
                <w:left w:val="none" w:sz="0" w:space="0" w:color="auto"/>
                <w:bottom w:val="none" w:sz="0" w:space="0" w:color="auto"/>
                <w:right w:val="none" w:sz="0" w:space="0" w:color="auto"/>
              </w:divBdr>
            </w:div>
            <w:div w:id="161627175">
              <w:marLeft w:val="0"/>
              <w:marRight w:val="0"/>
              <w:marTop w:val="0"/>
              <w:marBottom w:val="0"/>
              <w:divBdr>
                <w:top w:val="none" w:sz="0" w:space="0" w:color="auto"/>
                <w:left w:val="none" w:sz="0" w:space="0" w:color="auto"/>
                <w:bottom w:val="none" w:sz="0" w:space="0" w:color="auto"/>
                <w:right w:val="none" w:sz="0" w:space="0" w:color="auto"/>
              </w:divBdr>
            </w:div>
            <w:div w:id="169872858">
              <w:marLeft w:val="0"/>
              <w:marRight w:val="0"/>
              <w:marTop w:val="0"/>
              <w:marBottom w:val="0"/>
              <w:divBdr>
                <w:top w:val="none" w:sz="0" w:space="0" w:color="auto"/>
                <w:left w:val="none" w:sz="0" w:space="0" w:color="auto"/>
                <w:bottom w:val="none" w:sz="0" w:space="0" w:color="auto"/>
                <w:right w:val="none" w:sz="0" w:space="0" w:color="auto"/>
              </w:divBdr>
            </w:div>
            <w:div w:id="174734057">
              <w:marLeft w:val="0"/>
              <w:marRight w:val="0"/>
              <w:marTop w:val="0"/>
              <w:marBottom w:val="0"/>
              <w:divBdr>
                <w:top w:val="none" w:sz="0" w:space="0" w:color="auto"/>
                <w:left w:val="none" w:sz="0" w:space="0" w:color="auto"/>
                <w:bottom w:val="none" w:sz="0" w:space="0" w:color="auto"/>
                <w:right w:val="none" w:sz="0" w:space="0" w:color="auto"/>
              </w:divBdr>
            </w:div>
            <w:div w:id="204366175">
              <w:marLeft w:val="0"/>
              <w:marRight w:val="0"/>
              <w:marTop w:val="0"/>
              <w:marBottom w:val="0"/>
              <w:divBdr>
                <w:top w:val="none" w:sz="0" w:space="0" w:color="auto"/>
                <w:left w:val="none" w:sz="0" w:space="0" w:color="auto"/>
                <w:bottom w:val="none" w:sz="0" w:space="0" w:color="auto"/>
                <w:right w:val="none" w:sz="0" w:space="0" w:color="auto"/>
              </w:divBdr>
            </w:div>
            <w:div w:id="204753008">
              <w:marLeft w:val="0"/>
              <w:marRight w:val="0"/>
              <w:marTop w:val="0"/>
              <w:marBottom w:val="0"/>
              <w:divBdr>
                <w:top w:val="none" w:sz="0" w:space="0" w:color="auto"/>
                <w:left w:val="none" w:sz="0" w:space="0" w:color="auto"/>
                <w:bottom w:val="none" w:sz="0" w:space="0" w:color="auto"/>
                <w:right w:val="none" w:sz="0" w:space="0" w:color="auto"/>
              </w:divBdr>
            </w:div>
            <w:div w:id="206181448">
              <w:marLeft w:val="0"/>
              <w:marRight w:val="0"/>
              <w:marTop w:val="0"/>
              <w:marBottom w:val="0"/>
              <w:divBdr>
                <w:top w:val="none" w:sz="0" w:space="0" w:color="auto"/>
                <w:left w:val="none" w:sz="0" w:space="0" w:color="auto"/>
                <w:bottom w:val="none" w:sz="0" w:space="0" w:color="auto"/>
                <w:right w:val="none" w:sz="0" w:space="0" w:color="auto"/>
              </w:divBdr>
            </w:div>
            <w:div w:id="218133977">
              <w:marLeft w:val="0"/>
              <w:marRight w:val="0"/>
              <w:marTop w:val="0"/>
              <w:marBottom w:val="0"/>
              <w:divBdr>
                <w:top w:val="none" w:sz="0" w:space="0" w:color="auto"/>
                <w:left w:val="none" w:sz="0" w:space="0" w:color="auto"/>
                <w:bottom w:val="none" w:sz="0" w:space="0" w:color="auto"/>
                <w:right w:val="none" w:sz="0" w:space="0" w:color="auto"/>
              </w:divBdr>
            </w:div>
            <w:div w:id="232279499">
              <w:marLeft w:val="0"/>
              <w:marRight w:val="0"/>
              <w:marTop w:val="0"/>
              <w:marBottom w:val="0"/>
              <w:divBdr>
                <w:top w:val="none" w:sz="0" w:space="0" w:color="auto"/>
                <w:left w:val="none" w:sz="0" w:space="0" w:color="auto"/>
                <w:bottom w:val="none" w:sz="0" w:space="0" w:color="auto"/>
                <w:right w:val="none" w:sz="0" w:space="0" w:color="auto"/>
              </w:divBdr>
            </w:div>
            <w:div w:id="237643149">
              <w:marLeft w:val="0"/>
              <w:marRight w:val="0"/>
              <w:marTop w:val="0"/>
              <w:marBottom w:val="0"/>
              <w:divBdr>
                <w:top w:val="none" w:sz="0" w:space="0" w:color="auto"/>
                <w:left w:val="none" w:sz="0" w:space="0" w:color="auto"/>
                <w:bottom w:val="none" w:sz="0" w:space="0" w:color="auto"/>
                <w:right w:val="none" w:sz="0" w:space="0" w:color="auto"/>
              </w:divBdr>
            </w:div>
            <w:div w:id="244808031">
              <w:marLeft w:val="0"/>
              <w:marRight w:val="0"/>
              <w:marTop w:val="0"/>
              <w:marBottom w:val="0"/>
              <w:divBdr>
                <w:top w:val="none" w:sz="0" w:space="0" w:color="auto"/>
                <w:left w:val="none" w:sz="0" w:space="0" w:color="auto"/>
                <w:bottom w:val="none" w:sz="0" w:space="0" w:color="auto"/>
                <w:right w:val="none" w:sz="0" w:space="0" w:color="auto"/>
              </w:divBdr>
            </w:div>
            <w:div w:id="259795097">
              <w:marLeft w:val="0"/>
              <w:marRight w:val="0"/>
              <w:marTop w:val="0"/>
              <w:marBottom w:val="0"/>
              <w:divBdr>
                <w:top w:val="none" w:sz="0" w:space="0" w:color="auto"/>
                <w:left w:val="none" w:sz="0" w:space="0" w:color="auto"/>
                <w:bottom w:val="none" w:sz="0" w:space="0" w:color="auto"/>
                <w:right w:val="none" w:sz="0" w:space="0" w:color="auto"/>
              </w:divBdr>
            </w:div>
            <w:div w:id="272908560">
              <w:marLeft w:val="0"/>
              <w:marRight w:val="0"/>
              <w:marTop w:val="0"/>
              <w:marBottom w:val="0"/>
              <w:divBdr>
                <w:top w:val="none" w:sz="0" w:space="0" w:color="auto"/>
                <w:left w:val="none" w:sz="0" w:space="0" w:color="auto"/>
                <w:bottom w:val="none" w:sz="0" w:space="0" w:color="auto"/>
                <w:right w:val="none" w:sz="0" w:space="0" w:color="auto"/>
              </w:divBdr>
            </w:div>
            <w:div w:id="285475727">
              <w:marLeft w:val="0"/>
              <w:marRight w:val="0"/>
              <w:marTop w:val="0"/>
              <w:marBottom w:val="0"/>
              <w:divBdr>
                <w:top w:val="none" w:sz="0" w:space="0" w:color="auto"/>
                <w:left w:val="none" w:sz="0" w:space="0" w:color="auto"/>
                <w:bottom w:val="none" w:sz="0" w:space="0" w:color="auto"/>
                <w:right w:val="none" w:sz="0" w:space="0" w:color="auto"/>
              </w:divBdr>
            </w:div>
            <w:div w:id="294337982">
              <w:marLeft w:val="0"/>
              <w:marRight w:val="0"/>
              <w:marTop w:val="0"/>
              <w:marBottom w:val="0"/>
              <w:divBdr>
                <w:top w:val="none" w:sz="0" w:space="0" w:color="auto"/>
                <w:left w:val="none" w:sz="0" w:space="0" w:color="auto"/>
                <w:bottom w:val="none" w:sz="0" w:space="0" w:color="auto"/>
                <w:right w:val="none" w:sz="0" w:space="0" w:color="auto"/>
              </w:divBdr>
            </w:div>
            <w:div w:id="298920794">
              <w:marLeft w:val="0"/>
              <w:marRight w:val="0"/>
              <w:marTop w:val="0"/>
              <w:marBottom w:val="0"/>
              <w:divBdr>
                <w:top w:val="none" w:sz="0" w:space="0" w:color="auto"/>
                <w:left w:val="none" w:sz="0" w:space="0" w:color="auto"/>
                <w:bottom w:val="none" w:sz="0" w:space="0" w:color="auto"/>
                <w:right w:val="none" w:sz="0" w:space="0" w:color="auto"/>
              </w:divBdr>
            </w:div>
            <w:div w:id="302151534">
              <w:marLeft w:val="0"/>
              <w:marRight w:val="0"/>
              <w:marTop w:val="0"/>
              <w:marBottom w:val="0"/>
              <w:divBdr>
                <w:top w:val="none" w:sz="0" w:space="0" w:color="auto"/>
                <w:left w:val="none" w:sz="0" w:space="0" w:color="auto"/>
                <w:bottom w:val="none" w:sz="0" w:space="0" w:color="auto"/>
                <w:right w:val="none" w:sz="0" w:space="0" w:color="auto"/>
              </w:divBdr>
            </w:div>
            <w:div w:id="302659685">
              <w:marLeft w:val="0"/>
              <w:marRight w:val="0"/>
              <w:marTop w:val="0"/>
              <w:marBottom w:val="0"/>
              <w:divBdr>
                <w:top w:val="none" w:sz="0" w:space="0" w:color="auto"/>
                <w:left w:val="none" w:sz="0" w:space="0" w:color="auto"/>
                <w:bottom w:val="none" w:sz="0" w:space="0" w:color="auto"/>
                <w:right w:val="none" w:sz="0" w:space="0" w:color="auto"/>
              </w:divBdr>
            </w:div>
            <w:div w:id="314799961">
              <w:marLeft w:val="0"/>
              <w:marRight w:val="0"/>
              <w:marTop w:val="0"/>
              <w:marBottom w:val="0"/>
              <w:divBdr>
                <w:top w:val="none" w:sz="0" w:space="0" w:color="auto"/>
                <w:left w:val="none" w:sz="0" w:space="0" w:color="auto"/>
                <w:bottom w:val="none" w:sz="0" w:space="0" w:color="auto"/>
                <w:right w:val="none" w:sz="0" w:space="0" w:color="auto"/>
              </w:divBdr>
            </w:div>
            <w:div w:id="323437652">
              <w:marLeft w:val="0"/>
              <w:marRight w:val="0"/>
              <w:marTop w:val="0"/>
              <w:marBottom w:val="0"/>
              <w:divBdr>
                <w:top w:val="none" w:sz="0" w:space="0" w:color="auto"/>
                <w:left w:val="none" w:sz="0" w:space="0" w:color="auto"/>
                <w:bottom w:val="none" w:sz="0" w:space="0" w:color="auto"/>
                <w:right w:val="none" w:sz="0" w:space="0" w:color="auto"/>
              </w:divBdr>
            </w:div>
            <w:div w:id="327485615">
              <w:marLeft w:val="0"/>
              <w:marRight w:val="0"/>
              <w:marTop w:val="0"/>
              <w:marBottom w:val="0"/>
              <w:divBdr>
                <w:top w:val="none" w:sz="0" w:space="0" w:color="auto"/>
                <w:left w:val="none" w:sz="0" w:space="0" w:color="auto"/>
                <w:bottom w:val="none" w:sz="0" w:space="0" w:color="auto"/>
                <w:right w:val="none" w:sz="0" w:space="0" w:color="auto"/>
              </w:divBdr>
            </w:div>
            <w:div w:id="345255062">
              <w:marLeft w:val="0"/>
              <w:marRight w:val="0"/>
              <w:marTop w:val="0"/>
              <w:marBottom w:val="0"/>
              <w:divBdr>
                <w:top w:val="none" w:sz="0" w:space="0" w:color="auto"/>
                <w:left w:val="none" w:sz="0" w:space="0" w:color="auto"/>
                <w:bottom w:val="none" w:sz="0" w:space="0" w:color="auto"/>
                <w:right w:val="none" w:sz="0" w:space="0" w:color="auto"/>
              </w:divBdr>
            </w:div>
            <w:div w:id="348531022">
              <w:marLeft w:val="0"/>
              <w:marRight w:val="0"/>
              <w:marTop w:val="0"/>
              <w:marBottom w:val="0"/>
              <w:divBdr>
                <w:top w:val="none" w:sz="0" w:space="0" w:color="auto"/>
                <w:left w:val="none" w:sz="0" w:space="0" w:color="auto"/>
                <w:bottom w:val="none" w:sz="0" w:space="0" w:color="auto"/>
                <w:right w:val="none" w:sz="0" w:space="0" w:color="auto"/>
              </w:divBdr>
            </w:div>
            <w:div w:id="349188995">
              <w:marLeft w:val="0"/>
              <w:marRight w:val="0"/>
              <w:marTop w:val="0"/>
              <w:marBottom w:val="0"/>
              <w:divBdr>
                <w:top w:val="none" w:sz="0" w:space="0" w:color="auto"/>
                <w:left w:val="none" w:sz="0" w:space="0" w:color="auto"/>
                <w:bottom w:val="none" w:sz="0" w:space="0" w:color="auto"/>
                <w:right w:val="none" w:sz="0" w:space="0" w:color="auto"/>
              </w:divBdr>
            </w:div>
            <w:div w:id="354312088">
              <w:marLeft w:val="0"/>
              <w:marRight w:val="0"/>
              <w:marTop w:val="0"/>
              <w:marBottom w:val="0"/>
              <w:divBdr>
                <w:top w:val="none" w:sz="0" w:space="0" w:color="auto"/>
                <w:left w:val="none" w:sz="0" w:space="0" w:color="auto"/>
                <w:bottom w:val="none" w:sz="0" w:space="0" w:color="auto"/>
                <w:right w:val="none" w:sz="0" w:space="0" w:color="auto"/>
              </w:divBdr>
            </w:div>
            <w:div w:id="355885652">
              <w:marLeft w:val="0"/>
              <w:marRight w:val="0"/>
              <w:marTop w:val="0"/>
              <w:marBottom w:val="0"/>
              <w:divBdr>
                <w:top w:val="none" w:sz="0" w:space="0" w:color="auto"/>
                <w:left w:val="none" w:sz="0" w:space="0" w:color="auto"/>
                <w:bottom w:val="none" w:sz="0" w:space="0" w:color="auto"/>
                <w:right w:val="none" w:sz="0" w:space="0" w:color="auto"/>
              </w:divBdr>
            </w:div>
            <w:div w:id="378162907">
              <w:marLeft w:val="0"/>
              <w:marRight w:val="0"/>
              <w:marTop w:val="0"/>
              <w:marBottom w:val="0"/>
              <w:divBdr>
                <w:top w:val="none" w:sz="0" w:space="0" w:color="auto"/>
                <w:left w:val="none" w:sz="0" w:space="0" w:color="auto"/>
                <w:bottom w:val="none" w:sz="0" w:space="0" w:color="auto"/>
                <w:right w:val="none" w:sz="0" w:space="0" w:color="auto"/>
              </w:divBdr>
            </w:div>
            <w:div w:id="381559594">
              <w:marLeft w:val="0"/>
              <w:marRight w:val="0"/>
              <w:marTop w:val="0"/>
              <w:marBottom w:val="0"/>
              <w:divBdr>
                <w:top w:val="none" w:sz="0" w:space="0" w:color="auto"/>
                <w:left w:val="none" w:sz="0" w:space="0" w:color="auto"/>
                <w:bottom w:val="none" w:sz="0" w:space="0" w:color="auto"/>
                <w:right w:val="none" w:sz="0" w:space="0" w:color="auto"/>
              </w:divBdr>
            </w:div>
            <w:div w:id="382563816">
              <w:marLeft w:val="0"/>
              <w:marRight w:val="0"/>
              <w:marTop w:val="0"/>
              <w:marBottom w:val="0"/>
              <w:divBdr>
                <w:top w:val="none" w:sz="0" w:space="0" w:color="auto"/>
                <w:left w:val="none" w:sz="0" w:space="0" w:color="auto"/>
                <w:bottom w:val="none" w:sz="0" w:space="0" w:color="auto"/>
                <w:right w:val="none" w:sz="0" w:space="0" w:color="auto"/>
              </w:divBdr>
            </w:div>
            <w:div w:id="394813179">
              <w:marLeft w:val="0"/>
              <w:marRight w:val="0"/>
              <w:marTop w:val="0"/>
              <w:marBottom w:val="0"/>
              <w:divBdr>
                <w:top w:val="none" w:sz="0" w:space="0" w:color="auto"/>
                <w:left w:val="none" w:sz="0" w:space="0" w:color="auto"/>
                <w:bottom w:val="none" w:sz="0" w:space="0" w:color="auto"/>
                <w:right w:val="none" w:sz="0" w:space="0" w:color="auto"/>
              </w:divBdr>
            </w:div>
            <w:div w:id="400905427">
              <w:marLeft w:val="0"/>
              <w:marRight w:val="0"/>
              <w:marTop w:val="0"/>
              <w:marBottom w:val="0"/>
              <w:divBdr>
                <w:top w:val="none" w:sz="0" w:space="0" w:color="auto"/>
                <w:left w:val="none" w:sz="0" w:space="0" w:color="auto"/>
                <w:bottom w:val="none" w:sz="0" w:space="0" w:color="auto"/>
                <w:right w:val="none" w:sz="0" w:space="0" w:color="auto"/>
              </w:divBdr>
            </w:div>
            <w:div w:id="401947545">
              <w:marLeft w:val="0"/>
              <w:marRight w:val="0"/>
              <w:marTop w:val="0"/>
              <w:marBottom w:val="0"/>
              <w:divBdr>
                <w:top w:val="none" w:sz="0" w:space="0" w:color="auto"/>
                <w:left w:val="none" w:sz="0" w:space="0" w:color="auto"/>
                <w:bottom w:val="none" w:sz="0" w:space="0" w:color="auto"/>
                <w:right w:val="none" w:sz="0" w:space="0" w:color="auto"/>
              </w:divBdr>
            </w:div>
            <w:div w:id="403068994">
              <w:marLeft w:val="0"/>
              <w:marRight w:val="0"/>
              <w:marTop w:val="0"/>
              <w:marBottom w:val="0"/>
              <w:divBdr>
                <w:top w:val="none" w:sz="0" w:space="0" w:color="auto"/>
                <w:left w:val="none" w:sz="0" w:space="0" w:color="auto"/>
                <w:bottom w:val="none" w:sz="0" w:space="0" w:color="auto"/>
                <w:right w:val="none" w:sz="0" w:space="0" w:color="auto"/>
              </w:divBdr>
            </w:div>
            <w:div w:id="416637088">
              <w:marLeft w:val="0"/>
              <w:marRight w:val="0"/>
              <w:marTop w:val="0"/>
              <w:marBottom w:val="0"/>
              <w:divBdr>
                <w:top w:val="none" w:sz="0" w:space="0" w:color="auto"/>
                <w:left w:val="none" w:sz="0" w:space="0" w:color="auto"/>
                <w:bottom w:val="none" w:sz="0" w:space="0" w:color="auto"/>
                <w:right w:val="none" w:sz="0" w:space="0" w:color="auto"/>
              </w:divBdr>
            </w:div>
            <w:div w:id="428282568">
              <w:marLeft w:val="0"/>
              <w:marRight w:val="0"/>
              <w:marTop w:val="0"/>
              <w:marBottom w:val="0"/>
              <w:divBdr>
                <w:top w:val="none" w:sz="0" w:space="0" w:color="auto"/>
                <w:left w:val="none" w:sz="0" w:space="0" w:color="auto"/>
                <w:bottom w:val="none" w:sz="0" w:space="0" w:color="auto"/>
                <w:right w:val="none" w:sz="0" w:space="0" w:color="auto"/>
              </w:divBdr>
            </w:div>
            <w:div w:id="433213785">
              <w:marLeft w:val="0"/>
              <w:marRight w:val="0"/>
              <w:marTop w:val="0"/>
              <w:marBottom w:val="0"/>
              <w:divBdr>
                <w:top w:val="none" w:sz="0" w:space="0" w:color="auto"/>
                <w:left w:val="none" w:sz="0" w:space="0" w:color="auto"/>
                <w:bottom w:val="none" w:sz="0" w:space="0" w:color="auto"/>
                <w:right w:val="none" w:sz="0" w:space="0" w:color="auto"/>
              </w:divBdr>
            </w:div>
            <w:div w:id="437676478">
              <w:marLeft w:val="0"/>
              <w:marRight w:val="0"/>
              <w:marTop w:val="0"/>
              <w:marBottom w:val="0"/>
              <w:divBdr>
                <w:top w:val="none" w:sz="0" w:space="0" w:color="auto"/>
                <w:left w:val="none" w:sz="0" w:space="0" w:color="auto"/>
                <w:bottom w:val="none" w:sz="0" w:space="0" w:color="auto"/>
                <w:right w:val="none" w:sz="0" w:space="0" w:color="auto"/>
              </w:divBdr>
            </w:div>
            <w:div w:id="447743490">
              <w:marLeft w:val="0"/>
              <w:marRight w:val="0"/>
              <w:marTop w:val="0"/>
              <w:marBottom w:val="0"/>
              <w:divBdr>
                <w:top w:val="none" w:sz="0" w:space="0" w:color="auto"/>
                <w:left w:val="none" w:sz="0" w:space="0" w:color="auto"/>
                <w:bottom w:val="none" w:sz="0" w:space="0" w:color="auto"/>
                <w:right w:val="none" w:sz="0" w:space="0" w:color="auto"/>
              </w:divBdr>
            </w:div>
            <w:div w:id="452098396">
              <w:marLeft w:val="0"/>
              <w:marRight w:val="0"/>
              <w:marTop w:val="0"/>
              <w:marBottom w:val="0"/>
              <w:divBdr>
                <w:top w:val="none" w:sz="0" w:space="0" w:color="auto"/>
                <w:left w:val="none" w:sz="0" w:space="0" w:color="auto"/>
                <w:bottom w:val="none" w:sz="0" w:space="0" w:color="auto"/>
                <w:right w:val="none" w:sz="0" w:space="0" w:color="auto"/>
              </w:divBdr>
            </w:div>
            <w:div w:id="465392338">
              <w:marLeft w:val="0"/>
              <w:marRight w:val="0"/>
              <w:marTop w:val="0"/>
              <w:marBottom w:val="0"/>
              <w:divBdr>
                <w:top w:val="none" w:sz="0" w:space="0" w:color="auto"/>
                <w:left w:val="none" w:sz="0" w:space="0" w:color="auto"/>
                <w:bottom w:val="none" w:sz="0" w:space="0" w:color="auto"/>
                <w:right w:val="none" w:sz="0" w:space="0" w:color="auto"/>
              </w:divBdr>
            </w:div>
            <w:div w:id="467893911">
              <w:marLeft w:val="0"/>
              <w:marRight w:val="0"/>
              <w:marTop w:val="0"/>
              <w:marBottom w:val="0"/>
              <w:divBdr>
                <w:top w:val="none" w:sz="0" w:space="0" w:color="auto"/>
                <w:left w:val="none" w:sz="0" w:space="0" w:color="auto"/>
                <w:bottom w:val="none" w:sz="0" w:space="0" w:color="auto"/>
                <w:right w:val="none" w:sz="0" w:space="0" w:color="auto"/>
              </w:divBdr>
            </w:div>
            <w:div w:id="470829471">
              <w:marLeft w:val="0"/>
              <w:marRight w:val="0"/>
              <w:marTop w:val="0"/>
              <w:marBottom w:val="0"/>
              <w:divBdr>
                <w:top w:val="none" w:sz="0" w:space="0" w:color="auto"/>
                <w:left w:val="none" w:sz="0" w:space="0" w:color="auto"/>
                <w:bottom w:val="none" w:sz="0" w:space="0" w:color="auto"/>
                <w:right w:val="none" w:sz="0" w:space="0" w:color="auto"/>
              </w:divBdr>
            </w:div>
            <w:div w:id="475614014">
              <w:marLeft w:val="0"/>
              <w:marRight w:val="0"/>
              <w:marTop w:val="0"/>
              <w:marBottom w:val="0"/>
              <w:divBdr>
                <w:top w:val="none" w:sz="0" w:space="0" w:color="auto"/>
                <w:left w:val="none" w:sz="0" w:space="0" w:color="auto"/>
                <w:bottom w:val="none" w:sz="0" w:space="0" w:color="auto"/>
                <w:right w:val="none" w:sz="0" w:space="0" w:color="auto"/>
              </w:divBdr>
            </w:div>
            <w:div w:id="487094825">
              <w:marLeft w:val="0"/>
              <w:marRight w:val="0"/>
              <w:marTop w:val="0"/>
              <w:marBottom w:val="0"/>
              <w:divBdr>
                <w:top w:val="none" w:sz="0" w:space="0" w:color="auto"/>
                <w:left w:val="none" w:sz="0" w:space="0" w:color="auto"/>
                <w:bottom w:val="none" w:sz="0" w:space="0" w:color="auto"/>
                <w:right w:val="none" w:sz="0" w:space="0" w:color="auto"/>
              </w:divBdr>
            </w:div>
            <w:div w:id="488981334">
              <w:marLeft w:val="0"/>
              <w:marRight w:val="0"/>
              <w:marTop w:val="0"/>
              <w:marBottom w:val="0"/>
              <w:divBdr>
                <w:top w:val="none" w:sz="0" w:space="0" w:color="auto"/>
                <w:left w:val="none" w:sz="0" w:space="0" w:color="auto"/>
                <w:bottom w:val="none" w:sz="0" w:space="0" w:color="auto"/>
                <w:right w:val="none" w:sz="0" w:space="0" w:color="auto"/>
              </w:divBdr>
            </w:div>
            <w:div w:id="498932665">
              <w:marLeft w:val="0"/>
              <w:marRight w:val="0"/>
              <w:marTop w:val="0"/>
              <w:marBottom w:val="0"/>
              <w:divBdr>
                <w:top w:val="none" w:sz="0" w:space="0" w:color="auto"/>
                <w:left w:val="none" w:sz="0" w:space="0" w:color="auto"/>
                <w:bottom w:val="none" w:sz="0" w:space="0" w:color="auto"/>
                <w:right w:val="none" w:sz="0" w:space="0" w:color="auto"/>
              </w:divBdr>
            </w:div>
            <w:div w:id="521671512">
              <w:marLeft w:val="0"/>
              <w:marRight w:val="0"/>
              <w:marTop w:val="0"/>
              <w:marBottom w:val="0"/>
              <w:divBdr>
                <w:top w:val="none" w:sz="0" w:space="0" w:color="auto"/>
                <w:left w:val="none" w:sz="0" w:space="0" w:color="auto"/>
                <w:bottom w:val="none" w:sz="0" w:space="0" w:color="auto"/>
                <w:right w:val="none" w:sz="0" w:space="0" w:color="auto"/>
              </w:divBdr>
            </w:div>
            <w:div w:id="522019113">
              <w:marLeft w:val="0"/>
              <w:marRight w:val="0"/>
              <w:marTop w:val="0"/>
              <w:marBottom w:val="0"/>
              <w:divBdr>
                <w:top w:val="none" w:sz="0" w:space="0" w:color="auto"/>
                <w:left w:val="none" w:sz="0" w:space="0" w:color="auto"/>
                <w:bottom w:val="none" w:sz="0" w:space="0" w:color="auto"/>
                <w:right w:val="none" w:sz="0" w:space="0" w:color="auto"/>
              </w:divBdr>
            </w:div>
            <w:div w:id="528682818">
              <w:marLeft w:val="0"/>
              <w:marRight w:val="0"/>
              <w:marTop w:val="0"/>
              <w:marBottom w:val="0"/>
              <w:divBdr>
                <w:top w:val="none" w:sz="0" w:space="0" w:color="auto"/>
                <w:left w:val="none" w:sz="0" w:space="0" w:color="auto"/>
                <w:bottom w:val="none" w:sz="0" w:space="0" w:color="auto"/>
                <w:right w:val="none" w:sz="0" w:space="0" w:color="auto"/>
              </w:divBdr>
            </w:div>
            <w:div w:id="532691969">
              <w:marLeft w:val="0"/>
              <w:marRight w:val="0"/>
              <w:marTop w:val="0"/>
              <w:marBottom w:val="0"/>
              <w:divBdr>
                <w:top w:val="none" w:sz="0" w:space="0" w:color="auto"/>
                <w:left w:val="none" w:sz="0" w:space="0" w:color="auto"/>
                <w:bottom w:val="none" w:sz="0" w:space="0" w:color="auto"/>
                <w:right w:val="none" w:sz="0" w:space="0" w:color="auto"/>
              </w:divBdr>
            </w:div>
            <w:div w:id="544679835">
              <w:marLeft w:val="0"/>
              <w:marRight w:val="0"/>
              <w:marTop w:val="0"/>
              <w:marBottom w:val="0"/>
              <w:divBdr>
                <w:top w:val="none" w:sz="0" w:space="0" w:color="auto"/>
                <w:left w:val="none" w:sz="0" w:space="0" w:color="auto"/>
                <w:bottom w:val="none" w:sz="0" w:space="0" w:color="auto"/>
                <w:right w:val="none" w:sz="0" w:space="0" w:color="auto"/>
              </w:divBdr>
            </w:div>
            <w:div w:id="544680393">
              <w:marLeft w:val="0"/>
              <w:marRight w:val="0"/>
              <w:marTop w:val="0"/>
              <w:marBottom w:val="0"/>
              <w:divBdr>
                <w:top w:val="none" w:sz="0" w:space="0" w:color="auto"/>
                <w:left w:val="none" w:sz="0" w:space="0" w:color="auto"/>
                <w:bottom w:val="none" w:sz="0" w:space="0" w:color="auto"/>
                <w:right w:val="none" w:sz="0" w:space="0" w:color="auto"/>
              </w:divBdr>
            </w:div>
            <w:div w:id="580413145">
              <w:marLeft w:val="0"/>
              <w:marRight w:val="0"/>
              <w:marTop w:val="0"/>
              <w:marBottom w:val="0"/>
              <w:divBdr>
                <w:top w:val="none" w:sz="0" w:space="0" w:color="auto"/>
                <w:left w:val="none" w:sz="0" w:space="0" w:color="auto"/>
                <w:bottom w:val="none" w:sz="0" w:space="0" w:color="auto"/>
                <w:right w:val="none" w:sz="0" w:space="0" w:color="auto"/>
              </w:divBdr>
            </w:div>
            <w:div w:id="584845941">
              <w:marLeft w:val="0"/>
              <w:marRight w:val="0"/>
              <w:marTop w:val="0"/>
              <w:marBottom w:val="0"/>
              <w:divBdr>
                <w:top w:val="none" w:sz="0" w:space="0" w:color="auto"/>
                <w:left w:val="none" w:sz="0" w:space="0" w:color="auto"/>
                <w:bottom w:val="none" w:sz="0" w:space="0" w:color="auto"/>
                <w:right w:val="none" w:sz="0" w:space="0" w:color="auto"/>
              </w:divBdr>
            </w:div>
            <w:div w:id="585188505">
              <w:marLeft w:val="0"/>
              <w:marRight w:val="0"/>
              <w:marTop w:val="0"/>
              <w:marBottom w:val="0"/>
              <w:divBdr>
                <w:top w:val="none" w:sz="0" w:space="0" w:color="auto"/>
                <w:left w:val="none" w:sz="0" w:space="0" w:color="auto"/>
                <w:bottom w:val="none" w:sz="0" w:space="0" w:color="auto"/>
                <w:right w:val="none" w:sz="0" w:space="0" w:color="auto"/>
              </w:divBdr>
            </w:div>
            <w:div w:id="586966478">
              <w:marLeft w:val="0"/>
              <w:marRight w:val="0"/>
              <w:marTop w:val="0"/>
              <w:marBottom w:val="0"/>
              <w:divBdr>
                <w:top w:val="none" w:sz="0" w:space="0" w:color="auto"/>
                <w:left w:val="none" w:sz="0" w:space="0" w:color="auto"/>
                <w:bottom w:val="none" w:sz="0" w:space="0" w:color="auto"/>
                <w:right w:val="none" w:sz="0" w:space="0" w:color="auto"/>
              </w:divBdr>
            </w:div>
            <w:div w:id="599484020">
              <w:marLeft w:val="0"/>
              <w:marRight w:val="0"/>
              <w:marTop w:val="0"/>
              <w:marBottom w:val="0"/>
              <w:divBdr>
                <w:top w:val="none" w:sz="0" w:space="0" w:color="auto"/>
                <w:left w:val="none" w:sz="0" w:space="0" w:color="auto"/>
                <w:bottom w:val="none" w:sz="0" w:space="0" w:color="auto"/>
                <w:right w:val="none" w:sz="0" w:space="0" w:color="auto"/>
              </w:divBdr>
            </w:div>
            <w:div w:id="601105650">
              <w:marLeft w:val="0"/>
              <w:marRight w:val="0"/>
              <w:marTop w:val="0"/>
              <w:marBottom w:val="0"/>
              <w:divBdr>
                <w:top w:val="none" w:sz="0" w:space="0" w:color="auto"/>
                <w:left w:val="none" w:sz="0" w:space="0" w:color="auto"/>
                <w:bottom w:val="none" w:sz="0" w:space="0" w:color="auto"/>
                <w:right w:val="none" w:sz="0" w:space="0" w:color="auto"/>
              </w:divBdr>
            </w:div>
            <w:div w:id="606162239">
              <w:marLeft w:val="0"/>
              <w:marRight w:val="0"/>
              <w:marTop w:val="0"/>
              <w:marBottom w:val="0"/>
              <w:divBdr>
                <w:top w:val="none" w:sz="0" w:space="0" w:color="auto"/>
                <w:left w:val="none" w:sz="0" w:space="0" w:color="auto"/>
                <w:bottom w:val="none" w:sz="0" w:space="0" w:color="auto"/>
                <w:right w:val="none" w:sz="0" w:space="0" w:color="auto"/>
              </w:divBdr>
            </w:div>
            <w:div w:id="615524779">
              <w:marLeft w:val="0"/>
              <w:marRight w:val="0"/>
              <w:marTop w:val="0"/>
              <w:marBottom w:val="0"/>
              <w:divBdr>
                <w:top w:val="none" w:sz="0" w:space="0" w:color="auto"/>
                <w:left w:val="none" w:sz="0" w:space="0" w:color="auto"/>
                <w:bottom w:val="none" w:sz="0" w:space="0" w:color="auto"/>
                <w:right w:val="none" w:sz="0" w:space="0" w:color="auto"/>
              </w:divBdr>
            </w:div>
            <w:div w:id="620766007">
              <w:marLeft w:val="0"/>
              <w:marRight w:val="0"/>
              <w:marTop w:val="0"/>
              <w:marBottom w:val="0"/>
              <w:divBdr>
                <w:top w:val="none" w:sz="0" w:space="0" w:color="auto"/>
                <w:left w:val="none" w:sz="0" w:space="0" w:color="auto"/>
                <w:bottom w:val="none" w:sz="0" w:space="0" w:color="auto"/>
                <w:right w:val="none" w:sz="0" w:space="0" w:color="auto"/>
              </w:divBdr>
            </w:div>
            <w:div w:id="639385881">
              <w:marLeft w:val="0"/>
              <w:marRight w:val="0"/>
              <w:marTop w:val="0"/>
              <w:marBottom w:val="0"/>
              <w:divBdr>
                <w:top w:val="none" w:sz="0" w:space="0" w:color="auto"/>
                <w:left w:val="none" w:sz="0" w:space="0" w:color="auto"/>
                <w:bottom w:val="none" w:sz="0" w:space="0" w:color="auto"/>
                <w:right w:val="none" w:sz="0" w:space="0" w:color="auto"/>
              </w:divBdr>
            </w:div>
            <w:div w:id="648437143">
              <w:marLeft w:val="0"/>
              <w:marRight w:val="0"/>
              <w:marTop w:val="0"/>
              <w:marBottom w:val="0"/>
              <w:divBdr>
                <w:top w:val="none" w:sz="0" w:space="0" w:color="auto"/>
                <w:left w:val="none" w:sz="0" w:space="0" w:color="auto"/>
                <w:bottom w:val="none" w:sz="0" w:space="0" w:color="auto"/>
                <w:right w:val="none" w:sz="0" w:space="0" w:color="auto"/>
              </w:divBdr>
            </w:div>
            <w:div w:id="654260274">
              <w:marLeft w:val="0"/>
              <w:marRight w:val="0"/>
              <w:marTop w:val="0"/>
              <w:marBottom w:val="0"/>
              <w:divBdr>
                <w:top w:val="none" w:sz="0" w:space="0" w:color="auto"/>
                <w:left w:val="none" w:sz="0" w:space="0" w:color="auto"/>
                <w:bottom w:val="none" w:sz="0" w:space="0" w:color="auto"/>
                <w:right w:val="none" w:sz="0" w:space="0" w:color="auto"/>
              </w:divBdr>
            </w:div>
            <w:div w:id="670176781">
              <w:marLeft w:val="0"/>
              <w:marRight w:val="0"/>
              <w:marTop w:val="0"/>
              <w:marBottom w:val="0"/>
              <w:divBdr>
                <w:top w:val="none" w:sz="0" w:space="0" w:color="auto"/>
                <w:left w:val="none" w:sz="0" w:space="0" w:color="auto"/>
                <w:bottom w:val="none" w:sz="0" w:space="0" w:color="auto"/>
                <w:right w:val="none" w:sz="0" w:space="0" w:color="auto"/>
              </w:divBdr>
            </w:div>
            <w:div w:id="675041006">
              <w:marLeft w:val="0"/>
              <w:marRight w:val="0"/>
              <w:marTop w:val="0"/>
              <w:marBottom w:val="0"/>
              <w:divBdr>
                <w:top w:val="none" w:sz="0" w:space="0" w:color="auto"/>
                <w:left w:val="none" w:sz="0" w:space="0" w:color="auto"/>
                <w:bottom w:val="none" w:sz="0" w:space="0" w:color="auto"/>
                <w:right w:val="none" w:sz="0" w:space="0" w:color="auto"/>
              </w:divBdr>
            </w:div>
            <w:div w:id="684599675">
              <w:marLeft w:val="0"/>
              <w:marRight w:val="0"/>
              <w:marTop w:val="0"/>
              <w:marBottom w:val="0"/>
              <w:divBdr>
                <w:top w:val="none" w:sz="0" w:space="0" w:color="auto"/>
                <w:left w:val="none" w:sz="0" w:space="0" w:color="auto"/>
                <w:bottom w:val="none" w:sz="0" w:space="0" w:color="auto"/>
                <w:right w:val="none" w:sz="0" w:space="0" w:color="auto"/>
              </w:divBdr>
            </w:div>
            <w:div w:id="695346396">
              <w:marLeft w:val="0"/>
              <w:marRight w:val="0"/>
              <w:marTop w:val="0"/>
              <w:marBottom w:val="0"/>
              <w:divBdr>
                <w:top w:val="none" w:sz="0" w:space="0" w:color="auto"/>
                <w:left w:val="none" w:sz="0" w:space="0" w:color="auto"/>
                <w:bottom w:val="none" w:sz="0" w:space="0" w:color="auto"/>
                <w:right w:val="none" w:sz="0" w:space="0" w:color="auto"/>
              </w:divBdr>
            </w:div>
            <w:div w:id="696276018">
              <w:marLeft w:val="0"/>
              <w:marRight w:val="0"/>
              <w:marTop w:val="0"/>
              <w:marBottom w:val="0"/>
              <w:divBdr>
                <w:top w:val="none" w:sz="0" w:space="0" w:color="auto"/>
                <w:left w:val="none" w:sz="0" w:space="0" w:color="auto"/>
                <w:bottom w:val="none" w:sz="0" w:space="0" w:color="auto"/>
                <w:right w:val="none" w:sz="0" w:space="0" w:color="auto"/>
              </w:divBdr>
            </w:div>
            <w:div w:id="713625546">
              <w:marLeft w:val="0"/>
              <w:marRight w:val="0"/>
              <w:marTop w:val="0"/>
              <w:marBottom w:val="0"/>
              <w:divBdr>
                <w:top w:val="none" w:sz="0" w:space="0" w:color="auto"/>
                <w:left w:val="none" w:sz="0" w:space="0" w:color="auto"/>
                <w:bottom w:val="none" w:sz="0" w:space="0" w:color="auto"/>
                <w:right w:val="none" w:sz="0" w:space="0" w:color="auto"/>
              </w:divBdr>
            </w:div>
            <w:div w:id="714349161">
              <w:marLeft w:val="0"/>
              <w:marRight w:val="0"/>
              <w:marTop w:val="0"/>
              <w:marBottom w:val="0"/>
              <w:divBdr>
                <w:top w:val="none" w:sz="0" w:space="0" w:color="auto"/>
                <w:left w:val="none" w:sz="0" w:space="0" w:color="auto"/>
                <w:bottom w:val="none" w:sz="0" w:space="0" w:color="auto"/>
                <w:right w:val="none" w:sz="0" w:space="0" w:color="auto"/>
              </w:divBdr>
            </w:div>
            <w:div w:id="737751221">
              <w:marLeft w:val="0"/>
              <w:marRight w:val="0"/>
              <w:marTop w:val="0"/>
              <w:marBottom w:val="0"/>
              <w:divBdr>
                <w:top w:val="none" w:sz="0" w:space="0" w:color="auto"/>
                <w:left w:val="none" w:sz="0" w:space="0" w:color="auto"/>
                <w:bottom w:val="none" w:sz="0" w:space="0" w:color="auto"/>
                <w:right w:val="none" w:sz="0" w:space="0" w:color="auto"/>
              </w:divBdr>
            </w:div>
            <w:div w:id="741172291">
              <w:marLeft w:val="0"/>
              <w:marRight w:val="0"/>
              <w:marTop w:val="0"/>
              <w:marBottom w:val="0"/>
              <w:divBdr>
                <w:top w:val="none" w:sz="0" w:space="0" w:color="auto"/>
                <w:left w:val="none" w:sz="0" w:space="0" w:color="auto"/>
                <w:bottom w:val="none" w:sz="0" w:space="0" w:color="auto"/>
                <w:right w:val="none" w:sz="0" w:space="0" w:color="auto"/>
              </w:divBdr>
            </w:div>
            <w:div w:id="742798194">
              <w:marLeft w:val="0"/>
              <w:marRight w:val="0"/>
              <w:marTop w:val="0"/>
              <w:marBottom w:val="0"/>
              <w:divBdr>
                <w:top w:val="none" w:sz="0" w:space="0" w:color="auto"/>
                <w:left w:val="none" w:sz="0" w:space="0" w:color="auto"/>
                <w:bottom w:val="none" w:sz="0" w:space="0" w:color="auto"/>
                <w:right w:val="none" w:sz="0" w:space="0" w:color="auto"/>
              </w:divBdr>
            </w:div>
            <w:div w:id="743529940">
              <w:marLeft w:val="0"/>
              <w:marRight w:val="0"/>
              <w:marTop w:val="0"/>
              <w:marBottom w:val="0"/>
              <w:divBdr>
                <w:top w:val="none" w:sz="0" w:space="0" w:color="auto"/>
                <w:left w:val="none" w:sz="0" w:space="0" w:color="auto"/>
                <w:bottom w:val="none" w:sz="0" w:space="0" w:color="auto"/>
                <w:right w:val="none" w:sz="0" w:space="0" w:color="auto"/>
              </w:divBdr>
            </w:div>
            <w:div w:id="746148254">
              <w:marLeft w:val="0"/>
              <w:marRight w:val="0"/>
              <w:marTop w:val="0"/>
              <w:marBottom w:val="0"/>
              <w:divBdr>
                <w:top w:val="none" w:sz="0" w:space="0" w:color="auto"/>
                <w:left w:val="none" w:sz="0" w:space="0" w:color="auto"/>
                <w:bottom w:val="none" w:sz="0" w:space="0" w:color="auto"/>
                <w:right w:val="none" w:sz="0" w:space="0" w:color="auto"/>
              </w:divBdr>
            </w:div>
            <w:div w:id="752700763">
              <w:marLeft w:val="0"/>
              <w:marRight w:val="0"/>
              <w:marTop w:val="0"/>
              <w:marBottom w:val="0"/>
              <w:divBdr>
                <w:top w:val="none" w:sz="0" w:space="0" w:color="auto"/>
                <w:left w:val="none" w:sz="0" w:space="0" w:color="auto"/>
                <w:bottom w:val="none" w:sz="0" w:space="0" w:color="auto"/>
                <w:right w:val="none" w:sz="0" w:space="0" w:color="auto"/>
              </w:divBdr>
            </w:div>
            <w:div w:id="755328467">
              <w:marLeft w:val="0"/>
              <w:marRight w:val="0"/>
              <w:marTop w:val="0"/>
              <w:marBottom w:val="0"/>
              <w:divBdr>
                <w:top w:val="none" w:sz="0" w:space="0" w:color="auto"/>
                <w:left w:val="none" w:sz="0" w:space="0" w:color="auto"/>
                <w:bottom w:val="none" w:sz="0" w:space="0" w:color="auto"/>
                <w:right w:val="none" w:sz="0" w:space="0" w:color="auto"/>
              </w:divBdr>
            </w:div>
            <w:div w:id="767235631">
              <w:marLeft w:val="0"/>
              <w:marRight w:val="0"/>
              <w:marTop w:val="0"/>
              <w:marBottom w:val="0"/>
              <w:divBdr>
                <w:top w:val="none" w:sz="0" w:space="0" w:color="auto"/>
                <w:left w:val="none" w:sz="0" w:space="0" w:color="auto"/>
                <w:bottom w:val="none" w:sz="0" w:space="0" w:color="auto"/>
                <w:right w:val="none" w:sz="0" w:space="0" w:color="auto"/>
              </w:divBdr>
            </w:div>
            <w:div w:id="769815831">
              <w:marLeft w:val="0"/>
              <w:marRight w:val="0"/>
              <w:marTop w:val="0"/>
              <w:marBottom w:val="0"/>
              <w:divBdr>
                <w:top w:val="none" w:sz="0" w:space="0" w:color="auto"/>
                <w:left w:val="none" w:sz="0" w:space="0" w:color="auto"/>
                <w:bottom w:val="none" w:sz="0" w:space="0" w:color="auto"/>
                <w:right w:val="none" w:sz="0" w:space="0" w:color="auto"/>
              </w:divBdr>
            </w:div>
            <w:div w:id="778649633">
              <w:marLeft w:val="0"/>
              <w:marRight w:val="0"/>
              <w:marTop w:val="0"/>
              <w:marBottom w:val="0"/>
              <w:divBdr>
                <w:top w:val="none" w:sz="0" w:space="0" w:color="auto"/>
                <w:left w:val="none" w:sz="0" w:space="0" w:color="auto"/>
                <w:bottom w:val="none" w:sz="0" w:space="0" w:color="auto"/>
                <w:right w:val="none" w:sz="0" w:space="0" w:color="auto"/>
              </w:divBdr>
            </w:div>
            <w:div w:id="781728143">
              <w:marLeft w:val="0"/>
              <w:marRight w:val="0"/>
              <w:marTop w:val="0"/>
              <w:marBottom w:val="0"/>
              <w:divBdr>
                <w:top w:val="none" w:sz="0" w:space="0" w:color="auto"/>
                <w:left w:val="none" w:sz="0" w:space="0" w:color="auto"/>
                <w:bottom w:val="none" w:sz="0" w:space="0" w:color="auto"/>
                <w:right w:val="none" w:sz="0" w:space="0" w:color="auto"/>
              </w:divBdr>
            </w:div>
            <w:div w:id="789787608">
              <w:marLeft w:val="0"/>
              <w:marRight w:val="0"/>
              <w:marTop w:val="0"/>
              <w:marBottom w:val="0"/>
              <w:divBdr>
                <w:top w:val="none" w:sz="0" w:space="0" w:color="auto"/>
                <w:left w:val="none" w:sz="0" w:space="0" w:color="auto"/>
                <w:bottom w:val="none" w:sz="0" w:space="0" w:color="auto"/>
                <w:right w:val="none" w:sz="0" w:space="0" w:color="auto"/>
              </w:divBdr>
            </w:div>
            <w:div w:id="804077736">
              <w:marLeft w:val="0"/>
              <w:marRight w:val="0"/>
              <w:marTop w:val="0"/>
              <w:marBottom w:val="0"/>
              <w:divBdr>
                <w:top w:val="none" w:sz="0" w:space="0" w:color="auto"/>
                <w:left w:val="none" w:sz="0" w:space="0" w:color="auto"/>
                <w:bottom w:val="none" w:sz="0" w:space="0" w:color="auto"/>
                <w:right w:val="none" w:sz="0" w:space="0" w:color="auto"/>
              </w:divBdr>
            </w:div>
            <w:div w:id="804393316">
              <w:marLeft w:val="0"/>
              <w:marRight w:val="0"/>
              <w:marTop w:val="0"/>
              <w:marBottom w:val="0"/>
              <w:divBdr>
                <w:top w:val="none" w:sz="0" w:space="0" w:color="auto"/>
                <w:left w:val="none" w:sz="0" w:space="0" w:color="auto"/>
                <w:bottom w:val="none" w:sz="0" w:space="0" w:color="auto"/>
                <w:right w:val="none" w:sz="0" w:space="0" w:color="auto"/>
              </w:divBdr>
            </w:div>
            <w:div w:id="814763448">
              <w:marLeft w:val="0"/>
              <w:marRight w:val="0"/>
              <w:marTop w:val="0"/>
              <w:marBottom w:val="0"/>
              <w:divBdr>
                <w:top w:val="none" w:sz="0" w:space="0" w:color="auto"/>
                <w:left w:val="none" w:sz="0" w:space="0" w:color="auto"/>
                <w:bottom w:val="none" w:sz="0" w:space="0" w:color="auto"/>
                <w:right w:val="none" w:sz="0" w:space="0" w:color="auto"/>
              </w:divBdr>
            </w:div>
            <w:div w:id="817842587">
              <w:marLeft w:val="0"/>
              <w:marRight w:val="0"/>
              <w:marTop w:val="0"/>
              <w:marBottom w:val="0"/>
              <w:divBdr>
                <w:top w:val="none" w:sz="0" w:space="0" w:color="auto"/>
                <w:left w:val="none" w:sz="0" w:space="0" w:color="auto"/>
                <w:bottom w:val="none" w:sz="0" w:space="0" w:color="auto"/>
                <w:right w:val="none" w:sz="0" w:space="0" w:color="auto"/>
              </w:divBdr>
            </w:div>
            <w:div w:id="820999273">
              <w:marLeft w:val="0"/>
              <w:marRight w:val="0"/>
              <w:marTop w:val="0"/>
              <w:marBottom w:val="0"/>
              <w:divBdr>
                <w:top w:val="none" w:sz="0" w:space="0" w:color="auto"/>
                <w:left w:val="none" w:sz="0" w:space="0" w:color="auto"/>
                <w:bottom w:val="none" w:sz="0" w:space="0" w:color="auto"/>
                <w:right w:val="none" w:sz="0" w:space="0" w:color="auto"/>
              </w:divBdr>
            </w:div>
            <w:div w:id="821197941">
              <w:marLeft w:val="0"/>
              <w:marRight w:val="0"/>
              <w:marTop w:val="0"/>
              <w:marBottom w:val="0"/>
              <w:divBdr>
                <w:top w:val="none" w:sz="0" w:space="0" w:color="auto"/>
                <w:left w:val="none" w:sz="0" w:space="0" w:color="auto"/>
                <w:bottom w:val="none" w:sz="0" w:space="0" w:color="auto"/>
                <w:right w:val="none" w:sz="0" w:space="0" w:color="auto"/>
              </w:divBdr>
            </w:div>
            <w:div w:id="826365776">
              <w:marLeft w:val="0"/>
              <w:marRight w:val="0"/>
              <w:marTop w:val="0"/>
              <w:marBottom w:val="0"/>
              <w:divBdr>
                <w:top w:val="none" w:sz="0" w:space="0" w:color="auto"/>
                <w:left w:val="none" w:sz="0" w:space="0" w:color="auto"/>
                <w:bottom w:val="none" w:sz="0" w:space="0" w:color="auto"/>
                <w:right w:val="none" w:sz="0" w:space="0" w:color="auto"/>
              </w:divBdr>
            </w:div>
            <w:div w:id="835417898">
              <w:marLeft w:val="0"/>
              <w:marRight w:val="0"/>
              <w:marTop w:val="0"/>
              <w:marBottom w:val="0"/>
              <w:divBdr>
                <w:top w:val="none" w:sz="0" w:space="0" w:color="auto"/>
                <w:left w:val="none" w:sz="0" w:space="0" w:color="auto"/>
                <w:bottom w:val="none" w:sz="0" w:space="0" w:color="auto"/>
                <w:right w:val="none" w:sz="0" w:space="0" w:color="auto"/>
              </w:divBdr>
            </w:div>
            <w:div w:id="844630977">
              <w:marLeft w:val="0"/>
              <w:marRight w:val="0"/>
              <w:marTop w:val="0"/>
              <w:marBottom w:val="0"/>
              <w:divBdr>
                <w:top w:val="none" w:sz="0" w:space="0" w:color="auto"/>
                <w:left w:val="none" w:sz="0" w:space="0" w:color="auto"/>
                <w:bottom w:val="none" w:sz="0" w:space="0" w:color="auto"/>
                <w:right w:val="none" w:sz="0" w:space="0" w:color="auto"/>
              </w:divBdr>
            </w:div>
            <w:div w:id="852259015">
              <w:marLeft w:val="0"/>
              <w:marRight w:val="0"/>
              <w:marTop w:val="0"/>
              <w:marBottom w:val="0"/>
              <w:divBdr>
                <w:top w:val="none" w:sz="0" w:space="0" w:color="auto"/>
                <w:left w:val="none" w:sz="0" w:space="0" w:color="auto"/>
                <w:bottom w:val="none" w:sz="0" w:space="0" w:color="auto"/>
                <w:right w:val="none" w:sz="0" w:space="0" w:color="auto"/>
              </w:divBdr>
            </w:div>
            <w:div w:id="893590288">
              <w:marLeft w:val="0"/>
              <w:marRight w:val="0"/>
              <w:marTop w:val="0"/>
              <w:marBottom w:val="0"/>
              <w:divBdr>
                <w:top w:val="none" w:sz="0" w:space="0" w:color="auto"/>
                <w:left w:val="none" w:sz="0" w:space="0" w:color="auto"/>
                <w:bottom w:val="none" w:sz="0" w:space="0" w:color="auto"/>
                <w:right w:val="none" w:sz="0" w:space="0" w:color="auto"/>
              </w:divBdr>
            </w:div>
            <w:div w:id="895118039">
              <w:marLeft w:val="0"/>
              <w:marRight w:val="0"/>
              <w:marTop w:val="0"/>
              <w:marBottom w:val="0"/>
              <w:divBdr>
                <w:top w:val="none" w:sz="0" w:space="0" w:color="auto"/>
                <w:left w:val="none" w:sz="0" w:space="0" w:color="auto"/>
                <w:bottom w:val="none" w:sz="0" w:space="0" w:color="auto"/>
                <w:right w:val="none" w:sz="0" w:space="0" w:color="auto"/>
              </w:divBdr>
            </w:div>
            <w:div w:id="903104565">
              <w:marLeft w:val="0"/>
              <w:marRight w:val="0"/>
              <w:marTop w:val="0"/>
              <w:marBottom w:val="0"/>
              <w:divBdr>
                <w:top w:val="none" w:sz="0" w:space="0" w:color="auto"/>
                <w:left w:val="none" w:sz="0" w:space="0" w:color="auto"/>
                <w:bottom w:val="none" w:sz="0" w:space="0" w:color="auto"/>
                <w:right w:val="none" w:sz="0" w:space="0" w:color="auto"/>
              </w:divBdr>
            </w:div>
            <w:div w:id="910234568">
              <w:marLeft w:val="0"/>
              <w:marRight w:val="0"/>
              <w:marTop w:val="0"/>
              <w:marBottom w:val="0"/>
              <w:divBdr>
                <w:top w:val="none" w:sz="0" w:space="0" w:color="auto"/>
                <w:left w:val="none" w:sz="0" w:space="0" w:color="auto"/>
                <w:bottom w:val="none" w:sz="0" w:space="0" w:color="auto"/>
                <w:right w:val="none" w:sz="0" w:space="0" w:color="auto"/>
              </w:divBdr>
            </w:div>
            <w:div w:id="918294420">
              <w:marLeft w:val="0"/>
              <w:marRight w:val="0"/>
              <w:marTop w:val="0"/>
              <w:marBottom w:val="0"/>
              <w:divBdr>
                <w:top w:val="none" w:sz="0" w:space="0" w:color="auto"/>
                <w:left w:val="none" w:sz="0" w:space="0" w:color="auto"/>
                <w:bottom w:val="none" w:sz="0" w:space="0" w:color="auto"/>
                <w:right w:val="none" w:sz="0" w:space="0" w:color="auto"/>
              </w:divBdr>
            </w:div>
            <w:div w:id="947153319">
              <w:marLeft w:val="0"/>
              <w:marRight w:val="0"/>
              <w:marTop w:val="0"/>
              <w:marBottom w:val="0"/>
              <w:divBdr>
                <w:top w:val="none" w:sz="0" w:space="0" w:color="auto"/>
                <w:left w:val="none" w:sz="0" w:space="0" w:color="auto"/>
                <w:bottom w:val="none" w:sz="0" w:space="0" w:color="auto"/>
                <w:right w:val="none" w:sz="0" w:space="0" w:color="auto"/>
              </w:divBdr>
            </w:div>
            <w:div w:id="949512865">
              <w:marLeft w:val="0"/>
              <w:marRight w:val="0"/>
              <w:marTop w:val="0"/>
              <w:marBottom w:val="0"/>
              <w:divBdr>
                <w:top w:val="none" w:sz="0" w:space="0" w:color="auto"/>
                <w:left w:val="none" w:sz="0" w:space="0" w:color="auto"/>
                <w:bottom w:val="none" w:sz="0" w:space="0" w:color="auto"/>
                <w:right w:val="none" w:sz="0" w:space="0" w:color="auto"/>
              </w:divBdr>
            </w:div>
            <w:div w:id="964696160">
              <w:marLeft w:val="0"/>
              <w:marRight w:val="0"/>
              <w:marTop w:val="0"/>
              <w:marBottom w:val="0"/>
              <w:divBdr>
                <w:top w:val="none" w:sz="0" w:space="0" w:color="auto"/>
                <w:left w:val="none" w:sz="0" w:space="0" w:color="auto"/>
                <w:bottom w:val="none" w:sz="0" w:space="0" w:color="auto"/>
                <w:right w:val="none" w:sz="0" w:space="0" w:color="auto"/>
              </w:divBdr>
            </w:div>
            <w:div w:id="967858346">
              <w:marLeft w:val="0"/>
              <w:marRight w:val="0"/>
              <w:marTop w:val="0"/>
              <w:marBottom w:val="0"/>
              <w:divBdr>
                <w:top w:val="none" w:sz="0" w:space="0" w:color="auto"/>
                <w:left w:val="none" w:sz="0" w:space="0" w:color="auto"/>
                <w:bottom w:val="none" w:sz="0" w:space="0" w:color="auto"/>
                <w:right w:val="none" w:sz="0" w:space="0" w:color="auto"/>
              </w:divBdr>
            </w:div>
            <w:div w:id="990671389">
              <w:marLeft w:val="0"/>
              <w:marRight w:val="0"/>
              <w:marTop w:val="0"/>
              <w:marBottom w:val="0"/>
              <w:divBdr>
                <w:top w:val="none" w:sz="0" w:space="0" w:color="auto"/>
                <w:left w:val="none" w:sz="0" w:space="0" w:color="auto"/>
                <w:bottom w:val="none" w:sz="0" w:space="0" w:color="auto"/>
                <w:right w:val="none" w:sz="0" w:space="0" w:color="auto"/>
              </w:divBdr>
            </w:div>
            <w:div w:id="1015615019">
              <w:marLeft w:val="0"/>
              <w:marRight w:val="0"/>
              <w:marTop w:val="0"/>
              <w:marBottom w:val="0"/>
              <w:divBdr>
                <w:top w:val="none" w:sz="0" w:space="0" w:color="auto"/>
                <w:left w:val="none" w:sz="0" w:space="0" w:color="auto"/>
                <w:bottom w:val="none" w:sz="0" w:space="0" w:color="auto"/>
                <w:right w:val="none" w:sz="0" w:space="0" w:color="auto"/>
              </w:divBdr>
            </w:div>
            <w:div w:id="1021929651">
              <w:marLeft w:val="0"/>
              <w:marRight w:val="0"/>
              <w:marTop w:val="0"/>
              <w:marBottom w:val="0"/>
              <w:divBdr>
                <w:top w:val="none" w:sz="0" w:space="0" w:color="auto"/>
                <w:left w:val="none" w:sz="0" w:space="0" w:color="auto"/>
                <w:bottom w:val="none" w:sz="0" w:space="0" w:color="auto"/>
                <w:right w:val="none" w:sz="0" w:space="0" w:color="auto"/>
              </w:divBdr>
            </w:div>
            <w:div w:id="1053314478">
              <w:marLeft w:val="0"/>
              <w:marRight w:val="0"/>
              <w:marTop w:val="0"/>
              <w:marBottom w:val="0"/>
              <w:divBdr>
                <w:top w:val="none" w:sz="0" w:space="0" w:color="auto"/>
                <w:left w:val="none" w:sz="0" w:space="0" w:color="auto"/>
                <w:bottom w:val="none" w:sz="0" w:space="0" w:color="auto"/>
                <w:right w:val="none" w:sz="0" w:space="0" w:color="auto"/>
              </w:divBdr>
            </w:div>
            <w:div w:id="1060175914">
              <w:marLeft w:val="0"/>
              <w:marRight w:val="0"/>
              <w:marTop w:val="0"/>
              <w:marBottom w:val="0"/>
              <w:divBdr>
                <w:top w:val="none" w:sz="0" w:space="0" w:color="auto"/>
                <w:left w:val="none" w:sz="0" w:space="0" w:color="auto"/>
                <w:bottom w:val="none" w:sz="0" w:space="0" w:color="auto"/>
                <w:right w:val="none" w:sz="0" w:space="0" w:color="auto"/>
              </w:divBdr>
            </w:div>
            <w:div w:id="1063454024">
              <w:marLeft w:val="0"/>
              <w:marRight w:val="0"/>
              <w:marTop w:val="0"/>
              <w:marBottom w:val="0"/>
              <w:divBdr>
                <w:top w:val="none" w:sz="0" w:space="0" w:color="auto"/>
                <w:left w:val="none" w:sz="0" w:space="0" w:color="auto"/>
                <w:bottom w:val="none" w:sz="0" w:space="0" w:color="auto"/>
                <w:right w:val="none" w:sz="0" w:space="0" w:color="auto"/>
              </w:divBdr>
            </w:div>
            <w:div w:id="1068461859">
              <w:marLeft w:val="0"/>
              <w:marRight w:val="0"/>
              <w:marTop w:val="0"/>
              <w:marBottom w:val="0"/>
              <w:divBdr>
                <w:top w:val="none" w:sz="0" w:space="0" w:color="auto"/>
                <w:left w:val="none" w:sz="0" w:space="0" w:color="auto"/>
                <w:bottom w:val="none" w:sz="0" w:space="0" w:color="auto"/>
                <w:right w:val="none" w:sz="0" w:space="0" w:color="auto"/>
              </w:divBdr>
            </w:div>
            <w:div w:id="1076903287">
              <w:marLeft w:val="0"/>
              <w:marRight w:val="0"/>
              <w:marTop w:val="0"/>
              <w:marBottom w:val="0"/>
              <w:divBdr>
                <w:top w:val="none" w:sz="0" w:space="0" w:color="auto"/>
                <w:left w:val="none" w:sz="0" w:space="0" w:color="auto"/>
                <w:bottom w:val="none" w:sz="0" w:space="0" w:color="auto"/>
                <w:right w:val="none" w:sz="0" w:space="0" w:color="auto"/>
              </w:divBdr>
            </w:div>
            <w:div w:id="1077241007">
              <w:marLeft w:val="0"/>
              <w:marRight w:val="0"/>
              <w:marTop w:val="0"/>
              <w:marBottom w:val="0"/>
              <w:divBdr>
                <w:top w:val="none" w:sz="0" w:space="0" w:color="auto"/>
                <w:left w:val="none" w:sz="0" w:space="0" w:color="auto"/>
                <w:bottom w:val="none" w:sz="0" w:space="0" w:color="auto"/>
                <w:right w:val="none" w:sz="0" w:space="0" w:color="auto"/>
              </w:divBdr>
            </w:div>
            <w:div w:id="1089471912">
              <w:marLeft w:val="0"/>
              <w:marRight w:val="0"/>
              <w:marTop w:val="0"/>
              <w:marBottom w:val="0"/>
              <w:divBdr>
                <w:top w:val="none" w:sz="0" w:space="0" w:color="auto"/>
                <w:left w:val="none" w:sz="0" w:space="0" w:color="auto"/>
                <w:bottom w:val="none" w:sz="0" w:space="0" w:color="auto"/>
                <w:right w:val="none" w:sz="0" w:space="0" w:color="auto"/>
              </w:divBdr>
            </w:div>
            <w:div w:id="1099057878">
              <w:marLeft w:val="0"/>
              <w:marRight w:val="0"/>
              <w:marTop w:val="0"/>
              <w:marBottom w:val="0"/>
              <w:divBdr>
                <w:top w:val="none" w:sz="0" w:space="0" w:color="auto"/>
                <w:left w:val="none" w:sz="0" w:space="0" w:color="auto"/>
                <w:bottom w:val="none" w:sz="0" w:space="0" w:color="auto"/>
                <w:right w:val="none" w:sz="0" w:space="0" w:color="auto"/>
              </w:divBdr>
            </w:div>
            <w:div w:id="1120800142">
              <w:marLeft w:val="0"/>
              <w:marRight w:val="0"/>
              <w:marTop w:val="0"/>
              <w:marBottom w:val="0"/>
              <w:divBdr>
                <w:top w:val="none" w:sz="0" w:space="0" w:color="auto"/>
                <w:left w:val="none" w:sz="0" w:space="0" w:color="auto"/>
                <w:bottom w:val="none" w:sz="0" w:space="0" w:color="auto"/>
                <w:right w:val="none" w:sz="0" w:space="0" w:color="auto"/>
              </w:divBdr>
            </w:div>
            <w:div w:id="1122501014">
              <w:marLeft w:val="0"/>
              <w:marRight w:val="0"/>
              <w:marTop w:val="0"/>
              <w:marBottom w:val="0"/>
              <w:divBdr>
                <w:top w:val="none" w:sz="0" w:space="0" w:color="auto"/>
                <w:left w:val="none" w:sz="0" w:space="0" w:color="auto"/>
                <w:bottom w:val="none" w:sz="0" w:space="0" w:color="auto"/>
                <w:right w:val="none" w:sz="0" w:space="0" w:color="auto"/>
              </w:divBdr>
            </w:div>
            <w:div w:id="1128818924">
              <w:marLeft w:val="0"/>
              <w:marRight w:val="0"/>
              <w:marTop w:val="0"/>
              <w:marBottom w:val="0"/>
              <w:divBdr>
                <w:top w:val="none" w:sz="0" w:space="0" w:color="auto"/>
                <w:left w:val="none" w:sz="0" w:space="0" w:color="auto"/>
                <w:bottom w:val="none" w:sz="0" w:space="0" w:color="auto"/>
                <w:right w:val="none" w:sz="0" w:space="0" w:color="auto"/>
              </w:divBdr>
            </w:div>
            <w:div w:id="1137801395">
              <w:marLeft w:val="0"/>
              <w:marRight w:val="0"/>
              <w:marTop w:val="0"/>
              <w:marBottom w:val="0"/>
              <w:divBdr>
                <w:top w:val="none" w:sz="0" w:space="0" w:color="auto"/>
                <w:left w:val="none" w:sz="0" w:space="0" w:color="auto"/>
                <w:bottom w:val="none" w:sz="0" w:space="0" w:color="auto"/>
                <w:right w:val="none" w:sz="0" w:space="0" w:color="auto"/>
              </w:divBdr>
            </w:div>
            <w:div w:id="1148671947">
              <w:marLeft w:val="0"/>
              <w:marRight w:val="0"/>
              <w:marTop w:val="0"/>
              <w:marBottom w:val="0"/>
              <w:divBdr>
                <w:top w:val="none" w:sz="0" w:space="0" w:color="auto"/>
                <w:left w:val="none" w:sz="0" w:space="0" w:color="auto"/>
                <w:bottom w:val="none" w:sz="0" w:space="0" w:color="auto"/>
                <w:right w:val="none" w:sz="0" w:space="0" w:color="auto"/>
              </w:divBdr>
            </w:div>
            <w:div w:id="1157956107">
              <w:marLeft w:val="0"/>
              <w:marRight w:val="0"/>
              <w:marTop w:val="0"/>
              <w:marBottom w:val="0"/>
              <w:divBdr>
                <w:top w:val="none" w:sz="0" w:space="0" w:color="auto"/>
                <w:left w:val="none" w:sz="0" w:space="0" w:color="auto"/>
                <w:bottom w:val="none" w:sz="0" w:space="0" w:color="auto"/>
                <w:right w:val="none" w:sz="0" w:space="0" w:color="auto"/>
              </w:divBdr>
            </w:div>
            <w:div w:id="1202018134">
              <w:marLeft w:val="0"/>
              <w:marRight w:val="0"/>
              <w:marTop w:val="0"/>
              <w:marBottom w:val="0"/>
              <w:divBdr>
                <w:top w:val="none" w:sz="0" w:space="0" w:color="auto"/>
                <w:left w:val="none" w:sz="0" w:space="0" w:color="auto"/>
                <w:bottom w:val="none" w:sz="0" w:space="0" w:color="auto"/>
                <w:right w:val="none" w:sz="0" w:space="0" w:color="auto"/>
              </w:divBdr>
            </w:div>
            <w:div w:id="1234507618">
              <w:marLeft w:val="0"/>
              <w:marRight w:val="0"/>
              <w:marTop w:val="0"/>
              <w:marBottom w:val="0"/>
              <w:divBdr>
                <w:top w:val="none" w:sz="0" w:space="0" w:color="auto"/>
                <w:left w:val="none" w:sz="0" w:space="0" w:color="auto"/>
                <w:bottom w:val="none" w:sz="0" w:space="0" w:color="auto"/>
                <w:right w:val="none" w:sz="0" w:space="0" w:color="auto"/>
              </w:divBdr>
            </w:div>
            <w:div w:id="1240362259">
              <w:marLeft w:val="0"/>
              <w:marRight w:val="0"/>
              <w:marTop w:val="0"/>
              <w:marBottom w:val="0"/>
              <w:divBdr>
                <w:top w:val="none" w:sz="0" w:space="0" w:color="auto"/>
                <w:left w:val="none" w:sz="0" w:space="0" w:color="auto"/>
                <w:bottom w:val="none" w:sz="0" w:space="0" w:color="auto"/>
                <w:right w:val="none" w:sz="0" w:space="0" w:color="auto"/>
              </w:divBdr>
            </w:div>
            <w:div w:id="1261373679">
              <w:marLeft w:val="0"/>
              <w:marRight w:val="0"/>
              <w:marTop w:val="0"/>
              <w:marBottom w:val="0"/>
              <w:divBdr>
                <w:top w:val="none" w:sz="0" w:space="0" w:color="auto"/>
                <w:left w:val="none" w:sz="0" w:space="0" w:color="auto"/>
                <w:bottom w:val="none" w:sz="0" w:space="0" w:color="auto"/>
                <w:right w:val="none" w:sz="0" w:space="0" w:color="auto"/>
              </w:divBdr>
            </w:div>
            <w:div w:id="1270351655">
              <w:marLeft w:val="0"/>
              <w:marRight w:val="0"/>
              <w:marTop w:val="0"/>
              <w:marBottom w:val="0"/>
              <w:divBdr>
                <w:top w:val="none" w:sz="0" w:space="0" w:color="auto"/>
                <w:left w:val="none" w:sz="0" w:space="0" w:color="auto"/>
                <w:bottom w:val="none" w:sz="0" w:space="0" w:color="auto"/>
                <w:right w:val="none" w:sz="0" w:space="0" w:color="auto"/>
              </w:divBdr>
            </w:div>
            <w:div w:id="1274628833">
              <w:marLeft w:val="0"/>
              <w:marRight w:val="0"/>
              <w:marTop w:val="0"/>
              <w:marBottom w:val="0"/>
              <w:divBdr>
                <w:top w:val="none" w:sz="0" w:space="0" w:color="auto"/>
                <w:left w:val="none" w:sz="0" w:space="0" w:color="auto"/>
                <w:bottom w:val="none" w:sz="0" w:space="0" w:color="auto"/>
                <w:right w:val="none" w:sz="0" w:space="0" w:color="auto"/>
              </w:divBdr>
            </w:div>
            <w:div w:id="1282684777">
              <w:marLeft w:val="0"/>
              <w:marRight w:val="0"/>
              <w:marTop w:val="0"/>
              <w:marBottom w:val="0"/>
              <w:divBdr>
                <w:top w:val="none" w:sz="0" w:space="0" w:color="auto"/>
                <w:left w:val="none" w:sz="0" w:space="0" w:color="auto"/>
                <w:bottom w:val="none" w:sz="0" w:space="0" w:color="auto"/>
                <w:right w:val="none" w:sz="0" w:space="0" w:color="auto"/>
              </w:divBdr>
            </w:div>
            <w:div w:id="1298998413">
              <w:marLeft w:val="0"/>
              <w:marRight w:val="0"/>
              <w:marTop w:val="0"/>
              <w:marBottom w:val="0"/>
              <w:divBdr>
                <w:top w:val="none" w:sz="0" w:space="0" w:color="auto"/>
                <w:left w:val="none" w:sz="0" w:space="0" w:color="auto"/>
                <w:bottom w:val="none" w:sz="0" w:space="0" w:color="auto"/>
                <w:right w:val="none" w:sz="0" w:space="0" w:color="auto"/>
              </w:divBdr>
            </w:div>
            <w:div w:id="1320384745">
              <w:marLeft w:val="0"/>
              <w:marRight w:val="0"/>
              <w:marTop w:val="0"/>
              <w:marBottom w:val="0"/>
              <w:divBdr>
                <w:top w:val="none" w:sz="0" w:space="0" w:color="auto"/>
                <w:left w:val="none" w:sz="0" w:space="0" w:color="auto"/>
                <w:bottom w:val="none" w:sz="0" w:space="0" w:color="auto"/>
                <w:right w:val="none" w:sz="0" w:space="0" w:color="auto"/>
              </w:divBdr>
            </w:div>
            <w:div w:id="1326712679">
              <w:marLeft w:val="0"/>
              <w:marRight w:val="0"/>
              <w:marTop w:val="0"/>
              <w:marBottom w:val="0"/>
              <w:divBdr>
                <w:top w:val="none" w:sz="0" w:space="0" w:color="auto"/>
                <w:left w:val="none" w:sz="0" w:space="0" w:color="auto"/>
                <w:bottom w:val="none" w:sz="0" w:space="0" w:color="auto"/>
                <w:right w:val="none" w:sz="0" w:space="0" w:color="auto"/>
              </w:divBdr>
            </w:div>
            <w:div w:id="1344819738">
              <w:marLeft w:val="0"/>
              <w:marRight w:val="0"/>
              <w:marTop w:val="0"/>
              <w:marBottom w:val="0"/>
              <w:divBdr>
                <w:top w:val="none" w:sz="0" w:space="0" w:color="auto"/>
                <w:left w:val="none" w:sz="0" w:space="0" w:color="auto"/>
                <w:bottom w:val="none" w:sz="0" w:space="0" w:color="auto"/>
                <w:right w:val="none" w:sz="0" w:space="0" w:color="auto"/>
              </w:divBdr>
            </w:div>
            <w:div w:id="1346127510">
              <w:marLeft w:val="0"/>
              <w:marRight w:val="0"/>
              <w:marTop w:val="0"/>
              <w:marBottom w:val="0"/>
              <w:divBdr>
                <w:top w:val="none" w:sz="0" w:space="0" w:color="auto"/>
                <w:left w:val="none" w:sz="0" w:space="0" w:color="auto"/>
                <w:bottom w:val="none" w:sz="0" w:space="0" w:color="auto"/>
                <w:right w:val="none" w:sz="0" w:space="0" w:color="auto"/>
              </w:divBdr>
            </w:div>
            <w:div w:id="1357270360">
              <w:marLeft w:val="0"/>
              <w:marRight w:val="0"/>
              <w:marTop w:val="0"/>
              <w:marBottom w:val="0"/>
              <w:divBdr>
                <w:top w:val="none" w:sz="0" w:space="0" w:color="auto"/>
                <w:left w:val="none" w:sz="0" w:space="0" w:color="auto"/>
                <w:bottom w:val="none" w:sz="0" w:space="0" w:color="auto"/>
                <w:right w:val="none" w:sz="0" w:space="0" w:color="auto"/>
              </w:divBdr>
            </w:div>
            <w:div w:id="1360087668">
              <w:marLeft w:val="0"/>
              <w:marRight w:val="0"/>
              <w:marTop w:val="0"/>
              <w:marBottom w:val="0"/>
              <w:divBdr>
                <w:top w:val="none" w:sz="0" w:space="0" w:color="auto"/>
                <w:left w:val="none" w:sz="0" w:space="0" w:color="auto"/>
                <w:bottom w:val="none" w:sz="0" w:space="0" w:color="auto"/>
                <w:right w:val="none" w:sz="0" w:space="0" w:color="auto"/>
              </w:divBdr>
            </w:div>
            <w:div w:id="1365792985">
              <w:marLeft w:val="0"/>
              <w:marRight w:val="0"/>
              <w:marTop w:val="0"/>
              <w:marBottom w:val="0"/>
              <w:divBdr>
                <w:top w:val="none" w:sz="0" w:space="0" w:color="auto"/>
                <w:left w:val="none" w:sz="0" w:space="0" w:color="auto"/>
                <w:bottom w:val="none" w:sz="0" w:space="0" w:color="auto"/>
                <w:right w:val="none" w:sz="0" w:space="0" w:color="auto"/>
              </w:divBdr>
            </w:div>
            <w:div w:id="1370035092">
              <w:marLeft w:val="0"/>
              <w:marRight w:val="0"/>
              <w:marTop w:val="0"/>
              <w:marBottom w:val="0"/>
              <w:divBdr>
                <w:top w:val="none" w:sz="0" w:space="0" w:color="auto"/>
                <w:left w:val="none" w:sz="0" w:space="0" w:color="auto"/>
                <w:bottom w:val="none" w:sz="0" w:space="0" w:color="auto"/>
                <w:right w:val="none" w:sz="0" w:space="0" w:color="auto"/>
              </w:divBdr>
            </w:div>
            <w:div w:id="1391270404">
              <w:marLeft w:val="0"/>
              <w:marRight w:val="0"/>
              <w:marTop w:val="0"/>
              <w:marBottom w:val="0"/>
              <w:divBdr>
                <w:top w:val="none" w:sz="0" w:space="0" w:color="auto"/>
                <w:left w:val="none" w:sz="0" w:space="0" w:color="auto"/>
                <w:bottom w:val="none" w:sz="0" w:space="0" w:color="auto"/>
                <w:right w:val="none" w:sz="0" w:space="0" w:color="auto"/>
              </w:divBdr>
            </w:div>
            <w:div w:id="1402017510">
              <w:marLeft w:val="0"/>
              <w:marRight w:val="0"/>
              <w:marTop w:val="0"/>
              <w:marBottom w:val="0"/>
              <w:divBdr>
                <w:top w:val="none" w:sz="0" w:space="0" w:color="auto"/>
                <w:left w:val="none" w:sz="0" w:space="0" w:color="auto"/>
                <w:bottom w:val="none" w:sz="0" w:space="0" w:color="auto"/>
                <w:right w:val="none" w:sz="0" w:space="0" w:color="auto"/>
              </w:divBdr>
            </w:div>
            <w:div w:id="1417942680">
              <w:marLeft w:val="0"/>
              <w:marRight w:val="0"/>
              <w:marTop w:val="0"/>
              <w:marBottom w:val="0"/>
              <w:divBdr>
                <w:top w:val="none" w:sz="0" w:space="0" w:color="auto"/>
                <w:left w:val="none" w:sz="0" w:space="0" w:color="auto"/>
                <w:bottom w:val="none" w:sz="0" w:space="0" w:color="auto"/>
                <w:right w:val="none" w:sz="0" w:space="0" w:color="auto"/>
              </w:divBdr>
            </w:div>
            <w:div w:id="1424691982">
              <w:marLeft w:val="0"/>
              <w:marRight w:val="0"/>
              <w:marTop w:val="0"/>
              <w:marBottom w:val="0"/>
              <w:divBdr>
                <w:top w:val="none" w:sz="0" w:space="0" w:color="auto"/>
                <w:left w:val="none" w:sz="0" w:space="0" w:color="auto"/>
                <w:bottom w:val="none" w:sz="0" w:space="0" w:color="auto"/>
                <w:right w:val="none" w:sz="0" w:space="0" w:color="auto"/>
              </w:divBdr>
            </w:div>
            <w:div w:id="1426070248">
              <w:marLeft w:val="0"/>
              <w:marRight w:val="0"/>
              <w:marTop w:val="0"/>
              <w:marBottom w:val="0"/>
              <w:divBdr>
                <w:top w:val="none" w:sz="0" w:space="0" w:color="auto"/>
                <w:left w:val="none" w:sz="0" w:space="0" w:color="auto"/>
                <w:bottom w:val="none" w:sz="0" w:space="0" w:color="auto"/>
                <w:right w:val="none" w:sz="0" w:space="0" w:color="auto"/>
              </w:divBdr>
            </w:div>
            <w:div w:id="1436629726">
              <w:marLeft w:val="0"/>
              <w:marRight w:val="0"/>
              <w:marTop w:val="0"/>
              <w:marBottom w:val="0"/>
              <w:divBdr>
                <w:top w:val="none" w:sz="0" w:space="0" w:color="auto"/>
                <w:left w:val="none" w:sz="0" w:space="0" w:color="auto"/>
                <w:bottom w:val="none" w:sz="0" w:space="0" w:color="auto"/>
                <w:right w:val="none" w:sz="0" w:space="0" w:color="auto"/>
              </w:divBdr>
            </w:div>
            <w:div w:id="1457992416">
              <w:marLeft w:val="0"/>
              <w:marRight w:val="0"/>
              <w:marTop w:val="0"/>
              <w:marBottom w:val="0"/>
              <w:divBdr>
                <w:top w:val="none" w:sz="0" w:space="0" w:color="auto"/>
                <w:left w:val="none" w:sz="0" w:space="0" w:color="auto"/>
                <w:bottom w:val="none" w:sz="0" w:space="0" w:color="auto"/>
                <w:right w:val="none" w:sz="0" w:space="0" w:color="auto"/>
              </w:divBdr>
            </w:div>
            <w:div w:id="1468208521">
              <w:marLeft w:val="0"/>
              <w:marRight w:val="0"/>
              <w:marTop w:val="0"/>
              <w:marBottom w:val="0"/>
              <w:divBdr>
                <w:top w:val="none" w:sz="0" w:space="0" w:color="auto"/>
                <w:left w:val="none" w:sz="0" w:space="0" w:color="auto"/>
                <w:bottom w:val="none" w:sz="0" w:space="0" w:color="auto"/>
                <w:right w:val="none" w:sz="0" w:space="0" w:color="auto"/>
              </w:divBdr>
            </w:div>
            <w:div w:id="1492863743">
              <w:marLeft w:val="0"/>
              <w:marRight w:val="0"/>
              <w:marTop w:val="0"/>
              <w:marBottom w:val="0"/>
              <w:divBdr>
                <w:top w:val="none" w:sz="0" w:space="0" w:color="auto"/>
                <w:left w:val="none" w:sz="0" w:space="0" w:color="auto"/>
                <w:bottom w:val="none" w:sz="0" w:space="0" w:color="auto"/>
                <w:right w:val="none" w:sz="0" w:space="0" w:color="auto"/>
              </w:divBdr>
            </w:div>
            <w:div w:id="1499229835">
              <w:marLeft w:val="0"/>
              <w:marRight w:val="0"/>
              <w:marTop w:val="0"/>
              <w:marBottom w:val="0"/>
              <w:divBdr>
                <w:top w:val="none" w:sz="0" w:space="0" w:color="auto"/>
                <w:left w:val="none" w:sz="0" w:space="0" w:color="auto"/>
                <w:bottom w:val="none" w:sz="0" w:space="0" w:color="auto"/>
                <w:right w:val="none" w:sz="0" w:space="0" w:color="auto"/>
              </w:divBdr>
            </w:div>
            <w:div w:id="1517696699">
              <w:marLeft w:val="0"/>
              <w:marRight w:val="0"/>
              <w:marTop w:val="0"/>
              <w:marBottom w:val="0"/>
              <w:divBdr>
                <w:top w:val="none" w:sz="0" w:space="0" w:color="auto"/>
                <w:left w:val="none" w:sz="0" w:space="0" w:color="auto"/>
                <w:bottom w:val="none" w:sz="0" w:space="0" w:color="auto"/>
                <w:right w:val="none" w:sz="0" w:space="0" w:color="auto"/>
              </w:divBdr>
            </w:div>
            <w:div w:id="1541479259">
              <w:marLeft w:val="0"/>
              <w:marRight w:val="0"/>
              <w:marTop w:val="0"/>
              <w:marBottom w:val="0"/>
              <w:divBdr>
                <w:top w:val="none" w:sz="0" w:space="0" w:color="auto"/>
                <w:left w:val="none" w:sz="0" w:space="0" w:color="auto"/>
                <w:bottom w:val="none" w:sz="0" w:space="0" w:color="auto"/>
                <w:right w:val="none" w:sz="0" w:space="0" w:color="auto"/>
              </w:divBdr>
            </w:div>
            <w:div w:id="1543324137">
              <w:marLeft w:val="0"/>
              <w:marRight w:val="0"/>
              <w:marTop w:val="0"/>
              <w:marBottom w:val="0"/>
              <w:divBdr>
                <w:top w:val="none" w:sz="0" w:space="0" w:color="auto"/>
                <w:left w:val="none" w:sz="0" w:space="0" w:color="auto"/>
                <w:bottom w:val="none" w:sz="0" w:space="0" w:color="auto"/>
                <w:right w:val="none" w:sz="0" w:space="0" w:color="auto"/>
              </w:divBdr>
            </w:div>
            <w:div w:id="1546524543">
              <w:marLeft w:val="0"/>
              <w:marRight w:val="0"/>
              <w:marTop w:val="0"/>
              <w:marBottom w:val="0"/>
              <w:divBdr>
                <w:top w:val="none" w:sz="0" w:space="0" w:color="auto"/>
                <w:left w:val="none" w:sz="0" w:space="0" w:color="auto"/>
                <w:bottom w:val="none" w:sz="0" w:space="0" w:color="auto"/>
                <w:right w:val="none" w:sz="0" w:space="0" w:color="auto"/>
              </w:divBdr>
            </w:div>
            <w:div w:id="1585408945">
              <w:marLeft w:val="0"/>
              <w:marRight w:val="0"/>
              <w:marTop w:val="0"/>
              <w:marBottom w:val="0"/>
              <w:divBdr>
                <w:top w:val="none" w:sz="0" w:space="0" w:color="auto"/>
                <w:left w:val="none" w:sz="0" w:space="0" w:color="auto"/>
                <w:bottom w:val="none" w:sz="0" w:space="0" w:color="auto"/>
                <w:right w:val="none" w:sz="0" w:space="0" w:color="auto"/>
              </w:divBdr>
            </w:div>
            <w:div w:id="1590770036">
              <w:marLeft w:val="0"/>
              <w:marRight w:val="0"/>
              <w:marTop w:val="0"/>
              <w:marBottom w:val="0"/>
              <w:divBdr>
                <w:top w:val="none" w:sz="0" w:space="0" w:color="auto"/>
                <w:left w:val="none" w:sz="0" w:space="0" w:color="auto"/>
                <w:bottom w:val="none" w:sz="0" w:space="0" w:color="auto"/>
                <w:right w:val="none" w:sz="0" w:space="0" w:color="auto"/>
              </w:divBdr>
            </w:div>
            <w:div w:id="1594243655">
              <w:marLeft w:val="0"/>
              <w:marRight w:val="0"/>
              <w:marTop w:val="0"/>
              <w:marBottom w:val="0"/>
              <w:divBdr>
                <w:top w:val="none" w:sz="0" w:space="0" w:color="auto"/>
                <w:left w:val="none" w:sz="0" w:space="0" w:color="auto"/>
                <w:bottom w:val="none" w:sz="0" w:space="0" w:color="auto"/>
                <w:right w:val="none" w:sz="0" w:space="0" w:color="auto"/>
              </w:divBdr>
            </w:div>
            <w:div w:id="1621183080">
              <w:marLeft w:val="0"/>
              <w:marRight w:val="0"/>
              <w:marTop w:val="0"/>
              <w:marBottom w:val="0"/>
              <w:divBdr>
                <w:top w:val="none" w:sz="0" w:space="0" w:color="auto"/>
                <w:left w:val="none" w:sz="0" w:space="0" w:color="auto"/>
                <w:bottom w:val="none" w:sz="0" w:space="0" w:color="auto"/>
                <w:right w:val="none" w:sz="0" w:space="0" w:color="auto"/>
              </w:divBdr>
            </w:div>
            <w:div w:id="1640039121">
              <w:marLeft w:val="0"/>
              <w:marRight w:val="0"/>
              <w:marTop w:val="0"/>
              <w:marBottom w:val="0"/>
              <w:divBdr>
                <w:top w:val="none" w:sz="0" w:space="0" w:color="auto"/>
                <w:left w:val="none" w:sz="0" w:space="0" w:color="auto"/>
                <w:bottom w:val="none" w:sz="0" w:space="0" w:color="auto"/>
                <w:right w:val="none" w:sz="0" w:space="0" w:color="auto"/>
              </w:divBdr>
            </w:div>
            <w:div w:id="1652128422">
              <w:marLeft w:val="0"/>
              <w:marRight w:val="0"/>
              <w:marTop w:val="0"/>
              <w:marBottom w:val="0"/>
              <w:divBdr>
                <w:top w:val="none" w:sz="0" w:space="0" w:color="auto"/>
                <w:left w:val="none" w:sz="0" w:space="0" w:color="auto"/>
                <w:bottom w:val="none" w:sz="0" w:space="0" w:color="auto"/>
                <w:right w:val="none" w:sz="0" w:space="0" w:color="auto"/>
              </w:divBdr>
            </w:div>
            <w:div w:id="1654334193">
              <w:marLeft w:val="0"/>
              <w:marRight w:val="0"/>
              <w:marTop w:val="0"/>
              <w:marBottom w:val="0"/>
              <w:divBdr>
                <w:top w:val="none" w:sz="0" w:space="0" w:color="auto"/>
                <w:left w:val="none" w:sz="0" w:space="0" w:color="auto"/>
                <w:bottom w:val="none" w:sz="0" w:space="0" w:color="auto"/>
                <w:right w:val="none" w:sz="0" w:space="0" w:color="auto"/>
              </w:divBdr>
            </w:div>
            <w:div w:id="1658068257">
              <w:marLeft w:val="0"/>
              <w:marRight w:val="0"/>
              <w:marTop w:val="0"/>
              <w:marBottom w:val="0"/>
              <w:divBdr>
                <w:top w:val="none" w:sz="0" w:space="0" w:color="auto"/>
                <w:left w:val="none" w:sz="0" w:space="0" w:color="auto"/>
                <w:bottom w:val="none" w:sz="0" w:space="0" w:color="auto"/>
                <w:right w:val="none" w:sz="0" w:space="0" w:color="auto"/>
              </w:divBdr>
            </w:div>
            <w:div w:id="1683044309">
              <w:marLeft w:val="0"/>
              <w:marRight w:val="0"/>
              <w:marTop w:val="0"/>
              <w:marBottom w:val="0"/>
              <w:divBdr>
                <w:top w:val="none" w:sz="0" w:space="0" w:color="auto"/>
                <w:left w:val="none" w:sz="0" w:space="0" w:color="auto"/>
                <w:bottom w:val="none" w:sz="0" w:space="0" w:color="auto"/>
                <w:right w:val="none" w:sz="0" w:space="0" w:color="auto"/>
              </w:divBdr>
            </w:div>
            <w:div w:id="1723942140">
              <w:marLeft w:val="0"/>
              <w:marRight w:val="0"/>
              <w:marTop w:val="0"/>
              <w:marBottom w:val="0"/>
              <w:divBdr>
                <w:top w:val="none" w:sz="0" w:space="0" w:color="auto"/>
                <w:left w:val="none" w:sz="0" w:space="0" w:color="auto"/>
                <w:bottom w:val="none" w:sz="0" w:space="0" w:color="auto"/>
                <w:right w:val="none" w:sz="0" w:space="0" w:color="auto"/>
              </w:divBdr>
            </w:div>
            <w:div w:id="1730953286">
              <w:marLeft w:val="0"/>
              <w:marRight w:val="0"/>
              <w:marTop w:val="0"/>
              <w:marBottom w:val="0"/>
              <w:divBdr>
                <w:top w:val="none" w:sz="0" w:space="0" w:color="auto"/>
                <w:left w:val="none" w:sz="0" w:space="0" w:color="auto"/>
                <w:bottom w:val="none" w:sz="0" w:space="0" w:color="auto"/>
                <w:right w:val="none" w:sz="0" w:space="0" w:color="auto"/>
              </w:divBdr>
            </w:div>
            <w:div w:id="1740663972">
              <w:marLeft w:val="0"/>
              <w:marRight w:val="0"/>
              <w:marTop w:val="0"/>
              <w:marBottom w:val="0"/>
              <w:divBdr>
                <w:top w:val="none" w:sz="0" w:space="0" w:color="auto"/>
                <w:left w:val="none" w:sz="0" w:space="0" w:color="auto"/>
                <w:bottom w:val="none" w:sz="0" w:space="0" w:color="auto"/>
                <w:right w:val="none" w:sz="0" w:space="0" w:color="auto"/>
              </w:divBdr>
            </w:div>
            <w:div w:id="1745909678">
              <w:marLeft w:val="0"/>
              <w:marRight w:val="0"/>
              <w:marTop w:val="0"/>
              <w:marBottom w:val="0"/>
              <w:divBdr>
                <w:top w:val="none" w:sz="0" w:space="0" w:color="auto"/>
                <w:left w:val="none" w:sz="0" w:space="0" w:color="auto"/>
                <w:bottom w:val="none" w:sz="0" w:space="0" w:color="auto"/>
                <w:right w:val="none" w:sz="0" w:space="0" w:color="auto"/>
              </w:divBdr>
            </w:div>
            <w:div w:id="1768188674">
              <w:marLeft w:val="0"/>
              <w:marRight w:val="0"/>
              <w:marTop w:val="0"/>
              <w:marBottom w:val="0"/>
              <w:divBdr>
                <w:top w:val="none" w:sz="0" w:space="0" w:color="auto"/>
                <w:left w:val="none" w:sz="0" w:space="0" w:color="auto"/>
                <w:bottom w:val="none" w:sz="0" w:space="0" w:color="auto"/>
                <w:right w:val="none" w:sz="0" w:space="0" w:color="auto"/>
              </w:divBdr>
            </w:div>
            <w:div w:id="1787626526">
              <w:marLeft w:val="0"/>
              <w:marRight w:val="0"/>
              <w:marTop w:val="0"/>
              <w:marBottom w:val="0"/>
              <w:divBdr>
                <w:top w:val="none" w:sz="0" w:space="0" w:color="auto"/>
                <w:left w:val="none" w:sz="0" w:space="0" w:color="auto"/>
                <w:bottom w:val="none" w:sz="0" w:space="0" w:color="auto"/>
                <w:right w:val="none" w:sz="0" w:space="0" w:color="auto"/>
              </w:divBdr>
            </w:div>
            <w:div w:id="1812746155">
              <w:marLeft w:val="0"/>
              <w:marRight w:val="0"/>
              <w:marTop w:val="0"/>
              <w:marBottom w:val="0"/>
              <w:divBdr>
                <w:top w:val="none" w:sz="0" w:space="0" w:color="auto"/>
                <w:left w:val="none" w:sz="0" w:space="0" w:color="auto"/>
                <w:bottom w:val="none" w:sz="0" w:space="0" w:color="auto"/>
                <w:right w:val="none" w:sz="0" w:space="0" w:color="auto"/>
              </w:divBdr>
            </w:div>
            <w:div w:id="1819032826">
              <w:marLeft w:val="0"/>
              <w:marRight w:val="0"/>
              <w:marTop w:val="0"/>
              <w:marBottom w:val="0"/>
              <w:divBdr>
                <w:top w:val="none" w:sz="0" w:space="0" w:color="auto"/>
                <w:left w:val="none" w:sz="0" w:space="0" w:color="auto"/>
                <w:bottom w:val="none" w:sz="0" w:space="0" w:color="auto"/>
                <w:right w:val="none" w:sz="0" w:space="0" w:color="auto"/>
              </w:divBdr>
            </w:div>
            <w:div w:id="1821926235">
              <w:marLeft w:val="0"/>
              <w:marRight w:val="0"/>
              <w:marTop w:val="0"/>
              <w:marBottom w:val="0"/>
              <w:divBdr>
                <w:top w:val="none" w:sz="0" w:space="0" w:color="auto"/>
                <w:left w:val="none" w:sz="0" w:space="0" w:color="auto"/>
                <w:bottom w:val="none" w:sz="0" w:space="0" w:color="auto"/>
                <w:right w:val="none" w:sz="0" w:space="0" w:color="auto"/>
              </w:divBdr>
            </w:div>
            <w:div w:id="1828285689">
              <w:marLeft w:val="0"/>
              <w:marRight w:val="0"/>
              <w:marTop w:val="0"/>
              <w:marBottom w:val="0"/>
              <w:divBdr>
                <w:top w:val="none" w:sz="0" w:space="0" w:color="auto"/>
                <w:left w:val="none" w:sz="0" w:space="0" w:color="auto"/>
                <w:bottom w:val="none" w:sz="0" w:space="0" w:color="auto"/>
                <w:right w:val="none" w:sz="0" w:space="0" w:color="auto"/>
              </w:divBdr>
            </w:div>
            <w:div w:id="1830057846">
              <w:marLeft w:val="0"/>
              <w:marRight w:val="0"/>
              <w:marTop w:val="0"/>
              <w:marBottom w:val="0"/>
              <w:divBdr>
                <w:top w:val="none" w:sz="0" w:space="0" w:color="auto"/>
                <w:left w:val="none" w:sz="0" w:space="0" w:color="auto"/>
                <w:bottom w:val="none" w:sz="0" w:space="0" w:color="auto"/>
                <w:right w:val="none" w:sz="0" w:space="0" w:color="auto"/>
              </w:divBdr>
            </w:div>
            <w:div w:id="1842308190">
              <w:marLeft w:val="0"/>
              <w:marRight w:val="0"/>
              <w:marTop w:val="0"/>
              <w:marBottom w:val="0"/>
              <w:divBdr>
                <w:top w:val="none" w:sz="0" w:space="0" w:color="auto"/>
                <w:left w:val="none" w:sz="0" w:space="0" w:color="auto"/>
                <w:bottom w:val="none" w:sz="0" w:space="0" w:color="auto"/>
                <w:right w:val="none" w:sz="0" w:space="0" w:color="auto"/>
              </w:divBdr>
            </w:div>
            <w:div w:id="1845586323">
              <w:marLeft w:val="0"/>
              <w:marRight w:val="0"/>
              <w:marTop w:val="0"/>
              <w:marBottom w:val="0"/>
              <w:divBdr>
                <w:top w:val="none" w:sz="0" w:space="0" w:color="auto"/>
                <w:left w:val="none" w:sz="0" w:space="0" w:color="auto"/>
                <w:bottom w:val="none" w:sz="0" w:space="0" w:color="auto"/>
                <w:right w:val="none" w:sz="0" w:space="0" w:color="auto"/>
              </w:divBdr>
            </w:div>
            <w:div w:id="1858738783">
              <w:marLeft w:val="0"/>
              <w:marRight w:val="0"/>
              <w:marTop w:val="0"/>
              <w:marBottom w:val="0"/>
              <w:divBdr>
                <w:top w:val="none" w:sz="0" w:space="0" w:color="auto"/>
                <w:left w:val="none" w:sz="0" w:space="0" w:color="auto"/>
                <w:bottom w:val="none" w:sz="0" w:space="0" w:color="auto"/>
                <w:right w:val="none" w:sz="0" w:space="0" w:color="auto"/>
              </w:divBdr>
            </w:div>
            <w:div w:id="1878006009">
              <w:marLeft w:val="0"/>
              <w:marRight w:val="0"/>
              <w:marTop w:val="0"/>
              <w:marBottom w:val="0"/>
              <w:divBdr>
                <w:top w:val="none" w:sz="0" w:space="0" w:color="auto"/>
                <w:left w:val="none" w:sz="0" w:space="0" w:color="auto"/>
                <w:bottom w:val="none" w:sz="0" w:space="0" w:color="auto"/>
                <w:right w:val="none" w:sz="0" w:space="0" w:color="auto"/>
              </w:divBdr>
            </w:div>
            <w:div w:id="1878270969">
              <w:marLeft w:val="0"/>
              <w:marRight w:val="0"/>
              <w:marTop w:val="0"/>
              <w:marBottom w:val="0"/>
              <w:divBdr>
                <w:top w:val="none" w:sz="0" w:space="0" w:color="auto"/>
                <w:left w:val="none" w:sz="0" w:space="0" w:color="auto"/>
                <w:bottom w:val="none" w:sz="0" w:space="0" w:color="auto"/>
                <w:right w:val="none" w:sz="0" w:space="0" w:color="auto"/>
              </w:divBdr>
            </w:div>
            <w:div w:id="1882402564">
              <w:marLeft w:val="0"/>
              <w:marRight w:val="0"/>
              <w:marTop w:val="0"/>
              <w:marBottom w:val="0"/>
              <w:divBdr>
                <w:top w:val="none" w:sz="0" w:space="0" w:color="auto"/>
                <w:left w:val="none" w:sz="0" w:space="0" w:color="auto"/>
                <w:bottom w:val="none" w:sz="0" w:space="0" w:color="auto"/>
                <w:right w:val="none" w:sz="0" w:space="0" w:color="auto"/>
              </w:divBdr>
            </w:div>
            <w:div w:id="1897620547">
              <w:marLeft w:val="0"/>
              <w:marRight w:val="0"/>
              <w:marTop w:val="0"/>
              <w:marBottom w:val="0"/>
              <w:divBdr>
                <w:top w:val="none" w:sz="0" w:space="0" w:color="auto"/>
                <w:left w:val="none" w:sz="0" w:space="0" w:color="auto"/>
                <w:bottom w:val="none" w:sz="0" w:space="0" w:color="auto"/>
                <w:right w:val="none" w:sz="0" w:space="0" w:color="auto"/>
              </w:divBdr>
            </w:div>
            <w:div w:id="1905142521">
              <w:marLeft w:val="0"/>
              <w:marRight w:val="0"/>
              <w:marTop w:val="0"/>
              <w:marBottom w:val="0"/>
              <w:divBdr>
                <w:top w:val="none" w:sz="0" w:space="0" w:color="auto"/>
                <w:left w:val="none" w:sz="0" w:space="0" w:color="auto"/>
                <w:bottom w:val="none" w:sz="0" w:space="0" w:color="auto"/>
                <w:right w:val="none" w:sz="0" w:space="0" w:color="auto"/>
              </w:divBdr>
            </w:div>
            <w:div w:id="1912692462">
              <w:marLeft w:val="0"/>
              <w:marRight w:val="0"/>
              <w:marTop w:val="0"/>
              <w:marBottom w:val="0"/>
              <w:divBdr>
                <w:top w:val="none" w:sz="0" w:space="0" w:color="auto"/>
                <w:left w:val="none" w:sz="0" w:space="0" w:color="auto"/>
                <w:bottom w:val="none" w:sz="0" w:space="0" w:color="auto"/>
                <w:right w:val="none" w:sz="0" w:space="0" w:color="auto"/>
              </w:divBdr>
            </w:div>
            <w:div w:id="1932738386">
              <w:marLeft w:val="0"/>
              <w:marRight w:val="0"/>
              <w:marTop w:val="0"/>
              <w:marBottom w:val="0"/>
              <w:divBdr>
                <w:top w:val="none" w:sz="0" w:space="0" w:color="auto"/>
                <w:left w:val="none" w:sz="0" w:space="0" w:color="auto"/>
                <w:bottom w:val="none" w:sz="0" w:space="0" w:color="auto"/>
                <w:right w:val="none" w:sz="0" w:space="0" w:color="auto"/>
              </w:divBdr>
            </w:div>
            <w:div w:id="1938517951">
              <w:marLeft w:val="0"/>
              <w:marRight w:val="0"/>
              <w:marTop w:val="0"/>
              <w:marBottom w:val="0"/>
              <w:divBdr>
                <w:top w:val="none" w:sz="0" w:space="0" w:color="auto"/>
                <w:left w:val="none" w:sz="0" w:space="0" w:color="auto"/>
                <w:bottom w:val="none" w:sz="0" w:space="0" w:color="auto"/>
                <w:right w:val="none" w:sz="0" w:space="0" w:color="auto"/>
              </w:divBdr>
            </w:div>
            <w:div w:id="1961912655">
              <w:marLeft w:val="0"/>
              <w:marRight w:val="0"/>
              <w:marTop w:val="0"/>
              <w:marBottom w:val="0"/>
              <w:divBdr>
                <w:top w:val="none" w:sz="0" w:space="0" w:color="auto"/>
                <w:left w:val="none" w:sz="0" w:space="0" w:color="auto"/>
                <w:bottom w:val="none" w:sz="0" w:space="0" w:color="auto"/>
                <w:right w:val="none" w:sz="0" w:space="0" w:color="auto"/>
              </w:divBdr>
            </w:div>
            <w:div w:id="1984581991">
              <w:marLeft w:val="0"/>
              <w:marRight w:val="0"/>
              <w:marTop w:val="0"/>
              <w:marBottom w:val="0"/>
              <w:divBdr>
                <w:top w:val="none" w:sz="0" w:space="0" w:color="auto"/>
                <w:left w:val="none" w:sz="0" w:space="0" w:color="auto"/>
                <w:bottom w:val="none" w:sz="0" w:space="0" w:color="auto"/>
                <w:right w:val="none" w:sz="0" w:space="0" w:color="auto"/>
              </w:divBdr>
            </w:div>
            <w:div w:id="2014330858">
              <w:marLeft w:val="0"/>
              <w:marRight w:val="0"/>
              <w:marTop w:val="0"/>
              <w:marBottom w:val="0"/>
              <w:divBdr>
                <w:top w:val="none" w:sz="0" w:space="0" w:color="auto"/>
                <w:left w:val="none" w:sz="0" w:space="0" w:color="auto"/>
                <w:bottom w:val="none" w:sz="0" w:space="0" w:color="auto"/>
                <w:right w:val="none" w:sz="0" w:space="0" w:color="auto"/>
              </w:divBdr>
            </w:div>
            <w:div w:id="2025478168">
              <w:marLeft w:val="0"/>
              <w:marRight w:val="0"/>
              <w:marTop w:val="0"/>
              <w:marBottom w:val="0"/>
              <w:divBdr>
                <w:top w:val="none" w:sz="0" w:space="0" w:color="auto"/>
                <w:left w:val="none" w:sz="0" w:space="0" w:color="auto"/>
                <w:bottom w:val="none" w:sz="0" w:space="0" w:color="auto"/>
                <w:right w:val="none" w:sz="0" w:space="0" w:color="auto"/>
              </w:divBdr>
            </w:div>
            <w:div w:id="2036535841">
              <w:marLeft w:val="0"/>
              <w:marRight w:val="0"/>
              <w:marTop w:val="0"/>
              <w:marBottom w:val="0"/>
              <w:divBdr>
                <w:top w:val="none" w:sz="0" w:space="0" w:color="auto"/>
                <w:left w:val="none" w:sz="0" w:space="0" w:color="auto"/>
                <w:bottom w:val="none" w:sz="0" w:space="0" w:color="auto"/>
                <w:right w:val="none" w:sz="0" w:space="0" w:color="auto"/>
              </w:divBdr>
            </w:div>
            <w:div w:id="2039697571">
              <w:marLeft w:val="0"/>
              <w:marRight w:val="0"/>
              <w:marTop w:val="0"/>
              <w:marBottom w:val="0"/>
              <w:divBdr>
                <w:top w:val="none" w:sz="0" w:space="0" w:color="auto"/>
                <w:left w:val="none" w:sz="0" w:space="0" w:color="auto"/>
                <w:bottom w:val="none" w:sz="0" w:space="0" w:color="auto"/>
                <w:right w:val="none" w:sz="0" w:space="0" w:color="auto"/>
              </w:divBdr>
            </w:div>
            <w:div w:id="2042705507">
              <w:marLeft w:val="0"/>
              <w:marRight w:val="0"/>
              <w:marTop w:val="0"/>
              <w:marBottom w:val="0"/>
              <w:divBdr>
                <w:top w:val="none" w:sz="0" w:space="0" w:color="auto"/>
                <w:left w:val="none" w:sz="0" w:space="0" w:color="auto"/>
                <w:bottom w:val="none" w:sz="0" w:space="0" w:color="auto"/>
                <w:right w:val="none" w:sz="0" w:space="0" w:color="auto"/>
              </w:divBdr>
            </w:div>
            <w:div w:id="2054502903">
              <w:marLeft w:val="0"/>
              <w:marRight w:val="0"/>
              <w:marTop w:val="0"/>
              <w:marBottom w:val="0"/>
              <w:divBdr>
                <w:top w:val="none" w:sz="0" w:space="0" w:color="auto"/>
                <w:left w:val="none" w:sz="0" w:space="0" w:color="auto"/>
                <w:bottom w:val="none" w:sz="0" w:space="0" w:color="auto"/>
                <w:right w:val="none" w:sz="0" w:space="0" w:color="auto"/>
              </w:divBdr>
            </w:div>
            <w:div w:id="2065130363">
              <w:marLeft w:val="0"/>
              <w:marRight w:val="0"/>
              <w:marTop w:val="0"/>
              <w:marBottom w:val="0"/>
              <w:divBdr>
                <w:top w:val="none" w:sz="0" w:space="0" w:color="auto"/>
                <w:left w:val="none" w:sz="0" w:space="0" w:color="auto"/>
                <w:bottom w:val="none" w:sz="0" w:space="0" w:color="auto"/>
                <w:right w:val="none" w:sz="0" w:space="0" w:color="auto"/>
              </w:divBdr>
            </w:div>
            <w:div w:id="2065910813">
              <w:marLeft w:val="0"/>
              <w:marRight w:val="0"/>
              <w:marTop w:val="0"/>
              <w:marBottom w:val="0"/>
              <w:divBdr>
                <w:top w:val="none" w:sz="0" w:space="0" w:color="auto"/>
                <w:left w:val="none" w:sz="0" w:space="0" w:color="auto"/>
                <w:bottom w:val="none" w:sz="0" w:space="0" w:color="auto"/>
                <w:right w:val="none" w:sz="0" w:space="0" w:color="auto"/>
              </w:divBdr>
            </w:div>
            <w:div w:id="2071027521">
              <w:marLeft w:val="0"/>
              <w:marRight w:val="0"/>
              <w:marTop w:val="0"/>
              <w:marBottom w:val="0"/>
              <w:divBdr>
                <w:top w:val="none" w:sz="0" w:space="0" w:color="auto"/>
                <w:left w:val="none" w:sz="0" w:space="0" w:color="auto"/>
                <w:bottom w:val="none" w:sz="0" w:space="0" w:color="auto"/>
                <w:right w:val="none" w:sz="0" w:space="0" w:color="auto"/>
              </w:divBdr>
            </w:div>
            <w:div w:id="2079132779">
              <w:marLeft w:val="0"/>
              <w:marRight w:val="0"/>
              <w:marTop w:val="0"/>
              <w:marBottom w:val="0"/>
              <w:divBdr>
                <w:top w:val="none" w:sz="0" w:space="0" w:color="auto"/>
                <w:left w:val="none" w:sz="0" w:space="0" w:color="auto"/>
                <w:bottom w:val="none" w:sz="0" w:space="0" w:color="auto"/>
                <w:right w:val="none" w:sz="0" w:space="0" w:color="auto"/>
              </w:divBdr>
            </w:div>
            <w:div w:id="2079859133">
              <w:marLeft w:val="0"/>
              <w:marRight w:val="0"/>
              <w:marTop w:val="0"/>
              <w:marBottom w:val="0"/>
              <w:divBdr>
                <w:top w:val="none" w:sz="0" w:space="0" w:color="auto"/>
                <w:left w:val="none" w:sz="0" w:space="0" w:color="auto"/>
                <w:bottom w:val="none" w:sz="0" w:space="0" w:color="auto"/>
                <w:right w:val="none" w:sz="0" w:space="0" w:color="auto"/>
              </w:divBdr>
            </w:div>
            <w:div w:id="2085836691">
              <w:marLeft w:val="0"/>
              <w:marRight w:val="0"/>
              <w:marTop w:val="0"/>
              <w:marBottom w:val="0"/>
              <w:divBdr>
                <w:top w:val="none" w:sz="0" w:space="0" w:color="auto"/>
                <w:left w:val="none" w:sz="0" w:space="0" w:color="auto"/>
                <w:bottom w:val="none" w:sz="0" w:space="0" w:color="auto"/>
                <w:right w:val="none" w:sz="0" w:space="0" w:color="auto"/>
              </w:divBdr>
            </w:div>
            <w:div w:id="2092924077">
              <w:marLeft w:val="0"/>
              <w:marRight w:val="0"/>
              <w:marTop w:val="0"/>
              <w:marBottom w:val="0"/>
              <w:divBdr>
                <w:top w:val="none" w:sz="0" w:space="0" w:color="auto"/>
                <w:left w:val="none" w:sz="0" w:space="0" w:color="auto"/>
                <w:bottom w:val="none" w:sz="0" w:space="0" w:color="auto"/>
                <w:right w:val="none" w:sz="0" w:space="0" w:color="auto"/>
              </w:divBdr>
            </w:div>
            <w:div w:id="2120251424">
              <w:marLeft w:val="0"/>
              <w:marRight w:val="0"/>
              <w:marTop w:val="0"/>
              <w:marBottom w:val="0"/>
              <w:divBdr>
                <w:top w:val="none" w:sz="0" w:space="0" w:color="auto"/>
                <w:left w:val="none" w:sz="0" w:space="0" w:color="auto"/>
                <w:bottom w:val="none" w:sz="0" w:space="0" w:color="auto"/>
                <w:right w:val="none" w:sz="0" w:space="0" w:color="auto"/>
              </w:divBdr>
            </w:div>
            <w:div w:id="2130279870">
              <w:marLeft w:val="0"/>
              <w:marRight w:val="0"/>
              <w:marTop w:val="0"/>
              <w:marBottom w:val="0"/>
              <w:divBdr>
                <w:top w:val="none" w:sz="0" w:space="0" w:color="auto"/>
                <w:left w:val="none" w:sz="0" w:space="0" w:color="auto"/>
                <w:bottom w:val="none" w:sz="0" w:space="0" w:color="auto"/>
                <w:right w:val="none" w:sz="0" w:space="0" w:color="auto"/>
              </w:divBdr>
            </w:div>
            <w:div w:id="2131246206">
              <w:marLeft w:val="0"/>
              <w:marRight w:val="0"/>
              <w:marTop w:val="0"/>
              <w:marBottom w:val="0"/>
              <w:divBdr>
                <w:top w:val="none" w:sz="0" w:space="0" w:color="auto"/>
                <w:left w:val="none" w:sz="0" w:space="0" w:color="auto"/>
                <w:bottom w:val="none" w:sz="0" w:space="0" w:color="auto"/>
                <w:right w:val="none" w:sz="0" w:space="0" w:color="auto"/>
              </w:divBdr>
            </w:div>
            <w:div w:id="214311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935128">
      <w:bodyDiv w:val="1"/>
      <w:marLeft w:val="0"/>
      <w:marRight w:val="0"/>
      <w:marTop w:val="0"/>
      <w:marBottom w:val="0"/>
      <w:divBdr>
        <w:top w:val="none" w:sz="0" w:space="0" w:color="auto"/>
        <w:left w:val="none" w:sz="0" w:space="0" w:color="auto"/>
        <w:bottom w:val="none" w:sz="0" w:space="0" w:color="auto"/>
        <w:right w:val="none" w:sz="0" w:space="0" w:color="auto"/>
      </w:divBdr>
      <w:divsChild>
        <w:div w:id="558396927">
          <w:marLeft w:val="0"/>
          <w:marRight w:val="0"/>
          <w:marTop w:val="0"/>
          <w:marBottom w:val="0"/>
          <w:divBdr>
            <w:top w:val="none" w:sz="0" w:space="0" w:color="auto"/>
            <w:left w:val="none" w:sz="0" w:space="0" w:color="auto"/>
            <w:bottom w:val="none" w:sz="0" w:space="0" w:color="auto"/>
            <w:right w:val="none" w:sz="0" w:space="0" w:color="auto"/>
          </w:divBdr>
          <w:divsChild>
            <w:div w:id="46802153">
              <w:marLeft w:val="0"/>
              <w:marRight w:val="0"/>
              <w:marTop w:val="0"/>
              <w:marBottom w:val="0"/>
              <w:divBdr>
                <w:top w:val="none" w:sz="0" w:space="0" w:color="auto"/>
                <w:left w:val="none" w:sz="0" w:space="0" w:color="auto"/>
                <w:bottom w:val="none" w:sz="0" w:space="0" w:color="auto"/>
                <w:right w:val="none" w:sz="0" w:space="0" w:color="auto"/>
              </w:divBdr>
            </w:div>
            <w:div w:id="90442879">
              <w:marLeft w:val="0"/>
              <w:marRight w:val="0"/>
              <w:marTop w:val="0"/>
              <w:marBottom w:val="0"/>
              <w:divBdr>
                <w:top w:val="none" w:sz="0" w:space="0" w:color="auto"/>
                <w:left w:val="none" w:sz="0" w:space="0" w:color="auto"/>
                <w:bottom w:val="none" w:sz="0" w:space="0" w:color="auto"/>
                <w:right w:val="none" w:sz="0" w:space="0" w:color="auto"/>
              </w:divBdr>
            </w:div>
            <w:div w:id="393939243">
              <w:marLeft w:val="0"/>
              <w:marRight w:val="0"/>
              <w:marTop w:val="0"/>
              <w:marBottom w:val="0"/>
              <w:divBdr>
                <w:top w:val="none" w:sz="0" w:space="0" w:color="auto"/>
                <w:left w:val="none" w:sz="0" w:space="0" w:color="auto"/>
                <w:bottom w:val="none" w:sz="0" w:space="0" w:color="auto"/>
                <w:right w:val="none" w:sz="0" w:space="0" w:color="auto"/>
              </w:divBdr>
            </w:div>
            <w:div w:id="456337041">
              <w:marLeft w:val="0"/>
              <w:marRight w:val="0"/>
              <w:marTop w:val="0"/>
              <w:marBottom w:val="0"/>
              <w:divBdr>
                <w:top w:val="none" w:sz="0" w:space="0" w:color="auto"/>
                <w:left w:val="none" w:sz="0" w:space="0" w:color="auto"/>
                <w:bottom w:val="none" w:sz="0" w:space="0" w:color="auto"/>
                <w:right w:val="none" w:sz="0" w:space="0" w:color="auto"/>
              </w:divBdr>
            </w:div>
            <w:div w:id="509413652">
              <w:marLeft w:val="0"/>
              <w:marRight w:val="0"/>
              <w:marTop w:val="0"/>
              <w:marBottom w:val="0"/>
              <w:divBdr>
                <w:top w:val="none" w:sz="0" w:space="0" w:color="auto"/>
                <w:left w:val="none" w:sz="0" w:space="0" w:color="auto"/>
                <w:bottom w:val="none" w:sz="0" w:space="0" w:color="auto"/>
                <w:right w:val="none" w:sz="0" w:space="0" w:color="auto"/>
              </w:divBdr>
            </w:div>
            <w:div w:id="551501607">
              <w:marLeft w:val="0"/>
              <w:marRight w:val="0"/>
              <w:marTop w:val="0"/>
              <w:marBottom w:val="0"/>
              <w:divBdr>
                <w:top w:val="none" w:sz="0" w:space="0" w:color="auto"/>
                <w:left w:val="none" w:sz="0" w:space="0" w:color="auto"/>
                <w:bottom w:val="none" w:sz="0" w:space="0" w:color="auto"/>
                <w:right w:val="none" w:sz="0" w:space="0" w:color="auto"/>
              </w:divBdr>
            </w:div>
            <w:div w:id="607279404">
              <w:marLeft w:val="0"/>
              <w:marRight w:val="0"/>
              <w:marTop w:val="0"/>
              <w:marBottom w:val="0"/>
              <w:divBdr>
                <w:top w:val="none" w:sz="0" w:space="0" w:color="auto"/>
                <w:left w:val="none" w:sz="0" w:space="0" w:color="auto"/>
                <w:bottom w:val="none" w:sz="0" w:space="0" w:color="auto"/>
                <w:right w:val="none" w:sz="0" w:space="0" w:color="auto"/>
              </w:divBdr>
            </w:div>
            <w:div w:id="918834088">
              <w:marLeft w:val="0"/>
              <w:marRight w:val="0"/>
              <w:marTop w:val="0"/>
              <w:marBottom w:val="0"/>
              <w:divBdr>
                <w:top w:val="none" w:sz="0" w:space="0" w:color="auto"/>
                <w:left w:val="none" w:sz="0" w:space="0" w:color="auto"/>
                <w:bottom w:val="none" w:sz="0" w:space="0" w:color="auto"/>
                <w:right w:val="none" w:sz="0" w:space="0" w:color="auto"/>
              </w:divBdr>
            </w:div>
            <w:div w:id="956764030">
              <w:marLeft w:val="0"/>
              <w:marRight w:val="0"/>
              <w:marTop w:val="0"/>
              <w:marBottom w:val="0"/>
              <w:divBdr>
                <w:top w:val="none" w:sz="0" w:space="0" w:color="auto"/>
                <w:left w:val="none" w:sz="0" w:space="0" w:color="auto"/>
                <w:bottom w:val="none" w:sz="0" w:space="0" w:color="auto"/>
                <w:right w:val="none" w:sz="0" w:space="0" w:color="auto"/>
              </w:divBdr>
            </w:div>
            <w:div w:id="1071855647">
              <w:marLeft w:val="0"/>
              <w:marRight w:val="0"/>
              <w:marTop w:val="0"/>
              <w:marBottom w:val="0"/>
              <w:divBdr>
                <w:top w:val="none" w:sz="0" w:space="0" w:color="auto"/>
                <w:left w:val="none" w:sz="0" w:space="0" w:color="auto"/>
                <w:bottom w:val="none" w:sz="0" w:space="0" w:color="auto"/>
                <w:right w:val="none" w:sz="0" w:space="0" w:color="auto"/>
              </w:divBdr>
            </w:div>
            <w:div w:id="1087774694">
              <w:marLeft w:val="0"/>
              <w:marRight w:val="0"/>
              <w:marTop w:val="0"/>
              <w:marBottom w:val="0"/>
              <w:divBdr>
                <w:top w:val="none" w:sz="0" w:space="0" w:color="auto"/>
                <w:left w:val="none" w:sz="0" w:space="0" w:color="auto"/>
                <w:bottom w:val="none" w:sz="0" w:space="0" w:color="auto"/>
                <w:right w:val="none" w:sz="0" w:space="0" w:color="auto"/>
              </w:divBdr>
            </w:div>
            <w:div w:id="1486125057">
              <w:marLeft w:val="0"/>
              <w:marRight w:val="0"/>
              <w:marTop w:val="0"/>
              <w:marBottom w:val="0"/>
              <w:divBdr>
                <w:top w:val="none" w:sz="0" w:space="0" w:color="auto"/>
                <w:left w:val="none" w:sz="0" w:space="0" w:color="auto"/>
                <w:bottom w:val="none" w:sz="0" w:space="0" w:color="auto"/>
                <w:right w:val="none" w:sz="0" w:space="0" w:color="auto"/>
              </w:divBdr>
            </w:div>
            <w:div w:id="1525094756">
              <w:marLeft w:val="0"/>
              <w:marRight w:val="0"/>
              <w:marTop w:val="0"/>
              <w:marBottom w:val="0"/>
              <w:divBdr>
                <w:top w:val="none" w:sz="0" w:space="0" w:color="auto"/>
                <w:left w:val="none" w:sz="0" w:space="0" w:color="auto"/>
                <w:bottom w:val="none" w:sz="0" w:space="0" w:color="auto"/>
                <w:right w:val="none" w:sz="0" w:space="0" w:color="auto"/>
              </w:divBdr>
            </w:div>
            <w:div w:id="166338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87104">
      <w:bodyDiv w:val="1"/>
      <w:marLeft w:val="0"/>
      <w:marRight w:val="0"/>
      <w:marTop w:val="0"/>
      <w:marBottom w:val="0"/>
      <w:divBdr>
        <w:top w:val="none" w:sz="0" w:space="0" w:color="auto"/>
        <w:left w:val="none" w:sz="0" w:space="0" w:color="auto"/>
        <w:bottom w:val="none" w:sz="0" w:space="0" w:color="auto"/>
        <w:right w:val="none" w:sz="0" w:space="0" w:color="auto"/>
      </w:divBdr>
      <w:divsChild>
        <w:div w:id="608313666">
          <w:marLeft w:val="0"/>
          <w:marRight w:val="0"/>
          <w:marTop w:val="0"/>
          <w:marBottom w:val="0"/>
          <w:divBdr>
            <w:top w:val="none" w:sz="0" w:space="0" w:color="auto"/>
            <w:left w:val="none" w:sz="0" w:space="0" w:color="auto"/>
            <w:bottom w:val="none" w:sz="0" w:space="0" w:color="auto"/>
            <w:right w:val="none" w:sz="0" w:space="0" w:color="auto"/>
          </w:divBdr>
          <w:divsChild>
            <w:div w:id="52077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116480">
      <w:bodyDiv w:val="1"/>
      <w:marLeft w:val="0"/>
      <w:marRight w:val="0"/>
      <w:marTop w:val="0"/>
      <w:marBottom w:val="0"/>
      <w:divBdr>
        <w:top w:val="none" w:sz="0" w:space="0" w:color="auto"/>
        <w:left w:val="none" w:sz="0" w:space="0" w:color="auto"/>
        <w:bottom w:val="none" w:sz="0" w:space="0" w:color="auto"/>
        <w:right w:val="none" w:sz="0" w:space="0" w:color="auto"/>
      </w:divBdr>
    </w:div>
    <w:div w:id="1912419881">
      <w:bodyDiv w:val="1"/>
      <w:marLeft w:val="0"/>
      <w:marRight w:val="0"/>
      <w:marTop w:val="0"/>
      <w:marBottom w:val="0"/>
      <w:divBdr>
        <w:top w:val="none" w:sz="0" w:space="0" w:color="auto"/>
        <w:left w:val="none" w:sz="0" w:space="0" w:color="auto"/>
        <w:bottom w:val="none" w:sz="0" w:space="0" w:color="auto"/>
        <w:right w:val="none" w:sz="0" w:space="0" w:color="auto"/>
      </w:divBdr>
    </w:div>
    <w:div w:id="1915512091">
      <w:bodyDiv w:val="1"/>
      <w:marLeft w:val="0"/>
      <w:marRight w:val="0"/>
      <w:marTop w:val="0"/>
      <w:marBottom w:val="0"/>
      <w:divBdr>
        <w:top w:val="none" w:sz="0" w:space="0" w:color="auto"/>
        <w:left w:val="none" w:sz="0" w:space="0" w:color="auto"/>
        <w:bottom w:val="none" w:sz="0" w:space="0" w:color="auto"/>
        <w:right w:val="none" w:sz="0" w:space="0" w:color="auto"/>
      </w:divBdr>
      <w:divsChild>
        <w:div w:id="1713924536">
          <w:marLeft w:val="0"/>
          <w:marRight w:val="0"/>
          <w:marTop w:val="0"/>
          <w:marBottom w:val="0"/>
          <w:divBdr>
            <w:top w:val="none" w:sz="0" w:space="0" w:color="auto"/>
            <w:left w:val="none" w:sz="0" w:space="0" w:color="auto"/>
            <w:bottom w:val="none" w:sz="0" w:space="0" w:color="auto"/>
            <w:right w:val="none" w:sz="0" w:space="0" w:color="auto"/>
          </w:divBdr>
          <w:divsChild>
            <w:div w:id="166501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42540">
      <w:bodyDiv w:val="1"/>
      <w:marLeft w:val="0"/>
      <w:marRight w:val="0"/>
      <w:marTop w:val="0"/>
      <w:marBottom w:val="0"/>
      <w:divBdr>
        <w:top w:val="none" w:sz="0" w:space="0" w:color="auto"/>
        <w:left w:val="none" w:sz="0" w:space="0" w:color="auto"/>
        <w:bottom w:val="none" w:sz="0" w:space="0" w:color="auto"/>
        <w:right w:val="none" w:sz="0" w:space="0" w:color="auto"/>
      </w:divBdr>
    </w:div>
    <w:div w:id="1936597738">
      <w:bodyDiv w:val="1"/>
      <w:marLeft w:val="0"/>
      <w:marRight w:val="0"/>
      <w:marTop w:val="0"/>
      <w:marBottom w:val="0"/>
      <w:divBdr>
        <w:top w:val="none" w:sz="0" w:space="0" w:color="auto"/>
        <w:left w:val="none" w:sz="0" w:space="0" w:color="auto"/>
        <w:bottom w:val="none" w:sz="0" w:space="0" w:color="auto"/>
        <w:right w:val="none" w:sz="0" w:space="0" w:color="auto"/>
      </w:divBdr>
    </w:div>
    <w:div w:id="1941640191">
      <w:bodyDiv w:val="1"/>
      <w:marLeft w:val="0"/>
      <w:marRight w:val="0"/>
      <w:marTop w:val="0"/>
      <w:marBottom w:val="0"/>
      <w:divBdr>
        <w:top w:val="none" w:sz="0" w:space="0" w:color="auto"/>
        <w:left w:val="none" w:sz="0" w:space="0" w:color="auto"/>
        <w:bottom w:val="none" w:sz="0" w:space="0" w:color="auto"/>
        <w:right w:val="none" w:sz="0" w:space="0" w:color="auto"/>
      </w:divBdr>
      <w:divsChild>
        <w:div w:id="416247699">
          <w:marLeft w:val="0"/>
          <w:marRight w:val="0"/>
          <w:marTop w:val="0"/>
          <w:marBottom w:val="0"/>
          <w:divBdr>
            <w:top w:val="none" w:sz="0" w:space="0" w:color="auto"/>
            <w:left w:val="none" w:sz="0" w:space="0" w:color="auto"/>
            <w:bottom w:val="none" w:sz="0" w:space="0" w:color="auto"/>
            <w:right w:val="none" w:sz="0" w:space="0" w:color="auto"/>
          </w:divBdr>
          <w:divsChild>
            <w:div w:id="364520304">
              <w:marLeft w:val="0"/>
              <w:marRight w:val="0"/>
              <w:marTop w:val="0"/>
              <w:marBottom w:val="0"/>
              <w:divBdr>
                <w:top w:val="none" w:sz="0" w:space="0" w:color="auto"/>
                <w:left w:val="none" w:sz="0" w:space="0" w:color="auto"/>
                <w:bottom w:val="none" w:sz="0" w:space="0" w:color="auto"/>
                <w:right w:val="none" w:sz="0" w:space="0" w:color="auto"/>
              </w:divBdr>
            </w:div>
            <w:div w:id="120147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31000">
      <w:bodyDiv w:val="1"/>
      <w:marLeft w:val="0"/>
      <w:marRight w:val="0"/>
      <w:marTop w:val="0"/>
      <w:marBottom w:val="0"/>
      <w:divBdr>
        <w:top w:val="none" w:sz="0" w:space="0" w:color="auto"/>
        <w:left w:val="none" w:sz="0" w:space="0" w:color="auto"/>
        <w:bottom w:val="none" w:sz="0" w:space="0" w:color="auto"/>
        <w:right w:val="none" w:sz="0" w:space="0" w:color="auto"/>
      </w:divBdr>
    </w:div>
    <w:div w:id="1950161270">
      <w:bodyDiv w:val="1"/>
      <w:marLeft w:val="0"/>
      <w:marRight w:val="0"/>
      <w:marTop w:val="0"/>
      <w:marBottom w:val="0"/>
      <w:divBdr>
        <w:top w:val="none" w:sz="0" w:space="0" w:color="auto"/>
        <w:left w:val="none" w:sz="0" w:space="0" w:color="auto"/>
        <w:bottom w:val="none" w:sz="0" w:space="0" w:color="auto"/>
        <w:right w:val="none" w:sz="0" w:space="0" w:color="auto"/>
      </w:divBdr>
    </w:div>
    <w:div w:id="1954165683">
      <w:bodyDiv w:val="1"/>
      <w:marLeft w:val="0"/>
      <w:marRight w:val="0"/>
      <w:marTop w:val="0"/>
      <w:marBottom w:val="0"/>
      <w:divBdr>
        <w:top w:val="none" w:sz="0" w:space="0" w:color="auto"/>
        <w:left w:val="none" w:sz="0" w:space="0" w:color="auto"/>
        <w:bottom w:val="none" w:sz="0" w:space="0" w:color="auto"/>
        <w:right w:val="none" w:sz="0" w:space="0" w:color="auto"/>
      </w:divBdr>
    </w:div>
    <w:div w:id="1961647448">
      <w:bodyDiv w:val="1"/>
      <w:marLeft w:val="0"/>
      <w:marRight w:val="0"/>
      <w:marTop w:val="0"/>
      <w:marBottom w:val="0"/>
      <w:divBdr>
        <w:top w:val="none" w:sz="0" w:space="0" w:color="auto"/>
        <w:left w:val="none" w:sz="0" w:space="0" w:color="auto"/>
        <w:bottom w:val="none" w:sz="0" w:space="0" w:color="auto"/>
        <w:right w:val="none" w:sz="0" w:space="0" w:color="auto"/>
      </w:divBdr>
    </w:div>
    <w:div w:id="1961954558">
      <w:bodyDiv w:val="1"/>
      <w:marLeft w:val="0"/>
      <w:marRight w:val="0"/>
      <w:marTop w:val="0"/>
      <w:marBottom w:val="0"/>
      <w:divBdr>
        <w:top w:val="none" w:sz="0" w:space="0" w:color="auto"/>
        <w:left w:val="none" w:sz="0" w:space="0" w:color="auto"/>
        <w:bottom w:val="none" w:sz="0" w:space="0" w:color="auto"/>
        <w:right w:val="none" w:sz="0" w:space="0" w:color="auto"/>
      </w:divBdr>
    </w:div>
    <w:div w:id="1976835840">
      <w:bodyDiv w:val="1"/>
      <w:marLeft w:val="0"/>
      <w:marRight w:val="0"/>
      <w:marTop w:val="0"/>
      <w:marBottom w:val="0"/>
      <w:divBdr>
        <w:top w:val="none" w:sz="0" w:space="0" w:color="auto"/>
        <w:left w:val="none" w:sz="0" w:space="0" w:color="auto"/>
        <w:bottom w:val="none" w:sz="0" w:space="0" w:color="auto"/>
        <w:right w:val="none" w:sz="0" w:space="0" w:color="auto"/>
      </w:divBdr>
    </w:div>
    <w:div w:id="1991864829">
      <w:bodyDiv w:val="1"/>
      <w:marLeft w:val="0"/>
      <w:marRight w:val="0"/>
      <w:marTop w:val="0"/>
      <w:marBottom w:val="0"/>
      <w:divBdr>
        <w:top w:val="none" w:sz="0" w:space="0" w:color="auto"/>
        <w:left w:val="none" w:sz="0" w:space="0" w:color="auto"/>
        <w:bottom w:val="none" w:sz="0" w:space="0" w:color="auto"/>
        <w:right w:val="none" w:sz="0" w:space="0" w:color="auto"/>
      </w:divBdr>
      <w:divsChild>
        <w:div w:id="1613323777">
          <w:marLeft w:val="0"/>
          <w:marRight w:val="0"/>
          <w:marTop w:val="0"/>
          <w:marBottom w:val="0"/>
          <w:divBdr>
            <w:top w:val="none" w:sz="0" w:space="0" w:color="auto"/>
            <w:left w:val="none" w:sz="0" w:space="0" w:color="auto"/>
            <w:bottom w:val="none" w:sz="0" w:space="0" w:color="auto"/>
            <w:right w:val="none" w:sz="0" w:space="0" w:color="auto"/>
          </w:divBdr>
          <w:divsChild>
            <w:div w:id="70003705">
              <w:marLeft w:val="0"/>
              <w:marRight w:val="0"/>
              <w:marTop w:val="0"/>
              <w:marBottom w:val="0"/>
              <w:divBdr>
                <w:top w:val="none" w:sz="0" w:space="0" w:color="auto"/>
                <w:left w:val="none" w:sz="0" w:space="0" w:color="auto"/>
                <w:bottom w:val="none" w:sz="0" w:space="0" w:color="auto"/>
                <w:right w:val="none" w:sz="0" w:space="0" w:color="auto"/>
              </w:divBdr>
            </w:div>
            <w:div w:id="97869126">
              <w:marLeft w:val="0"/>
              <w:marRight w:val="0"/>
              <w:marTop w:val="0"/>
              <w:marBottom w:val="0"/>
              <w:divBdr>
                <w:top w:val="none" w:sz="0" w:space="0" w:color="auto"/>
                <w:left w:val="none" w:sz="0" w:space="0" w:color="auto"/>
                <w:bottom w:val="none" w:sz="0" w:space="0" w:color="auto"/>
                <w:right w:val="none" w:sz="0" w:space="0" w:color="auto"/>
              </w:divBdr>
            </w:div>
            <w:div w:id="214703418">
              <w:marLeft w:val="0"/>
              <w:marRight w:val="0"/>
              <w:marTop w:val="0"/>
              <w:marBottom w:val="0"/>
              <w:divBdr>
                <w:top w:val="none" w:sz="0" w:space="0" w:color="auto"/>
                <w:left w:val="none" w:sz="0" w:space="0" w:color="auto"/>
                <w:bottom w:val="none" w:sz="0" w:space="0" w:color="auto"/>
                <w:right w:val="none" w:sz="0" w:space="0" w:color="auto"/>
              </w:divBdr>
            </w:div>
            <w:div w:id="250310006">
              <w:marLeft w:val="0"/>
              <w:marRight w:val="0"/>
              <w:marTop w:val="0"/>
              <w:marBottom w:val="0"/>
              <w:divBdr>
                <w:top w:val="none" w:sz="0" w:space="0" w:color="auto"/>
                <w:left w:val="none" w:sz="0" w:space="0" w:color="auto"/>
                <w:bottom w:val="none" w:sz="0" w:space="0" w:color="auto"/>
                <w:right w:val="none" w:sz="0" w:space="0" w:color="auto"/>
              </w:divBdr>
            </w:div>
            <w:div w:id="269944112">
              <w:marLeft w:val="0"/>
              <w:marRight w:val="0"/>
              <w:marTop w:val="0"/>
              <w:marBottom w:val="0"/>
              <w:divBdr>
                <w:top w:val="none" w:sz="0" w:space="0" w:color="auto"/>
                <w:left w:val="none" w:sz="0" w:space="0" w:color="auto"/>
                <w:bottom w:val="none" w:sz="0" w:space="0" w:color="auto"/>
                <w:right w:val="none" w:sz="0" w:space="0" w:color="auto"/>
              </w:divBdr>
            </w:div>
            <w:div w:id="324631810">
              <w:marLeft w:val="0"/>
              <w:marRight w:val="0"/>
              <w:marTop w:val="0"/>
              <w:marBottom w:val="0"/>
              <w:divBdr>
                <w:top w:val="none" w:sz="0" w:space="0" w:color="auto"/>
                <w:left w:val="none" w:sz="0" w:space="0" w:color="auto"/>
                <w:bottom w:val="none" w:sz="0" w:space="0" w:color="auto"/>
                <w:right w:val="none" w:sz="0" w:space="0" w:color="auto"/>
              </w:divBdr>
            </w:div>
            <w:div w:id="363871671">
              <w:marLeft w:val="0"/>
              <w:marRight w:val="0"/>
              <w:marTop w:val="0"/>
              <w:marBottom w:val="0"/>
              <w:divBdr>
                <w:top w:val="none" w:sz="0" w:space="0" w:color="auto"/>
                <w:left w:val="none" w:sz="0" w:space="0" w:color="auto"/>
                <w:bottom w:val="none" w:sz="0" w:space="0" w:color="auto"/>
                <w:right w:val="none" w:sz="0" w:space="0" w:color="auto"/>
              </w:divBdr>
            </w:div>
            <w:div w:id="369112238">
              <w:marLeft w:val="0"/>
              <w:marRight w:val="0"/>
              <w:marTop w:val="0"/>
              <w:marBottom w:val="0"/>
              <w:divBdr>
                <w:top w:val="none" w:sz="0" w:space="0" w:color="auto"/>
                <w:left w:val="none" w:sz="0" w:space="0" w:color="auto"/>
                <w:bottom w:val="none" w:sz="0" w:space="0" w:color="auto"/>
                <w:right w:val="none" w:sz="0" w:space="0" w:color="auto"/>
              </w:divBdr>
            </w:div>
            <w:div w:id="372119649">
              <w:marLeft w:val="0"/>
              <w:marRight w:val="0"/>
              <w:marTop w:val="0"/>
              <w:marBottom w:val="0"/>
              <w:divBdr>
                <w:top w:val="none" w:sz="0" w:space="0" w:color="auto"/>
                <w:left w:val="none" w:sz="0" w:space="0" w:color="auto"/>
                <w:bottom w:val="none" w:sz="0" w:space="0" w:color="auto"/>
                <w:right w:val="none" w:sz="0" w:space="0" w:color="auto"/>
              </w:divBdr>
            </w:div>
            <w:div w:id="385571427">
              <w:marLeft w:val="0"/>
              <w:marRight w:val="0"/>
              <w:marTop w:val="0"/>
              <w:marBottom w:val="0"/>
              <w:divBdr>
                <w:top w:val="none" w:sz="0" w:space="0" w:color="auto"/>
                <w:left w:val="none" w:sz="0" w:space="0" w:color="auto"/>
                <w:bottom w:val="none" w:sz="0" w:space="0" w:color="auto"/>
                <w:right w:val="none" w:sz="0" w:space="0" w:color="auto"/>
              </w:divBdr>
            </w:div>
            <w:div w:id="438722218">
              <w:marLeft w:val="0"/>
              <w:marRight w:val="0"/>
              <w:marTop w:val="0"/>
              <w:marBottom w:val="0"/>
              <w:divBdr>
                <w:top w:val="none" w:sz="0" w:space="0" w:color="auto"/>
                <w:left w:val="none" w:sz="0" w:space="0" w:color="auto"/>
                <w:bottom w:val="none" w:sz="0" w:space="0" w:color="auto"/>
                <w:right w:val="none" w:sz="0" w:space="0" w:color="auto"/>
              </w:divBdr>
            </w:div>
            <w:div w:id="439103762">
              <w:marLeft w:val="0"/>
              <w:marRight w:val="0"/>
              <w:marTop w:val="0"/>
              <w:marBottom w:val="0"/>
              <w:divBdr>
                <w:top w:val="none" w:sz="0" w:space="0" w:color="auto"/>
                <w:left w:val="none" w:sz="0" w:space="0" w:color="auto"/>
                <w:bottom w:val="none" w:sz="0" w:space="0" w:color="auto"/>
                <w:right w:val="none" w:sz="0" w:space="0" w:color="auto"/>
              </w:divBdr>
            </w:div>
            <w:div w:id="489754032">
              <w:marLeft w:val="0"/>
              <w:marRight w:val="0"/>
              <w:marTop w:val="0"/>
              <w:marBottom w:val="0"/>
              <w:divBdr>
                <w:top w:val="none" w:sz="0" w:space="0" w:color="auto"/>
                <w:left w:val="none" w:sz="0" w:space="0" w:color="auto"/>
                <w:bottom w:val="none" w:sz="0" w:space="0" w:color="auto"/>
                <w:right w:val="none" w:sz="0" w:space="0" w:color="auto"/>
              </w:divBdr>
            </w:div>
            <w:div w:id="500316944">
              <w:marLeft w:val="0"/>
              <w:marRight w:val="0"/>
              <w:marTop w:val="0"/>
              <w:marBottom w:val="0"/>
              <w:divBdr>
                <w:top w:val="none" w:sz="0" w:space="0" w:color="auto"/>
                <w:left w:val="none" w:sz="0" w:space="0" w:color="auto"/>
                <w:bottom w:val="none" w:sz="0" w:space="0" w:color="auto"/>
                <w:right w:val="none" w:sz="0" w:space="0" w:color="auto"/>
              </w:divBdr>
            </w:div>
            <w:div w:id="541480062">
              <w:marLeft w:val="0"/>
              <w:marRight w:val="0"/>
              <w:marTop w:val="0"/>
              <w:marBottom w:val="0"/>
              <w:divBdr>
                <w:top w:val="none" w:sz="0" w:space="0" w:color="auto"/>
                <w:left w:val="none" w:sz="0" w:space="0" w:color="auto"/>
                <w:bottom w:val="none" w:sz="0" w:space="0" w:color="auto"/>
                <w:right w:val="none" w:sz="0" w:space="0" w:color="auto"/>
              </w:divBdr>
            </w:div>
            <w:div w:id="544215101">
              <w:marLeft w:val="0"/>
              <w:marRight w:val="0"/>
              <w:marTop w:val="0"/>
              <w:marBottom w:val="0"/>
              <w:divBdr>
                <w:top w:val="none" w:sz="0" w:space="0" w:color="auto"/>
                <w:left w:val="none" w:sz="0" w:space="0" w:color="auto"/>
                <w:bottom w:val="none" w:sz="0" w:space="0" w:color="auto"/>
                <w:right w:val="none" w:sz="0" w:space="0" w:color="auto"/>
              </w:divBdr>
            </w:div>
            <w:div w:id="556278403">
              <w:marLeft w:val="0"/>
              <w:marRight w:val="0"/>
              <w:marTop w:val="0"/>
              <w:marBottom w:val="0"/>
              <w:divBdr>
                <w:top w:val="none" w:sz="0" w:space="0" w:color="auto"/>
                <w:left w:val="none" w:sz="0" w:space="0" w:color="auto"/>
                <w:bottom w:val="none" w:sz="0" w:space="0" w:color="auto"/>
                <w:right w:val="none" w:sz="0" w:space="0" w:color="auto"/>
              </w:divBdr>
            </w:div>
            <w:div w:id="560142316">
              <w:marLeft w:val="0"/>
              <w:marRight w:val="0"/>
              <w:marTop w:val="0"/>
              <w:marBottom w:val="0"/>
              <w:divBdr>
                <w:top w:val="none" w:sz="0" w:space="0" w:color="auto"/>
                <w:left w:val="none" w:sz="0" w:space="0" w:color="auto"/>
                <w:bottom w:val="none" w:sz="0" w:space="0" w:color="auto"/>
                <w:right w:val="none" w:sz="0" w:space="0" w:color="auto"/>
              </w:divBdr>
            </w:div>
            <w:div w:id="563491507">
              <w:marLeft w:val="0"/>
              <w:marRight w:val="0"/>
              <w:marTop w:val="0"/>
              <w:marBottom w:val="0"/>
              <w:divBdr>
                <w:top w:val="none" w:sz="0" w:space="0" w:color="auto"/>
                <w:left w:val="none" w:sz="0" w:space="0" w:color="auto"/>
                <w:bottom w:val="none" w:sz="0" w:space="0" w:color="auto"/>
                <w:right w:val="none" w:sz="0" w:space="0" w:color="auto"/>
              </w:divBdr>
            </w:div>
            <w:div w:id="563755875">
              <w:marLeft w:val="0"/>
              <w:marRight w:val="0"/>
              <w:marTop w:val="0"/>
              <w:marBottom w:val="0"/>
              <w:divBdr>
                <w:top w:val="none" w:sz="0" w:space="0" w:color="auto"/>
                <w:left w:val="none" w:sz="0" w:space="0" w:color="auto"/>
                <w:bottom w:val="none" w:sz="0" w:space="0" w:color="auto"/>
                <w:right w:val="none" w:sz="0" w:space="0" w:color="auto"/>
              </w:divBdr>
            </w:div>
            <w:div w:id="602303177">
              <w:marLeft w:val="0"/>
              <w:marRight w:val="0"/>
              <w:marTop w:val="0"/>
              <w:marBottom w:val="0"/>
              <w:divBdr>
                <w:top w:val="none" w:sz="0" w:space="0" w:color="auto"/>
                <w:left w:val="none" w:sz="0" w:space="0" w:color="auto"/>
                <w:bottom w:val="none" w:sz="0" w:space="0" w:color="auto"/>
                <w:right w:val="none" w:sz="0" w:space="0" w:color="auto"/>
              </w:divBdr>
            </w:div>
            <w:div w:id="720448732">
              <w:marLeft w:val="0"/>
              <w:marRight w:val="0"/>
              <w:marTop w:val="0"/>
              <w:marBottom w:val="0"/>
              <w:divBdr>
                <w:top w:val="none" w:sz="0" w:space="0" w:color="auto"/>
                <w:left w:val="none" w:sz="0" w:space="0" w:color="auto"/>
                <w:bottom w:val="none" w:sz="0" w:space="0" w:color="auto"/>
                <w:right w:val="none" w:sz="0" w:space="0" w:color="auto"/>
              </w:divBdr>
            </w:div>
            <w:div w:id="732965068">
              <w:marLeft w:val="0"/>
              <w:marRight w:val="0"/>
              <w:marTop w:val="0"/>
              <w:marBottom w:val="0"/>
              <w:divBdr>
                <w:top w:val="none" w:sz="0" w:space="0" w:color="auto"/>
                <w:left w:val="none" w:sz="0" w:space="0" w:color="auto"/>
                <w:bottom w:val="none" w:sz="0" w:space="0" w:color="auto"/>
                <w:right w:val="none" w:sz="0" w:space="0" w:color="auto"/>
              </w:divBdr>
            </w:div>
            <w:div w:id="740953911">
              <w:marLeft w:val="0"/>
              <w:marRight w:val="0"/>
              <w:marTop w:val="0"/>
              <w:marBottom w:val="0"/>
              <w:divBdr>
                <w:top w:val="none" w:sz="0" w:space="0" w:color="auto"/>
                <w:left w:val="none" w:sz="0" w:space="0" w:color="auto"/>
                <w:bottom w:val="none" w:sz="0" w:space="0" w:color="auto"/>
                <w:right w:val="none" w:sz="0" w:space="0" w:color="auto"/>
              </w:divBdr>
            </w:div>
            <w:div w:id="806700763">
              <w:marLeft w:val="0"/>
              <w:marRight w:val="0"/>
              <w:marTop w:val="0"/>
              <w:marBottom w:val="0"/>
              <w:divBdr>
                <w:top w:val="none" w:sz="0" w:space="0" w:color="auto"/>
                <w:left w:val="none" w:sz="0" w:space="0" w:color="auto"/>
                <w:bottom w:val="none" w:sz="0" w:space="0" w:color="auto"/>
                <w:right w:val="none" w:sz="0" w:space="0" w:color="auto"/>
              </w:divBdr>
            </w:div>
            <w:div w:id="847595441">
              <w:marLeft w:val="0"/>
              <w:marRight w:val="0"/>
              <w:marTop w:val="0"/>
              <w:marBottom w:val="0"/>
              <w:divBdr>
                <w:top w:val="none" w:sz="0" w:space="0" w:color="auto"/>
                <w:left w:val="none" w:sz="0" w:space="0" w:color="auto"/>
                <w:bottom w:val="none" w:sz="0" w:space="0" w:color="auto"/>
                <w:right w:val="none" w:sz="0" w:space="0" w:color="auto"/>
              </w:divBdr>
            </w:div>
            <w:div w:id="947926761">
              <w:marLeft w:val="0"/>
              <w:marRight w:val="0"/>
              <w:marTop w:val="0"/>
              <w:marBottom w:val="0"/>
              <w:divBdr>
                <w:top w:val="none" w:sz="0" w:space="0" w:color="auto"/>
                <w:left w:val="none" w:sz="0" w:space="0" w:color="auto"/>
                <w:bottom w:val="none" w:sz="0" w:space="0" w:color="auto"/>
                <w:right w:val="none" w:sz="0" w:space="0" w:color="auto"/>
              </w:divBdr>
            </w:div>
            <w:div w:id="957687064">
              <w:marLeft w:val="0"/>
              <w:marRight w:val="0"/>
              <w:marTop w:val="0"/>
              <w:marBottom w:val="0"/>
              <w:divBdr>
                <w:top w:val="none" w:sz="0" w:space="0" w:color="auto"/>
                <w:left w:val="none" w:sz="0" w:space="0" w:color="auto"/>
                <w:bottom w:val="none" w:sz="0" w:space="0" w:color="auto"/>
                <w:right w:val="none" w:sz="0" w:space="0" w:color="auto"/>
              </w:divBdr>
            </w:div>
            <w:div w:id="962466743">
              <w:marLeft w:val="0"/>
              <w:marRight w:val="0"/>
              <w:marTop w:val="0"/>
              <w:marBottom w:val="0"/>
              <w:divBdr>
                <w:top w:val="none" w:sz="0" w:space="0" w:color="auto"/>
                <w:left w:val="none" w:sz="0" w:space="0" w:color="auto"/>
                <w:bottom w:val="none" w:sz="0" w:space="0" w:color="auto"/>
                <w:right w:val="none" w:sz="0" w:space="0" w:color="auto"/>
              </w:divBdr>
            </w:div>
            <w:div w:id="963927840">
              <w:marLeft w:val="0"/>
              <w:marRight w:val="0"/>
              <w:marTop w:val="0"/>
              <w:marBottom w:val="0"/>
              <w:divBdr>
                <w:top w:val="none" w:sz="0" w:space="0" w:color="auto"/>
                <w:left w:val="none" w:sz="0" w:space="0" w:color="auto"/>
                <w:bottom w:val="none" w:sz="0" w:space="0" w:color="auto"/>
                <w:right w:val="none" w:sz="0" w:space="0" w:color="auto"/>
              </w:divBdr>
            </w:div>
            <w:div w:id="964046583">
              <w:marLeft w:val="0"/>
              <w:marRight w:val="0"/>
              <w:marTop w:val="0"/>
              <w:marBottom w:val="0"/>
              <w:divBdr>
                <w:top w:val="none" w:sz="0" w:space="0" w:color="auto"/>
                <w:left w:val="none" w:sz="0" w:space="0" w:color="auto"/>
                <w:bottom w:val="none" w:sz="0" w:space="0" w:color="auto"/>
                <w:right w:val="none" w:sz="0" w:space="0" w:color="auto"/>
              </w:divBdr>
            </w:div>
            <w:div w:id="985278059">
              <w:marLeft w:val="0"/>
              <w:marRight w:val="0"/>
              <w:marTop w:val="0"/>
              <w:marBottom w:val="0"/>
              <w:divBdr>
                <w:top w:val="none" w:sz="0" w:space="0" w:color="auto"/>
                <w:left w:val="none" w:sz="0" w:space="0" w:color="auto"/>
                <w:bottom w:val="none" w:sz="0" w:space="0" w:color="auto"/>
                <w:right w:val="none" w:sz="0" w:space="0" w:color="auto"/>
              </w:divBdr>
            </w:div>
            <w:div w:id="1032993193">
              <w:marLeft w:val="0"/>
              <w:marRight w:val="0"/>
              <w:marTop w:val="0"/>
              <w:marBottom w:val="0"/>
              <w:divBdr>
                <w:top w:val="none" w:sz="0" w:space="0" w:color="auto"/>
                <w:left w:val="none" w:sz="0" w:space="0" w:color="auto"/>
                <w:bottom w:val="none" w:sz="0" w:space="0" w:color="auto"/>
                <w:right w:val="none" w:sz="0" w:space="0" w:color="auto"/>
              </w:divBdr>
            </w:div>
            <w:div w:id="1062870032">
              <w:marLeft w:val="0"/>
              <w:marRight w:val="0"/>
              <w:marTop w:val="0"/>
              <w:marBottom w:val="0"/>
              <w:divBdr>
                <w:top w:val="none" w:sz="0" w:space="0" w:color="auto"/>
                <w:left w:val="none" w:sz="0" w:space="0" w:color="auto"/>
                <w:bottom w:val="none" w:sz="0" w:space="0" w:color="auto"/>
                <w:right w:val="none" w:sz="0" w:space="0" w:color="auto"/>
              </w:divBdr>
            </w:div>
            <w:div w:id="1067459983">
              <w:marLeft w:val="0"/>
              <w:marRight w:val="0"/>
              <w:marTop w:val="0"/>
              <w:marBottom w:val="0"/>
              <w:divBdr>
                <w:top w:val="none" w:sz="0" w:space="0" w:color="auto"/>
                <w:left w:val="none" w:sz="0" w:space="0" w:color="auto"/>
                <w:bottom w:val="none" w:sz="0" w:space="0" w:color="auto"/>
                <w:right w:val="none" w:sz="0" w:space="0" w:color="auto"/>
              </w:divBdr>
            </w:div>
            <w:div w:id="1093403209">
              <w:marLeft w:val="0"/>
              <w:marRight w:val="0"/>
              <w:marTop w:val="0"/>
              <w:marBottom w:val="0"/>
              <w:divBdr>
                <w:top w:val="none" w:sz="0" w:space="0" w:color="auto"/>
                <w:left w:val="none" w:sz="0" w:space="0" w:color="auto"/>
                <w:bottom w:val="none" w:sz="0" w:space="0" w:color="auto"/>
                <w:right w:val="none" w:sz="0" w:space="0" w:color="auto"/>
              </w:divBdr>
            </w:div>
            <w:div w:id="1112169143">
              <w:marLeft w:val="0"/>
              <w:marRight w:val="0"/>
              <w:marTop w:val="0"/>
              <w:marBottom w:val="0"/>
              <w:divBdr>
                <w:top w:val="none" w:sz="0" w:space="0" w:color="auto"/>
                <w:left w:val="none" w:sz="0" w:space="0" w:color="auto"/>
                <w:bottom w:val="none" w:sz="0" w:space="0" w:color="auto"/>
                <w:right w:val="none" w:sz="0" w:space="0" w:color="auto"/>
              </w:divBdr>
            </w:div>
            <w:div w:id="1132947299">
              <w:marLeft w:val="0"/>
              <w:marRight w:val="0"/>
              <w:marTop w:val="0"/>
              <w:marBottom w:val="0"/>
              <w:divBdr>
                <w:top w:val="none" w:sz="0" w:space="0" w:color="auto"/>
                <w:left w:val="none" w:sz="0" w:space="0" w:color="auto"/>
                <w:bottom w:val="none" w:sz="0" w:space="0" w:color="auto"/>
                <w:right w:val="none" w:sz="0" w:space="0" w:color="auto"/>
              </w:divBdr>
            </w:div>
            <w:div w:id="1152600895">
              <w:marLeft w:val="0"/>
              <w:marRight w:val="0"/>
              <w:marTop w:val="0"/>
              <w:marBottom w:val="0"/>
              <w:divBdr>
                <w:top w:val="none" w:sz="0" w:space="0" w:color="auto"/>
                <w:left w:val="none" w:sz="0" w:space="0" w:color="auto"/>
                <w:bottom w:val="none" w:sz="0" w:space="0" w:color="auto"/>
                <w:right w:val="none" w:sz="0" w:space="0" w:color="auto"/>
              </w:divBdr>
            </w:div>
            <w:div w:id="1153255740">
              <w:marLeft w:val="0"/>
              <w:marRight w:val="0"/>
              <w:marTop w:val="0"/>
              <w:marBottom w:val="0"/>
              <w:divBdr>
                <w:top w:val="none" w:sz="0" w:space="0" w:color="auto"/>
                <w:left w:val="none" w:sz="0" w:space="0" w:color="auto"/>
                <w:bottom w:val="none" w:sz="0" w:space="0" w:color="auto"/>
                <w:right w:val="none" w:sz="0" w:space="0" w:color="auto"/>
              </w:divBdr>
            </w:div>
            <w:div w:id="1249735358">
              <w:marLeft w:val="0"/>
              <w:marRight w:val="0"/>
              <w:marTop w:val="0"/>
              <w:marBottom w:val="0"/>
              <w:divBdr>
                <w:top w:val="none" w:sz="0" w:space="0" w:color="auto"/>
                <w:left w:val="none" w:sz="0" w:space="0" w:color="auto"/>
                <w:bottom w:val="none" w:sz="0" w:space="0" w:color="auto"/>
                <w:right w:val="none" w:sz="0" w:space="0" w:color="auto"/>
              </w:divBdr>
            </w:div>
            <w:div w:id="1280187702">
              <w:marLeft w:val="0"/>
              <w:marRight w:val="0"/>
              <w:marTop w:val="0"/>
              <w:marBottom w:val="0"/>
              <w:divBdr>
                <w:top w:val="none" w:sz="0" w:space="0" w:color="auto"/>
                <w:left w:val="none" w:sz="0" w:space="0" w:color="auto"/>
                <w:bottom w:val="none" w:sz="0" w:space="0" w:color="auto"/>
                <w:right w:val="none" w:sz="0" w:space="0" w:color="auto"/>
              </w:divBdr>
            </w:div>
            <w:div w:id="1323697048">
              <w:marLeft w:val="0"/>
              <w:marRight w:val="0"/>
              <w:marTop w:val="0"/>
              <w:marBottom w:val="0"/>
              <w:divBdr>
                <w:top w:val="none" w:sz="0" w:space="0" w:color="auto"/>
                <w:left w:val="none" w:sz="0" w:space="0" w:color="auto"/>
                <w:bottom w:val="none" w:sz="0" w:space="0" w:color="auto"/>
                <w:right w:val="none" w:sz="0" w:space="0" w:color="auto"/>
              </w:divBdr>
            </w:div>
            <w:div w:id="1325741309">
              <w:marLeft w:val="0"/>
              <w:marRight w:val="0"/>
              <w:marTop w:val="0"/>
              <w:marBottom w:val="0"/>
              <w:divBdr>
                <w:top w:val="none" w:sz="0" w:space="0" w:color="auto"/>
                <w:left w:val="none" w:sz="0" w:space="0" w:color="auto"/>
                <w:bottom w:val="none" w:sz="0" w:space="0" w:color="auto"/>
                <w:right w:val="none" w:sz="0" w:space="0" w:color="auto"/>
              </w:divBdr>
            </w:div>
            <w:div w:id="1356464654">
              <w:marLeft w:val="0"/>
              <w:marRight w:val="0"/>
              <w:marTop w:val="0"/>
              <w:marBottom w:val="0"/>
              <w:divBdr>
                <w:top w:val="none" w:sz="0" w:space="0" w:color="auto"/>
                <w:left w:val="none" w:sz="0" w:space="0" w:color="auto"/>
                <w:bottom w:val="none" w:sz="0" w:space="0" w:color="auto"/>
                <w:right w:val="none" w:sz="0" w:space="0" w:color="auto"/>
              </w:divBdr>
            </w:div>
            <w:div w:id="1378623442">
              <w:marLeft w:val="0"/>
              <w:marRight w:val="0"/>
              <w:marTop w:val="0"/>
              <w:marBottom w:val="0"/>
              <w:divBdr>
                <w:top w:val="none" w:sz="0" w:space="0" w:color="auto"/>
                <w:left w:val="none" w:sz="0" w:space="0" w:color="auto"/>
                <w:bottom w:val="none" w:sz="0" w:space="0" w:color="auto"/>
                <w:right w:val="none" w:sz="0" w:space="0" w:color="auto"/>
              </w:divBdr>
            </w:div>
            <w:div w:id="1408380996">
              <w:marLeft w:val="0"/>
              <w:marRight w:val="0"/>
              <w:marTop w:val="0"/>
              <w:marBottom w:val="0"/>
              <w:divBdr>
                <w:top w:val="none" w:sz="0" w:space="0" w:color="auto"/>
                <w:left w:val="none" w:sz="0" w:space="0" w:color="auto"/>
                <w:bottom w:val="none" w:sz="0" w:space="0" w:color="auto"/>
                <w:right w:val="none" w:sz="0" w:space="0" w:color="auto"/>
              </w:divBdr>
            </w:div>
            <w:div w:id="1453094635">
              <w:marLeft w:val="0"/>
              <w:marRight w:val="0"/>
              <w:marTop w:val="0"/>
              <w:marBottom w:val="0"/>
              <w:divBdr>
                <w:top w:val="none" w:sz="0" w:space="0" w:color="auto"/>
                <w:left w:val="none" w:sz="0" w:space="0" w:color="auto"/>
                <w:bottom w:val="none" w:sz="0" w:space="0" w:color="auto"/>
                <w:right w:val="none" w:sz="0" w:space="0" w:color="auto"/>
              </w:divBdr>
            </w:div>
            <w:div w:id="1488132270">
              <w:marLeft w:val="0"/>
              <w:marRight w:val="0"/>
              <w:marTop w:val="0"/>
              <w:marBottom w:val="0"/>
              <w:divBdr>
                <w:top w:val="none" w:sz="0" w:space="0" w:color="auto"/>
                <w:left w:val="none" w:sz="0" w:space="0" w:color="auto"/>
                <w:bottom w:val="none" w:sz="0" w:space="0" w:color="auto"/>
                <w:right w:val="none" w:sz="0" w:space="0" w:color="auto"/>
              </w:divBdr>
            </w:div>
            <w:div w:id="1519540392">
              <w:marLeft w:val="0"/>
              <w:marRight w:val="0"/>
              <w:marTop w:val="0"/>
              <w:marBottom w:val="0"/>
              <w:divBdr>
                <w:top w:val="none" w:sz="0" w:space="0" w:color="auto"/>
                <w:left w:val="none" w:sz="0" w:space="0" w:color="auto"/>
                <w:bottom w:val="none" w:sz="0" w:space="0" w:color="auto"/>
                <w:right w:val="none" w:sz="0" w:space="0" w:color="auto"/>
              </w:divBdr>
            </w:div>
            <w:div w:id="1521158678">
              <w:marLeft w:val="0"/>
              <w:marRight w:val="0"/>
              <w:marTop w:val="0"/>
              <w:marBottom w:val="0"/>
              <w:divBdr>
                <w:top w:val="none" w:sz="0" w:space="0" w:color="auto"/>
                <w:left w:val="none" w:sz="0" w:space="0" w:color="auto"/>
                <w:bottom w:val="none" w:sz="0" w:space="0" w:color="auto"/>
                <w:right w:val="none" w:sz="0" w:space="0" w:color="auto"/>
              </w:divBdr>
            </w:div>
            <w:div w:id="1525632887">
              <w:marLeft w:val="0"/>
              <w:marRight w:val="0"/>
              <w:marTop w:val="0"/>
              <w:marBottom w:val="0"/>
              <w:divBdr>
                <w:top w:val="none" w:sz="0" w:space="0" w:color="auto"/>
                <w:left w:val="none" w:sz="0" w:space="0" w:color="auto"/>
                <w:bottom w:val="none" w:sz="0" w:space="0" w:color="auto"/>
                <w:right w:val="none" w:sz="0" w:space="0" w:color="auto"/>
              </w:divBdr>
            </w:div>
            <w:div w:id="1543053516">
              <w:marLeft w:val="0"/>
              <w:marRight w:val="0"/>
              <w:marTop w:val="0"/>
              <w:marBottom w:val="0"/>
              <w:divBdr>
                <w:top w:val="none" w:sz="0" w:space="0" w:color="auto"/>
                <w:left w:val="none" w:sz="0" w:space="0" w:color="auto"/>
                <w:bottom w:val="none" w:sz="0" w:space="0" w:color="auto"/>
                <w:right w:val="none" w:sz="0" w:space="0" w:color="auto"/>
              </w:divBdr>
            </w:div>
            <w:div w:id="1581864795">
              <w:marLeft w:val="0"/>
              <w:marRight w:val="0"/>
              <w:marTop w:val="0"/>
              <w:marBottom w:val="0"/>
              <w:divBdr>
                <w:top w:val="none" w:sz="0" w:space="0" w:color="auto"/>
                <w:left w:val="none" w:sz="0" w:space="0" w:color="auto"/>
                <w:bottom w:val="none" w:sz="0" w:space="0" w:color="auto"/>
                <w:right w:val="none" w:sz="0" w:space="0" w:color="auto"/>
              </w:divBdr>
            </w:div>
            <w:div w:id="1625187169">
              <w:marLeft w:val="0"/>
              <w:marRight w:val="0"/>
              <w:marTop w:val="0"/>
              <w:marBottom w:val="0"/>
              <w:divBdr>
                <w:top w:val="none" w:sz="0" w:space="0" w:color="auto"/>
                <w:left w:val="none" w:sz="0" w:space="0" w:color="auto"/>
                <w:bottom w:val="none" w:sz="0" w:space="0" w:color="auto"/>
                <w:right w:val="none" w:sz="0" w:space="0" w:color="auto"/>
              </w:divBdr>
            </w:div>
            <w:div w:id="1659578778">
              <w:marLeft w:val="0"/>
              <w:marRight w:val="0"/>
              <w:marTop w:val="0"/>
              <w:marBottom w:val="0"/>
              <w:divBdr>
                <w:top w:val="none" w:sz="0" w:space="0" w:color="auto"/>
                <w:left w:val="none" w:sz="0" w:space="0" w:color="auto"/>
                <w:bottom w:val="none" w:sz="0" w:space="0" w:color="auto"/>
                <w:right w:val="none" w:sz="0" w:space="0" w:color="auto"/>
              </w:divBdr>
            </w:div>
            <w:div w:id="1744722103">
              <w:marLeft w:val="0"/>
              <w:marRight w:val="0"/>
              <w:marTop w:val="0"/>
              <w:marBottom w:val="0"/>
              <w:divBdr>
                <w:top w:val="none" w:sz="0" w:space="0" w:color="auto"/>
                <w:left w:val="none" w:sz="0" w:space="0" w:color="auto"/>
                <w:bottom w:val="none" w:sz="0" w:space="0" w:color="auto"/>
                <w:right w:val="none" w:sz="0" w:space="0" w:color="auto"/>
              </w:divBdr>
            </w:div>
            <w:div w:id="1760445579">
              <w:marLeft w:val="0"/>
              <w:marRight w:val="0"/>
              <w:marTop w:val="0"/>
              <w:marBottom w:val="0"/>
              <w:divBdr>
                <w:top w:val="none" w:sz="0" w:space="0" w:color="auto"/>
                <w:left w:val="none" w:sz="0" w:space="0" w:color="auto"/>
                <w:bottom w:val="none" w:sz="0" w:space="0" w:color="auto"/>
                <w:right w:val="none" w:sz="0" w:space="0" w:color="auto"/>
              </w:divBdr>
            </w:div>
            <w:div w:id="1768647512">
              <w:marLeft w:val="0"/>
              <w:marRight w:val="0"/>
              <w:marTop w:val="0"/>
              <w:marBottom w:val="0"/>
              <w:divBdr>
                <w:top w:val="none" w:sz="0" w:space="0" w:color="auto"/>
                <w:left w:val="none" w:sz="0" w:space="0" w:color="auto"/>
                <w:bottom w:val="none" w:sz="0" w:space="0" w:color="auto"/>
                <w:right w:val="none" w:sz="0" w:space="0" w:color="auto"/>
              </w:divBdr>
            </w:div>
            <w:div w:id="1800486744">
              <w:marLeft w:val="0"/>
              <w:marRight w:val="0"/>
              <w:marTop w:val="0"/>
              <w:marBottom w:val="0"/>
              <w:divBdr>
                <w:top w:val="none" w:sz="0" w:space="0" w:color="auto"/>
                <w:left w:val="none" w:sz="0" w:space="0" w:color="auto"/>
                <w:bottom w:val="none" w:sz="0" w:space="0" w:color="auto"/>
                <w:right w:val="none" w:sz="0" w:space="0" w:color="auto"/>
              </w:divBdr>
            </w:div>
            <w:div w:id="1812290482">
              <w:marLeft w:val="0"/>
              <w:marRight w:val="0"/>
              <w:marTop w:val="0"/>
              <w:marBottom w:val="0"/>
              <w:divBdr>
                <w:top w:val="none" w:sz="0" w:space="0" w:color="auto"/>
                <w:left w:val="none" w:sz="0" w:space="0" w:color="auto"/>
                <w:bottom w:val="none" w:sz="0" w:space="0" w:color="auto"/>
                <w:right w:val="none" w:sz="0" w:space="0" w:color="auto"/>
              </w:divBdr>
            </w:div>
            <w:div w:id="1833259028">
              <w:marLeft w:val="0"/>
              <w:marRight w:val="0"/>
              <w:marTop w:val="0"/>
              <w:marBottom w:val="0"/>
              <w:divBdr>
                <w:top w:val="none" w:sz="0" w:space="0" w:color="auto"/>
                <w:left w:val="none" w:sz="0" w:space="0" w:color="auto"/>
                <w:bottom w:val="none" w:sz="0" w:space="0" w:color="auto"/>
                <w:right w:val="none" w:sz="0" w:space="0" w:color="auto"/>
              </w:divBdr>
            </w:div>
            <w:div w:id="1844736570">
              <w:marLeft w:val="0"/>
              <w:marRight w:val="0"/>
              <w:marTop w:val="0"/>
              <w:marBottom w:val="0"/>
              <w:divBdr>
                <w:top w:val="none" w:sz="0" w:space="0" w:color="auto"/>
                <w:left w:val="none" w:sz="0" w:space="0" w:color="auto"/>
                <w:bottom w:val="none" w:sz="0" w:space="0" w:color="auto"/>
                <w:right w:val="none" w:sz="0" w:space="0" w:color="auto"/>
              </w:divBdr>
            </w:div>
            <w:div w:id="1912346911">
              <w:marLeft w:val="0"/>
              <w:marRight w:val="0"/>
              <w:marTop w:val="0"/>
              <w:marBottom w:val="0"/>
              <w:divBdr>
                <w:top w:val="none" w:sz="0" w:space="0" w:color="auto"/>
                <w:left w:val="none" w:sz="0" w:space="0" w:color="auto"/>
                <w:bottom w:val="none" w:sz="0" w:space="0" w:color="auto"/>
                <w:right w:val="none" w:sz="0" w:space="0" w:color="auto"/>
              </w:divBdr>
            </w:div>
            <w:div w:id="1925602372">
              <w:marLeft w:val="0"/>
              <w:marRight w:val="0"/>
              <w:marTop w:val="0"/>
              <w:marBottom w:val="0"/>
              <w:divBdr>
                <w:top w:val="none" w:sz="0" w:space="0" w:color="auto"/>
                <w:left w:val="none" w:sz="0" w:space="0" w:color="auto"/>
                <w:bottom w:val="none" w:sz="0" w:space="0" w:color="auto"/>
                <w:right w:val="none" w:sz="0" w:space="0" w:color="auto"/>
              </w:divBdr>
            </w:div>
            <w:div w:id="1929805220">
              <w:marLeft w:val="0"/>
              <w:marRight w:val="0"/>
              <w:marTop w:val="0"/>
              <w:marBottom w:val="0"/>
              <w:divBdr>
                <w:top w:val="none" w:sz="0" w:space="0" w:color="auto"/>
                <w:left w:val="none" w:sz="0" w:space="0" w:color="auto"/>
                <w:bottom w:val="none" w:sz="0" w:space="0" w:color="auto"/>
                <w:right w:val="none" w:sz="0" w:space="0" w:color="auto"/>
              </w:divBdr>
            </w:div>
            <w:div w:id="1961565805">
              <w:marLeft w:val="0"/>
              <w:marRight w:val="0"/>
              <w:marTop w:val="0"/>
              <w:marBottom w:val="0"/>
              <w:divBdr>
                <w:top w:val="none" w:sz="0" w:space="0" w:color="auto"/>
                <w:left w:val="none" w:sz="0" w:space="0" w:color="auto"/>
                <w:bottom w:val="none" w:sz="0" w:space="0" w:color="auto"/>
                <w:right w:val="none" w:sz="0" w:space="0" w:color="auto"/>
              </w:divBdr>
            </w:div>
            <w:div w:id="1968782066">
              <w:marLeft w:val="0"/>
              <w:marRight w:val="0"/>
              <w:marTop w:val="0"/>
              <w:marBottom w:val="0"/>
              <w:divBdr>
                <w:top w:val="none" w:sz="0" w:space="0" w:color="auto"/>
                <w:left w:val="none" w:sz="0" w:space="0" w:color="auto"/>
                <w:bottom w:val="none" w:sz="0" w:space="0" w:color="auto"/>
                <w:right w:val="none" w:sz="0" w:space="0" w:color="auto"/>
              </w:divBdr>
            </w:div>
            <w:div w:id="1970158623">
              <w:marLeft w:val="0"/>
              <w:marRight w:val="0"/>
              <w:marTop w:val="0"/>
              <w:marBottom w:val="0"/>
              <w:divBdr>
                <w:top w:val="none" w:sz="0" w:space="0" w:color="auto"/>
                <w:left w:val="none" w:sz="0" w:space="0" w:color="auto"/>
                <w:bottom w:val="none" w:sz="0" w:space="0" w:color="auto"/>
                <w:right w:val="none" w:sz="0" w:space="0" w:color="auto"/>
              </w:divBdr>
            </w:div>
            <w:div w:id="1996451474">
              <w:marLeft w:val="0"/>
              <w:marRight w:val="0"/>
              <w:marTop w:val="0"/>
              <w:marBottom w:val="0"/>
              <w:divBdr>
                <w:top w:val="none" w:sz="0" w:space="0" w:color="auto"/>
                <w:left w:val="none" w:sz="0" w:space="0" w:color="auto"/>
                <w:bottom w:val="none" w:sz="0" w:space="0" w:color="auto"/>
                <w:right w:val="none" w:sz="0" w:space="0" w:color="auto"/>
              </w:divBdr>
            </w:div>
            <w:div w:id="2051687550">
              <w:marLeft w:val="0"/>
              <w:marRight w:val="0"/>
              <w:marTop w:val="0"/>
              <w:marBottom w:val="0"/>
              <w:divBdr>
                <w:top w:val="none" w:sz="0" w:space="0" w:color="auto"/>
                <w:left w:val="none" w:sz="0" w:space="0" w:color="auto"/>
                <w:bottom w:val="none" w:sz="0" w:space="0" w:color="auto"/>
                <w:right w:val="none" w:sz="0" w:space="0" w:color="auto"/>
              </w:divBdr>
            </w:div>
            <w:div w:id="2057463686">
              <w:marLeft w:val="0"/>
              <w:marRight w:val="0"/>
              <w:marTop w:val="0"/>
              <w:marBottom w:val="0"/>
              <w:divBdr>
                <w:top w:val="none" w:sz="0" w:space="0" w:color="auto"/>
                <w:left w:val="none" w:sz="0" w:space="0" w:color="auto"/>
                <w:bottom w:val="none" w:sz="0" w:space="0" w:color="auto"/>
                <w:right w:val="none" w:sz="0" w:space="0" w:color="auto"/>
              </w:divBdr>
            </w:div>
            <w:div w:id="2102679469">
              <w:marLeft w:val="0"/>
              <w:marRight w:val="0"/>
              <w:marTop w:val="0"/>
              <w:marBottom w:val="0"/>
              <w:divBdr>
                <w:top w:val="none" w:sz="0" w:space="0" w:color="auto"/>
                <w:left w:val="none" w:sz="0" w:space="0" w:color="auto"/>
                <w:bottom w:val="none" w:sz="0" w:space="0" w:color="auto"/>
                <w:right w:val="none" w:sz="0" w:space="0" w:color="auto"/>
              </w:divBdr>
            </w:div>
            <w:div w:id="21457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8006">
      <w:bodyDiv w:val="1"/>
      <w:marLeft w:val="0"/>
      <w:marRight w:val="0"/>
      <w:marTop w:val="0"/>
      <w:marBottom w:val="0"/>
      <w:divBdr>
        <w:top w:val="none" w:sz="0" w:space="0" w:color="auto"/>
        <w:left w:val="none" w:sz="0" w:space="0" w:color="auto"/>
        <w:bottom w:val="none" w:sz="0" w:space="0" w:color="auto"/>
        <w:right w:val="none" w:sz="0" w:space="0" w:color="auto"/>
      </w:divBdr>
    </w:div>
    <w:div w:id="2000425128">
      <w:bodyDiv w:val="1"/>
      <w:marLeft w:val="0"/>
      <w:marRight w:val="0"/>
      <w:marTop w:val="0"/>
      <w:marBottom w:val="0"/>
      <w:divBdr>
        <w:top w:val="none" w:sz="0" w:space="0" w:color="auto"/>
        <w:left w:val="none" w:sz="0" w:space="0" w:color="auto"/>
        <w:bottom w:val="none" w:sz="0" w:space="0" w:color="auto"/>
        <w:right w:val="none" w:sz="0" w:space="0" w:color="auto"/>
      </w:divBdr>
    </w:div>
    <w:div w:id="2011370396">
      <w:bodyDiv w:val="1"/>
      <w:marLeft w:val="0"/>
      <w:marRight w:val="0"/>
      <w:marTop w:val="0"/>
      <w:marBottom w:val="0"/>
      <w:divBdr>
        <w:top w:val="none" w:sz="0" w:space="0" w:color="auto"/>
        <w:left w:val="none" w:sz="0" w:space="0" w:color="auto"/>
        <w:bottom w:val="none" w:sz="0" w:space="0" w:color="auto"/>
        <w:right w:val="none" w:sz="0" w:space="0" w:color="auto"/>
      </w:divBdr>
    </w:div>
    <w:div w:id="2015915339">
      <w:bodyDiv w:val="1"/>
      <w:marLeft w:val="0"/>
      <w:marRight w:val="0"/>
      <w:marTop w:val="0"/>
      <w:marBottom w:val="0"/>
      <w:divBdr>
        <w:top w:val="none" w:sz="0" w:space="0" w:color="auto"/>
        <w:left w:val="none" w:sz="0" w:space="0" w:color="auto"/>
        <w:bottom w:val="none" w:sz="0" w:space="0" w:color="auto"/>
        <w:right w:val="none" w:sz="0" w:space="0" w:color="auto"/>
      </w:divBdr>
    </w:div>
    <w:div w:id="2024354466">
      <w:bodyDiv w:val="1"/>
      <w:marLeft w:val="0"/>
      <w:marRight w:val="0"/>
      <w:marTop w:val="0"/>
      <w:marBottom w:val="0"/>
      <w:divBdr>
        <w:top w:val="none" w:sz="0" w:space="0" w:color="auto"/>
        <w:left w:val="none" w:sz="0" w:space="0" w:color="auto"/>
        <w:bottom w:val="none" w:sz="0" w:space="0" w:color="auto"/>
        <w:right w:val="none" w:sz="0" w:space="0" w:color="auto"/>
      </w:divBdr>
    </w:div>
    <w:div w:id="2024550454">
      <w:bodyDiv w:val="1"/>
      <w:marLeft w:val="0"/>
      <w:marRight w:val="0"/>
      <w:marTop w:val="0"/>
      <w:marBottom w:val="0"/>
      <w:divBdr>
        <w:top w:val="none" w:sz="0" w:space="0" w:color="auto"/>
        <w:left w:val="none" w:sz="0" w:space="0" w:color="auto"/>
        <w:bottom w:val="none" w:sz="0" w:space="0" w:color="auto"/>
        <w:right w:val="none" w:sz="0" w:space="0" w:color="auto"/>
      </w:divBdr>
      <w:divsChild>
        <w:div w:id="1094058170">
          <w:marLeft w:val="0"/>
          <w:marRight w:val="0"/>
          <w:marTop w:val="0"/>
          <w:marBottom w:val="0"/>
          <w:divBdr>
            <w:top w:val="none" w:sz="0" w:space="0" w:color="auto"/>
            <w:left w:val="none" w:sz="0" w:space="0" w:color="auto"/>
            <w:bottom w:val="none" w:sz="0" w:space="0" w:color="auto"/>
            <w:right w:val="none" w:sz="0" w:space="0" w:color="auto"/>
          </w:divBdr>
          <w:divsChild>
            <w:div w:id="79753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671555">
      <w:bodyDiv w:val="1"/>
      <w:marLeft w:val="0"/>
      <w:marRight w:val="0"/>
      <w:marTop w:val="0"/>
      <w:marBottom w:val="0"/>
      <w:divBdr>
        <w:top w:val="none" w:sz="0" w:space="0" w:color="auto"/>
        <w:left w:val="none" w:sz="0" w:space="0" w:color="auto"/>
        <w:bottom w:val="none" w:sz="0" w:space="0" w:color="auto"/>
        <w:right w:val="none" w:sz="0" w:space="0" w:color="auto"/>
      </w:divBdr>
    </w:div>
    <w:div w:id="2030907282">
      <w:bodyDiv w:val="1"/>
      <w:marLeft w:val="0"/>
      <w:marRight w:val="0"/>
      <w:marTop w:val="0"/>
      <w:marBottom w:val="0"/>
      <w:divBdr>
        <w:top w:val="none" w:sz="0" w:space="0" w:color="auto"/>
        <w:left w:val="none" w:sz="0" w:space="0" w:color="auto"/>
        <w:bottom w:val="none" w:sz="0" w:space="0" w:color="auto"/>
        <w:right w:val="none" w:sz="0" w:space="0" w:color="auto"/>
      </w:divBdr>
      <w:divsChild>
        <w:div w:id="851143417">
          <w:marLeft w:val="0"/>
          <w:marRight w:val="0"/>
          <w:marTop w:val="0"/>
          <w:marBottom w:val="0"/>
          <w:divBdr>
            <w:top w:val="none" w:sz="0" w:space="0" w:color="auto"/>
            <w:left w:val="none" w:sz="0" w:space="0" w:color="auto"/>
            <w:bottom w:val="none" w:sz="0" w:space="0" w:color="auto"/>
            <w:right w:val="none" w:sz="0" w:space="0" w:color="auto"/>
          </w:divBdr>
          <w:divsChild>
            <w:div w:id="41634526">
              <w:marLeft w:val="0"/>
              <w:marRight w:val="0"/>
              <w:marTop w:val="0"/>
              <w:marBottom w:val="0"/>
              <w:divBdr>
                <w:top w:val="none" w:sz="0" w:space="0" w:color="auto"/>
                <w:left w:val="none" w:sz="0" w:space="0" w:color="auto"/>
                <w:bottom w:val="none" w:sz="0" w:space="0" w:color="auto"/>
                <w:right w:val="none" w:sz="0" w:space="0" w:color="auto"/>
              </w:divBdr>
            </w:div>
            <w:div w:id="49114090">
              <w:marLeft w:val="0"/>
              <w:marRight w:val="0"/>
              <w:marTop w:val="0"/>
              <w:marBottom w:val="0"/>
              <w:divBdr>
                <w:top w:val="none" w:sz="0" w:space="0" w:color="auto"/>
                <w:left w:val="none" w:sz="0" w:space="0" w:color="auto"/>
                <w:bottom w:val="none" w:sz="0" w:space="0" w:color="auto"/>
                <w:right w:val="none" w:sz="0" w:space="0" w:color="auto"/>
              </w:divBdr>
            </w:div>
            <w:div w:id="52890711">
              <w:marLeft w:val="0"/>
              <w:marRight w:val="0"/>
              <w:marTop w:val="0"/>
              <w:marBottom w:val="0"/>
              <w:divBdr>
                <w:top w:val="none" w:sz="0" w:space="0" w:color="auto"/>
                <w:left w:val="none" w:sz="0" w:space="0" w:color="auto"/>
                <w:bottom w:val="none" w:sz="0" w:space="0" w:color="auto"/>
                <w:right w:val="none" w:sz="0" w:space="0" w:color="auto"/>
              </w:divBdr>
            </w:div>
            <w:div w:id="152335129">
              <w:marLeft w:val="0"/>
              <w:marRight w:val="0"/>
              <w:marTop w:val="0"/>
              <w:marBottom w:val="0"/>
              <w:divBdr>
                <w:top w:val="none" w:sz="0" w:space="0" w:color="auto"/>
                <w:left w:val="none" w:sz="0" w:space="0" w:color="auto"/>
                <w:bottom w:val="none" w:sz="0" w:space="0" w:color="auto"/>
                <w:right w:val="none" w:sz="0" w:space="0" w:color="auto"/>
              </w:divBdr>
            </w:div>
            <w:div w:id="154808104">
              <w:marLeft w:val="0"/>
              <w:marRight w:val="0"/>
              <w:marTop w:val="0"/>
              <w:marBottom w:val="0"/>
              <w:divBdr>
                <w:top w:val="none" w:sz="0" w:space="0" w:color="auto"/>
                <w:left w:val="none" w:sz="0" w:space="0" w:color="auto"/>
                <w:bottom w:val="none" w:sz="0" w:space="0" w:color="auto"/>
                <w:right w:val="none" w:sz="0" w:space="0" w:color="auto"/>
              </w:divBdr>
            </w:div>
            <w:div w:id="161505258">
              <w:marLeft w:val="0"/>
              <w:marRight w:val="0"/>
              <w:marTop w:val="0"/>
              <w:marBottom w:val="0"/>
              <w:divBdr>
                <w:top w:val="none" w:sz="0" w:space="0" w:color="auto"/>
                <w:left w:val="none" w:sz="0" w:space="0" w:color="auto"/>
                <w:bottom w:val="none" w:sz="0" w:space="0" w:color="auto"/>
                <w:right w:val="none" w:sz="0" w:space="0" w:color="auto"/>
              </w:divBdr>
            </w:div>
            <w:div w:id="174005746">
              <w:marLeft w:val="0"/>
              <w:marRight w:val="0"/>
              <w:marTop w:val="0"/>
              <w:marBottom w:val="0"/>
              <w:divBdr>
                <w:top w:val="none" w:sz="0" w:space="0" w:color="auto"/>
                <w:left w:val="none" w:sz="0" w:space="0" w:color="auto"/>
                <w:bottom w:val="none" w:sz="0" w:space="0" w:color="auto"/>
                <w:right w:val="none" w:sz="0" w:space="0" w:color="auto"/>
              </w:divBdr>
            </w:div>
            <w:div w:id="179587683">
              <w:marLeft w:val="0"/>
              <w:marRight w:val="0"/>
              <w:marTop w:val="0"/>
              <w:marBottom w:val="0"/>
              <w:divBdr>
                <w:top w:val="none" w:sz="0" w:space="0" w:color="auto"/>
                <w:left w:val="none" w:sz="0" w:space="0" w:color="auto"/>
                <w:bottom w:val="none" w:sz="0" w:space="0" w:color="auto"/>
                <w:right w:val="none" w:sz="0" w:space="0" w:color="auto"/>
              </w:divBdr>
            </w:div>
            <w:div w:id="246157896">
              <w:marLeft w:val="0"/>
              <w:marRight w:val="0"/>
              <w:marTop w:val="0"/>
              <w:marBottom w:val="0"/>
              <w:divBdr>
                <w:top w:val="none" w:sz="0" w:space="0" w:color="auto"/>
                <w:left w:val="none" w:sz="0" w:space="0" w:color="auto"/>
                <w:bottom w:val="none" w:sz="0" w:space="0" w:color="auto"/>
                <w:right w:val="none" w:sz="0" w:space="0" w:color="auto"/>
              </w:divBdr>
            </w:div>
            <w:div w:id="262956324">
              <w:marLeft w:val="0"/>
              <w:marRight w:val="0"/>
              <w:marTop w:val="0"/>
              <w:marBottom w:val="0"/>
              <w:divBdr>
                <w:top w:val="none" w:sz="0" w:space="0" w:color="auto"/>
                <w:left w:val="none" w:sz="0" w:space="0" w:color="auto"/>
                <w:bottom w:val="none" w:sz="0" w:space="0" w:color="auto"/>
                <w:right w:val="none" w:sz="0" w:space="0" w:color="auto"/>
              </w:divBdr>
            </w:div>
            <w:div w:id="384136666">
              <w:marLeft w:val="0"/>
              <w:marRight w:val="0"/>
              <w:marTop w:val="0"/>
              <w:marBottom w:val="0"/>
              <w:divBdr>
                <w:top w:val="none" w:sz="0" w:space="0" w:color="auto"/>
                <w:left w:val="none" w:sz="0" w:space="0" w:color="auto"/>
                <w:bottom w:val="none" w:sz="0" w:space="0" w:color="auto"/>
                <w:right w:val="none" w:sz="0" w:space="0" w:color="auto"/>
              </w:divBdr>
            </w:div>
            <w:div w:id="394085115">
              <w:marLeft w:val="0"/>
              <w:marRight w:val="0"/>
              <w:marTop w:val="0"/>
              <w:marBottom w:val="0"/>
              <w:divBdr>
                <w:top w:val="none" w:sz="0" w:space="0" w:color="auto"/>
                <w:left w:val="none" w:sz="0" w:space="0" w:color="auto"/>
                <w:bottom w:val="none" w:sz="0" w:space="0" w:color="auto"/>
                <w:right w:val="none" w:sz="0" w:space="0" w:color="auto"/>
              </w:divBdr>
            </w:div>
            <w:div w:id="454644047">
              <w:marLeft w:val="0"/>
              <w:marRight w:val="0"/>
              <w:marTop w:val="0"/>
              <w:marBottom w:val="0"/>
              <w:divBdr>
                <w:top w:val="none" w:sz="0" w:space="0" w:color="auto"/>
                <w:left w:val="none" w:sz="0" w:space="0" w:color="auto"/>
                <w:bottom w:val="none" w:sz="0" w:space="0" w:color="auto"/>
                <w:right w:val="none" w:sz="0" w:space="0" w:color="auto"/>
              </w:divBdr>
            </w:div>
            <w:div w:id="488794719">
              <w:marLeft w:val="0"/>
              <w:marRight w:val="0"/>
              <w:marTop w:val="0"/>
              <w:marBottom w:val="0"/>
              <w:divBdr>
                <w:top w:val="none" w:sz="0" w:space="0" w:color="auto"/>
                <w:left w:val="none" w:sz="0" w:space="0" w:color="auto"/>
                <w:bottom w:val="none" w:sz="0" w:space="0" w:color="auto"/>
                <w:right w:val="none" w:sz="0" w:space="0" w:color="auto"/>
              </w:divBdr>
            </w:div>
            <w:div w:id="575939559">
              <w:marLeft w:val="0"/>
              <w:marRight w:val="0"/>
              <w:marTop w:val="0"/>
              <w:marBottom w:val="0"/>
              <w:divBdr>
                <w:top w:val="none" w:sz="0" w:space="0" w:color="auto"/>
                <w:left w:val="none" w:sz="0" w:space="0" w:color="auto"/>
                <w:bottom w:val="none" w:sz="0" w:space="0" w:color="auto"/>
                <w:right w:val="none" w:sz="0" w:space="0" w:color="auto"/>
              </w:divBdr>
            </w:div>
            <w:div w:id="605356692">
              <w:marLeft w:val="0"/>
              <w:marRight w:val="0"/>
              <w:marTop w:val="0"/>
              <w:marBottom w:val="0"/>
              <w:divBdr>
                <w:top w:val="none" w:sz="0" w:space="0" w:color="auto"/>
                <w:left w:val="none" w:sz="0" w:space="0" w:color="auto"/>
                <w:bottom w:val="none" w:sz="0" w:space="0" w:color="auto"/>
                <w:right w:val="none" w:sz="0" w:space="0" w:color="auto"/>
              </w:divBdr>
            </w:div>
            <w:div w:id="652875802">
              <w:marLeft w:val="0"/>
              <w:marRight w:val="0"/>
              <w:marTop w:val="0"/>
              <w:marBottom w:val="0"/>
              <w:divBdr>
                <w:top w:val="none" w:sz="0" w:space="0" w:color="auto"/>
                <w:left w:val="none" w:sz="0" w:space="0" w:color="auto"/>
                <w:bottom w:val="none" w:sz="0" w:space="0" w:color="auto"/>
                <w:right w:val="none" w:sz="0" w:space="0" w:color="auto"/>
              </w:divBdr>
            </w:div>
            <w:div w:id="671496238">
              <w:marLeft w:val="0"/>
              <w:marRight w:val="0"/>
              <w:marTop w:val="0"/>
              <w:marBottom w:val="0"/>
              <w:divBdr>
                <w:top w:val="none" w:sz="0" w:space="0" w:color="auto"/>
                <w:left w:val="none" w:sz="0" w:space="0" w:color="auto"/>
                <w:bottom w:val="none" w:sz="0" w:space="0" w:color="auto"/>
                <w:right w:val="none" w:sz="0" w:space="0" w:color="auto"/>
              </w:divBdr>
            </w:div>
            <w:div w:id="747925567">
              <w:marLeft w:val="0"/>
              <w:marRight w:val="0"/>
              <w:marTop w:val="0"/>
              <w:marBottom w:val="0"/>
              <w:divBdr>
                <w:top w:val="none" w:sz="0" w:space="0" w:color="auto"/>
                <w:left w:val="none" w:sz="0" w:space="0" w:color="auto"/>
                <w:bottom w:val="none" w:sz="0" w:space="0" w:color="auto"/>
                <w:right w:val="none" w:sz="0" w:space="0" w:color="auto"/>
              </w:divBdr>
            </w:div>
            <w:div w:id="797920021">
              <w:marLeft w:val="0"/>
              <w:marRight w:val="0"/>
              <w:marTop w:val="0"/>
              <w:marBottom w:val="0"/>
              <w:divBdr>
                <w:top w:val="none" w:sz="0" w:space="0" w:color="auto"/>
                <w:left w:val="none" w:sz="0" w:space="0" w:color="auto"/>
                <w:bottom w:val="none" w:sz="0" w:space="0" w:color="auto"/>
                <w:right w:val="none" w:sz="0" w:space="0" w:color="auto"/>
              </w:divBdr>
            </w:div>
            <w:div w:id="798456423">
              <w:marLeft w:val="0"/>
              <w:marRight w:val="0"/>
              <w:marTop w:val="0"/>
              <w:marBottom w:val="0"/>
              <w:divBdr>
                <w:top w:val="none" w:sz="0" w:space="0" w:color="auto"/>
                <w:left w:val="none" w:sz="0" w:space="0" w:color="auto"/>
                <w:bottom w:val="none" w:sz="0" w:space="0" w:color="auto"/>
                <w:right w:val="none" w:sz="0" w:space="0" w:color="auto"/>
              </w:divBdr>
            </w:div>
            <w:div w:id="828639624">
              <w:marLeft w:val="0"/>
              <w:marRight w:val="0"/>
              <w:marTop w:val="0"/>
              <w:marBottom w:val="0"/>
              <w:divBdr>
                <w:top w:val="none" w:sz="0" w:space="0" w:color="auto"/>
                <w:left w:val="none" w:sz="0" w:space="0" w:color="auto"/>
                <w:bottom w:val="none" w:sz="0" w:space="0" w:color="auto"/>
                <w:right w:val="none" w:sz="0" w:space="0" w:color="auto"/>
              </w:divBdr>
            </w:div>
            <w:div w:id="866405442">
              <w:marLeft w:val="0"/>
              <w:marRight w:val="0"/>
              <w:marTop w:val="0"/>
              <w:marBottom w:val="0"/>
              <w:divBdr>
                <w:top w:val="none" w:sz="0" w:space="0" w:color="auto"/>
                <w:left w:val="none" w:sz="0" w:space="0" w:color="auto"/>
                <w:bottom w:val="none" w:sz="0" w:space="0" w:color="auto"/>
                <w:right w:val="none" w:sz="0" w:space="0" w:color="auto"/>
              </w:divBdr>
            </w:div>
            <w:div w:id="869609561">
              <w:marLeft w:val="0"/>
              <w:marRight w:val="0"/>
              <w:marTop w:val="0"/>
              <w:marBottom w:val="0"/>
              <w:divBdr>
                <w:top w:val="none" w:sz="0" w:space="0" w:color="auto"/>
                <w:left w:val="none" w:sz="0" w:space="0" w:color="auto"/>
                <w:bottom w:val="none" w:sz="0" w:space="0" w:color="auto"/>
                <w:right w:val="none" w:sz="0" w:space="0" w:color="auto"/>
              </w:divBdr>
            </w:div>
            <w:div w:id="883566031">
              <w:marLeft w:val="0"/>
              <w:marRight w:val="0"/>
              <w:marTop w:val="0"/>
              <w:marBottom w:val="0"/>
              <w:divBdr>
                <w:top w:val="none" w:sz="0" w:space="0" w:color="auto"/>
                <w:left w:val="none" w:sz="0" w:space="0" w:color="auto"/>
                <w:bottom w:val="none" w:sz="0" w:space="0" w:color="auto"/>
                <w:right w:val="none" w:sz="0" w:space="0" w:color="auto"/>
              </w:divBdr>
            </w:div>
            <w:div w:id="899636993">
              <w:marLeft w:val="0"/>
              <w:marRight w:val="0"/>
              <w:marTop w:val="0"/>
              <w:marBottom w:val="0"/>
              <w:divBdr>
                <w:top w:val="none" w:sz="0" w:space="0" w:color="auto"/>
                <w:left w:val="none" w:sz="0" w:space="0" w:color="auto"/>
                <w:bottom w:val="none" w:sz="0" w:space="0" w:color="auto"/>
                <w:right w:val="none" w:sz="0" w:space="0" w:color="auto"/>
              </w:divBdr>
            </w:div>
            <w:div w:id="949432399">
              <w:marLeft w:val="0"/>
              <w:marRight w:val="0"/>
              <w:marTop w:val="0"/>
              <w:marBottom w:val="0"/>
              <w:divBdr>
                <w:top w:val="none" w:sz="0" w:space="0" w:color="auto"/>
                <w:left w:val="none" w:sz="0" w:space="0" w:color="auto"/>
                <w:bottom w:val="none" w:sz="0" w:space="0" w:color="auto"/>
                <w:right w:val="none" w:sz="0" w:space="0" w:color="auto"/>
              </w:divBdr>
            </w:div>
            <w:div w:id="1006594027">
              <w:marLeft w:val="0"/>
              <w:marRight w:val="0"/>
              <w:marTop w:val="0"/>
              <w:marBottom w:val="0"/>
              <w:divBdr>
                <w:top w:val="none" w:sz="0" w:space="0" w:color="auto"/>
                <w:left w:val="none" w:sz="0" w:space="0" w:color="auto"/>
                <w:bottom w:val="none" w:sz="0" w:space="0" w:color="auto"/>
                <w:right w:val="none" w:sz="0" w:space="0" w:color="auto"/>
              </w:divBdr>
            </w:div>
            <w:div w:id="1105886938">
              <w:marLeft w:val="0"/>
              <w:marRight w:val="0"/>
              <w:marTop w:val="0"/>
              <w:marBottom w:val="0"/>
              <w:divBdr>
                <w:top w:val="none" w:sz="0" w:space="0" w:color="auto"/>
                <w:left w:val="none" w:sz="0" w:space="0" w:color="auto"/>
                <w:bottom w:val="none" w:sz="0" w:space="0" w:color="auto"/>
                <w:right w:val="none" w:sz="0" w:space="0" w:color="auto"/>
              </w:divBdr>
            </w:div>
            <w:div w:id="1134756303">
              <w:marLeft w:val="0"/>
              <w:marRight w:val="0"/>
              <w:marTop w:val="0"/>
              <w:marBottom w:val="0"/>
              <w:divBdr>
                <w:top w:val="none" w:sz="0" w:space="0" w:color="auto"/>
                <w:left w:val="none" w:sz="0" w:space="0" w:color="auto"/>
                <w:bottom w:val="none" w:sz="0" w:space="0" w:color="auto"/>
                <w:right w:val="none" w:sz="0" w:space="0" w:color="auto"/>
              </w:divBdr>
            </w:div>
            <w:div w:id="1140728548">
              <w:marLeft w:val="0"/>
              <w:marRight w:val="0"/>
              <w:marTop w:val="0"/>
              <w:marBottom w:val="0"/>
              <w:divBdr>
                <w:top w:val="none" w:sz="0" w:space="0" w:color="auto"/>
                <w:left w:val="none" w:sz="0" w:space="0" w:color="auto"/>
                <w:bottom w:val="none" w:sz="0" w:space="0" w:color="auto"/>
                <w:right w:val="none" w:sz="0" w:space="0" w:color="auto"/>
              </w:divBdr>
            </w:div>
            <w:div w:id="1180850680">
              <w:marLeft w:val="0"/>
              <w:marRight w:val="0"/>
              <w:marTop w:val="0"/>
              <w:marBottom w:val="0"/>
              <w:divBdr>
                <w:top w:val="none" w:sz="0" w:space="0" w:color="auto"/>
                <w:left w:val="none" w:sz="0" w:space="0" w:color="auto"/>
                <w:bottom w:val="none" w:sz="0" w:space="0" w:color="auto"/>
                <w:right w:val="none" w:sz="0" w:space="0" w:color="auto"/>
              </w:divBdr>
            </w:div>
            <w:div w:id="1183276776">
              <w:marLeft w:val="0"/>
              <w:marRight w:val="0"/>
              <w:marTop w:val="0"/>
              <w:marBottom w:val="0"/>
              <w:divBdr>
                <w:top w:val="none" w:sz="0" w:space="0" w:color="auto"/>
                <w:left w:val="none" w:sz="0" w:space="0" w:color="auto"/>
                <w:bottom w:val="none" w:sz="0" w:space="0" w:color="auto"/>
                <w:right w:val="none" w:sz="0" w:space="0" w:color="auto"/>
              </w:divBdr>
            </w:div>
            <w:div w:id="1228221373">
              <w:marLeft w:val="0"/>
              <w:marRight w:val="0"/>
              <w:marTop w:val="0"/>
              <w:marBottom w:val="0"/>
              <w:divBdr>
                <w:top w:val="none" w:sz="0" w:space="0" w:color="auto"/>
                <w:left w:val="none" w:sz="0" w:space="0" w:color="auto"/>
                <w:bottom w:val="none" w:sz="0" w:space="0" w:color="auto"/>
                <w:right w:val="none" w:sz="0" w:space="0" w:color="auto"/>
              </w:divBdr>
            </w:div>
            <w:div w:id="1235434625">
              <w:marLeft w:val="0"/>
              <w:marRight w:val="0"/>
              <w:marTop w:val="0"/>
              <w:marBottom w:val="0"/>
              <w:divBdr>
                <w:top w:val="none" w:sz="0" w:space="0" w:color="auto"/>
                <w:left w:val="none" w:sz="0" w:space="0" w:color="auto"/>
                <w:bottom w:val="none" w:sz="0" w:space="0" w:color="auto"/>
                <w:right w:val="none" w:sz="0" w:space="0" w:color="auto"/>
              </w:divBdr>
            </w:div>
            <w:div w:id="1236010737">
              <w:marLeft w:val="0"/>
              <w:marRight w:val="0"/>
              <w:marTop w:val="0"/>
              <w:marBottom w:val="0"/>
              <w:divBdr>
                <w:top w:val="none" w:sz="0" w:space="0" w:color="auto"/>
                <w:left w:val="none" w:sz="0" w:space="0" w:color="auto"/>
                <w:bottom w:val="none" w:sz="0" w:space="0" w:color="auto"/>
                <w:right w:val="none" w:sz="0" w:space="0" w:color="auto"/>
              </w:divBdr>
            </w:div>
            <w:div w:id="1263955088">
              <w:marLeft w:val="0"/>
              <w:marRight w:val="0"/>
              <w:marTop w:val="0"/>
              <w:marBottom w:val="0"/>
              <w:divBdr>
                <w:top w:val="none" w:sz="0" w:space="0" w:color="auto"/>
                <w:left w:val="none" w:sz="0" w:space="0" w:color="auto"/>
                <w:bottom w:val="none" w:sz="0" w:space="0" w:color="auto"/>
                <w:right w:val="none" w:sz="0" w:space="0" w:color="auto"/>
              </w:divBdr>
            </w:div>
            <w:div w:id="1264729019">
              <w:marLeft w:val="0"/>
              <w:marRight w:val="0"/>
              <w:marTop w:val="0"/>
              <w:marBottom w:val="0"/>
              <w:divBdr>
                <w:top w:val="none" w:sz="0" w:space="0" w:color="auto"/>
                <w:left w:val="none" w:sz="0" w:space="0" w:color="auto"/>
                <w:bottom w:val="none" w:sz="0" w:space="0" w:color="auto"/>
                <w:right w:val="none" w:sz="0" w:space="0" w:color="auto"/>
              </w:divBdr>
            </w:div>
            <w:div w:id="1270159847">
              <w:marLeft w:val="0"/>
              <w:marRight w:val="0"/>
              <w:marTop w:val="0"/>
              <w:marBottom w:val="0"/>
              <w:divBdr>
                <w:top w:val="none" w:sz="0" w:space="0" w:color="auto"/>
                <w:left w:val="none" w:sz="0" w:space="0" w:color="auto"/>
                <w:bottom w:val="none" w:sz="0" w:space="0" w:color="auto"/>
                <w:right w:val="none" w:sz="0" w:space="0" w:color="auto"/>
              </w:divBdr>
            </w:div>
            <w:div w:id="1296906345">
              <w:marLeft w:val="0"/>
              <w:marRight w:val="0"/>
              <w:marTop w:val="0"/>
              <w:marBottom w:val="0"/>
              <w:divBdr>
                <w:top w:val="none" w:sz="0" w:space="0" w:color="auto"/>
                <w:left w:val="none" w:sz="0" w:space="0" w:color="auto"/>
                <w:bottom w:val="none" w:sz="0" w:space="0" w:color="auto"/>
                <w:right w:val="none" w:sz="0" w:space="0" w:color="auto"/>
              </w:divBdr>
            </w:div>
            <w:div w:id="1305575069">
              <w:marLeft w:val="0"/>
              <w:marRight w:val="0"/>
              <w:marTop w:val="0"/>
              <w:marBottom w:val="0"/>
              <w:divBdr>
                <w:top w:val="none" w:sz="0" w:space="0" w:color="auto"/>
                <w:left w:val="none" w:sz="0" w:space="0" w:color="auto"/>
                <w:bottom w:val="none" w:sz="0" w:space="0" w:color="auto"/>
                <w:right w:val="none" w:sz="0" w:space="0" w:color="auto"/>
              </w:divBdr>
            </w:div>
            <w:div w:id="1369910516">
              <w:marLeft w:val="0"/>
              <w:marRight w:val="0"/>
              <w:marTop w:val="0"/>
              <w:marBottom w:val="0"/>
              <w:divBdr>
                <w:top w:val="none" w:sz="0" w:space="0" w:color="auto"/>
                <w:left w:val="none" w:sz="0" w:space="0" w:color="auto"/>
                <w:bottom w:val="none" w:sz="0" w:space="0" w:color="auto"/>
                <w:right w:val="none" w:sz="0" w:space="0" w:color="auto"/>
              </w:divBdr>
            </w:div>
            <w:div w:id="1408727711">
              <w:marLeft w:val="0"/>
              <w:marRight w:val="0"/>
              <w:marTop w:val="0"/>
              <w:marBottom w:val="0"/>
              <w:divBdr>
                <w:top w:val="none" w:sz="0" w:space="0" w:color="auto"/>
                <w:left w:val="none" w:sz="0" w:space="0" w:color="auto"/>
                <w:bottom w:val="none" w:sz="0" w:space="0" w:color="auto"/>
                <w:right w:val="none" w:sz="0" w:space="0" w:color="auto"/>
              </w:divBdr>
            </w:div>
            <w:div w:id="1411121160">
              <w:marLeft w:val="0"/>
              <w:marRight w:val="0"/>
              <w:marTop w:val="0"/>
              <w:marBottom w:val="0"/>
              <w:divBdr>
                <w:top w:val="none" w:sz="0" w:space="0" w:color="auto"/>
                <w:left w:val="none" w:sz="0" w:space="0" w:color="auto"/>
                <w:bottom w:val="none" w:sz="0" w:space="0" w:color="auto"/>
                <w:right w:val="none" w:sz="0" w:space="0" w:color="auto"/>
              </w:divBdr>
            </w:div>
            <w:div w:id="1417822648">
              <w:marLeft w:val="0"/>
              <w:marRight w:val="0"/>
              <w:marTop w:val="0"/>
              <w:marBottom w:val="0"/>
              <w:divBdr>
                <w:top w:val="none" w:sz="0" w:space="0" w:color="auto"/>
                <w:left w:val="none" w:sz="0" w:space="0" w:color="auto"/>
                <w:bottom w:val="none" w:sz="0" w:space="0" w:color="auto"/>
                <w:right w:val="none" w:sz="0" w:space="0" w:color="auto"/>
              </w:divBdr>
            </w:div>
            <w:div w:id="1419133842">
              <w:marLeft w:val="0"/>
              <w:marRight w:val="0"/>
              <w:marTop w:val="0"/>
              <w:marBottom w:val="0"/>
              <w:divBdr>
                <w:top w:val="none" w:sz="0" w:space="0" w:color="auto"/>
                <w:left w:val="none" w:sz="0" w:space="0" w:color="auto"/>
                <w:bottom w:val="none" w:sz="0" w:space="0" w:color="auto"/>
                <w:right w:val="none" w:sz="0" w:space="0" w:color="auto"/>
              </w:divBdr>
            </w:div>
            <w:div w:id="1422490992">
              <w:marLeft w:val="0"/>
              <w:marRight w:val="0"/>
              <w:marTop w:val="0"/>
              <w:marBottom w:val="0"/>
              <w:divBdr>
                <w:top w:val="none" w:sz="0" w:space="0" w:color="auto"/>
                <w:left w:val="none" w:sz="0" w:space="0" w:color="auto"/>
                <w:bottom w:val="none" w:sz="0" w:space="0" w:color="auto"/>
                <w:right w:val="none" w:sz="0" w:space="0" w:color="auto"/>
              </w:divBdr>
            </w:div>
            <w:div w:id="1440295973">
              <w:marLeft w:val="0"/>
              <w:marRight w:val="0"/>
              <w:marTop w:val="0"/>
              <w:marBottom w:val="0"/>
              <w:divBdr>
                <w:top w:val="none" w:sz="0" w:space="0" w:color="auto"/>
                <w:left w:val="none" w:sz="0" w:space="0" w:color="auto"/>
                <w:bottom w:val="none" w:sz="0" w:space="0" w:color="auto"/>
                <w:right w:val="none" w:sz="0" w:space="0" w:color="auto"/>
              </w:divBdr>
            </w:div>
            <w:div w:id="1460033221">
              <w:marLeft w:val="0"/>
              <w:marRight w:val="0"/>
              <w:marTop w:val="0"/>
              <w:marBottom w:val="0"/>
              <w:divBdr>
                <w:top w:val="none" w:sz="0" w:space="0" w:color="auto"/>
                <w:left w:val="none" w:sz="0" w:space="0" w:color="auto"/>
                <w:bottom w:val="none" w:sz="0" w:space="0" w:color="auto"/>
                <w:right w:val="none" w:sz="0" w:space="0" w:color="auto"/>
              </w:divBdr>
            </w:div>
            <w:div w:id="1519461948">
              <w:marLeft w:val="0"/>
              <w:marRight w:val="0"/>
              <w:marTop w:val="0"/>
              <w:marBottom w:val="0"/>
              <w:divBdr>
                <w:top w:val="none" w:sz="0" w:space="0" w:color="auto"/>
                <w:left w:val="none" w:sz="0" w:space="0" w:color="auto"/>
                <w:bottom w:val="none" w:sz="0" w:space="0" w:color="auto"/>
                <w:right w:val="none" w:sz="0" w:space="0" w:color="auto"/>
              </w:divBdr>
            </w:div>
            <w:div w:id="1552423197">
              <w:marLeft w:val="0"/>
              <w:marRight w:val="0"/>
              <w:marTop w:val="0"/>
              <w:marBottom w:val="0"/>
              <w:divBdr>
                <w:top w:val="none" w:sz="0" w:space="0" w:color="auto"/>
                <w:left w:val="none" w:sz="0" w:space="0" w:color="auto"/>
                <w:bottom w:val="none" w:sz="0" w:space="0" w:color="auto"/>
                <w:right w:val="none" w:sz="0" w:space="0" w:color="auto"/>
              </w:divBdr>
            </w:div>
            <w:div w:id="1554542707">
              <w:marLeft w:val="0"/>
              <w:marRight w:val="0"/>
              <w:marTop w:val="0"/>
              <w:marBottom w:val="0"/>
              <w:divBdr>
                <w:top w:val="none" w:sz="0" w:space="0" w:color="auto"/>
                <w:left w:val="none" w:sz="0" w:space="0" w:color="auto"/>
                <w:bottom w:val="none" w:sz="0" w:space="0" w:color="auto"/>
                <w:right w:val="none" w:sz="0" w:space="0" w:color="auto"/>
              </w:divBdr>
            </w:div>
            <w:div w:id="1567490404">
              <w:marLeft w:val="0"/>
              <w:marRight w:val="0"/>
              <w:marTop w:val="0"/>
              <w:marBottom w:val="0"/>
              <w:divBdr>
                <w:top w:val="none" w:sz="0" w:space="0" w:color="auto"/>
                <w:left w:val="none" w:sz="0" w:space="0" w:color="auto"/>
                <w:bottom w:val="none" w:sz="0" w:space="0" w:color="auto"/>
                <w:right w:val="none" w:sz="0" w:space="0" w:color="auto"/>
              </w:divBdr>
            </w:div>
            <w:div w:id="1581212220">
              <w:marLeft w:val="0"/>
              <w:marRight w:val="0"/>
              <w:marTop w:val="0"/>
              <w:marBottom w:val="0"/>
              <w:divBdr>
                <w:top w:val="none" w:sz="0" w:space="0" w:color="auto"/>
                <w:left w:val="none" w:sz="0" w:space="0" w:color="auto"/>
                <w:bottom w:val="none" w:sz="0" w:space="0" w:color="auto"/>
                <w:right w:val="none" w:sz="0" w:space="0" w:color="auto"/>
              </w:divBdr>
            </w:div>
            <w:div w:id="1586913479">
              <w:marLeft w:val="0"/>
              <w:marRight w:val="0"/>
              <w:marTop w:val="0"/>
              <w:marBottom w:val="0"/>
              <w:divBdr>
                <w:top w:val="none" w:sz="0" w:space="0" w:color="auto"/>
                <w:left w:val="none" w:sz="0" w:space="0" w:color="auto"/>
                <w:bottom w:val="none" w:sz="0" w:space="0" w:color="auto"/>
                <w:right w:val="none" w:sz="0" w:space="0" w:color="auto"/>
              </w:divBdr>
            </w:div>
            <w:div w:id="1594237578">
              <w:marLeft w:val="0"/>
              <w:marRight w:val="0"/>
              <w:marTop w:val="0"/>
              <w:marBottom w:val="0"/>
              <w:divBdr>
                <w:top w:val="none" w:sz="0" w:space="0" w:color="auto"/>
                <w:left w:val="none" w:sz="0" w:space="0" w:color="auto"/>
                <w:bottom w:val="none" w:sz="0" w:space="0" w:color="auto"/>
                <w:right w:val="none" w:sz="0" w:space="0" w:color="auto"/>
              </w:divBdr>
            </w:div>
            <w:div w:id="1620260315">
              <w:marLeft w:val="0"/>
              <w:marRight w:val="0"/>
              <w:marTop w:val="0"/>
              <w:marBottom w:val="0"/>
              <w:divBdr>
                <w:top w:val="none" w:sz="0" w:space="0" w:color="auto"/>
                <w:left w:val="none" w:sz="0" w:space="0" w:color="auto"/>
                <w:bottom w:val="none" w:sz="0" w:space="0" w:color="auto"/>
                <w:right w:val="none" w:sz="0" w:space="0" w:color="auto"/>
              </w:divBdr>
            </w:div>
            <w:div w:id="1626810283">
              <w:marLeft w:val="0"/>
              <w:marRight w:val="0"/>
              <w:marTop w:val="0"/>
              <w:marBottom w:val="0"/>
              <w:divBdr>
                <w:top w:val="none" w:sz="0" w:space="0" w:color="auto"/>
                <w:left w:val="none" w:sz="0" w:space="0" w:color="auto"/>
                <w:bottom w:val="none" w:sz="0" w:space="0" w:color="auto"/>
                <w:right w:val="none" w:sz="0" w:space="0" w:color="auto"/>
              </w:divBdr>
            </w:div>
            <w:div w:id="1642684462">
              <w:marLeft w:val="0"/>
              <w:marRight w:val="0"/>
              <w:marTop w:val="0"/>
              <w:marBottom w:val="0"/>
              <w:divBdr>
                <w:top w:val="none" w:sz="0" w:space="0" w:color="auto"/>
                <w:left w:val="none" w:sz="0" w:space="0" w:color="auto"/>
                <w:bottom w:val="none" w:sz="0" w:space="0" w:color="auto"/>
                <w:right w:val="none" w:sz="0" w:space="0" w:color="auto"/>
              </w:divBdr>
            </w:div>
            <w:div w:id="1673727301">
              <w:marLeft w:val="0"/>
              <w:marRight w:val="0"/>
              <w:marTop w:val="0"/>
              <w:marBottom w:val="0"/>
              <w:divBdr>
                <w:top w:val="none" w:sz="0" w:space="0" w:color="auto"/>
                <w:left w:val="none" w:sz="0" w:space="0" w:color="auto"/>
                <w:bottom w:val="none" w:sz="0" w:space="0" w:color="auto"/>
                <w:right w:val="none" w:sz="0" w:space="0" w:color="auto"/>
              </w:divBdr>
            </w:div>
            <w:div w:id="1680111821">
              <w:marLeft w:val="0"/>
              <w:marRight w:val="0"/>
              <w:marTop w:val="0"/>
              <w:marBottom w:val="0"/>
              <w:divBdr>
                <w:top w:val="none" w:sz="0" w:space="0" w:color="auto"/>
                <w:left w:val="none" w:sz="0" w:space="0" w:color="auto"/>
                <w:bottom w:val="none" w:sz="0" w:space="0" w:color="auto"/>
                <w:right w:val="none" w:sz="0" w:space="0" w:color="auto"/>
              </w:divBdr>
            </w:div>
            <w:div w:id="1698775013">
              <w:marLeft w:val="0"/>
              <w:marRight w:val="0"/>
              <w:marTop w:val="0"/>
              <w:marBottom w:val="0"/>
              <w:divBdr>
                <w:top w:val="none" w:sz="0" w:space="0" w:color="auto"/>
                <w:left w:val="none" w:sz="0" w:space="0" w:color="auto"/>
                <w:bottom w:val="none" w:sz="0" w:space="0" w:color="auto"/>
                <w:right w:val="none" w:sz="0" w:space="0" w:color="auto"/>
              </w:divBdr>
            </w:div>
            <w:div w:id="1743678828">
              <w:marLeft w:val="0"/>
              <w:marRight w:val="0"/>
              <w:marTop w:val="0"/>
              <w:marBottom w:val="0"/>
              <w:divBdr>
                <w:top w:val="none" w:sz="0" w:space="0" w:color="auto"/>
                <w:left w:val="none" w:sz="0" w:space="0" w:color="auto"/>
                <w:bottom w:val="none" w:sz="0" w:space="0" w:color="auto"/>
                <w:right w:val="none" w:sz="0" w:space="0" w:color="auto"/>
              </w:divBdr>
            </w:div>
            <w:div w:id="1802730093">
              <w:marLeft w:val="0"/>
              <w:marRight w:val="0"/>
              <w:marTop w:val="0"/>
              <w:marBottom w:val="0"/>
              <w:divBdr>
                <w:top w:val="none" w:sz="0" w:space="0" w:color="auto"/>
                <w:left w:val="none" w:sz="0" w:space="0" w:color="auto"/>
                <w:bottom w:val="none" w:sz="0" w:space="0" w:color="auto"/>
                <w:right w:val="none" w:sz="0" w:space="0" w:color="auto"/>
              </w:divBdr>
            </w:div>
            <w:div w:id="1884977556">
              <w:marLeft w:val="0"/>
              <w:marRight w:val="0"/>
              <w:marTop w:val="0"/>
              <w:marBottom w:val="0"/>
              <w:divBdr>
                <w:top w:val="none" w:sz="0" w:space="0" w:color="auto"/>
                <w:left w:val="none" w:sz="0" w:space="0" w:color="auto"/>
                <w:bottom w:val="none" w:sz="0" w:space="0" w:color="auto"/>
                <w:right w:val="none" w:sz="0" w:space="0" w:color="auto"/>
              </w:divBdr>
            </w:div>
            <w:div w:id="1940916525">
              <w:marLeft w:val="0"/>
              <w:marRight w:val="0"/>
              <w:marTop w:val="0"/>
              <w:marBottom w:val="0"/>
              <w:divBdr>
                <w:top w:val="none" w:sz="0" w:space="0" w:color="auto"/>
                <w:left w:val="none" w:sz="0" w:space="0" w:color="auto"/>
                <w:bottom w:val="none" w:sz="0" w:space="0" w:color="auto"/>
                <w:right w:val="none" w:sz="0" w:space="0" w:color="auto"/>
              </w:divBdr>
            </w:div>
            <w:div w:id="1941525974">
              <w:marLeft w:val="0"/>
              <w:marRight w:val="0"/>
              <w:marTop w:val="0"/>
              <w:marBottom w:val="0"/>
              <w:divBdr>
                <w:top w:val="none" w:sz="0" w:space="0" w:color="auto"/>
                <w:left w:val="none" w:sz="0" w:space="0" w:color="auto"/>
                <w:bottom w:val="none" w:sz="0" w:space="0" w:color="auto"/>
                <w:right w:val="none" w:sz="0" w:space="0" w:color="auto"/>
              </w:divBdr>
            </w:div>
            <w:div w:id="1961717817">
              <w:marLeft w:val="0"/>
              <w:marRight w:val="0"/>
              <w:marTop w:val="0"/>
              <w:marBottom w:val="0"/>
              <w:divBdr>
                <w:top w:val="none" w:sz="0" w:space="0" w:color="auto"/>
                <w:left w:val="none" w:sz="0" w:space="0" w:color="auto"/>
                <w:bottom w:val="none" w:sz="0" w:space="0" w:color="auto"/>
                <w:right w:val="none" w:sz="0" w:space="0" w:color="auto"/>
              </w:divBdr>
            </w:div>
            <w:div w:id="1996491004">
              <w:marLeft w:val="0"/>
              <w:marRight w:val="0"/>
              <w:marTop w:val="0"/>
              <w:marBottom w:val="0"/>
              <w:divBdr>
                <w:top w:val="none" w:sz="0" w:space="0" w:color="auto"/>
                <w:left w:val="none" w:sz="0" w:space="0" w:color="auto"/>
                <w:bottom w:val="none" w:sz="0" w:space="0" w:color="auto"/>
                <w:right w:val="none" w:sz="0" w:space="0" w:color="auto"/>
              </w:divBdr>
            </w:div>
            <w:div w:id="1997341415">
              <w:marLeft w:val="0"/>
              <w:marRight w:val="0"/>
              <w:marTop w:val="0"/>
              <w:marBottom w:val="0"/>
              <w:divBdr>
                <w:top w:val="none" w:sz="0" w:space="0" w:color="auto"/>
                <w:left w:val="none" w:sz="0" w:space="0" w:color="auto"/>
                <w:bottom w:val="none" w:sz="0" w:space="0" w:color="auto"/>
                <w:right w:val="none" w:sz="0" w:space="0" w:color="auto"/>
              </w:divBdr>
            </w:div>
            <w:div w:id="2025859430">
              <w:marLeft w:val="0"/>
              <w:marRight w:val="0"/>
              <w:marTop w:val="0"/>
              <w:marBottom w:val="0"/>
              <w:divBdr>
                <w:top w:val="none" w:sz="0" w:space="0" w:color="auto"/>
                <w:left w:val="none" w:sz="0" w:space="0" w:color="auto"/>
                <w:bottom w:val="none" w:sz="0" w:space="0" w:color="auto"/>
                <w:right w:val="none" w:sz="0" w:space="0" w:color="auto"/>
              </w:divBdr>
            </w:div>
            <w:div w:id="2073386833">
              <w:marLeft w:val="0"/>
              <w:marRight w:val="0"/>
              <w:marTop w:val="0"/>
              <w:marBottom w:val="0"/>
              <w:divBdr>
                <w:top w:val="none" w:sz="0" w:space="0" w:color="auto"/>
                <w:left w:val="none" w:sz="0" w:space="0" w:color="auto"/>
                <w:bottom w:val="none" w:sz="0" w:space="0" w:color="auto"/>
                <w:right w:val="none" w:sz="0" w:space="0" w:color="auto"/>
              </w:divBdr>
            </w:div>
            <w:div w:id="2089450689">
              <w:marLeft w:val="0"/>
              <w:marRight w:val="0"/>
              <w:marTop w:val="0"/>
              <w:marBottom w:val="0"/>
              <w:divBdr>
                <w:top w:val="none" w:sz="0" w:space="0" w:color="auto"/>
                <w:left w:val="none" w:sz="0" w:space="0" w:color="auto"/>
                <w:bottom w:val="none" w:sz="0" w:space="0" w:color="auto"/>
                <w:right w:val="none" w:sz="0" w:space="0" w:color="auto"/>
              </w:divBdr>
            </w:div>
            <w:div w:id="209932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12055">
      <w:bodyDiv w:val="1"/>
      <w:marLeft w:val="0"/>
      <w:marRight w:val="0"/>
      <w:marTop w:val="0"/>
      <w:marBottom w:val="0"/>
      <w:divBdr>
        <w:top w:val="none" w:sz="0" w:space="0" w:color="auto"/>
        <w:left w:val="none" w:sz="0" w:space="0" w:color="auto"/>
        <w:bottom w:val="none" w:sz="0" w:space="0" w:color="auto"/>
        <w:right w:val="none" w:sz="0" w:space="0" w:color="auto"/>
      </w:divBdr>
    </w:div>
    <w:div w:id="2040665925">
      <w:bodyDiv w:val="1"/>
      <w:marLeft w:val="0"/>
      <w:marRight w:val="0"/>
      <w:marTop w:val="0"/>
      <w:marBottom w:val="0"/>
      <w:divBdr>
        <w:top w:val="none" w:sz="0" w:space="0" w:color="auto"/>
        <w:left w:val="none" w:sz="0" w:space="0" w:color="auto"/>
        <w:bottom w:val="none" w:sz="0" w:space="0" w:color="auto"/>
        <w:right w:val="none" w:sz="0" w:space="0" w:color="auto"/>
      </w:divBdr>
    </w:div>
    <w:div w:id="2040928359">
      <w:bodyDiv w:val="1"/>
      <w:marLeft w:val="0"/>
      <w:marRight w:val="0"/>
      <w:marTop w:val="0"/>
      <w:marBottom w:val="0"/>
      <w:divBdr>
        <w:top w:val="none" w:sz="0" w:space="0" w:color="auto"/>
        <w:left w:val="none" w:sz="0" w:space="0" w:color="auto"/>
        <w:bottom w:val="none" w:sz="0" w:space="0" w:color="auto"/>
        <w:right w:val="none" w:sz="0" w:space="0" w:color="auto"/>
      </w:divBdr>
    </w:div>
    <w:div w:id="2041272836">
      <w:bodyDiv w:val="1"/>
      <w:marLeft w:val="0"/>
      <w:marRight w:val="0"/>
      <w:marTop w:val="0"/>
      <w:marBottom w:val="0"/>
      <w:divBdr>
        <w:top w:val="none" w:sz="0" w:space="0" w:color="auto"/>
        <w:left w:val="none" w:sz="0" w:space="0" w:color="auto"/>
        <w:bottom w:val="none" w:sz="0" w:space="0" w:color="auto"/>
        <w:right w:val="none" w:sz="0" w:space="0" w:color="auto"/>
      </w:divBdr>
    </w:div>
    <w:div w:id="2054427486">
      <w:bodyDiv w:val="1"/>
      <w:marLeft w:val="0"/>
      <w:marRight w:val="0"/>
      <w:marTop w:val="0"/>
      <w:marBottom w:val="0"/>
      <w:divBdr>
        <w:top w:val="none" w:sz="0" w:space="0" w:color="auto"/>
        <w:left w:val="none" w:sz="0" w:space="0" w:color="auto"/>
        <w:bottom w:val="none" w:sz="0" w:space="0" w:color="auto"/>
        <w:right w:val="none" w:sz="0" w:space="0" w:color="auto"/>
      </w:divBdr>
      <w:divsChild>
        <w:div w:id="724766097">
          <w:marLeft w:val="0"/>
          <w:marRight w:val="0"/>
          <w:marTop w:val="0"/>
          <w:marBottom w:val="0"/>
          <w:divBdr>
            <w:top w:val="none" w:sz="0" w:space="0" w:color="auto"/>
            <w:left w:val="none" w:sz="0" w:space="0" w:color="auto"/>
            <w:bottom w:val="none" w:sz="0" w:space="0" w:color="auto"/>
            <w:right w:val="none" w:sz="0" w:space="0" w:color="auto"/>
          </w:divBdr>
          <w:divsChild>
            <w:div w:id="79063865">
              <w:marLeft w:val="0"/>
              <w:marRight w:val="0"/>
              <w:marTop w:val="0"/>
              <w:marBottom w:val="0"/>
              <w:divBdr>
                <w:top w:val="none" w:sz="0" w:space="0" w:color="auto"/>
                <w:left w:val="none" w:sz="0" w:space="0" w:color="auto"/>
                <w:bottom w:val="none" w:sz="0" w:space="0" w:color="auto"/>
                <w:right w:val="none" w:sz="0" w:space="0" w:color="auto"/>
              </w:divBdr>
            </w:div>
            <w:div w:id="108663784">
              <w:marLeft w:val="0"/>
              <w:marRight w:val="0"/>
              <w:marTop w:val="0"/>
              <w:marBottom w:val="0"/>
              <w:divBdr>
                <w:top w:val="none" w:sz="0" w:space="0" w:color="auto"/>
                <w:left w:val="none" w:sz="0" w:space="0" w:color="auto"/>
                <w:bottom w:val="none" w:sz="0" w:space="0" w:color="auto"/>
                <w:right w:val="none" w:sz="0" w:space="0" w:color="auto"/>
              </w:divBdr>
            </w:div>
            <w:div w:id="121777720">
              <w:marLeft w:val="0"/>
              <w:marRight w:val="0"/>
              <w:marTop w:val="0"/>
              <w:marBottom w:val="0"/>
              <w:divBdr>
                <w:top w:val="none" w:sz="0" w:space="0" w:color="auto"/>
                <w:left w:val="none" w:sz="0" w:space="0" w:color="auto"/>
                <w:bottom w:val="none" w:sz="0" w:space="0" w:color="auto"/>
                <w:right w:val="none" w:sz="0" w:space="0" w:color="auto"/>
              </w:divBdr>
            </w:div>
            <w:div w:id="139199173">
              <w:marLeft w:val="0"/>
              <w:marRight w:val="0"/>
              <w:marTop w:val="0"/>
              <w:marBottom w:val="0"/>
              <w:divBdr>
                <w:top w:val="none" w:sz="0" w:space="0" w:color="auto"/>
                <w:left w:val="none" w:sz="0" w:space="0" w:color="auto"/>
                <w:bottom w:val="none" w:sz="0" w:space="0" w:color="auto"/>
                <w:right w:val="none" w:sz="0" w:space="0" w:color="auto"/>
              </w:divBdr>
            </w:div>
            <w:div w:id="415639774">
              <w:marLeft w:val="0"/>
              <w:marRight w:val="0"/>
              <w:marTop w:val="0"/>
              <w:marBottom w:val="0"/>
              <w:divBdr>
                <w:top w:val="none" w:sz="0" w:space="0" w:color="auto"/>
                <w:left w:val="none" w:sz="0" w:space="0" w:color="auto"/>
                <w:bottom w:val="none" w:sz="0" w:space="0" w:color="auto"/>
                <w:right w:val="none" w:sz="0" w:space="0" w:color="auto"/>
              </w:divBdr>
            </w:div>
            <w:div w:id="656421408">
              <w:marLeft w:val="0"/>
              <w:marRight w:val="0"/>
              <w:marTop w:val="0"/>
              <w:marBottom w:val="0"/>
              <w:divBdr>
                <w:top w:val="none" w:sz="0" w:space="0" w:color="auto"/>
                <w:left w:val="none" w:sz="0" w:space="0" w:color="auto"/>
                <w:bottom w:val="none" w:sz="0" w:space="0" w:color="auto"/>
                <w:right w:val="none" w:sz="0" w:space="0" w:color="auto"/>
              </w:divBdr>
            </w:div>
            <w:div w:id="1106274118">
              <w:marLeft w:val="0"/>
              <w:marRight w:val="0"/>
              <w:marTop w:val="0"/>
              <w:marBottom w:val="0"/>
              <w:divBdr>
                <w:top w:val="none" w:sz="0" w:space="0" w:color="auto"/>
                <w:left w:val="none" w:sz="0" w:space="0" w:color="auto"/>
                <w:bottom w:val="none" w:sz="0" w:space="0" w:color="auto"/>
                <w:right w:val="none" w:sz="0" w:space="0" w:color="auto"/>
              </w:divBdr>
            </w:div>
            <w:div w:id="1307205765">
              <w:marLeft w:val="0"/>
              <w:marRight w:val="0"/>
              <w:marTop w:val="0"/>
              <w:marBottom w:val="0"/>
              <w:divBdr>
                <w:top w:val="none" w:sz="0" w:space="0" w:color="auto"/>
                <w:left w:val="none" w:sz="0" w:space="0" w:color="auto"/>
                <w:bottom w:val="none" w:sz="0" w:space="0" w:color="auto"/>
                <w:right w:val="none" w:sz="0" w:space="0" w:color="auto"/>
              </w:divBdr>
            </w:div>
            <w:div w:id="1756659613">
              <w:marLeft w:val="0"/>
              <w:marRight w:val="0"/>
              <w:marTop w:val="0"/>
              <w:marBottom w:val="0"/>
              <w:divBdr>
                <w:top w:val="none" w:sz="0" w:space="0" w:color="auto"/>
                <w:left w:val="none" w:sz="0" w:space="0" w:color="auto"/>
                <w:bottom w:val="none" w:sz="0" w:space="0" w:color="auto"/>
                <w:right w:val="none" w:sz="0" w:space="0" w:color="auto"/>
              </w:divBdr>
            </w:div>
            <w:div w:id="177015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37300">
      <w:bodyDiv w:val="1"/>
      <w:marLeft w:val="0"/>
      <w:marRight w:val="0"/>
      <w:marTop w:val="0"/>
      <w:marBottom w:val="0"/>
      <w:divBdr>
        <w:top w:val="none" w:sz="0" w:space="0" w:color="auto"/>
        <w:left w:val="none" w:sz="0" w:space="0" w:color="auto"/>
        <w:bottom w:val="none" w:sz="0" w:space="0" w:color="auto"/>
        <w:right w:val="none" w:sz="0" w:space="0" w:color="auto"/>
      </w:divBdr>
      <w:divsChild>
        <w:div w:id="1004018760">
          <w:marLeft w:val="0"/>
          <w:marRight w:val="0"/>
          <w:marTop w:val="0"/>
          <w:marBottom w:val="0"/>
          <w:divBdr>
            <w:top w:val="none" w:sz="0" w:space="0" w:color="auto"/>
            <w:left w:val="none" w:sz="0" w:space="0" w:color="auto"/>
            <w:bottom w:val="none" w:sz="0" w:space="0" w:color="auto"/>
            <w:right w:val="none" w:sz="0" w:space="0" w:color="auto"/>
          </w:divBdr>
          <w:divsChild>
            <w:div w:id="63842335">
              <w:marLeft w:val="0"/>
              <w:marRight w:val="0"/>
              <w:marTop w:val="0"/>
              <w:marBottom w:val="0"/>
              <w:divBdr>
                <w:top w:val="none" w:sz="0" w:space="0" w:color="auto"/>
                <w:left w:val="none" w:sz="0" w:space="0" w:color="auto"/>
                <w:bottom w:val="none" w:sz="0" w:space="0" w:color="auto"/>
                <w:right w:val="none" w:sz="0" w:space="0" w:color="auto"/>
              </w:divBdr>
            </w:div>
            <w:div w:id="397552588">
              <w:marLeft w:val="0"/>
              <w:marRight w:val="0"/>
              <w:marTop w:val="0"/>
              <w:marBottom w:val="0"/>
              <w:divBdr>
                <w:top w:val="none" w:sz="0" w:space="0" w:color="auto"/>
                <w:left w:val="none" w:sz="0" w:space="0" w:color="auto"/>
                <w:bottom w:val="none" w:sz="0" w:space="0" w:color="auto"/>
                <w:right w:val="none" w:sz="0" w:space="0" w:color="auto"/>
              </w:divBdr>
            </w:div>
            <w:div w:id="873880435">
              <w:marLeft w:val="0"/>
              <w:marRight w:val="0"/>
              <w:marTop w:val="0"/>
              <w:marBottom w:val="0"/>
              <w:divBdr>
                <w:top w:val="none" w:sz="0" w:space="0" w:color="auto"/>
                <w:left w:val="none" w:sz="0" w:space="0" w:color="auto"/>
                <w:bottom w:val="none" w:sz="0" w:space="0" w:color="auto"/>
                <w:right w:val="none" w:sz="0" w:space="0" w:color="auto"/>
              </w:divBdr>
            </w:div>
            <w:div w:id="1285579312">
              <w:marLeft w:val="0"/>
              <w:marRight w:val="0"/>
              <w:marTop w:val="0"/>
              <w:marBottom w:val="0"/>
              <w:divBdr>
                <w:top w:val="none" w:sz="0" w:space="0" w:color="auto"/>
                <w:left w:val="none" w:sz="0" w:space="0" w:color="auto"/>
                <w:bottom w:val="none" w:sz="0" w:space="0" w:color="auto"/>
                <w:right w:val="none" w:sz="0" w:space="0" w:color="auto"/>
              </w:divBdr>
            </w:div>
            <w:div w:id="1919710992">
              <w:marLeft w:val="0"/>
              <w:marRight w:val="0"/>
              <w:marTop w:val="0"/>
              <w:marBottom w:val="0"/>
              <w:divBdr>
                <w:top w:val="none" w:sz="0" w:space="0" w:color="auto"/>
                <w:left w:val="none" w:sz="0" w:space="0" w:color="auto"/>
                <w:bottom w:val="none" w:sz="0" w:space="0" w:color="auto"/>
                <w:right w:val="none" w:sz="0" w:space="0" w:color="auto"/>
              </w:divBdr>
            </w:div>
            <w:div w:id="1998069198">
              <w:marLeft w:val="0"/>
              <w:marRight w:val="0"/>
              <w:marTop w:val="0"/>
              <w:marBottom w:val="0"/>
              <w:divBdr>
                <w:top w:val="none" w:sz="0" w:space="0" w:color="auto"/>
                <w:left w:val="none" w:sz="0" w:space="0" w:color="auto"/>
                <w:bottom w:val="none" w:sz="0" w:space="0" w:color="auto"/>
                <w:right w:val="none" w:sz="0" w:space="0" w:color="auto"/>
              </w:divBdr>
            </w:div>
            <w:div w:id="20074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61132">
      <w:bodyDiv w:val="1"/>
      <w:marLeft w:val="0"/>
      <w:marRight w:val="0"/>
      <w:marTop w:val="0"/>
      <w:marBottom w:val="0"/>
      <w:divBdr>
        <w:top w:val="none" w:sz="0" w:space="0" w:color="auto"/>
        <w:left w:val="none" w:sz="0" w:space="0" w:color="auto"/>
        <w:bottom w:val="none" w:sz="0" w:space="0" w:color="auto"/>
        <w:right w:val="none" w:sz="0" w:space="0" w:color="auto"/>
      </w:divBdr>
      <w:divsChild>
        <w:div w:id="955211866">
          <w:marLeft w:val="0"/>
          <w:marRight w:val="0"/>
          <w:marTop w:val="0"/>
          <w:marBottom w:val="0"/>
          <w:divBdr>
            <w:top w:val="none" w:sz="0" w:space="0" w:color="auto"/>
            <w:left w:val="none" w:sz="0" w:space="0" w:color="auto"/>
            <w:bottom w:val="none" w:sz="0" w:space="0" w:color="auto"/>
            <w:right w:val="none" w:sz="0" w:space="0" w:color="auto"/>
          </w:divBdr>
          <w:divsChild>
            <w:div w:id="4600091">
              <w:marLeft w:val="0"/>
              <w:marRight w:val="0"/>
              <w:marTop w:val="0"/>
              <w:marBottom w:val="0"/>
              <w:divBdr>
                <w:top w:val="none" w:sz="0" w:space="0" w:color="auto"/>
                <w:left w:val="none" w:sz="0" w:space="0" w:color="auto"/>
                <w:bottom w:val="none" w:sz="0" w:space="0" w:color="auto"/>
                <w:right w:val="none" w:sz="0" w:space="0" w:color="auto"/>
              </w:divBdr>
            </w:div>
            <w:div w:id="12925191">
              <w:marLeft w:val="0"/>
              <w:marRight w:val="0"/>
              <w:marTop w:val="0"/>
              <w:marBottom w:val="0"/>
              <w:divBdr>
                <w:top w:val="none" w:sz="0" w:space="0" w:color="auto"/>
                <w:left w:val="none" w:sz="0" w:space="0" w:color="auto"/>
                <w:bottom w:val="none" w:sz="0" w:space="0" w:color="auto"/>
                <w:right w:val="none" w:sz="0" w:space="0" w:color="auto"/>
              </w:divBdr>
            </w:div>
            <w:div w:id="28259683">
              <w:marLeft w:val="0"/>
              <w:marRight w:val="0"/>
              <w:marTop w:val="0"/>
              <w:marBottom w:val="0"/>
              <w:divBdr>
                <w:top w:val="none" w:sz="0" w:space="0" w:color="auto"/>
                <w:left w:val="none" w:sz="0" w:space="0" w:color="auto"/>
                <w:bottom w:val="none" w:sz="0" w:space="0" w:color="auto"/>
                <w:right w:val="none" w:sz="0" w:space="0" w:color="auto"/>
              </w:divBdr>
            </w:div>
            <w:div w:id="70854463">
              <w:marLeft w:val="0"/>
              <w:marRight w:val="0"/>
              <w:marTop w:val="0"/>
              <w:marBottom w:val="0"/>
              <w:divBdr>
                <w:top w:val="none" w:sz="0" w:space="0" w:color="auto"/>
                <w:left w:val="none" w:sz="0" w:space="0" w:color="auto"/>
                <w:bottom w:val="none" w:sz="0" w:space="0" w:color="auto"/>
                <w:right w:val="none" w:sz="0" w:space="0" w:color="auto"/>
              </w:divBdr>
            </w:div>
            <w:div w:id="79957509">
              <w:marLeft w:val="0"/>
              <w:marRight w:val="0"/>
              <w:marTop w:val="0"/>
              <w:marBottom w:val="0"/>
              <w:divBdr>
                <w:top w:val="none" w:sz="0" w:space="0" w:color="auto"/>
                <w:left w:val="none" w:sz="0" w:space="0" w:color="auto"/>
                <w:bottom w:val="none" w:sz="0" w:space="0" w:color="auto"/>
                <w:right w:val="none" w:sz="0" w:space="0" w:color="auto"/>
              </w:divBdr>
            </w:div>
            <w:div w:id="84225822">
              <w:marLeft w:val="0"/>
              <w:marRight w:val="0"/>
              <w:marTop w:val="0"/>
              <w:marBottom w:val="0"/>
              <w:divBdr>
                <w:top w:val="none" w:sz="0" w:space="0" w:color="auto"/>
                <w:left w:val="none" w:sz="0" w:space="0" w:color="auto"/>
                <w:bottom w:val="none" w:sz="0" w:space="0" w:color="auto"/>
                <w:right w:val="none" w:sz="0" w:space="0" w:color="auto"/>
              </w:divBdr>
            </w:div>
            <w:div w:id="88042307">
              <w:marLeft w:val="0"/>
              <w:marRight w:val="0"/>
              <w:marTop w:val="0"/>
              <w:marBottom w:val="0"/>
              <w:divBdr>
                <w:top w:val="none" w:sz="0" w:space="0" w:color="auto"/>
                <w:left w:val="none" w:sz="0" w:space="0" w:color="auto"/>
                <w:bottom w:val="none" w:sz="0" w:space="0" w:color="auto"/>
                <w:right w:val="none" w:sz="0" w:space="0" w:color="auto"/>
              </w:divBdr>
            </w:div>
            <w:div w:id="123810212">
              <w:marLeft w:val="0"/>
              <w:marRight w:val="0"/>
              <w:marTop w:val="0"/>
              <w:marBottom w:val="0"/>
              <w:divBdr>
                <w:top w:val="none" w:sz="0" w:space="0" w:color="auto"/>
                <w:left w:val="none" w:sz="0" w:space="0" w:color="auto"/>
                <w:bottom w:val="none" w:sz="0" w:space="0" w:color="auto"/>
                <w:right w:val="none" w:sz="0" w:space="0" w:color="auto"/>
              </w:divBdr>
            </w:div>
            <w:div w:id="136844551">
              <w:marLeft w:val="0"/>
              <w:marRight w:val="0"/>
              <w:marTop w:val="0"/>
              <w:marBottom w:val="0"/>
              <w:divBdr>
                <w:top w:val="none" w:sz="0" w:space="0" w:color="auto"/>
                <w:left w:val="none" w:sz="0" w:space="0" w:color="auto"/>
                <w:bottom w:val="none" w:sz="0" w:space="0" w:color="auto"/>
                <w:right w:val="none" w:sz="0" w:space="0" w:color="auto"/>
              </w:divBdr>
            </w:div>
            <w:div w:id="140120137">
              <w:marLeft w:val="0"/>
              <w:marRight w:val="0"/>
              <w:marTop w:val="0"/>
              <w:marBottom w:val="0"/>
              <w:divBdr>
                <w:top w:val="none" w:sz="0" w:space="0" w:color="auto"/>
                <w:left w:val="none" w:sz="0" w:space="0" w:color="auto"/>
                <w:bottom w:val="none" w:sz="0" w:space="0" w:color="auto"/>
                <w:right w:val="none" w:sz="0" w:space="0" w:color="auto"/>
              </w:divBdr>
            </w:div>
            <w:div w:id="140394661">
              <w:marLeft w:val="0"/>
              <w:marRight w:val="0"/>
              <w:marTop w:val="0"/>
              <w:marBottom w:val="0"/>
              <w:divBdr>
                <w:top w:val="none" w:sz="0" w:space="0" w:color="auto"/>
                <w:left w:val="none" w:sz="0" w:space="0" w:color="auto"/>
                <w:bottom w:val="none" w:sz="0" w:space="0" w:color="auto"/>
                <w:right w:val="none" w:sz="0" w:space="0" w:color="auto"/>
              </w:divBdr>
            </w:div>
            <w:div w:id="140463464">
              <w:marLeft w:val="0"/>
              <w:marRight w:val="0"/>
              <w:marTop w:val="0"/>
              <w:marBottom w:val="0"/>
              <w:divBdr>
                <w:top w:val="none" w:sz="0" w:space="0" w:color="auto"/>
                <w:left w:val="none" w:sz="0" w:space="0" w:color="auto"/>
                <w:bottom w:val="none" w:sz="0" w:space="0" w:color="auto"/>
                <w:right w:val="none" w:sz="0" w:space="0" w:color="auto"/>
              </w:divBdr>
            </w:div>
            <w:div w:id="148864718">
              <w:marLeft w:val="0"/>
              <w:marRight w:val="0"/>
              <w:marTop w:val="0"/>
              <w:marBottom w:val="0"/>
              <w:divBdr>
                <w:top w:val="none" w:sz="0" w:space="0" w:color="auto"/>
                <w:left w:val="none" w:sz="0" w:space="0" w:color="auto"/>
                <w:bottom w:val="none" w:sz="0" w:space="0" w:color="auto"/>
                <w:right w:val="none" w:sz="0" w:space="0" w:color="auto"/>
              </w:divBdr>
            </w:div>
            <w:div w:id="149446066">
              <w:marLeft w:val="0"/>
              <w:marRight w:val="0"/>
              <w:marTop w:val="0"/>
              <w:marBottom w:val="0"/>
              <w:divBdr>
                <w:top w:val="none" w:sz="0" w:space="0" w:color="auto"/>
                <w:left w:val="none" w:sz="0" w:space="0" w:color="auto"/>
                <w:bottom w:val="none" w:sz="0" w:space="0" w:color="auto"/>
                <w:right w:val="none" w:sz="0" w:space="0" w:color="auto"/>
              </w:divBdr>
            </w:div>
            <w:div w:id="152374663">
              <w:marLeft w:val="0"/>
              <w:marRight w:val="0"/>
              <w:marTop w:val="0"/>
              <w:marBottom w:val="0"/>
              <w:divBdr>
                <w:top w:val="none" w:sz="0" w:space="0" w:color="auto"/>
                <w:left w:val="none" w:sz="0" w:space="0" w:color="auto"/>
                <w:bottom w:val="none" w:sz="0" w:space="0" w:color="auto"/>
                <w:right w:val="none" w:sz="0" w:space="0" w:color="auto"/>
              </w:divBdr>
            </w:div>
            <w:div w:id="155195493">
              <w:marLeft w:val="0"/>
              <w:marRight w:val="0"/>
              <w:marTop w:val="0"/>
              <w:marBottom w:val="0"/>
              <w:divBdr>
                <w:top w:val="none" w:sz="0" w:space="0" w:color="auto"/>
                <w:left w:val="none" w:sz="0" w:space="0" w:color="auto"/>
                <w:bottom w:val="none" w:sz="0" w:space="0" w:color="auto"/>
                <w:right w:val="none" w:sz="0" w:space="0" w:color="auto"/>
              </w:divBdr>
            </w:div>
            <w:div w:id="168181248">
              <w:marLeft w:val="0"/>
              <w:marRight w:val="0"/>
              <w:marTop w:val="0"/>
              <w:marBottom w:val="0"/>
              <w:divBdr>
                <w:top w:val="none" w:sz="0" w:space="0" w:color="auto"/>
                <w:left w:val="none" w:sz="0" w:space="0" w:color="auto"/>
                <w:bottom w:val="none" w:sz="0" w:space="0" w:color="auto"/>
                <w:right w:val="none" w:sz="0" w:space="0" w:color="auto"/>
              </w:divBdr>
            </w:div>
            <w:div w:id="210308587">
              <w:marLeft w:val="0"/>
              <w:marRight w:val="0"/>
              <w:marTop w:val="0"/>
              <w:marBottom w:val="0"/>
              <w:divBdr>
                <w:top w:val="none" w:sz="0" w:space="0" w:color="auto"/>
                <w:left w:val="none" w:sz="0" w:space="0" w:color="auto"/>
                <w:bottom w:val="none" w:sz="0" w:space="0" w:color="auto"/>
                <w:right w:val="none" w:sz="0" w:space="0" w:color="auto"/>
              </w:divBdr>
            </w:div>
            <w:div w:id="211428253">
              <w:marLeft w:val="0"/>
              <w:marRight w:val="0"/>
              <w:marTop w:val="0"/>
              <w:marBottom w:val="0"/>
              <w:divBdr>
                <w:top w:val="none" w:sz="0" w:space="0" w:color="auto"/>
                <w:left w:val="none" w:sz="0" w:space="0" w:color="auto"/>
                <w:bottom w:val="none" w:sz="0" w:space="0" w:color="auto"/>
                <w:right w:val="none" w:sz="0" w:space="0" w:color="auto"/>
              </w:divBdr>
            </w:div>
            <w:div w:id="227811382">
              <w:marLeft w:val="0"/>
              <w:marRight w:val="0"/>
              <w:marTop w:val="0"/>
              <w:marBottom w:val="0"/>
              <w:divBdr>
                <w:top w:val="none" w:sz="0" w:space="0" w:color="auto"/>
                <w:left w:val="none" w:sz="0" w:space="0" w:color="auto"/>
                <w:bottom w:val="none" w:sz="0" w:space="0" w:color="auto"/>
                <w:right w:val="none" w:sz="0" w:space="0" w:color="auto"/>
              </w:divBdr>
            </w:div>
            <w:div w:id="233125397">
              <w:marLeft w:val="0"/>
              <w:marRight w:val="0"/>
              <w:marTop w:val="0"/>
              <w:marBottom w:val="0"/>
              <w:divBdr>
                <w:top w:val="none" w:sz="0" w:space="0" w:color="auto"/>
                <w:left w:val="none" w:sz="0" w:space="0" w:color="auto"/>
                <w:bottom w:val="none" w:sz="0" w:space="0" w:color="auto"/>
                <w:right w:val="none" w:sz="0" w:space="0" w:color="auto"/>
              </w:divBdr>
            </w:div>
            <w:div w:id="245039310">
              <w:marLeft w:val="0"/>
              <w:marRight w:val="0"/>
              <w:marTop w:val="0"/>
              <w:marBottom w:val="0"/>
              <w:divBdr>
                <w:top w:val="none" w:sz="0" w:space="0" w:color="auto"/>
                <w:left w:val="none" w:sz="0" w:space="0" w:color="auto"/>
                <w:bottom w:val="none" w:sz="0" w:space="0" w:color="auto"/>
                <w:right w:val="none" w:sz="0" w:space="0" w:color="auto"/>
              </w:divBdr>
            </w:div>
            <w:div w:id="250314434">
              <w:marLeft w:val="0"/>
              <w:marRight w:val="0"/>
              <w:marTop w:val="0"/>
              <w:marBottom w:val="0"/>
              <w:divBdr>
                <w:top w:val="none" w:sz="0" w:space="0" w:color="auto"/>
                <w:left w:val="none" w:sz="0" w:space="0" w:color="auto"/>
                <w:bottom w:val="none" w:sz="0" w:space="0" w:color="auto"/>
                <w:right w:val="none" w:sz="0" w:space="0" w:color="auto"/>
              </w:divBdr>
            </w:div>
            <w:div w:id="262687602">
              <w:marLeft w:val="0"/>
              <w:marRight w:val="0"/>
              <w:marTop w:val="0"/>
              <w:marBottom w:val="0"/>
              <w:divBdr>
                <w:top w:val="none" w:sz="0" w:space="0" w:color="auto"/>
                <w:left w:val="none" w:sz="0" w:space="0" w:color="auto"/>
                <w:bottom w:val="none" w:sz="0" w:space="0" w:color="auto"/>
                <w:right w:val="none" w:sz="0" w:space="0" w:color="auto"/>
              </w:divBdr>
            </w:div>
            <w:div w:id="264508701">
              <w:marLeft w:val="0"/>
              <w:marRight w:val="0"/>
              <w:marTop w:val="0"/>
              <w:marBottom w:val="0"/>
              <w:divBdr>
                <w:top w:val="none" w:sz="0" w:space="0" w:color="auto"/>
                <w:left w:val="none" w:sz="0" w:space="0" w:color="auto"/>
                <w:bottom w:val="none" w:sz="0" w:space="0" w:color="auto"/>
                <w:right w:val="none" w:sz="0" w:space="0" w:color="auto"/>
              </w:divBdr>
            </w:div>
            <w:div w:id="272517532">
              <w:marLeft w:val="0"/>
              <w:marRight w:val="0"/>
              <w:marTop w:val="0"/>
              <w:marBottom w:val="0"/>
              <w:divBdr>
                <w:top w:val="none" w:sz="0" w:space="0" w:color="auto"/>
                <w:left w:val="none" w:sz="0" w:space="0" w:color="auto"/>
                <w:bottom w:val="none" w:sz="0" w:space="0" w:color="auto"/>
                <w:right w:val="none" w:sz="0" w:space="0" w:color="auto"/>
              </w:divBdr>
            </w:div>
            <w:div w:id="288899259">
              <w:marLeft w:val="0"/>
              <w:marRight w:val="0"/>
              <w:marTop w:val="0"/>
              <w:marBottom w:val="0"/>
              <w:divBdr>
                <w:top w:val="none" w:sz="0" w:space="0" w:color="auto"/>
                <w:left w:val="none" w:sz="0" w:space="0" w:color="auto"/>
                <w:bottom w:val="none" w:sz="0" w:space="0" w:color="auto"/>
                <w:right w:val="none" w:sz="0" w:space="0" w:color="auto"/>
              </w:divBdr>
            </w:div>
            <w:div w:id="292757990">
              <w:marLeft w:val="0"/>
              <w:marRight w:val="0"/>
              <w:marTop w:val="0"/>
              <w:marBottom w:val="0"/>
              <w:divBdr>
                <w:top w:val="none" w:sz="0" w:space="0" w:color="auto"/>
                <w:left w:val="none" w:sz="0" w:space="0" w:color="auto"/>
                <w:bottom w:val="none" w:sz="0" w:space="0" w:color="auto"/>
                <w:right w:val="none" w:sz="0" w:space="0" w:color="auto"/>
              </w:divBdr>
            </w:div>
            <w:div w:id="296448405">
              <w:marLeft w:val="0"/>
              <w:marRight w:val="0"/>
              <w:marTop w:val="0"/>
              <w:marBottom w:val="0"/>
              <w:divBdr>
                <w:top w:val="none" w:sz="0" w:space="0" w:color="auto"/>
                <w:left w:val="none" w:sz="0" w:space="0" w:color="auto"/>
                <w:bottom w:val="none" w:sz="0" w:space="0" w:color="auto"/>
                <w:right w:val="none" w:sz="0" w:space="0" w:color="auto"/>
              </w:divBdr>
            </w:div>
            <w:div w:id="304892856">
              <w:marLeft w:val="0"/>
              <w:marRight w:val="0"/>
              <w:marTop w:val="0"/>
              <w:marBottom w:val="0"/>
              <w:divBdr>
                <w:top w:val="none" w:sz="0" w:space="0" w:color="auto"/>
                <w:left w:val="none" w:sz="0" w:space="0" w:color="auto"/>
                <w:bottom w:val="none" w:sz="0" w:space="0" w:color="auto"/>
                <w:right w:val="none" w:sz="0" w:space="0" w:color="auto"/>
              </w:divBdr>
            </w:div>
            <w:div w:id="306083586">
              <w:marLeft w:val="0"/>
              <w:marRight w:val="0"/>
              <w:marTop w:val="0"/>
              <w:marBottom w:val="0"/>
              <w:divBdr>
                <w:top w:val="none" w:sz="0" w:space="0" w:color="auto"/>
                <w:left w:val="none" w:sz="0" w:space="0" w:color="auto"/>
                <w:bottom w:val="none" w:sz="0" w:space="0" w:color="auto"/>
                <w:right w:val="none" w:sz="0" w:space="0" w:color="auto"/>
              </w:divBdr>
            </w:div>
            <w:div w:id="310213313">
              <w:marLeft w:val="0"/>
              <w:marRight w:val="0"/>
              <w:marTop w:val="0"/>
              <w:marBottom w:val="0"/>
              <w:divBdr>
                <w:top w:val="none" w:sz="0" w:space="0" w:color="auto"/>
                <w:left w:val="none" w:sz="0" w:space="0" w:color="auto"/>
                <w:bottom w:val="none" w:sz="0" w:space="0" w:color="auto"/>
                <w:right w:val="none" w:sz="0" w:space="0" w:color="auto"/>
              </w:divBdr>
            </w:div>
            <w:div w:id="310720697">
              <w:marLeft w:val="0"/>
              <w:marRight w:val="0"/>
              <w:marTop w:val="0"/>
              <w:marBottom w:val="0"/>
              <w:divBdr>
                <w:top w:val="none" w:sz="0" w:space="0" w:color="auto"/>
                <w:left w:val="none" w:sz="0" w:space="0" w:color="auto"/>
                <w:bottom w:val="none" w:sz="0" w:space="0" w:color="auto"/>
                <w:right w:val="none" w:sz="0" w:space="0" w:color="auto"/>
              </w:divBdr>
            </w:div>
            <w:div w:id="317617109">
              <w:marLeft w:val="0"/>
              <w:marRight w:val="0"/>
              <w:marTop w:val="0"/>
              <w:marBottom w:val="0"/>
              <w:divBdr>
                <w:top w:val="none" w:sz="0" w:space="0" w:color="auto"/>
                <w:left w:val="none" w:sz="0" w:space="0" w:color="auto"/>
                <w:bottom w:val="none" w:sz="0" w:space="0" w:color="auto"/>
                <w:right w:val="none" w:sz="0" w:space="0" w:color="auto"/>
              </w:divBdr>
            </w:div>
            <w:div w:id="323775753">
              <w:marLeft w:val="0"/>
              <w:marRight w:val="0"/>
              <w:marTop w:val="0"/>
              <w:marBottom w:val="0"/>
              <w:divBdr>
                <w:top w:val="none" w:sz="0" w:space="0" w:color="auto"/>
                <w:left w:val="none" w:sz="0" w:space="0" w:color="auto"/>
                <w:bottom w:val="none" w:sz="0" w:space="0" w:color="auto"/>
                <w:right w:val="none" w:sz="0" w:space="0" w:color="auto"/>
              </w:divBdr>
            </w:div>
            <w:div w:id="370957407">
              <w:marLeft w:val="0"/>
              <w:marRight w:val="0"/>
              <w:marTop w:val="0"/>
              <w:marBottom w:val="0"/>
              <w:divBdr>
                <w:top w:val="none" w:sz="0" w:space="0" w:color="auto"/>
                <w:left w:val="none" w:sz="0" w:space="0" w:color="auto"/>
                <w:bottom w:val="none" w:sz="0" w:space="0" w:color="auto"/>
                <w:right w:val="none" w:sz="0" w:space="0" w:color="auto"/>
              </w:divBdr>
            </w:div>
            <w:div w:id="371077331">
              <w:marLeft w:val="0"/>
              <w:marRight w:val="0"/>
              <w:marTop w:val="0"/>
              <w:marBottom w:val="0"/>
              <w:divBdr>
                <w:top w:val="none" w:sz="0" w:space="0" w:color="auto"/>
                <w:left w:val="none" w:sz="0" w:space="0" w:color="auto"/>
                <w:bottom w:val="none" w:sz="0" w:space="0" w:color="auto"/>
                <w:right w:val="none" w:sz="0" w:space="0" w:color="auto"/>
              </w:divBdr>
            </w:div>
            <w:div w:id="371275007">
              <w:marLeft w:val="0"/>
              <w:marRight w:val="0"/>
              <w:marTop w:val="0"/>
              <w:marBottom w:val="0"/>
              <w:divBdr>
                <w:top w:val="none" w:sz="0" w:space="0" w:color="auto"/>
                <w:left w:val="none" w:sz="0" w:space="0" w:color="auto"/>
                <w:bottom w:val="none" w:sz="0" w:space="0" w:color="auto"/>
                <w:right w:val="none" w:sz="0" w:space="0" w:color="auto"/>
              </w:divBdr>
            </w:div>
            <w:div w:id="414135354">
              <w:marLeft w:val="0"/>
              <w:marRight w:val="0"/>
              <w:marTop w:val="0"/>
              <w:marBottom w:val="0"/>
              <w:divBdr>
                <w:top w:val="none" w:sz="0" w:space="0" w:color="auto"/>
                <w:left w:val="none" w:sz="0" w:space="0" w:color="auto"/>
                <w:bottom w:val="none" w:sz="0" w:space="0" w:color="auto"/>
                <w:right w:val="none" w:sz="0" w:space="0" w:color="auto"/>
              </w:divBdr>
            </w:div>
            <w:div w:id="421268887">
              <w:marLeft w:val="0"/>
              <w:marRight w:val="0"/>
              <w:marTop w:val="0"/>
              <w:marBottom w:val="0"/>
              <w:divBdr>
                <w:top w:val="none" w:sz="0" w:space="0" w:color="auto"/>
                <w:left w:val="none" w:sz="0" w:space="0" w:color="auto"/>
                <w:bottom w:val="none" w:sz="0" w:space="0" w:color="auto"/>
                <w:right w:val="none" w:sz="0" w:space="0" w:color="auto"/>
              </w:divBdr>
            </w:div>
            <w:div w:id="423301127">
              <w:marLeft w:val="0"/>
              <w:marRight w:val="0"/>
              <w:marTop w:val="0"/>
              <w:marBottom w:val="0"/>
              <w:divBdr>
                <w:top w:val="none" w:sz="0" w:space="0" w:color="auto"/>
                <w:left w:val="none" w:sz="0" w:space="0" w:color="auto"/>
                <w:bottom w:val="none" w:sz="0" w:space="0" w:color="auto"/>
                <w:right w:val="none" w:sz="0" w:space="0" w:color="auto"/>
              </w:divBdr>
            </w:div>
            <w:div w:id="427119200">
              <w:marLeft w:val="0"/>
              <w:marRight w:val="0"/>
              <w:marTop w:val="0"/>
              <w:marBottom w:val="0"/>
              <w:divBdr>
                <w:top w:val="none" w:sz="0" w:space="0" w:color="auto"/>
                <w:left w:val="none" w:sz="0" w:space="0" w:color="auto"/>
                <w:bottom w:val="none" w:sz="0" w:space="0" w:color="auto"/>
                <w:right w:val="none" w:sz="0" w:space="0" w:color="auto"/>
              </w:divBdr>
            </w:div>
            <w:div w:id="436798797">
              <w:marLeft w:val="0"/>
              <w:marRight w:val="0"/>
              <w:marTop w:val="0"/>
              <w:marBottom w:val="0"/>
              <w:divBdr>
                <w:top w:val="none" w:sz="0" w:space="0" w:color="auto"/>
                <w:left w:val="none" w:sz="0" w:space="0" w:color="auto"/>
                <w:bottom w:val="none" w:sz="0" w:space="0" w:color="auto"/>
                <w:right w:val="none" w:sz="0" w:space="0" w:color="auto"/>
              </w:divBdr>
            </w:div>
            <w:div w:id="441606873">
              <w:marLeft w:val="0"/>
              <w:marRight w:val="0"/>
              <w:marTop w:val="0"/>
              <w:marBottom w:val="0"/>
              <w:divBdr>
                <w:top w:val="none" w:sz="0" w:space="0" w:color="auto"/>
                <w:left w:val="none" w:sz="0" w:space="0" w:color="auto"/>
                <w:bottom w:val="none" w:sz="0" w:space="0" w:color="auto"/>
                <w:right w:val="none" w:sz="0" w:space="0" w:color="auto"/>
              </w:divBdr>
            </w:div>
            <w:div w:id="460615552">
              <w:marLeft w:val="0"/>
              <w:marRight w:val="0"/>
              <w:marTop w:val="0"/>
              <w:marBottom w:val="0"/>
              <w:divBdr>
                <w:top w:val="none" w:sz="0" w:space="0" w:color="auto"/>
                <w:left w:val="none" w:sz="0" w:space="0" w:color="auto"/>
                <w:bottom w:val="none" w:sz="0" w:space="0" w:color="auto"/>
                <w:right w:val="none" w:sz="0" w:space="0" w:color="auto"/>
              </w:divBdr>
            </w:div>
            <w:div w:id="469903911">
              <w:marLeft w:val="0"/>
              <w:marRight w:val="0"/>
              <w:marTop w:val="0"/>
              <w:marBottom w:val="0"/>
              <w:divBdr>
                <w:top w:val="none" w:sz="0" w:space="0" w:color="auto"/>
                <w:left w:val="none" w:sz="0" w:space="0" w:color="auto"/>
                <w:bottom w:val="none" w:sz="0" w:space="0" w:color="auto"/>
                <w:right w:val="none" w:sz="0" w:space="0" w:color="auto"/>
              </w:divBdr>
            </w:div>
            <w:div w:id="478570217">
              <w:marLeft w:val="0"/>
              <w:marRight w:val="0"/>
              <w:marTop w:val="0"/>
              <w:marBottom w:val="0"/>
              <w:divBdr>
                <w:top w:val="none" w:sz="0" w:space="0" w:color="auto"/>
                <w:left w:val="none" w:sz="0" w:space="0" w:color="auto"/>
                <w:bottom w:val="none" w:sz="0" w:space="0" w:color="auto"/>
                <w:right w:val="none" w:sz="0" w:space="0" w:color="auto"/>
              </w:divBdr>
            </w:div>
            <w:div w:id="484203651">
              <w:marLeft w:val="0"/>
              <w:marRight w:val="0"/>
              <w:marTop w:val="0"/>
              <w:marBottom w:val="0"/>
              <w:divBdr>
                <w:top w:val="none" w:sz="0" w:space="0" w:color="auto"/>
                <w:left w:val="none" w:sz="0" w:space="0" w:color="auto"/>
                <w:bottom w:val="none" w:sz="0" w:space="0" w:color="auto"/>
                <w:right w:val="none" w:sz="0" w:space="0" w:color="auto"/>
              </w:divBdr>
            </w:div>
            <w:div w:id="487206711">
              <w:marLeft w:val="0"/>
              <w:marRight w:val="0"/>
              <w:marTop w:val="0"/>
              <w:marBottom w:val="0"/>
              <w:divBdr>
                <w:top w:val="none" w:sz="0" w:space="0" w:color="auto"/>
                <w:left w:val="none" w:sz="0" w:space="0" w:color="auto"/>
                <w:bottom w:val="none" w:sz="0" w:space="0" w:color="auto"/>
                <w:right w:val="none" w:sz="0" w:space="0" w:color="auto"/>
              </w:divBdr>
            </w:div>
            <w:div w:id="491528563">
              <w:marLeft w:val="0"/>
              <w:marRight w:val="0"/>
              <w:marTop w:val="0"/>
              <w:marBottom w:val="0"/>
              <w:divBdr>
                <w:top w:val="none" w:sz="0" w:space="0" w:color="auto"/>
                <w:left w:val="none" w:sz="0" w:space="0" w:color="auto"/>
                <w:bottom w:val="none" w:sz="0" w:space="0" w:color="auto"/>
                <w:right w:val="none" w:sz="0" w:space="0" w:color="auto"/>
              </w:divBdr>
            </w:div>
            <w:div w:id="501049951">
              <w:marLeft w:val="0"/>
              <w:marRight w:val="0"/>
              <w:marTop w:val="0"/>
              <w:marBottom w:val="0"/>
              <w:divBdr>
                <w:top w:val="none" w:sz="0" w:space="0" w:color="auto"/>
                <w:left w:val="none" w:sz="0" w:space="0" w:color="auto"/>
                <w:bottom w:val="none" w:sz="0" w:space="0" w:color="auto"/>
                <w:right w:val="none" w:sz="0" w:space="0" w:color="auto"/>
              </w:divBdr>
            </w:div>
            <w:div w:id="518083025">
              <w:marLeft w:val="0"/>
              <w:marRight w:val="0"/>
              <w:marTop w:val="0"/>
              <w:marBottom w:val="0"/>
              <w:divBdr>
                <w:top w:val="none" w:sz="0" w:space="0" w:color="auto"/>
                <w:left w:val="none" w:sz="0" w:space="0" w:color="auto"/>
                <w:bottom w:val="none" w:sz="0" w:space="0" w:color="auto"/>
                <w:right w:val="none" w:sz="0" w:space="0" w:color="auto"/>
              </w:divBdr>
            </w:div>
            <w:div w:id="525367522">
              <w:marLeft w:val="0"/>
              <w:marRight w:val="0"/>
              <w:marTop w:val="0"/>
              <w:marBottom w:val="0"/>
              <w:divBdr>
                <w:top w:val="none" w:sz="0" w:space="0" w:color="auto"/>
                <w:left w:val="none" w:sz="0" w:space="0" w:color="auto"/>
                <w:bottom w:val="none" w:sz="0" w:space="0" w:color="auto"/>
                <w:right w:val="none" w:sz="0" w:space="0" w:color="auto"/>
              </w:divBdr>
            </w:div>
            <w:div w:id="543177920">
              <w:marLeft w:val="0"/>
              <w:marRight w:val="0"/>
              <w:marTop w:val="0"/>
              <w:marBottom w:val="0"/>
              <w:divBdr>
                <w:top w:val="none" w:sz="0" w:space="0" w:color="auto"/>
                <w:left w:val="none" w:sz="0" w:space="0" w:color="auto"/>
                <w:bottom w:val="none" w:sz="0" w:space="0" w:color="auto"/>
                <w:right w:val="none" w:sz="0" w:space="0" w:color="auto"/>
              </w:divBdr>
            </w:div>
            <w:div w:id="543949663">
              <w:marLeft w:val="0"/>
              <w:marRight w:val="0"/>
              <w:marTop w:val="0"/>
              <w:marBottom w:val="0"/>
              <w:divBdr>
                <w:top w:val="none" w:sz="0" w:space="0" w:color="auto"/>
                <w:left w:val="none" w:sz="0" w:space="0" w:color="auto"/>
                <w:bottom w:val="none" w:sz="0" w:space="0" w:color="auto"/>
                <w:right w:val="none" w:sz="0" w:space="0" w:color="auto"/>
              </w:divBdr>
            </w:div>
            <w:div w:id="551817880">
              <w:marLeft w:val="0"/>
              <w:marRight w:val="0"/>
              <w:marTop w:val="0"/>
              <w:marBottom w:val="0"/>
              <w:divBdr>
                <w:top w:val="none" w:sz="0" w:space="0" w:color="auto"/>
                <w:left w:val="none" w:sz="0" w:space="0" w:color="auto"/>
                <w:bottom w:val="none" w:sz="0" w:space="0" w:color="auto"/>
                <w:right w:val="none" w:sz="0" w:space="0" w:color="auto"/>
              </w:divBdr>
            </w:div>
            <w:div w:id="557127428">
              <w:marLeft w:val="0"/>
              <w:marRight w:val="0"/>
              <w:marTop w:val="0"/>
              <w:marBottom w:val="0"/>
              <w:divBdr>
                <w:top w:val="none" w:sz="0" w:space="0" w:color="auto"/>
                <w:left w:val="none" w:sz="0" w:space="0" w:color="auto"/>
                <w:bottom w:val="none" w:sz="0" w:space="0" w:color="auto"/>
                <w:right w:val="none" w:sz="0" w:space="0" w:color="auto"/>
              </w:divBdr>
            </w:div>
            <w:div w:id="559830597">
              <w:marLeft w:val="0"/>
              <w:marRight w:val="0"/>
              <w:marTop w:val="0"/>
              <w:marBottom w:val="0"/>
              <w:divBdr>
                <w:top w:val="none" w:sz="0" w:space="0" w:color="auto"/>
                <w:left w:val="none" w:sz="0" w:space="0" w:color="auto"/>
                <w:bottom w:val="none" w:sz="0" w:space="0" w:color="auto"/>
                <w:right w:val="none" w:sz="0" w:space="0" w:color="auto"/>
              </w:divBdr>
            </w:div>
            <w:div w:id="560099864">
              <w:marLeft w:val="0"/>
              <w:marRight w:val="0"/>
              <w:marTop w:val="0"/>
              <w:marBottom w:val="0"/>
              <w:divBdr>
                <w:top w:val="none" w:sz="0" w:space="0" w:color="auto"/>
                <w:left w:val="none" w:sz="0" w:space="0" w:color="auto"/>
                <w:bottom w:val="none" w:sz="0" w:space="0" w:color="auto"/>
                <w:right w:val="none" w:sz="0" w:space="0" w:color="auto"/>
              </w:divBdr>
            </w:div>
            <w:div w:id="594627805">
              <w:marLeft w:val="0"/>
              <w:marRight w:val="0"/>
              <w:marTop w:val="0"/>
              <w:marBottom w:val="0"/>
              <w:divBdr>
                <w:top w:val="none" w:sz="0" w:space="0" w:color="auto"/>
                <w:left w:val="none" w:sz="0" w:space="0" w:color="auto"/>
                <w:bottom w:val="none" w:sz="0" w:space="0" w:color="auto"/>
                <w:right w:val="none" w:sz="0" w:space="0" w:color="auto"/>
              </w:divBdr>
            </w:div>
            <w:div w:id="611477207">
              <w:marLeft w:val="0"/>
              <w:marRight w:val="0"/>
              <w:marTop w:val="0"/>
              <w:marBottom w:val="0"/>
              <w:divBdr>
                <w:top w:val="none" w:sz="0" w:space="0" w:color="auto"/>
                <w:left w:val="none" w:sz="0" w:space="0" w:color="auto"/>
                <w:bottom w:val="none" w:sz="0" w:space="0" w:color="auto"/>
                <w:right w:val="none" w:sz="0" w:space="0" w:color="auto"/>
              </w:divBdr>
            </w:div>
            <w:div w:id="621420530">
              <w:marLeft w:val="0"/>
              <w:marRight w:val="0"/>
              <w:marTop w:val="0"/>
              <w:marBottom w:val="0"/>
              <w:divBdr>
                <w:top w:val="none" w:sz="0" w:space="0" w:color="auto"/>
                <w:left w:val="none" w:sz="0" w:space="0" w:color="auto"/>
                <w:bottom w:val="none" w:sz="0" w:space="0" w:color="auto"/>
                <w:right w:val="none" w:sz="0" w:space="0" w:color="auto"/>
              </w:divBdr>
            </w:div>
            <w:div w:id="629088366">
              <w:marLeft w:val="0"/>
              <w:marRight w:val="0"/>
              <w:marTop w:val="0"/>
              <w:marBottom w:val="0"/>
              <w:divBdr>
                <w:top w:val="none" w:sz="0" w:space="0" w:color="auto"/>
                <w:left w:val="none" w:sz="0" w:space="0" w:color="auto"/>
                <w:bottom w:val="none" w:sz="0" w:space="0" w:color="auto"/>
                <w:right w:val="none" w:sz="0" w:space="0" w:color="auto"/>
              </w:divBdr>
            </w:div>
            <w:div w:id="633221452">
              <w:marLeft w:val="0"/>
              <w:marRight w:val="0"/>
              <w:marTop w:val="0"/>
              <w:marBottom w:val="0"/>
              <w:divBdr>
                <w:top w:val="none" w:sz="0" w:space="0" w:color="auto"/>
                <w:left w:val="none" w:sz="0" w:space="0" w:color="auto"/>
                <w:bottom w:val="none" w:sz="0" w:space="0" w:color="auto"/>
                <w:right w:val="none" w:sz="0" w:space="0" w:color="auto"/>
              </w:divBdr>
            </w:div>
            <w:div w:id="636300526">
              <w:marLeft w:val="0"/>
              <w:marRight w:val="0"/>
              <w:marTop w:val="0"/>
              <w:marBottom w:val="0"/>
              <w:divBdr>
                <w:top w:val="none" w:sz="0" w:space="0" w:color="auto"/>
                <w:left w:val="none" w:sz="0" w:space="0" w:color="auto"/>
                <w:bottom w:val="none" w:sz="0" w:space="0" w:color="auto"/>
                <w:right w:val="none" w:sz="0" w:space="0" w:color="auto"/>
              </w:divBdr>
            </w:div>
            <w:div w:id="642849057">
              <w:marLeft w:val="0"/>
              <w:marRight w:val="0"/>
              <w:marTop w:val="0"/>
              <w:marBottom w:val="0"/>
              <w:divBdr>
                <w:top w:val="none" w:sz="0" w:space="0" w:color="auto"/>
                <w:left w:val="none" w:sz="0" w:space="0" w:color="auto"/>
                <w:bottom w:val="none" w:sz="0" w:space="0" w:color="auto"/>
                <w:right w:val="none" w:sz="0" w:space="0" w:color="auto"/>
              </w:divBdr>
            </w:div>
            <w:div w:id="661277311">
              <w:marLeft w:val="0"/>
              <w:marRight w:val="0"/>
              <w:marTop w:val="0"/>
              <w:marBottom w:val="0"/>
              <w:divBdr>
                <w:top w:val="none" w:sz="0" w:space="0" w:color="auto"/>
                <w:left w:val="none" w:sz="0" w:space="0" w:color="auto"/>
                <w:bottom w:val="none" w:sz="0" w:space="0" w:color="auto"/>
                <w:right w:val="none" w:sz="0" w:space="0" w:color="auto"/>
              </w:divBdr>
            </w:div>
            <w:div w:id="680277757">
              <w:marLeft w:val="0"/>
              <w:marRight w:val="0"/>
              <w:marTop w:val="0"/>
              <w:marBottom w:val="0"/>
              <w:divBdr>
                <w:top w:val="none" w:sz="0" w:space="0" w:color="auto"/>
                <w:left w:val="none" w:sz="0" w:space="0" w:color="auto"/>
                <w:bottom w:val="none" w:sz="0" w:space="0" w:color="auto"/>
                <w:right w:val="none" w:sz="0" w:space="0" w:color="auto"/>
              </w:divBdr>
            </w:div>
            <w:div w:id="684555430">
              <w:marLeft w:val="0"/>
              <w:marRight w:val="0"/>
              <w:marTop w:val="0"/>
              <w:marBottom w:val="0"/>
              <w:divBdr>
                <w:top w:val="none" w:sz="0" w:space="0" w:color="auto"/>
                <w:left w:val="none" w:sz="0" w:space="0" w:color="auto"/>
                <w:bottom w:val="none" w:sz="0" w:space="0" w:color="auto"/>
                <w:right w:val="none" w:sz="0" w:space="0" w:color="auto"/>
              </w:divBdr>
            </w:div>
            <w:div w:id="685257527">
              <w:marLeft w:val="0"/>
              <w:marRight w:val="0"/>
              <w:marTop w:val="0"/>
              <w:marBottom w:val="0"/>
              <w:divBdr>
                <w:top w:val="none" w:sz="0" w:space="0" w:color="auto"/>
                <w:left w:val="none" w:sz="0" w:space="0" w:color="auto"/>
                <w:bottom w:val="none" w:sz="0" w:space="0" w:color="auto"/>
                <w:right w:val="none" w:sz="0" w:space="0" w:color="auto"/>
              </w:divBdr>
            </w:div>
            <w:div w:id="689382037">
              <w:marLeft w:val="0"/>
              <w:marRight w:val="0"/>
              <w:marTop w:val="0"/>
              <w:marBottom w:val="0"/>
              <w:divBdr>
                <w:top w:val="none" w:sz="0" w:space="0" w:color="auto"/>
                <w:left w:val="none" w:sz="0" w:space="0" w:color="auto"/>
                <w:bottom w:val="none" w:sz="0" w:space="0" w:color="auto"/>
                <w:right w:val="none" w:sz="0" w:space="0" w:color="auto"/>
              </w:divBdr>
            </w:div>
            <w:div w:id="697630983">
              <w:marLeft w:val="0"/>
              <w:marRight w:val="0"/>
              <w:marTop w:val="0"/>
              <w:marBottom w:val="0"/>
              <w:divBdr>
                <w:top w:val="none" w:sz="0" w:space="0" w:color="auto"/>
                <w:left w:val="none" w:sz="0" w:space="0" w:color="auto"/>
                <w:bottom w:val="none" w:sz="0" w:space="0" w:color="auto"/>
                <w:right w:val="none" w:sz="0" w:space="0" w:color="auto"/>
              </w:divBdr>
            </w:div>
            <w:div w:id="712121695">
              <w:marLeft w:val="0"/>
              <w:marRight w:val="0"/>
              <w:marTop w:val="0"/>
              <w:marBottom w:val="0"/>
              <w:divBdr>
                <w:top w:val="none" w:sz="0" w:space="0" w:color="auto"/>
                <w:left w:val="none" w:sz="0" w:space="0" w:color="auto"/>
                <w:bottom w:val="none" w:sz="0" w:space="0" w:color="auto"/>
                <w:right w:val="none" w:sz="0" w:space="0" w:color="auto"/>
              </w:divBdr>
            </w:div>
            <w:div w:id="724454823">
              <w:marLeft w:val="0"/>
              <w:marRight w:val="0"/>
              <w:marTop w:val="0"/>
              <w:marBottom w:val="0"/>
              <w:divBdr>
                <w:top w:val="none" w:sz="0" w:space="0" w:color="auto"/>
                <w:left w:val="none" w:sz="0" w:space="0" w:color="auto"/>
                <w:bottom w:val="none" w:sz="0" w:space="0" w:color="auto"/>
                <w:right w:val="none" w:sz="0" w:space="0" w:color="auto"/>
              </w:divBdr>
            </w:div>
            <w:div w:id="737242200">
              <w:marLeft w:val="0"/>
              <w:marRight w:val="0"/>
              <w:marTop w:val="0"/>
              <w:marBottom w:val="0"/>
              <w:divBdr>
                <w:top w:val="none" w:sz="0" w:space="0" w:color="auto"/>
                <w:left w:val="none" w:sz="0" w:space="0" w:color="auto"/>
                <w:bottom w:val="none" w:sz="0" w:space="0" w:color="auto"/>
                <w:right w:val="none" w:sz="0" w:space="0" w:color="auto"/>
              </w:divBdr>
            </w:div>
            <w:div w:id="750858593">
              <w:marLeft w:val="0"/>
              <w:marRight w:val="0"/>
              <w:marTop w:val="0"/>
              <w:marBottom w:val="0"/>
              <w:divBdr>
                <w:top w:val="none" w:sz="0" w:space="0" w:color="auto"/>
                <w:left w:val="none" w:sz="0" w:space="0" w:color="auto"/>
                <w:bottom w:val="none" w:sz="0" w:space="0" w:color="auto"/>
                <w:right w:val="none" w:sz="0" w:space="0" w:color="auto"/>
              </w:divBdr>
            </w:div>
            <w:div w:id="753667690">
              <w:marLeft w:val="0"/>
              <w:marRight w:val="0"/>
              <w:marTop w:val="0"/>
              <w:marBottom w:val="0"/>
              <w:divBdr>
                <w:top w:val="none" w:sz="0" w:space="0" w:color="auto"/>
                <w:left w:val="none" w:sz="0" w:space="0" w:color="auto"/>
                <w:bottom w:val="none" w:sz="0" w:space="0" w:color="auto"/>
                <w:right w:val="none" w:sz="0" w:space="0" w:color="auto"/>
              </w:divBdr>
            </w:div>
            <w:div w:id="758064679">
              <w:marLeft w:val="0"/>
              <w:marRight w:val="0"/>
              <w:marTop w:val="0"/>
              <w:marBottom w:val="0"/>
              <w:divBdr>
                <w:top w:val="none" w:sz="0" w:space="0" w:color="auto"/>
                <w:left w:val="none" w:sz="0" w:space="0" w:color="auto"/>
                <w:bottom w:val="none" w:sz="0" w:space="0" w:color="auto"/>
                <w:right w:val="none" w:sz="0" w:space="0" w:color="auto"/>
              </w:divBdr>
            </w:div>
            <w:div w:id="778990517">
              <w:marLeft w:val="0"/>
              <w:marRight w:val="0"/>
              <w:marTop w:val="0"/>
              <w:marBottom w:val="0"/>
              <w:divBdr>
                <w:top w:val="none" w:sz="0" w:space="0" w:color="auto"/>
                <w:left w:val="none" w:sz="0" w:space="0" w:color="auto"/>
                <w:bottom w:val="none" w:sz="0" w:space="0" w:color="auto"/>
                <w:right w:val="none" w:sz="0" w:space="0" w:color="auto"/>
              </w:divBdr>
            </w:div>
            <w:div w:id="785008108">
              <w:marLeft w:val="0"/>
              <w:marRight w:val="0"/>
              <w:marTop w:val="0"/>
              <w:marBottom w:val="0"/>
              <w:divBdr>
                <w:top w:val="none" w:sz="0" w:space="0" w:color="auto"/>
                <w:left w:val="none" w:sz="0" w:space="0" w:color="auto"/>
                <w:bottom w:val="none" w:sz="0" w:space="0" w:color="auto"/>
                <w:right w:val="none" w:sz="0" w:space="0" w:color="auto"/>
              </w:divBdr>
            </w:div>
            <w:div w:id="792871448">
              <w:marLeft w:val="0"/>
              <w:marRight w:val="0"/>
              <w:marTop w:val="0"/>
              <w:marBottom w:val="0"/>
              <w:divBdr>
                <w:top w:val="none" w:sz="0" w:space="0" w:color="auto"/>
                <w:left w:val="none" w:sz="0" w:space="0" w:color="auto"/>
                <w:bottom w:val="none" w:sz="0" w:space="0" w:color="auto"/>
                <w:right w:val="none" w:sz="0" w:space="0" w:color="auto"/>
              </w:divBdr>
            </w:div>
            <w:div w:id="795487353">
              <w:marLeft w:val="0"/>
              <w:marRight w:val="0"/>
              <w:marTop w:val="0"/>
              <w:marBottom w:val="0"/>
              <w:divBdr>
                <w:top w:val="none" w:sz="0" w:space="0" w:color="auto"/>
                <w:left w:val="none" w:sz="0" w:space="0" w:color="auto"/>
                <w:bottom w:val="none" w:sz="0" w:space="0" w:color="auto"/>
                <w:right w:val="none" w:sz="0" w:space="0" w:color="auto"/>
              </w:divBdr>
            </w:div>
            <w:div w:id="800726685">
              <w:marLeft w:val="0"/>
              <w:marRight w:val="0"/>
              <w:marTop w:val="0"/>
              <w:marBottom w:val="0"/>
              <w:divBdr>
                <w:top w:val="none" w:sz="0" w:space="0" w:color="auto"/>
                <w:left w:val="none" w:sz="0" w:space="0" w:color="auto"/>
                <w:bottom w:val="none" w:sz="0" w:space="0" w:color="auto"/>
                <w:right w:val="none" w:sz="0" w:space="0" w:color="auto"/>
              </w:divBdr>
            </w:div>
            <w:div w:id="811869966">
              <w:marLeft w:val="0"/>
              <w:marRight w:val="0"/>
              <w:marTop w:val="0"/>
              <w:marBottom w:val="0"/>
              <w:divBdr>
                <w:top w:val="none" w:sz="0" w:space="0" w:color="auto"/>
                <w:left w:val="none" w:sz="0" w:space="0" w:color="auto"/>
                <w:bottom w:val="none" w:sz="0" w:space="0" w:color="auto"/>
                <w:right w:val="none" w:sz="0" w:space="0" w:color="auto"/>
              </w:divBdr>
            </w:div>
            <w:div w:id="813520496">
              <w:marLeft w:val="0"/>
              <w:marRight w:val="0"/>
              <w:marTop w:val="0"/>
              <w:marBottom w:val="0"/>
              <w:divBdr>
                <w:top w:val="none" w:sz="0" w:space="0" w:color="auto"/>
                <w:left w:val="none" w:sz="0" w:space="0" w:color="auto"/>
                <w:bottom w:val="none" w:sz="0" w:space="0" w:color="auto"/>
                <w:right w:val="none" w:sz="0" w:space="0" w:color="auto"/>
              </w:divBdr>
            </w:div>
            <w:div w:id="814569404">
              <w:marLeft w:val="0"/>
              <w:marRight w:val="0"/>
              <w:marTop w:val="0"/>
              <w:marBottom w:val="0"/>
              <w:divBdr>
                <w:top w:val="none" w:sz="0" w:space="0" w:color="auto"/>
                <w:left w:val="none" w:sz="0" w:space="0" w:color="auto"/>
                <w:bottom w:val="none" w:sz="0" w:space="0" w:color="auto"/>
                <w:right w:val="none" w:sz="0" w:space="0" w:color="auto"/>
              </w:divBdr>
            </w:div>
            <w:div w:id="817914084">
              <w:marLeft w:val="0"/>
              <w:marRight w:val="0"/>
              <w:marTop w:val="0"/>
              <w:marBottom w:val="0"/>
              <w:divBdr>
                <w:top w:val="none" w:sz="0" w:space="0" w:color="auto"/>
                <w:left w:val="none" w:sz="0" w:space="0" w:color="auto"/>
                <w:bottom w:val="none" w:sz="0" w:space="0" w:color="auto"/>
                <w:right w:val="none" w:sz="0" w:space="0" w:color="auto"/>
              </w:divBdr>
            </w:div>
            <w:div w:id="827138995">
              <w:marLeft w:val="0"/>
              <w:marRight w:val="0"/>
              <w:marTop w:val="0"/>
              <w:marBottom w:val="0"/>
              <w:divBdr>
                <w:top w:val="none" w:sz="0" w:space="0" w:color="auto"/>
                <w:left w:val="none" w:sz="0" w:space="0" w:color="auto"/>
                <w:bottom w:val="none" w:sz="0" w:space="0" w:color="auto"/>
                <w:right w:val="none" w:sz="0" w:space="0" w:color="auto"/>
              </w:divBdr>
            </w:div>
            <w:div w:id="832649267">
              <w:marLeft w:val="0"/>
              <w:marRight w:val="0"/>
              <w:marTop w:val="0"/>
              <w:marBottom w:val="0"/>
              <w:divBdr>
                <w:top w:val="none" w:sz="0" w:space="0" w:color="auto"/>
                <w:left w:val="none" w:sz="0" w:space="0" w:color="auto"/>
                <w:bottom w:val="none" w:sz="0" w:space="0" w:color="auto"/>
                <w:right w:val="none" w:sz="0" w:space="0" w:color="auto"/>
              </w:divBdr>
            </w:div>
            <w:div w:id="833493521">
              <w:marLeft w:val="0"/>
              <w:marRight w:val="0"/>
              <w:marTop w:val="0"/>
              <w:marBottom w:val="0"/>
              <w:divBdr>
                <w:top w:val="none" w:sz="0" w:space="0" w:color="auto"/>
                <w:left w:val="none" w:sz="0" w:space="0" w:color="auto"/>
                <w:bottom w:val="none" w:sz="0" w:space="0" w:color="auto"/>
                <w:right w:val="none" w:sz="0" w:space="0" w:color="auto"/>
              </w:divBdr>
            </w:div>
            <w:div w:id="844826826">
              <w:marLeft w:val="0"/>
              <w:marRight w:val="0"/>
              <w:marTop w:val="0"/>
              <w:marBottom w:val="0"/>
              <w:divBdr>
                <w:top w:val="none" w:sz="0" w:space="0" w:color="auto"/>
                <w:left w:val="none" w:sz="0" w:space="0" w:color="auto"/>
                <w:bottom w:val="none" w:sz="0" w:space="0" w:color="auto"/>
                <w:right w:val="none" w:sz="0" w:space="0" w:color="auto"/>
              </w:divBdr>
            </w:div>
            <w:div w:id="876085571">
              <w:marLeft w:val="0"/>
              <w:marRight w:val="0"/>
              <w:marTop w:val="0"/>
              <w:marBottom w:val="0"/>
              <w:divBdr>
                <w:top w:val="none" w:sz="0" w:space="0" w:color="auto"/>
                <w:left w:val="none" w:sz="0" w:space="0" w:color="auto"/>
                <w:bottom w:val="none" w:sz="0" w:space="0" w:color="auto"/>
                <w:right w:val="none" w:sz="0" w:space="0" w:color="auto"/>
              </w:divBdr>
            </w:div>
            <w:div w:id="880097784">
              <w:marLeft w:val="0"/>
              <w:marRight w:val="0"/>
              <w:marTop w:val="0"/>
              <w:marBottom w:val="0"/>
              <w:divBdr>
                <w:top w:val="none" w:sz="0" w:space="0" w:color="auto"/>
                <w:left w:val="none" w:sz="0" w:space="0" w:color="auto"/>
                <w:bottom w:val="none" w:sz="0" w:space="0" w:color="auto"/>
                <w:right w:val="none" w:sz="0" w:space="0" w:color="auto"/>
              </w:divBdr>
            </w:div>
            <w:div w:id="883836708">
              <w:marLeft w:val="0"/>
              <w:marRight w:val="0"/>
              <w:marTop w:val="0"/>
              <w:marBottom w:val="0"/>
              <w:divBdr>
                <w:top w:val="none" w:sz="0" w:space="0" w:color="auto"/>
                <w:left w:val="none" w:sz="0" w:space="0" w:color="auto"/>
                <w:bottom w:val="none" w:sz="0" w:space="0" w:color="auto"/>
                <w:right w:val="none" w:sz="0" w:space="0" w:color="auto"/>
              </w:divBdr>
            </w:div>
            <w:div w:id="887835070">
              <w:marLeft w:val="0"/>
              <w:marRight w:val="0"/>
              <w:marTop w:val="0"/>
              <w:marBottom w:val="0"/>
              <w:divBdr>
                <w:top w:val="none" w:sz="0" w:space="0" w:color="auto"/>
                <w:left w:val="none" w:sz="0" w:space="0" w:color="auto"/>
                <w:bottom w:val="none" w:sz="0" w:space="0" w:color="auto"/>
                <w:right w:val="none" w:sz="0" w:space="0" w:color="auto"/>
              </w:divBdr>
            </w:div>
            <w:div w:id="897781275">
              <w:marLeft w:val="0"/>
              <w:marRight w:val="0"/>
              <w:marTop w:val="0"/>
              <w:marBottom w:val="0"/>
              <w:divBdr>
                <w:top w:val="none" w:sz="0" w:space="0" w:color="auto"/>
                <w:left w:val="none" w:sz="0" w:space="0" w:color="auto"/>
                <w:bottom w:val="none" w:sz="0" w:space="0" w:color="auto"/>
                <w:right w:val="none" w:sz="0" w:space="0" w:color="auto"/>
              </w:divBdr>
            </w:div>
            <w:div w:id="899291906">
              <w:marLeft w:val="0"/>
              <w:marRight w:val="0"/>
              <w:marTop w:val="0"/>
              <w:marBottom w:val="0"/>
              <w:divBdr>
                <w:top w:val="none" w:sz="0" w:space="0" w:color="auto"/>
                <w:left w:val="none" w:sz="0" w:space="0" w:color="auto"/>
                <w:bottom w:val="none" w:sz="0" w:space="0" w:color="auto"/>
                <w:right w:val="none" w:sz="0" w:space="0" w:color="auto"/>
              </w:divBdr>
            </w:div>
            <w:div w:id="905534959">
              <w:marLeft w:val="0"/>
              <w:marRight w:val="0"/>
              <w:marTop w:val="0"/>
              <w:marBottom w:val="0"/>
              <w:divBdr>
                <w:top w:val="none" w:sz="0" w:space="0" w:color="auto"/>
                <w:left w:val="none" w:sz="0" w:space="0" w:color="auto"/>
                <w:bottom w:val="none" w:sz="0" w:space="0" w:color="auto"/>
                <w:right w:val="none" w:sz="0" w:space="0" w:color="auto"/>
              </w:divBdr>
            </w:div>
            <w:div w:id="910584663">
              <w:marLeft w:val="0"/>
              <w:marRight w:val="0"/>
              <w:marTop w:val="0"/>
              <w:marBottom w:val="0"/>
              <w:divBdr>
                <w:top w:val="none" w:sz="0" w:space="0" w:color="auto"/>
                <w:left w:val="none" w:sz="0" w:space="0" w:color="auto"/>
                <w:bottom w:val="none" w:sz="0" w:space="0" w:color="auto"/>
                <w:right w:val="none" w:sz="0" w:space="0" w:color="auto"/>
              </w:divBdr>
            </w:div>
            <w:div w:id="937063242">
              <w:marLeft w:val="0"/>
              <w:marRight w:val="0"/>
              <w:marTop w:val="0"/>
              <w:marBottom w:val="0"/>
              <w:divBdr>
                <w:top w:val="none" w:sz="0" w:space="0" w:color="auto"/>
                <w:left w:val="none" w:sz="0" w:space="0" w:color="auto"/>
                <w:bottom w:val="none" w:sz="0" w:space="0" w:color="auto"/>
                <w:right w:val="none" w:sz="0" w:space="0" w:color="auto"/>
              </w:divBdr>
            </w:div>
            <w:div w:id="940333195">
              <w:marLeft w:val="0"/>
              <w:marRight w:val="0"/>
              <w:marTop w:val="0"/>
              <w:marBottom w:val="0"/>
              <w:divBdr>
                <w:top w:val="none" w:sz="0" w:space="0" w:color="auto"/>
                <w:left w:val="none" w:sz="0" w:space="0" w:color="auto"/>
                <w:bottom w:val="none" w:sz="0" w:space="0" w:color="auto"/>
                <w:right w:val="none" w:sz="0" w:space="0" w:color="auto"/>
              </w:divBdr>
            </w:div>
            <w:div w:id="952783647">
              <w:marLeft w:val="0"/>
              <w:marRight w:val="0"/>
              <w:marTop w:val="0"/>
              <w:marBottom w:val="0"/>
              <w:divBdr>
                <w:top w:val="none" w:sz="0" w:space="0" w:color="auto"/>
                <w:left w:val="none" w:sz="0" w:space="0" w:color="auto"/>
                <w:bottom w:val="none" w:sz="0" w:space="0" w:color="auto"/>
                <w:right w:val="none" w:sz="0" w:space="0" w:color="auto"/>
              </w:divBdr>
            </w:div>
            <w:div w:id="973634962">
              <w:marLeft w:val="0"/>
              <w:marRight w:val="0"/>
              <w:marTop w:val="0"/>
              <w:marBottom w:val="0"/>
              <w:divBdr>
                <w:top w:val="none" w:sz="0" w:space="0" w:color="auto"/>
                <w:left w:val="none" w:sz="0" w:space="0" w:color="auto"/>
                <w:bottom w:val="none" w:sz="0" w:space="0" w:color="auto"/>
                <w:right w:val="none" w:sz="0" w:space="0" w:color="auto"/>
              </w:divBdr>
            </w:div>
            <w:div w:id="988242335">
              <w:marLeft w:val="0"/>
              <w:marRight w:val="0"/>
              <w:marTop w:val="0"/>
              <w:marBottom w:val="0"/>
              <w:divBdr>
                <w:top w:val="none" w:sz="0" w:space="0" w:color="auto"/>
                <w:left w:val="none" w:sz="0" w:space="0" w:color="auto"/>
                <w:bottom w:val="none" w:sz="0" w:space="0" w:color="auto"/>
                <w:right w:val="none" w:sz="0" w:space="0" w:color="auto"/>
              </w:divBdr>
            </w:div>
            <w:div w:id="1002242707">
              <w:marLeft w:val="0"/>
              <w:marRight w:val="0"/>
              <w:marTop w:val="0"/>
              <w:marBottom w:val="0"/>
              <w:divBdr>
                <w:top w:val="none" w:sz="0" w:space="0" w:color="auto"/>
                <w:left w:val="none" w:sz="0" w:space="0" w:color="auto"/>
                <w:bottom w:val="none" w:sz="0" w:space="0" w:color="auto"/>
                <w:right w:val="none" w:sz="0" w:space="0" w:color="auto"/>
              </w:divBdr>
            </w:div>
            <w:div w:id="1039167695">
              <w:marLeft w:val="0"/>
              <w:marRight w:val="0"/>
              <w:marTop w:val="0"/>
              <w:marBottom w:val="0"/>
              <w:divBdr>
                <w:top w:val="none" w:sz="0" w:space="0" w:color="auto"/>
                <w:left w:val="none" w:sz="0" w:space="0" w:color="auto"/>
                <w:bottom w:val="none" w:sz="0" w:space="0" w:color="auto"/>
                <w:right w:val="none" w:sz="0" w:space="0" w:color="auto"/>
              </w:divBdr>
            </w:div>
            <w:div w:id="1041130060">
              <w:marLeft w:val="0"/>
              <w:marRight w:val="0"/>
              <w:marTop w:val="0"/>
              <w:marBottom w:val="0"/>
              <w:divBdr>
                <w:top w:val="none" w:sz="0" w:space="0" w:color="auto"/>
                <w:left w:val="none" w:sz="0" w:space="0" w:color="auto"/>
                <w:bottom w:val="none" w:sz="0" w:space="0" w:color="auto"/>
                <w:right w:val="none" w:sz="0" w:space="0" w:color="auto"/>
              </w:divBdr>
            </w:div>
            <w:div w:id="1044868338">
              <w:marLeft w:val="0"/>
              <w:marRight w:val="0"/>
              <w:marTop w:val="0"/>
              <w:marBottom w:val="0"/>
              <w:divBdr>
                <w:top w:val="none" w:sz="0" w:space="0" w:color="auto"/>
                <w:left w:val="none" w:sz="0" w:space="0" w:color="auto"/>
                <w:bottom w:val="none" w:sz="0" w:space="0" w:color="auto"/>
                <w:right w:val="none" w:sz="0" w:space="0" w:color="auto"/>
              </w:divBdr>
            </w:div>
            <w:div w:id="1061320655">
              <w:marLeft w:val="0"/>
              <w:marRight w:val="0"/>
              <w:marTop w:val="0"/>
              <w:marBottom w:val="0"/>
              <w:divBdr>
                <w:top w:val="none" w:sz="0" w:space="0" w:color="auto"/>
                <w:left w:val="none" w:sz="0" w:space="0" w:color="auto"/>
                <w:bottom w:val="none" w:sz="0" w:space="0" w:color="auto"/>
                <w:right w:val="none" w:sz="0" w:space="0" w:color="auto"/>
              </w:divBdr>
            </w:div>
            <w:div w:id="1068499659">
              <w:marLeft w:val="0"/>
              <w:marRight w:val="0"/>
              <w:marTop w:val="0"/>
              <w:marBottom w:val="0"/>
              <w:divBdr>
                <w:top w:val="none" w:sz="0" w:space="0" w:color="auto"/>
                <w:left w:val="none" w:sz="0" w:space="0" w:color="auto"/>
                <w:bottom w:val="none" w:sz="0" w:space="0" w:color="auto"/>
                <w:right w:val="none" w:sz="0" w:space="0" w:color="auto"/>
              </w:divBdr>
            </w:div>
            <w:div w:id="1072240730">
              <w:marLeft w:val="0"/>
              <w:marRight w:val="0"/>
              <w:marTop w:val="0"/>
              <w:marBottom w:val="0"/>
              <w:divBdr>
                <w:top w:val="none" w:sz="0" w:space="0" w:color="auto"/>
                <w:left w:val="none" w:sz="0" w:space="0" w:color="auto"/>
                <w:bottom w:val="none" w:sz="0" w:space="0" w:color="auto"/>
                <w:right w:val="none" w:sz="0" w:space="0" w:color="auto"/>
              </w:divBdr>
            </w:div>
            <w:div w:id="1077166908">
              <w:marLeft w:val="0"/>
              <w:marRight w:val="0"/>
              <w:marTop w:val="0"/>
              <w:marBottom w:val="0"/>
              <w:divBdr>
                <w:top w:val="none" w:sz="0" w:space="0" w:color="auto"/>
                <w:left w:val="none" w:sz="0" w:space="0" w:color="auto"/>
                <w:bottom w:val="none" w:sz="0" w:space="0" w:color="auto"/>
                <w:right w:val="none" w:sz="0" w:space="0" w:color="auto"/>
              </w:divBdr>
            </w:div>
            <w:div w:id="1079058252">
              <w:marLeft w:val="0"/>
              <w:marRight w:val="0"/>
              <w:marTop w:val="0"/>
              <w:marBottom w:val="0"/>
              <w:divBdr>
                <w:top w:val="none" w:sz="0" w:space="0" w:color="auto"/>
                <w:left w:val="none" w:sz="0" w:space="0" w:color="auto"/>
                <w:bottom w:val="none" w:sz="0" w:space="0" w:color="auto"/>
                <w:right w:val="none" w:sz="0" w:space="0" w:color="auto"/>
              </w:divBdr>
            </w:div>
            <w:div w:id="1079208906">
              <w:marLeft w:val="0"/>
              <w:marRight w:val="0"/>
              <w:marTop w:val="0"/>
              <w:marBottom w:val="0"/>
              <w:divBdr>
                <w:top w:val="none" w:sz="0" w:space="0" w:color="auto"/>
                <w:left w:val="none" w:sz="0" w:space="0" w:color="auto"/>
                <w:bottom w:val="none" w:sz="0" w:space="0" w:color="auto"/>
                <w:right w:val="none" w:sz="0" w:space="0" w:color="auto"/>
              </w:divBdr>
            </w:div>
            <w:div w:id="1083377538">
              <w:marLeft w:val="0"/>
              <w:marRight w:val="0"/>
              <w:marTop w:val="0"/>
              <w:marBottom w:val="0"/>
              <w:divBdr>
                <w:top w:val="none" w:sz="0" w:space="0" w:color="auto"/>
                <w:left w:val="none" w:sz="0" w:space="0" w:color="auto"/>
                <w:bottom w:val="none" w:sz="0" w:space="0" w:color="auto"/>
                <w:right w:val="none" w:sz="0" w:space="0" w:color="auto"/>
              </w:divBdr>
            </w:div>
            <w:div w:id="1130636630">
              <w:marLeft w:val="0"/>
              <w:marRight w:val="0"/>
              <w:marTop w:val="0"/>
              <w:marBottom w:val="0"/>
              <w:divBdr>
                <w:top w:val="none" w:sz="0" w:space="0" w:color="auto"/>
                <w:left w:val="none" w:sz="0" w:space="0" w:color="auto"/>
                <w:bottom w:val="none" w:sz="0" w:space="0" w:color="auto"/>
                <w:right w:val="none" w:sz="0" w:space="0" w:color="auto"/>
              </w:divBdr>
            </w:div>
            <w:div w:id="1133904917">
              <w:marLeft w:val="0"/>
              <w:marRight w:val="0"/>
              <w:marTop w:val="0"/>
              <w:marBottom w:val="0"/>
              <w:divBdr>
                <w:top w:val="none" w:sz="0" w:space="0" w:color="auto"/>
                <w:left w:val="none" w:sz="0" w:space="0" w:color="auto"/>
                <w:bottom w:val="none" w:sz="0" w:space="0" w:color="auto"/>
                <w:right w:val="none" w:sz="0" w:space="0" w:color="auto"/>
              </w:divBdr>
            </w:div>
            <w:div w:id="1153908419">
              <w:marLeft w:val="0"/>
              <w:marRight w:val="0"/>
              <w:marTop w:val="0"/>
              <w:marBottom w:val="0"/>
              <w:divBdr>
                <w:top w:val="none" w:sz="0" w:space="0" w:color="auto"/>
                <w:left w:val="none" w:sz="0" w:space="0" w:color="auto"/>
                <w:bottom w:val="none" w:sz="0" w:space="0" w:color="auto"/>
                <w:right w:val="none" w:sz="0" w:space="0" w:color="auto"/>
              </w:divBdr>
            </w:div>
            <w:div w:id="1164512799">
              <w:marLeft w:val="0"/>
              <w:marRight w:val="0"/>
              <w:marTop w:val="0"/>
              <w:marBottom w:val="0"/>
              <w:divBdr>
                <w:top w:val="none" w:sz="0" w:space="0" w:color="auto"/>
                <w:left w:val="none" w:sz="0" w:space="0" w:color="auto"/>
                <w:bottom w:val="none" w:sz="0" w:space="0" w:color="auto"/>
                <w:right w:val="none" w:sz="0" w:space="0" w:color="auto"/>
              </w:divBdr>
            </w:div>
            <w:div w:id="1185629932">
              <w:marLeft w:val="0"/>
              <w:marRight w:val="0"/>
              <w:marTop w:val="0"/>
              <w:marBottom w:val="0"/>
              <w:divBdr>
                <w:top w:val="none" w:sz="0" w:space="0" w:color="auto"/>
                <w:left w:val="none" w:sz="0" w:space="0" w:color="auto"/>
                <w:bottom w:val="none" w:sz="0" w:space="0" w:color="auto"/>
                <w:right w:val="none" w:sz="0" w:space="0" w:color="auto"/>
              </w:divBdr>
            </w:div>
            <w:div w:id="1209801912">
              <w:marLeft w:val="0"/>
              <w:marRight w:val="0"/>
              <w:marTop w:val="0"/>
              <w:marBottom w:val="0"/>
              <w:divBdr>
                <w:top w:val="none" w:sz="0" w:space="0" w:color="auto"/>
                <w:left w:val="none" w:sz="0" w:space="0" w:color="auto"/>
                <w:bottom w:val="none" w:sz="0" w:space="0" w:color="auto"/>
                <w:right w:val="none" w:sz="0" w:space="0" w:color="auto"/>
              </w:divBdr>
            </w:div>
            <w:div w:id="1218782056">
              <w:marLeft w:val="0"/>
              <w:marRight w:val="0"/>
              <w:marTop w:val="0"/>
              <w:marBottom w:val="0"/>
              <w:divBdr>
                <w:top w:val="none" w:sz="0" w:space="0" w:color="auto"/>
                <w:left w:val="none" w:sz="0" w:space="0" w:color="auto"/>
                <w:bottom w:val="none" w:sz="0" w:space="0" w:color="auto"/>
                <w:right w:val="none" w:sz="0" w:space="0" w:color="auto"/>
              </w:divBdr>
            </w:div>
            <w:div w:id="1235244042">
              <w:marLeft w:val="0"/>
              <w:marRight w:val="0"/>
              <w:marTop w:val="0"/>
              <w:marBottom w:val="0"/>
              <w:divBdr>
                <w:top w:val="none" w:sz="0" w:space="0" w:color="auto"/>
                <w:left w:val="none" w:sz="0" w:space="0" w:color="auto"/>
                <w:bottom w:val="none" w:sz="0" w:space="0" w:color="auto"/>
                <w:right w:val="none" w:sz="0" w:space="0" w:color="auto"/>
              </w:divBdr>
            </w:div>
            <w:div w:id="1246374755">
              <w:marLeft w:val="0"/>
              <w:marRight w:val="0"/>
              <w:marTop w:val="0"/>
              <w:marBottom w:val="0"/>
              <w:divBdr>
                <w:top w:val="none" w:sz="0" w:space="0" w:color="auto"/>
                <w:left w:val="none" w:sz="0" w:space="0" w:color="auto"/>
                <w:bottom w:val="none" w:sz="0" w:space="0" w:color="auto"/>
                <w:right w:val="none" w:sz="0" w:space="0" w:color="auto"/>
              </w:divBdr>
            </w:div>
            <w:div w:id="1256400374">
              <w:marLeft w:val="0"/>
              <w:marRight w:val="0"/>
              <w:marTop w:val="0"/>
              <w:marBottom w:val="0"/>
              <w:divBdr>
                <w:top w:val="none" w:sz="0" w:space="0" w:color="auto"/>
                <w:left w:val="none" w:sz="0" w:space="0" w:color="auto"/>
                <w:bottom w:val="none" w:sz="0" w:space="0" w:color="auto"/>
                <w:right w:val="none" w:sz="0" w:space="0" w:color="auto"/>
              </w:divBdr>
            </w:div>
            <w:div w:id="1260748662">
              <w:marLeft w:val="0"/>
              <w:marRight w:val="0"/>
              <w:marTop w:val="0"/>
              <w:marBottom w:val="0"/>
              <w:divBdr>
                <w:top w:val="none" w:sz="0" w:space="0" w:color="auto"/>
                <w:left w:val="none" w:sz="0" w:space="0" w:color="auto"/>
                <w:bottom w:val="none" w:sz="0" w:space="0" w:color="auto"/>
                <w:right w:val="none" w:sz="0" w:space="0" w:color="auto"/>
              </w:divBdr>
            </w:div>
            <w:div w:id="1276904413">
              <w:marLeft w:val="0"/>
              <w:marRight w:val="0"/>
              <w:marTop w:val="0"/>
              <w:marBottom w:val="0"/>
              <w:divBdr>
                <w:top w:val="none" w:sz="0" w:space="0" w:color="auto"/>
                <w:left w:val="none" w:sz="0" w:space="0" w:color="auto"/>
                <w:bottom w:val="none" w:sz="0" w:space="0" w:color="auto"/>
                <w:right w:val="none" w:sz="0" w:space="0" w:color="auto"/>
              </w:divBdr>
            </w:div>
            <w:div w:id="1283918792">
              <w:marLeft w:val="0"/>
              <w:marRight w:val="0"/>
              <w:marTop w:val="0"/>
              <w:marBottom w:val="0"/>
              <w:divBdr>
                <w:top w:val="none" w:sz="0" w:space="0" w:color="auto"/>
                <w:left w:val="none" w:sz="0" w:space="0" w:color="auto"/>
                <w:bottom w:val="none" w:sz="0" w:space="0" w:color="auto"/>
                <w:right w:val="none" w:sz="0" w:space="0" w:color="auto"/>
              </w:divBdr>
            </w:div>
            <w:div w:id="1286086146">
              <w:marLeft w:val="0"/>
              <w:marRight w:val="0"/>
              <w:marTop w:val="0"/>
              <w:marBottom w:val="0"/>
              <w:divBdr>
                <w:top w:val="none" w:sz="0" w:space="0" w:color="auto"/>
                <w:left w:val="none" w:sz="0" w:space="0" w:color="auto"/>
                <w:bottom w:val="none" w:sz="0" w:space="0" w:color="auto"/>
                <w:right w:val="none" w:sz="0" w:space="0" w:color="auto"/>
              </w:divBdr>
            </w:div>
            <w:div w:id="1286232952">
              <w:marLeft w:val="0"/>
              <w:marRight w:val="0"/>
              <w:marTop w:val="0"/>
              <w:marBottom w:val="0"/>
              <w:divBdr>
                <w:top w:val="none" w:sz="0" w:space="0" w:color="auto"/>
                <w:left w:val="none" w:sz="0" w:space="0" w:color="auto"/>
                <w:bottom w:val="none" w:sz="0" w:space="0" w:color="auto"/>
                <w:right w:val="none" w:sz="0" w:space="0" w:color="auto"/>
              </w:divBdr>
            </w:div>
            <w:div w:id="1290864699">
              <w:marLeft w:val="0"/>
              <w:marRight w:val="0"/>
              <w:marTop w:val="0"/>
              <w:marBottom w:val="0"/>
              <w:divBdr>
                <w:top w:val="none" w:sz="0" w:space="0" w:color="auto"/>
                <w:left w:val="none" w:sz="0" w:space="0" w:color="auto"/>
                <w:bottom w:val="none" w:sz="0" w:space="0" w:color="auto"/>
                <w:right w:val="none" w:sz="0" w:space="0" w:color="auto"/>
              </w:divBdr>
            </w:div>
            <w:div w:id="1294750581">
              <w:marLeft w:val="0"/>
              <w:marRight w:val="0"/>
              <w:marTop w:val="0"/>
              <w:marBottom w:val="0"/>
              <w:divBdr>
                <w:top w:val="none" w:sz="0" w:space="0" w:color="auto"/>
                <w:left w:val="none" w:sz="0" w:space="0" w:color="auto"/>
                <w:bottom w:val="none" w:sz="0" w:space="0" w:color="auto"/>
                <w:right w:val="none" w:sz="0" w:space="0" w:color="auto"/>
              </w:divBdr>
            </w:div>
            <w:div w:id="1321425700">
              <w:marLeft w:val="0"/>
              <w:marRight w:val="0"/>
              <w:marTop w:val="0"/>
              <w:marBottom w:val="0"/>
              <w:divBdr>
                <w:top w:val="none" w:sz="0" w:space="0" w:color="auto"/>
                <w:left w:val="none" w:sz="0" w:space="0" w:color="auto"/>
                <w:bottom w:val="none" w:sz="0" w:space="0" w:color="auto"/>
                <w:right w:val="none" w:sz="0" w:space="0" w:color="auto"/>
              </w:divBdr>
            </w:div>
            <w:div w:id="1348871079">
              <w:marLeft w:val="0"/>
              <w:marRight w:val="0"/>
              <w:marTop w:val="0"/>
              <w:marBottom w:val="0"/>
              <w:divBdr>
                <w:top w:val="none" w:sz="0" w:space="0" w:color="auto"/>
                <w:left w:val="none" w:sz="0" w:space="0" w:color="auto"/>
                <w:bottom w:val="none" w:sz="0" w:space="0" w:color="auto"/>
                <w:right w:val="none" w:sz="0" w:space="0" w:color="auto"/>
              </w:divBdr>
            </w:div>
            <w:div w:id="1391610972">
              <w:marLeft w:val="0"/>
              <w:marRight w:val="0"/>
              <w:marTop w:val="0"/>
              <w:marBottom w:val="0"/>
              <w:divBdr>
                <w:top w:val="none" w:sz="0" w:space="0" w:color="auto"/>
                <w:left w:val="none" w:sz="0" w:space="0" w:color="auto"/>
                <w:bottom w:val="none" w:sz="0" w:space="0" w:color="auto"/>
                <w:right w:val="none" w:sz="0" w:space="0" w:color="auto"/>
              </w:divBdr>
            </w:div>
            <w:div w:id="1401098680">
              <w:marLeft w:val="0"/>
              <w:marRight w:val="0"/>
              <w:marTop w:val="0"/>
              <w:marBottom w:val="0"/>
              <w:divBdr>
                <w:top w:val="none" w:sz="0" w:space="0" w:color="auto"/>
                <w:left w:val="none" w:sz="0" w:space="0" w:color="auto"/>
                <w:bottom w:val="none" w:sz="0" w:space="0" w:color="auto"/>
                <w:right w:val="none" w:sz="0" w:space="0" w:color="auto"/>
              </w:divBdr>
            </w:div>
            <w:div w:id="1407722093">
              <w:marLeft w:val="0"/>
              <w:marRight w:val="0"/>
              <w:marTop w:val="0"/>
              <w:marBottom w:val="0"/>
              <w:divBdr>
                <w:top w:val="none" w:sz="0" w:space="0" w:color="auto"/>
                <w:left w:val="none" w:sz="0" w:space="0" w:color="auto"/>
                <w:bottom w:val="none" w:sz="0" w:space="0" w:color="auto"/>
                <w:right w:val="none" w:sz="0" w:space="0" w:color="auto"/>
              </w:divBdr>
            </w:div>
            <w:div w:id="1441797295">
              <w:marLeft w:val="0"/>
              <w:marRight w:val="0"/>
              <w:marTop w:val="0"/>
              <w:marBottom w:val="0"/>
              <w:divBdr>
                <w:top w:val="none" w:sz="0" w:space="0" w:color="auto"/>
                <w:left w:val="none" w:sz="0" w:space="0" w:color="auto"/>
                <w:bottom w:val="none" w:sz="0" w:space="0" w:color="auto"/>
                <w:right w:val="none" w:sz="0" w:space="0" w:color="auto"/>
              </w:divBdr>
            </w:div>
            <w:div w:id="1447387319">
              <w:marLeft w:val="0"/>
              <w:marRight w:val="0"/>
              <w:marTop w:val="0"/>
              <w:marBottom w:val="0"/>
              <w:divBdr>
                <w:top w:val="none" w:sz="0" w:space="0" w:color="auto"/>
                <w:left w:val="none" w:sz="0" w:space="0" w:color="auto"/>
                <w:bottom w:val="none" w:sz="0" w:space="0" w:color="auto"/>
                <w:right w:val="none" w:sz="0" w:space="0" w:color="auto"/>
              </w:divBdr>
            </w:div>
            <w:div w:id="1451632741">
              <w:marLeft w:val="0"/>
              <w:marRight w:val="0"/>
              <w:marTop w:val="0"/>
              <w:marBottom w:val="0"/>
              <w:divBdr>
                <w:top w:val="none" w:sz="0" w:space="0" w:color="auto"/>
                <w:left w:val="none" w:sz="0" w:space="0" w:color="auto"/>
                <w:bottom w:val="none" w:sz="0" w:space="0" w:color="auto"/>
                <w:right w:val="none" w:sz="0" w:space="0" w:color="auto"/>
              </w:divBdr>
            </w:div>
            <w:div w:id="1453935968">
              <w:marLeft w:val="0"/>
              <w:marRight w:val="0"/>
              <w:marTop w:val="0"/>
              <w:marBottom w:val="0"/>
              <w:divBdr>
                <w:top w:val="none" w:sz="0" w:space="0" w:color="auto"/>
                <w:left w:val="none" w:sz="0" w:space="0" w:color="auto"/>
                <w:bottom w:val="none" w:sz="0" w:space="0" w:color="auto"/>
                <w:right w:val="none" w:sz="0" w:space="0" w:color="auto"/>
              </w:divBdr>
            </w:div>
            <w:div w:id="1461916280">
              <w:marLeft w:val="0"/>
              <w:marRight w:val="0"/>
              <w:marTop w:val="0"/>
              <w:marBottom w:val="0"/>
              <w:divBdr>
                <w:top w:val="none" w:sz="0" w:space="0" w:color="auto"/>
                <w:left w:val="none" w:sz="0" w:space="0" w:color="auto"/>
                <w:bottom w:val="none" w:sz="0" w:space="0" w:color="auto"/>
                <w:right w:val="none" w:sz="0" w:space="0" w:color="auto"/>
              </w:divBdr>
            </w:div>
            <w:div w:id="1470170229">
              <w:marLeft w:val="0"/>
              <w:marRight w:val="0"/>
              <w:marTop w:val="0"/>
              <w:marBottom w:val="0"/>
              <w:divBdr>
                <w:top w:val="none" w:sz="0" w:space="0" w:color="auto"/>
                <w:left w:val="none" w:sz="0" w:space="0" w:color="auto"/>
                <w:bottom w:val="none" w:sz="0" w:space="0" w:color="auto"/>
                <w:right w:val="none" w:sz="0" w:space="0" w:color="auto"/>
              </w:divBdr>
            </w:div>
            <w:div w:id="1481574175">
              <w:marLeft w:val="0"/>
              <w:marRight w:val="0"/>
              <w:marTop w:val="0"/>
              <w:marBottom w:val="0"/>
              <w:divBdr>
                <w:top w:val="none" w:sz="0" w:space="0" w:color="auto"/>
                <w:left w:val="none" w:sz="0" w:space="0" w:color="auto"/>
                <w:bottom w:val="none" w:sz="0" w:space="0" w:color="auto"/>
                <w:right w:val="none" w:sz="0" w:space="0" w:color="auto"/>
              </w:divBdr>
            </w:div>
            <w:div w:id="1485396324">
              <w:marLeft w:val="0"/>
              <w:marRight w:val="0"/>
              <w:marTop w:val="0"/>
              <w:marBottom w:val="0"/>
              <w:divBdr>
                <w:top w:val="none" w:sz="0" w:space="0" w:color="auto"/>
                <w:left w:val="none" w:sz="0" w:space="0" w:color="auto"/>
                <w:bottom w:val="none" w:sz="0" w:space="0" w:color="auto"/>
                <w:right w:val="none" w:sz="0" w:space="0" w:color="auto"/>
              </w:divBdr>
            </w:div>
            <w:div w:id="1486625386">
              <w:marLeft w:val="0"/>
              <w:marRight w:val="0"/>
              <w:marTop w:val="0"/>
              <w:marBottom w:val="0"/>
              <w:divBdr>
                <w:top w:val="none" w:sz="0" w:space="0" w:color="auto"/>
                <w:left w:val="none" w:sz="0" w:space="0" w:color="auto"/>
                <w:bottom w:val="none" w:sz="0" w:space="0" w:color="auto"/>
                <w:right w:val="none" w:sz="0" w:space="0" w:color="auto"/>
              </w:divBdr>
            </w:div>
            <w:div w:id="1488979336">
              <w:marLeft w:val="0"/>
              <w:marRight w:val="0"/>
              <w:marTop w:val="0"/>
              <w:marBottom w:val="0"/>
              <w:divBdr>
                <w:top w:val="none" w:sz="0" w:space="0" w:color="auto"/>
                <w:left w:val="none" w:sz="0" w:space="0" w:color="auto"/>
                <w:bottom w:val="none" w:sz="0" w:space="0" w:color="auto"/>
                <w:right w:val="none" w:sz="0" w:space="0" w:color="auto"/>
              </w:divBdr>
            </w:div>
            <w:div w:id="1490251029">
              <w:marLeft w:val="0"/>
              <w:marRight w:val="0"/>
              <w:marTop w:val="0"/>
              <w:marBottom w:val="0"/>
              <w:divBdr>
                <w:top w:val="none" w:sz="0" w:space="0" w:color="auto"/>
                <w:left w:val="none" w:sz="0" w:space="0" w:color="auto"/>
                <w:bottom w:val="none" w:sz="0" w:space="0" w:color="auto"/>
                <w:right w:val="none" w:sz="0" w:space="0" w:color="auto"/>
              </w:divBdr>
            </w:div>
            <w:div w:id="1505708895">
              <w:marLeft w:val="0"/>
              <w:marRight w:val="0"/>
              <w:marTop w:val="0"/>
              <w:marBottom w:val="0"/>
              <w:divBdr>
                <w:top w:val="none" w:sz="0" w:space="0" w:color="auto"/>
                <w:left w:val="none" w:sz="0" w:space="0" w:color="auto"/>
                <w:bottom w:val="none" w:sz="0" w:space="0" w:color="auto"/>
                <w:right w:val="none" w:sz="0" w:space="0" w:color="auto"/>
              </w:divBdr>
            </w:div>
            <w:div w:id="1544752115">
              <w:marLeft w:val="0"/>
              <w:marRight w:val="0"/>
              <w:marTop w:val="0"/>
              <w:marBottom w:val="0"/>
              <w:divBdr>
                <w:top w:val="none" w:sz="0" w:space="0" w:color="auto"/>
                <w:left w:val="none" w:sz="0" w:space="0" w:color="auto"/>
                <w:bottom w:val="none" w:sz="0" w:space="0" w:color="auto"/>
                <w:right w:val="none" w:sz="0" w:space="0" w:color="auto"/>
              </w:divBdr>
            </w:div>
            <w:div w:id="1551111147">
              <w:marLeft w:val="0"/>
              <w:marRight w:val="0"/>
              <w:marTop w:val="0"/>
              <w:marBottom w:val="0"/>
              <w:divBdr>
                <w:top w:val="none" w:sz="0" w:space="0" w:color="auto"/>
                <w:left w:val="none" w:sz="0" w:space="0" w:color="auto"/>
                <w:bottom w:val="none" w:sz="0" w:space="0" w:color="auto"/>
                <w:right w:val="none" w:sz="0" w:space="0" w:color="auto"/>
              </w:divBdr>
            </w:div>
            <w:div w:id="1566060543">
              <w:marLeft w:val="0"/>
              <w:marRight w:val="0"/>
              <w:marTop w:val="0"/>
              <w:marBottom w:val="0"/>
              <w:divBdr>
                <w:top w:val="none" w:sz="0" w:space="0" w:color="auto"/>
                <w:left w:val="none" w:sz="0" w:space="0" w:color="auto"/>
                <w:bottom w:val="none" w:sz="0" w:space="0" w:color="auto"/>
                <w:right w:val="none" w:sz="0" w:space="0" w:color="auto"/>
              </w:divBdr>
            </w:div>
            <w:div w:id="1567035870">
              <w:marLeft w:val="0"/>
              <w:marRight w:val="0"/>
              <w:marTop w:val="0"/>
              <w:marBottom w:val="0"/>
              <w:divBdr>
                <w:top w:val="none" w:sz="0" w:space="0" w:color="auto"/>
                <w:left w:val="none" w:sz="0" w:space="0" w:color="auto"/>
                <w:bottom w:val="none" w:sz="0" w:space="0" w:color="auto"/>
                <w:right w:val="none" w:sz="0" w:space="0" w:color="auto"/>
              </w:divBdr>
            </w:div>
            <w:div w:id="1573157496">
              <w:marLeft w:val="0"/>
              <w:marRight w:val="0"/>
              <w:marTop w:val="0"/>
              <w:marBottom w:val="0"/>
              <w:divBdr>
                <w:top w:val="none" w:sz="0" w:space="0" w:color="auto"/>
                <w:left w:val="none" w:sz="0" w:space="0" w:color="auto"/>
                <w:bottom w:val="none" w:sz="0" w:space="0" w:color="auto"/>
                <w:right w:val="none" w:sz="0" w:space="0" w:color="auto"/>
              </w:divBdr>
            </w:div>
            <w:div w:id="1598559512">
              <w:marLeft w:val="0"/>
              <w:marRight w:val="0"/>
              <w:marTop w:val="0"/>
              <w:marBottom w:val="0"/>
              <w:divBdr>
                <w:top w:val="none" w:sz="0" w:space="0" w:color="auto"/>
                <w:left w:val="none" w:sz="0" w:space="0" w:color="auto"/>
                <w:bottom w:val="none" w:sz="0" w:space="0" w:color="auto"/>
                <w:right w:val="none" w:sz="0" w:space="0" w:color="auto"/>
              </w:divBdr>
            </w:div>
            <w:div w:id="1603224639">
              <w:marLeft w:val="0"/>
              <w:marRight w:val="0"/>
              <w:marTop w:val="0"/>
              <w:marBottom w:val="0"/>
              <w:divBdr>
                <w:top w:val="none" w:sz="0" w:space="0" w:color="auto"/>
                <w:left w:val="none" w:sz="0" w:space="0" w:color="auto"/>
                <w:bottom w:val="none" w:sz="0" w:space="0" w:color="auto"/>
                <w:right w:val="none" w:sz="0" w:space="0" w:color="auto"/>
              </w:divBdr>
            </w:div>
            <w:div w:id="1617786941">
              <w:marLeft w:val="0"/>
              <w:marRight w:val="0"/>
              <w:marTop w:val="0"/>
              <w:marBottom w:val="0"/>
              <w:divBdr>
                <w:top w:val="none" w:sz="0" w:space="0" w:color="auto"/>
                <w:left w:val="none" w:sz="0" w:space="0" w:color="auto"/>
                <w:bottom w:val="none" w:sz="0" w:space="0" w:color="auto"/>
                <w:right w:val="none" w:sz="0" w:space="0" w:color="auto"/>
              </w:divBdr>
            </w:div>
            <w:div w:id="1618029844">
              <w:marLeft w:val="0"/>
              <w:marRight w:val="0"/>
              <w:marTop w:val="0"/>
              <w:marBottom w:val="0"/>
              <w:divBdr>
                <w:top w:val="none" w:sz="0" w:space="0" w:color="auto"/>
                <w:left w:val="none" w:sz="0" w:space="0" w:color="auto"/>
                <w:bottom w:val="none" w:sz="0" w:space="0" w:color="auto"/>
                <w:right w:val="none" w:sz="0" w:space="0" w:color="auto"/>
              </w:divBdr>
            </w:div>
            <w:div w:id="1621452554">
              <w:marLeft w:val="0"/>
              <w:marRight w:val="0"/>
              <w:marTop w:val="0"/>
              <w:marBottom w:val="0"/>
              <w:divBdr>
                <w:top w:val="none" w:sz="0" w:space="0" w:color="auto"/>
                <w:left w:val="none" w:sz="0" w:space="0" w:color="auto"/>
                <w:bottom w:val="none" w:sz="0" w:space="0" w:color="auto"/>
                <w:right w:val="none" w:sz="0" w:space="0" w:color="auto"/>
              </w:divBdr>
            </w:div>
            <w:div w:id="1632176133">
              <w:marLeft w:val="0"/>
              <w:marRight w:val="0"/>
              <w:marTop w:val="0"/>
              <w:marBottom w:val="0"/>
              <w:divBdr>
                <w:top w:val="none" w:sz="0" w:space="0" w:color="auto"/>
                <w:left w:val="none" w:sz="0" w:space="0" w:color="auto"/>
                <w:bottom w:val="none" w:sz="0" w:space="0" w:color="auto"/>
                <w:right w:val="none" w:sz="0" w:space="0" w:color="auto"/>
              </w:divBdr>
            </w:div>
            <w:div w:id="1659191061">
              <w:marLeft w:val="0"/>
              <w:marRight w:val="0"/>
              <w:marTop w:val="0"/>
              <w:marBottom w:val="0"/>
              <w:divBdr>
                <w:top w:val="none" w:sz="0" w:space="0" w:color="auto"/>
                <w:left w:val="none" w:sz="0" w:space="0" w:color="auto"/>
                <w:bottom w:val="none" w:sz="0" w:space="0" w:color="auto"/>
                <w:right w:val="none" w:sz="0" w:space="0" w:color="auto"/>
              </w:divBdr>
            </w:div>
            <w:div w:id="1669014137">
              <w:marLeft w:val="0"/>
              <w:marRight w:val="0"/>
              <w:marTop w:val="0"/>
              <w:marBottom w:val="0"/>
              <w:divBdr>
                <w:top w:val="none" w:sz="0" w:space="0" w:color="auto"/>
                <w:left w:val="none" w:sz="0" w:space="0" w:color="auto"/>
                <w:bottom w:val="none" w:sz="0" w:space="0" w:color="auto"/>
                <w:right w:val="none" w:sz="0" w:space="0" w:color="auto"/>
              </w:divBdr>
            </w:div>
            <w:div w:id="1670327059">
              <w:marLeft w:val="0"/>
              <w:marRight w:val="0"/>
              <w:marTop w:val="0"/>
              <w:marBottom w:val="0"/>
              <w:divBdr>
                <w:top w:val="none" w:sz="0" w:space="0" w:color="auto"/>
                <w:left w:val="none" w:sz="0" w:space="0" w:color="auto"/>
                <w:bottom w:val="none" w:sz="0" w:space="0" w:color="auto"/>
                <w:right w:val="none" w:sz="0" w:space="0" w:color="auto"/>
              </w:divBdr>
            </w:div>
            <w:div w:id="1670981717">
              <w:marLeft w:val="0"/>
              <w:marRight w:val="0"/>
              <w:marTop w:val="0"/>
              <w:marBottom w:val="0"/>
              <w:divBdr>
                <w:top w:val="none" w:sz="0" w:space="0" w:color="auto"/>
                <w:left w:val="none" w:sz="0" w:space="0" w:color="auto"/>
                <w:bottom w:val="none" w:sz="0" w:space="0" w:color="auto"/>
                <w:right w:val="none" w:sz="0" w:space="0" w:color="auto"/>
              </w:divBdr>
            </w:div>
            <w:div w:id="1695157848">
              <w:marLeft w:val="0"/>
              <w:marRight w:val="0"/>
              <w:marTop w:val="0"/>
              <w:marBottom w:val="0"/>
              <w:divBdr>
                <w:top w:val="none" w:sz="0" w:space="0" w:color="auto"/>
                <w:left w:val="none" w:sz="0" w:space="0" w:color="auto"/>
                <w:bottom w:val="none" w:sz="0" w:space="0" w:color="auto"/>
                <w:right w:val="none" w:sz="0" w:space="0" w:color="auto"/>
              </w:divBdr>
            </w:div>
            <w:div w:id="1696149518">
              <w:marLeft w:val="0"/>
              <w:marRight w:val="0"/>
              <w:marTop w:val="0"/>
              <w:marBottom w:val="0"/>
              <w:divBdr>
                <w:top w:val="none" w:sz="0" w:space="0" w:color="auto"/>
                <w:left w:val="none" w:sz="0" w:space="0" w:color="auto"/>
                <w:bottom w:val="none" w:sz="0" w:space="0" w:color="auto"/>
                <w:right w:val="none" w:sz="0" w:space="0" w:color="auto"/>
              </w:divBdr>
            </w:div>
            <w:div w:id="1701006941">
              <w:marLeft w:val="0"/>
              <w:marRight w:val="0"/>
              <w:marTop w:val="0"/>
              <w:marBottom w:val="0"/>
              <w:divBdr>
                <w:top w:val="none" w:sz="0" w:space="0" w:color="auto"/>
                <w:left w:val="none" w:sz="0" w:space="0" w:color="auto"/>
                <w:bottom w:val="none" w:sz="0" w:space="0" w:color="auto"/>
                <w:right w:val="none" w:sz="0" w:space="0" w:color="auto"/>
              </w:divBdr>
            </w:div>
            <w:div w:id="1706565057">
              <w:marLeft w:val="0"/>
              <w:marRight w:val="0"/>
              <w:marTop w:val="0"/>
              <w:marBottom w:val="0"/>
              <w:divBdr>
                <w:top w:val="none" w:sz="0" w:space="0" w:color="auto"/>
                <w:left w:val="none" w:sz="0" w:space="0" w:color="auto"/>
                <w:bottom w:val="none" w:sz="0" w:space="0" w:color="auto"/>
                <w:right w:val="none" w:sz="0" w:space="0" w:color="auto"/>
              </w:divBdr>
            </w:div>
            <w:div w:id="1716394802">
              <w:marLeft w:val="0"/>
              <w:marRight w:val="0"/>
              <w:marTop w:val="0"/>
              <w:marBottom w:val="0"/>
              <w:divBdr>
                <w:top w:val="none" w:sz="0" w:space="0" w:color="auto"/>
                <w:left w:val="none" w:sz="0" w:space="0" w:color="auto"/>
                <w:bottom w:val="none" w:sz="0" w:space="0" w:color="auto"/>
                <w:right w:val="none" w:sz="0" w:space="0" w:color="auto"/>
              </w:divBdr>
            </w:div>
            <w:div w:id="1748383591">
              <w:marLeft w:val="0"/>
              <w:marRight w:val="0"/>
              <w:marTop w:val="0"/>
              <w:marBottom w:val="0"/>
              <w:divBdr>
                <w:top w:val="none" w:sz="0" w:space="0" w:color="auto"/>
                <w:left w:val="none" w:sz="0" w:space="0" w:color="auto"/>
                <w:bottom w:val="none" w:sz="0" w:space="0" w:color="auto"/>
                <w:right w:val="none" w:sz="0" w:space="0" w:color="auto"/>
              </w:divBdr>
            </w:div>
            <w:div w:id="1764912798">
              <w:marLeft w:val="0"/>
              <w:marRight w:val="0"/>
              <w:marTop w:val="0"/>
              <w:marBottom w:val="0"/>
              <w:divBdr>
                <w:top w:val="none" w:sz="0" w:space="0" w:color="auto"/>
                <w:left w:val="none" w:sz="0" w:space="0" w:color="auto"/>
                <w:bottom w:val="none" w:sz="0" w:space="0" w:color="auto"/>
                <w:right w:val="none" w:sz="0" w:space="0" w:color="auto"/>
              </w:divBdr>
            </w:div>
            <w:div w:id="1767068364">
              <w:marLeft w:val="0"/>
              <w:marRight w:val="0"/>
              <w:marTop w:val="0"/>
              <w:marBottom w:val="0"/>
              <w:divBdr>
                <w:top w:val="none" w:sz="0" w:space="0" w:color="auto"/>
                <w:left w:val="none" w:sz="0" w:space="0" w:color="auto"/>
                <w:bottom w:val="none" w:sz="0" w:space="0" w:color="auto"/>
                <w:right w:val="none" w:sz="0" w:space="0" w:color="auto"/>
              </w:divBdr>
            </w:div>
            <w:div w:id="1802532482">
              <w:marLeft w:val="0"/>
              <w:marRight w:val="0"/>
              <w:marTop w:val="0"/>
              <w:marBottom w:val="0"/>
              <w:divBdr>
                <w:top w:val="none" w:sz="0" w:space="0" w:color="auto"/>
                <w:left w:val="none" w:sz="0" w:space="0" w:color="auto"/>
                <w:bottom w:val="none" w:sz="0" w:space="0" w:color="auto"/>
                <w:right w:val="none" w:sz="0" w:space="0" w:color="auto"/>
              </w:divBdr>
            </w:div>
            <w:div w:id="1813134464">
              <w:marLeft w:val="0"/>
              <w:marRight w:val="0"/>
              <w:marTop w:val="0"/>
              <w:marBottom w:val="0"/>
              <w:divBdr>
                <w:top w:val="none" w:sz="0" w:space="0" w:color="auto"/>
                <w:left w:val="none" w:sz="0" w:space="0" w:color="auto"/>
                <w:bottom w:val="none" w:sz="0" w:space="0" w:color="auto"/>
                <w:right w:val="none" w:sz="0" w:space="0" w:color="auto"/>
              </w:divBdr>
            </w:div>
            <w:div w:id="1817068185">
              <w:marLeft w:val="0"/>
              <w:marRight w:val="0"/>
              <w:marTop w:val="0"/>
              <w:marBottom w:val="0"/>
              <w:divBdr>
                <w:top w:val="none" w:sz="0" w:space="0" w:color="auto"/>
                <w:left w:val="none" w:sz="0" w:space="0" w:color="auto"/>
                <w:bottom w:val="none" w:sz="0" w:space="0" w:color="auto"/>
                <w:right w:val="none" w:sz="0" w:space="0" w:color="auto"/>
              </w:divBdr>
            </w:div>
            <w:div w:id="1825319320">
              <w:marLeft w:val="0"/>
              <w:marRight w:val="0"/>
              <w:marTop w:val="0"/>
              <w:marBottom w:val="0"/>
              <w:divBdr>
                <w:top w:val="none" w:sz="0" w:space="0" w:color="auto"/>
                <w:left w:val="none" w:sz="0" w:space="0" w:color="auto"/>
                <w:bottom w:val="none" w:sz="0" w:space="0" w:color="auto"/>
                <w:right w:val="none" w:sz="0" w:space="0" w:color="auto"/>
              </w:divBdr>
            </w:div>
            <w:div w:id="1834683232">
              <w:marLeft w:val="0"/>
              <w:marRight w:val="0"/>
              <w:marTop w:val="0"/>
              <w:marBottom w:val="0"/>
              <w:divBdr>
                <w:top w:val="none" w:sz="0" w:space="0" w:color="auto"/>
                <w:left w:val="none" w:sz="0" w:space="0" w:color="auto"/>
                <w:bottom w:val="none" w:sz="0" w:space="0" w:color="auto"/>
                <w:right w:val="none" w:sz="0" w:space="0" w:color="auto"/>
              </w:divBdr>
            </w:div>
            <w:div w:id="1836609028">
              <w:marLeft w:val="0"/>
              <w:marRight w:val="0"/>
              <w:marTop w:val="0"/>
              <w:marBottom w:val="0"/>
              <w:divBdr>
                <w:top w:val="none" w:sz="0" w:space="0" w:color="auto"/>
                <w:left w:val="none" w:sz="0" w:space="0" w:color="auto"/>
                <w:bottom w:val="none" w:sz="0" w:space="0" w:color="auto"/>
                <w:right w:val="none" w:sz="0" w:space="0" w:color="auto"/>
              </w:divBdr>
            </w:div>
            <w:div w:id="1841122669">
              <w:marLeft w:val="0"/>
              <w:marRight w:val="0"/>
              <w:marTop w:val="0"/>
              <w:marBottom w:val="0"/>
              <w:divBdr>
                <w:top w:val="none" w:sz="0" w:space="0" w:color="auto"/>
                <w:left w:val="none" w:sz="0" w:space="0" w:color="auto"/>
                <w:bottom w:val="none" w:sz="0" w:space="0" w:color="auto"/>
                <w:right w:val="none" w:sz="0" w:space="0" w:color="auto"/>
              </w:divBdr>
            </w:div>
            <w:div w:id="1851916336">
              <w:marLeft w:val="0"/>
              <w:marRight w:val="0"/>
              <w:marTop w:val="0"/>
              <w:marBottom w:val="0"/>
              <w:divBdr>
                <w:top w:val="none" w:sz="0" w:space="0" w:color="auto"/>
                <w:left w:val="none" w:sz="0" w:space="0" w:color="auto"/>
                <w:bottom w:val="none" w:sz="0" w:space="0" w:color="auto"/>
                <w:right w:val="none" w:sz="0" w:space="0" w:color="auto"/>
              </w:divBdr>
            </w:div>
            <w:div w:id="1855528967">
              <w:marLeft w:val="0"/>
              <w:marRight w:val="0"/>
              <w:marTop w:val="0"/>
              <w:marBottom w:val="0"/>
              <w:divBdr>
                <w:top w:val="none" w:sz="0" w:space="0" w:color="auto"/>
                <w:left w:val="none" w:sz="0" w:space="0" w:color="auto"/>
                <w:bottom w:val="none" w:sz="0" w:space="0" w:color="auto"/>
                <w:right w:val="none" w:sz="0" w:space="0" w:color="auto"/>
              </w:divBdr>
            </w:div>
            <w:div w:id="1878471044">
              <w:marLeft w:val="0"/>
              <w:marRight w:val="0"/>
              <w:marTop w:val="0"/>
              <w:marBottom w:val="0"/>
              <w:divBdr>
                <w:top w:val="none" w:sz="0" w:space="0" w:color="auto"/>
                <w:left w:val="none" w:sz="0" w:space="0" w:color="auto"/>
                <w:bottom w:val="none" w:sz="0" w:space="0" w:color="auto"/>
                <w:right w:val="none" w:sz="0" w:space="0" w:color="auto"/>
              </w:divBdr>
            </w:div>
            <w:div w:id="1878740675">
              <w:marLeft w:val="0"/>
              <w:marRight w:val="0"/>
              <w:marTop w:val="0"/>
              <w:marBottom w:val="0"/>
              <w:divBdr>
                <w:top w:val="none" w:sz="0" w:space="0" w:color="auto"/>
                <w:left w:val="none" w:sz="0" w:space="0" w:color="auto"/>
                <w:bottom w:val="none" w:sz="0" w:space="0" w:color="auto"/>
                <w:right w:val="none" w:sz="0" w:space="0" w:color="auto"/>
              </w:divBdr>
            </w:div>
            <w:div w:id="1880048910">
              <w:marLeft w:val="0"/>
              <w:marRight w:val="0"/>
              <w:marTop w:val="0"/>
              <w:marBottom w:val="0"/>
              <w:divBdr>
                <w:top w:val="none" w:sz="0" w:space="0" w:color="auto"/>
                <w:left w:val="none" w:sz="0" w:space="0" w:color="auto"/>
                <w:bottom w:val="none" w:sz="0" w:space="0" w:color="auto"/>
                <w:right w:val="none" w:sz="0" w:space="0" w:color="auto"/>
              </w:divBdr>
            </w:div>
            <w:div w:id="1880120001">
              <w:marLeft w:val="0"/>
              <w:marRight w:val="0"/>
              <w:marTop w:val="0"/>
              <w:marBottom w:val="0"/>
              <w:divBdr>
                <w:top w:val="none" w:sz="0" w:space="0" w:color="auto"/>
                <w:left w:val="none" w:sz="0" w:space="0" w:color="auto"/>
                <w:bottom w:val="none" w:sz="0" w:space="0" w:color="auto"/>
                <w:right w:val="none" w:sz="0" w:space="0" w:color="auto"/>
              </w:divBdr>
            </w:div>
            <w:div w:id="1882595061">
              <w:marLeft w:val="0"/>
              <w:marRight w:val="0"/>
              <w:marTop w:val="0"/>
              <w:marBottom w:val="0"/>
              <w:divBdr>
                <w:top w:val="none" w:sz="0" w:space="0" w:color="auto"/>
                <w:left w:val="none" w:sz="0" w:space="0" w:color="auto"/>
                <w:bottom w:val="none" w:sz="0" w:space="0" w:color="auto"/>
                <w:right w:val="none" w:sz="0" w:space="0" w:color="auto"/>
              </w:divBdr>
            </w:div>
            <w:div w:id="1895921494">
              <w:marLeft w:val="0"/>
              <w:marRight w:val="0"/>
              <w:marTop w:val="0"/>
              <w:marBottom w:val="0"/>
              <w:divBdr>
                <w:top w:val="none" w:sz="0" w:space="0" w:color="auto"/>
                <w:left w:val="none" w:sz="0" w:space="0" w:color="auto"/>
                <w:bottom w:val="none" w:sz="0" w:space="0" w:color="auto"/>
                <w:right w:val="none" w:sz="0" w:space="0" w:color="auto"/>
              </w:divBdr>
            </w:div>
            <w:div w:id="1919709082">
              <w:marLeft w:val="0"/>
              <w:marRight w:val="0"/>
              <w:marTop w:val="0"/>
              <w:marBottom w:val="0"/>
              <w:divBdr>
                <w:top w:val="none" w:sz="0" w:space="0" w:color="auto"/>
                <w:left w:val="none" w:sz="0" w:space="0" w:color="auto"/>
                <w:bottom w:val="none" w:sz="0" w:space="0" w:color="auto"/>
                <w:right w:val="none" w:sz="0" w:space="0" w:color="auto"/>
              </w:divBdr>
            </w:div>
            <w:div w:id="1919901886">
              <w:marLeft w:val="0"/>
              <w:marRight w:val="0"/>
              <w:marTop w:val="0"/>
              <w:marBottom w:val="0"/>
              <w:divBdr>
                <w:top w:val="none" w:sz="0" w:space="0" w:color="auto"/>
                <w:left w:val="none" w:sz="0" w:space="0" w:color="auto"/>
                <w:bottom w:val="none" w:sz="0" w:space="0" w:color="auto"/>
                <w:right w:val="none" w:sz="0" w:space="0" w:color="auto"/>
              </w:divBdr>
            </w:div>
            <w:div w:id="1929774618">
              <w:marLeft w:val="0"/>
              <w:marRight w:val="0"/>
              <w:marTop w:val="0"/>
              <w:marBottom w:val="0"/>
              <w:divBdr>
                <w:top w:val="none" w:sz="0" w:space="0" w:color="auto"/>
                <w:left w:val="none" w:sz="0" w:space="0" w:color="auto"/>
                <w:bottom w:val="none" w:sz="0" w:space="0" w:color="auto"/>
                <w:right w:val="none" w:sz="0" w:space="0" w:color="auto"/>
              </w:divBdr>
            </w:div>
            <w:div w:id="1936355919">
              <w:marLeft w:val="0"/>
              <w:marRight w:val="0"/>
              <w:marTop w:val="0"/>
              <w:marBottom w:val="0"/>
              <w:divBdr>
                <w:top w:val="none" w:sz="0" w:space="0" w:color="auto"/>
                <w:left w:val="none" w:sz="0" w:space="0" w:color="auto"/>
                <w:bottom w:val="none" w:sz="0" w:space="0" w:color="auto"/>
                <w:right w:val="none" w:sz="0" w:space="0" w:color="auto"/>
              </w:divBdr>
            </w:div>
            <w:div w:id="1963263279">
              <w:marLeft w:val="0"/>
              <w:marRight w:val="0"/>
              <w:marTop w:val="0"/>
              <w:marBottom w:val="0"/>
              <w:divBdr>
                <w:top w:val="none" w:sz="0" w:space="0" w:color="auto"/>
                <w:left w:val="none" w:sz="0" w:space="0" w:color="auto"/>
                <w:bottom w:val="none" w:sz="0" w:space="0" w:color="auto"/>
                <w:right w:val="none" w:sz="0" w:space="0" w:color="auto"/>
              </w:divBdr>
            </w:div>
            <w:div w:id="1964075660">
              <w:marLeft w:val="0"/>
              <w:marRight w:val="0"/>
              <w:marTop w:val="0"/>
              <w:marBottom w:val="0"/>
              <w:divBdr>
                <w:top w:val="none" w:sz="0" w:space="0" w:color="auto"/>
                <w:left w:val="none" w:sz="0" w:space="0" w:color="auto"/>
                <w:bottom w:val="none" w:sz="0" w:space="0" w:color="auto"/>
                <w:right w:val="none" w:sz="0" w:space="0" w:color="auto"/>
              </w:divBdr>
            </w:div>
            <w:div w:id="1965501643">
              <w:marLeft w:val="0"/>
              <w:marRight w:val="0"/>
              <w:marTop w:val="0"/>
              <w:marBottom w:val="0"/>
              <w:divBdr>
                <w:top w:val="none" w:sz="0" w:space="0" w:color="auto"/>
                <w:left w:val="none" w:sz="0" w:space="0" w:color="auto"/>
                <w:bottom w:val="none" w:sz="0" w:space="0" w:color="auto"/>
                <w:right w:val="none" w:sz="0" w:space="0" w:color="auto"/>
              </w:divBdr>
            </w:div>
            <w:div w:id="1968582760">
              <w:marLeft w:val="0"/>
              <w:marRight w:val="0"/>
              <w:marTop w:val="0"/>
              <w:marBottom w:val="0"/>
              <w:divBdr>
                <w:top w:val="none" w:sz="0" w:space="0" w:color="auto"/>
                <w:left w:val="none" w:sz="0" w:space="0" w:color="auto"/>
                <w:bottom w:val="none" w:sz="0" w:space="0" w:color="auto"/>
                <w:right w:val="none" w:sz="0" w:space="0" w:color="auto"/>
              </w:divBdr>
            </w:div>
            <w:div w:id="2011174195">
              <w:marLeft w:val="0"/>
              <w:marRight w:val="0"/>
              <w:marTop w:val="0"/>
              <w:marBottom w:val="0"/>
              <w:divBdr>
                <w:top w:val="none" w:sz="0" w:space="0" w:color="auto"/>
                <w:left w:val="none" w:sz="0" w:space="0" w:color="auto"/>
                <w:bottom w:val="none" w:sz="0" w:space="0" w:color="auto"/>
                <w:right w:val="none" w:sz="0" w:space="0" w:color="auto"/>
              </w:divBdr>
            </w:div>
            <w:div w:id="2014339031">
              <w:marLeft w:val="0"/>
              <w:marRight w:val="0"/>
              <w:marTop w:val="0"/>
              <w:marBottom w:val="0"/>
              <w:divBdr>
                <w:top w:val="none" w:sz="0" w:space="0" w:color="auto"/>
                <w:left w:val="none" w:sz="0" w:space="0" w:color="auto"/>
                <w:bottom w:val="none" w:sz="0" w:space="0" w:color="auto"/>
                <w:right w:val="none" w:sz="0" w:space="0" w:color="auto"/>
              </w:divBdr>
            </w:div>
            <w:div w:id="2015183593">
              <w:marLeft w:val="0"/>
              <w:marRight w:val="0"/>
              <w:marTop w:val="0"/>
              <w:marBottom w:val="0"/>
              <w:divBdr>
                <w:top w:val="none" w:sz="0" w:space="0" w:color="auto"/>
                <w:left w:val="none" w:sz="0" w:space="0" w:color="auto"/>
                <w:bottom w:val="none" w:sz="0" w:space="0" w:color="auto"/>
                <w:right w:val="none" w:sz="0" w:space="0" w:color="auto"/>
              </w:divBdr>
            </w:div>
            <w:div w:id="2019115787">
              <w:marLeft w:val="0"/>
              <w:marRight w:val="0"/>
              <w:marTop w:val="0"/>
              <w:marBottom w:val="0"/>
              <w:divBdr>
                <w:top w:val="none" w:sz="0" w:space="0" w:color="auto"/>
                <w:left w:val="none" w:sz="0" w:space="0" w:color="auto"/>
                <w:bottom w:val="none" w:sz="0" w:space="0" w:color="auto"/>
                <w:right w:val="none" w:sz="0" w:space="0" w:color="auto"/>
              </w:divBdr>
            </w:div>
            <w:div w:id="2019307677">
              <w:marLeft w:val="0"/>
              <w:marRight w:val="0"/>
              <w:marTop w:val="0"/>
              <w:marBottom w:val="0"/>
              <w:divBdr>
                <w:top w:val="none" w:sz="0" w:space="0" w:color="auto"/>
                <w:left w:val="none" w:sz="0" w:space="0" w:color="auto"/>
                <w:bottom w:val="none" w:sz="0" w:space="0" w:color="auto"/>
                <w:right w:val="none" w:sz="0" w:space="0" w:color="auto"/>
              </w:divBdr>
            </w:div>
            <w:div w:id="2019308584">
              <w:marLeft w:val="0"/>
              <w:marRight w:val="0"/>
              <w:marTop w:val="0"/>
              <w:marBottom w:val="0"/>
              <w:divBdr>
                <w:top w:val="none" w:sz="0" w:space="0" w:color="auto"/>
                <w:left w:val="none" w:sz="0" w:space="0" w:color="auto"/>
                <w:bottom w:val="none" w:sz="0" w:space="0" w:color="auto"/>
                <w:right w:val="none" w:sz="0" w:space="0" w:color="auto"/>
              </w:divBdr>
            </w:div>
            <w:div w:id="2023237034">
              <w:marLeft w:val="0"/>
              <w:marRight w:val="0"/>
              <w:marTop w:val="0"/>
              <w:marBottom w:val="0"/>
              <w:divBdr>
                <w:top w:val="none" w:sz="0" w:space="0" w:color="auto"/>
                <w:left w:val="none" w:sz="0" w:space="0" w:color="auto"/>
                <w:bottom w:val="none" w:sz="0" w:space="0" w:color="auto"/>
                <w:right w:val="none" w:sz="0" w:space="0" w:color="auto"/>
              </w:divBdr>
            </w:div>
            <w:div w:id="2029676945">
              <w:marLeft w:val="0"/>
              <w:marRight w:val="0"/>
              <w:marTop w:val="0"/>
              <w:marBottom w:val="0"/>
              <w:divBdr>
                <w:top w:val="none" w:sz="0" w:space="0" w:color="auto"/>
                <w:left w:val="none" w:sz="0" w:space="0" w:color="auto"/>
                <w:bottom w:val="none" w:sz="0" w:space="0" w:color="auto"/>
                <w:right w:val="none" w:sz="0" w:space="0" w:color="auto"/>
              </w:divBdr>
            </w:div>
            <w:div w:id="2033413218">
              <w:marLeft w:val="0"/>
              <w:marRight w:val="0"/>
              <w:marTop w:val="0"/>
              <w:marBottom w:val="0"/>
              <w:divBdr>
                <w:top w:val="none" w:sz="0" w:space="0" w:color="auto"/>
                <w:left w:val="none" w:sz="0" w:space="0" w:color="auto"/>
                <w:bottom w:val="none" w:sz="0" w:space="0" w:color="auto"/>
                <w:right w:val="none" w:sz="0" w:space="0" w:color="auto"/>
              </w:divBdr>
            </w:div>
            <w:div w:id="2053648816">
              <w:marLeft w:val="0"/>
              <w:marRight w:val="0"/>
              <w:marTop w:val="0"/>
              <w:marBottom w:val="0"/>
              <w:divBdr>
                <w:top w:val="none" w:sz="0" w:space="0" w:color="auto"/>
                <w:left w:val="none" w:sz="0" w:space="0" w:color="auto"/>
                <w:bottom w:val="none" w:sz="0" w:space="0" w:color="auto"/>
                <w:right w:val="none" w:sz="0" w:space="0" w:color="auto"/>
              </w:divBdr>
            </w:div>
            <w:div w:id="2084645887">
              <w:marLeft w:val="0"/>
              <w:marRight w:val="0"/>
              <w:marTop w:val="0"/>
              <w:marBottom w:val="0"/>
              <w:divBdr>
                <w:top w:val="none" w:sz="0" w:space="0" w:color="auto"/>
                <w:left w:val="none" w:sz="0" w:space="0" w:color="auto"/>
                <w:bottom w:val="none" w:sz="0" w:space="0" w:color="auto"/>
                <w:right w:val="none" w:sz="0" w:space="0" w:color="auto"/>
              </w:divBdr>
            </w:div>
            <w:div w:id="2089568774">
              <w:marLeft w:val="0"/>
              <w:marRight w:val="0"/>
              <w:marTop w:val="0"/>
              <w:marBottom w:val="0"/>
              <w:divBdr>
                <w:top w:val="none" w:sz="0" w:space="0" w:color="auto"/>
                <w:left w:val="none" w:sz="0" w:space="0" w:color="auto"/>
                <w:bottom w:val="none" w:sz="0" w:space="0" w:color="auto"/>
                <w:right w:val="none" w:sz="0" w:space="0" w:color="auto"/>
              </w:divBdr>
            </w:div>
            <w:div w:id="2092122953">
              <w:marLeft w:val="0"/>
              <w:marRight w:val="0"/>
              <w:marTop w:val="0"/>
              <w:marBottom w:val="0"/>
              <w:divBdr>
                <w:top w:val="none" w:sz="0" w:space="0" w:color="auto"/>
                <w:left w:val="none" w:sz="0" w:space="0" w:color="auto"/>
                <w:bottom w:val="none" w:sz="0" w:space="0" w:color="auto"/>
                <w:right w:val="none" w:sz="0" w:space="0" w:color="auto"/>
              </w:divBdr>
            </w:div>
            <w:div w:id="2105758511">
              <w:marLeft w:val="0"/>
              <w:marRight w:val="0"/>
              <w:marTop w:val="0"/>
              <w:marBottom w:val="0"/>
              <w:divBdr>
                <w:top w:val="none" w:sz="0" w:space="0" w:color="auto"/>
                <w:left w:val="none" w:sz="0" w:space="0" w:color="auto"/>
                <w:bottom w:val="none" w:sz="0" w:space="0" w:color="auto"/>
                <w:right w:val="none" w:sz="0" w:space="0" w:color="auto"/>
              </w:divBdr>
            </w:div>
            <w:div w:id="2106882718">
              <w:marLeft w:val="0"/>
              <w:marRight w:val="0"/>
              <w:marTop w:val="0"/>
              <w:marBottom w:val="0"/>
              <w:divBdr>
                <w:top w:val="none" w:sz="0" w:space="0" w:color="auto"/>
                <w:left w:val="none" w:sz="0" w:space="0" w:color="auto"/>
                <w:bottom w:val="none" w:sz="0" w:space="0" w:color="auto"/>
                <w:right w:val="none" w:sz="0" w:space="0" w:color="auto"/>
              </w:divBdr>
            </w:div>
            <w:div w:id="2112579923">
              <w:marLeft w:val="0"/>
              <w:marRight w:val="0"/>
              <w:marTop w:val="0"/>
              <w:marBottom w:val="0"/>
              <w:divBdr>
                <w:top w:val="none" w:sz="0" w:space="0" w:color="auto"/>
                <w:left w:val="none" w:sz="0" w:space="0" w:color="auto"/>
                <w:bottom w:val="none" w:sz="0" w:space="0" w:color="auto"/>
                <w:right w:val="none" w:sz="0" w:space="0" w:color="auto"/>
              </w:divBdr>
            </w:div>
            <w:div w:id="2118601779">
              <w:marLeft w:val="0"/>
              <w:marRight w:val="0"/>
              <w:marTop w:val="0"/>
              <w:marBottom w:val="0"/>
              <w:divBdr>
                <w:top w:val="none" w:sz="0" w:space="0" w:color="auto"/>
                <w:left w:val="none" w:sz="0" w:space="0" w:color="auto"/>
                <w:bottom w:val="none" w:sz="0" w:space="0" w:color="auto"/>
                <w:right w:val="none" w:sz="0" w:space="0" w:color="auto"/>
              </w:divBdr>
            </w:div>
            <w:div w:id="2124768498">
              <w:marLeft w:val="0"/>
              <w:marRight w:val="0"/>
              <w:marTop w:val="0"/>
              <w:marBottom w:val="0"/>
              <w:divBdr>
                <w:top w:val="none" w:sz="0" w:space="0" w:color="auto"/>
                <w:left w:val="none" w:sz="0" w:space="0" w:color="auto"/>
                <w:bottom w:val="none" w:sz="0" w:space="0" w:color="auto"/>
                <w:right w:val="none" w:sz="0" w:space="0" w:color="auto"/>
              </w:divBdr>
            </w:div>
            <w:div w:id="21361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1408">
      <w:bodyDiv w:val="1"/>
      <w:marLeft w:val="0"/>
      <w:marRight w:val="0"/>
      <w:marTop w:val="0"/>
      <w:marBottom w:val="0"/>
      <w:divBdr>
        <w:top w:val="none" w:sz="0" w:space="0" w:color="auto"/>
        <w:left w:val="none" w:sz="0" w:space="0" w:color="auto"/>
        <w:bottom w:val="none" w:sz="0" w:space="0" w:color="auto"/>
        <w:right w:val="none" w:sz="0" w:space="0" w:color="auto"/>
      </w:divBdr>
      <w:divsChild>
        <w:div w:id="1833523106">
          <w:marLeft w:val="0"/>
          <w:marRight w:val="0"/>
          <w:marTop w:val="0"/>
          <w:marBottom w:val="0"/>
          <w:divBdr>
            <w:top w:val="none" w:sz="0" w:space="0" w:color="auto"/>
            <w:left w:val="none" w:sz="0" w:space="0" w:color="auto"/>
            <w:bottom w:val="none" w:sz="0" w:space="0" w:color="auto"/>
            <w:right w:val="none" w:sz="0" w:space="0" w:color="auto"/>
          </w:divBdr>
          <w:divsChild>
            <w:div w:id="45683564">
              <w:marLeft w:val="0"/>
              <w:marRight w:val="0"/>
              <w:marTop w:val="0"/>
              <w:marBottom w:val="0"/>
              <w:divBdr>
                <w:top w:val="none" w:sz="0" w:space="0" w:color="auto"/>
                <w:left w:val="none" w:sz="0" w:space="0" w:color="auto"/>
                <w:bottom w:val="none" w:sz="0" w:space="0" w:color="auto"/>
                <w:right w:val="none" w:sz="0" w:space="0" w:color="auto"/>
              </w:divBdr>
            </w:div>
            <w:div w:id="71440576">
              <w:marLeft w:val="0"/>
              <w:marRight w:val="0"/>
              <w:marTop w:val="0"/>
              <w:marBottom w:val="0"/>
              <w:divBdr>
                <w:top w:val="none" w:sz="0" w:space="0" w:color="auto"/>
                <w:left w:val="none" w:sz="0" w:space="0" w:color="auto"/>
                <w:bottom w:val="none" w:sz="0" w:space="0" w:color="auto"/>
                <w:right w:val="none" w:sz="0" w:space="0" w:color="auto"/>
              </w:divBdr>
            </w:div>
            <w:div w:id="89401100">
              <w:marLeft w:val="0"/>
              <w:marRight w:val="0"/>
              <w:marTop w:val="0"/>
              <w:marBottom w:val="0"/>
              <w:divBdr>
                <w:top w:val="none" w:sz="0" w:space="0" w:color="auto"/>
                <w:left w:val="none" w:sz="0" w:space="0" w:color="auto"/>
                <w:bottom w:val="none" w:sz="0" w:space="0" w:color="auto"/>
                <w:right w:val="none" w:sz="0" w:space="0" w:color="auto"/>
              </w:divBdr>
            </w:div>
            <w:div w:id="93480946">
              <w:marLeft w:val="0"/>
              <w:marRight w:val="0"/>
              <w:marTop w:val="0"/>
              <w:marBottom w:val="0"/>
              <w:divBdr>
                <w:top w:val="none" w:sz="0" w:space="0" w:color="auto"/>
                <w:left w:val="none" w:sz="0" w:space="0" w:color="auto"/>
                <w:bottom w:val="none" w:sz="0" w:space="0" w:color="auto"/>
                <w:right w:val="none" w:sz="0" w:space="0" w:color="auto"/>
              </w:divBdr>
            </w:div>
            <w:div w:id="138690588">
              <w:marLeft w:val="0"/>
              <w:marRight w:val="0"/>
              <w:marTop w:val="0"/>
              <w:marBottom w:val="0"/>
              <w:divBdr>
                <w:top w:val="none" w:sz="0" w:space="0" w:color="auto"/>
                <w:left w:val="none" w:sz="0" w:space="0" w:color="auto"/>
                <w:bottom w:val="none" w:sz="0" w:space="0" w:color="auto"/>
                <w:right w:val="none" w:sz="0" w:space="0" w:color="auto"/>
              </w:divBdr>
            </w:div>
            <w:div w:id="160199485">
              <w:marLeft w:val="0"/>
              <w:marRight w:val="0"/>
              <w:marTop w:val="0"/>
              <w:marBottom w:val="0"/>
              <w:divBdr>
                <w:top w:val="none" w:sz="0" w:space="0" w:color="auto"/>
                <w:left w:val="none" w:sz="0" w:space="0" w:color="auto"/>
                <w:bottom w:val="none" w:sz="0" w:space="0" w:color="auto"/>
                <w:right w:val="none" w:sz="0" w:space="0" w:color="auto"/>
              </w:divBdr>
            </w:div>
            <w:div w:id="197931985">
              <w:marLeft w:val="0"/>
              <w:marRight w:val="0"/>
              <w:marTop w:val="0"/>
              <w:marBottom w:val="0"/>
              <w:divBdr>
                <w:top w:val="none" w:sz="0" w:space="0" w:color="auto"/>
                <w:left w:val="none" w:sz="0" w:space="0" w:color="auto"/>
                <w:bottom w:val="none" w:sz="0" w:space="0" w:color="auto"/>
                <w:right w:val="none" w:sz="0" w:space="0" w:color="auto"/>
              </w:divBdr>
            </w:div>
            <w:div w:id="211502652">
              <w:marLeft w:val="0"/>
              <w:marRight w:val="0"/>
              <w:marTop w:val="0"/>
              <w:marBottom w:val="0"/>
              <w:divBdr>
                <w:top w:val="none" w:sz="0" w:space="0" w:color="auto"/>
                <w:left w:val="none" w:sz="0" w:space="0" w:color="auto"/>
                <w:bottom w:val="none" w:sz="0" w:space="0" w:color="auto"/>
                <w:right w:val="none" w:sz="0" w:space="0" w:color="auto"/>
              </w:divBdr>
            </w:div>
            <w:div w:id="221722551">
              <w:marLeft w:val="0"/>
              <w:marRight w:val="0"/>
              <w:marTop w:val="0"/>
              <w:marBottom w:val="0"/>
              <w:divBdr>
                <w:top w:val="none" w:sz="0" w:space="0" w:color="auto"/>
                <w:left w:val="none" w:sz="0" w:space="0" w:color="auto"/>
                <w:bottom w:val="none" w:sz="0" w:space="0" w:color="auto"/>
                <w:right w:val="none" w:sz="0" w:space="0" w:color="auto"/>
              </w:divBdr>
            </w:div>
            <w:div w:id="234242642">
              <w:marLeft w:val="0"/>
              <w:marRight w:val="0"/>
              <w:marTop w:val="0"/>
              <w:marBottom w:val="0"/>
              <w:divBdr>
                <w:top w:val="none" w:sz="0" w:space="0" w:color="auto"/>
                <w:left w:val="none" w:sz="0" w:space="0" w:color="auto"/>
                <w:bottom w:val="none" w:sz="0" w:space="0" w:color="auto"/>
                <w:right w:val="none" w:sz="0" w:space="0" w:color="auto"/>
              </w:divBdr>
            </w:div>
            <w:div w:id="248076641">
              <w:marLeft w:val="0"/>
              <w:marRight w:val="0"/>
              <w:marTop w:val="0"/>
              <w:marBottom w:val="0"/>
              <w:divBdr>
                <w:top w:val="none" w:sz="0" w:space="0" w:color="auto"/>
                <w:left w:val="none" w:sz="0" w:space="0" w:color="auto"/>
                <w:bottom w:val="none" w:sz="0" w:space="0" w:color="auto"/>
                <w:right w:val="none" w:sz="0" w:space="0" w:color="auto"/>
              </w:divBdr>
            </w:div>
            <w:div w:id="252668107">
              <w:marLeft w:val="0"/>
              <w:marRight w:val="0"/>
              <w:marTop w:val="0"/>
              <w:marBottom w:val="0"/>
              <w:divBdr>
                <w:top w:val="none" w:sz="0" w:space="0" w:color="auto"/>
                <w:left w:val="none" w:sz="0" w:space="0" w:color="auto"/>
                <w:bottom w:val="none" w:sz="0" w:space="0" w:color="auto"/>
                <w:right w:val="none" w:sz="0" w:space="0" w:color="auto"/>
              </w:divBdr>
            </w:div>
            <w:div w:id="284894620">
              <w:marLeft w:val="0"/>
              <w:marRight w:val="0"/>
              <w:marTop w:val="0"/>
              <w:marBottom w:val="0"/>
              <w:divBdr>
                <w:top w:val="none" w:sz="0" w:space="0" w:color="auto"/>
                <w:left w:val="none" w:sz="0" w:space="0" w:color="auto"/>
                <w:bottom w:val="none" w:sz="0" w:space="0" w:color="auto"/>
                <w:right w:val="none" w:sz="0" w:space="0" w:color="auto"/>
              </w:divBdr>
            </w:div>
            <w:div w:id="298341603">
              <w:marLeft w:val="0"/>
              <w:marRight w:val="0"/>
              <w:marTop w:val="0"/>
              <w:marBottom w:val="0"/>
              <w:divBdr>
                <w:top w:val="none" w:sz="0" w:space="0" w:color="auto"/>
                <w:left w:val="none" w:sz="0" w:space="0" w:color="auto"/>
                <w:bottom w:val="none" w:sz="0" w:space="0" w:color="auto"/>
                <w:right w:val="none" w:sz="0" w:space="0" w:color="auto"/>
              </w:divBdr>
            </w:div>
            <w:div w:id="331958685">
              <w:marLeft w:val="0"/>
              <w:marRight w:val="0"/>
              <w:marTop w:val="0"/>
              <w:marBottom w:val="0"/>
              <w:divBdr>
                <w:top w:val="none" w:sz="0" w:space="0" w:color="auto"/>
                <w:left w:val="none" w:sz="0" w:space="0" w:color="auto"/>
                <w:bottom w:val="none" w:sz="0" w:space="0" w:color="auto"/>
                <w:right w:val="none" w:sz="0" w:space="0" w:color="auto"/>
              </w:divBdr>
            </w:div>
            <w:div w:id="333994959">
              <w:marLeft w:val="0"/>
              <w:marRight w:val="0"/>
              <w:marTop w:val="0"/>
              <w:marBottom w:val="0"/>
              <w:divBdr>
                <w:top w:val="none" w:sz="0" w:space="0" w:color="auto"/>
                <w:left w:val="none" w:sz="0" w:space="0" w:color="auto"/>
                <w:bottom w:val="none" w:sz="0" w:space="0" w:color="auto"/>
                <w:right w:val="none" w:sz="0" w:space="0" w:color="auto"/>
              </w:divBdr>
            </w:div>
            <w:div w:id="338780030">
              <w:marLeft w:val="0"/>
              <w:marRight w:val="0"/>
              <w:marTop w:val="0"/>
              <w:marBottom w:val="0"/>
              <w:divBdr>
                <w:top w:val="none" w:sz="0" w:space="0" w:color="auto"/>
                <w:left w:val="none" w:sz="0" w:space="0" w:color="auto"/>
                <w:bottom w:val="none" w:sz="0" w:space="0" w:color="auto"/>
                <w:right w:val="none" w:sz="0" w:space="0" w:color="auto"/>
              </w:divBdr>
            </w:div>
            <w:div w:id="372922457">
              <w:marLeft w:val="0"/>
              <w:marRight w:val="0"/>
              <w:marTop w:val="0"/>
              <w:marBottom w:val="0"/>
              <w:divBdr>
                <w:top w:val="none" w:sz="0" w:space="0" w:color="auto"/>
                <w:left w:val="none" w:sz="0" w:space="0" w:color="auto"/>
                <w:bottom w:val="none" w:sz="0" w:space="0" w:color="auto"/>
                <w:right w:val="none" w:sz="0" w:space="0" w:color="auto"/>
              </w:divBdr>
            </w:div>
            <w:div w:id="417290719">
              <w:marLeft w:val="0"/>
              <w:marRight w:val="0"/>
              <w:marTop w:val="0"/>
              <w:marBottom w:val="0"/>
              <w:divBdr>
                <w:top w:val="none" w:sz="0" w:space="0" w:color="auto"/>
                <w:left w:val="none" w:sz="0" w:space="0" w:color="auto"/>
                <w:bottom w:val="none" w:sz="0" w:space="0" w:color="auto"/>
                <w:right w:val="none" w:sz="0" w:space="0" w:color="auto"/>
              </w:divBdr>
            </w:div>
            <w:div w:id="436607912">
              <w:marLeft w:val="0"/>
              <w:marRight w:val="0"/>
              <w:marTop w:val="0"/>
              <w:marBottom w:val="0"/>
              <w:divBdr>
                <w:top w:val="none" w:sz="0" w:space="0" w:color="auto"/>
                <w:left w:val="none" w:sz="0" w:space="0" w:color="auto"/>
                <w:bottom w:val="none" w:sz="0" w:space="0" w:color="auto"/>
                <w:right w:val="none" w:sz="0" w:space="0" w:color="auto"/>
              </w:divBdr>
            </w:div>
            <w:div w:id="472871051">
              <w:marLeft w:val="0"/>
              <w:marRight w:val="0"/>
              <w:marTop w:val="0"/>
              <w:marBottom w:val="0"/>
              <w:divBdr>
                <w:top w:val="none" w:sz="0" w:space="0" w:color="auto"/>
                <w:left w:val="none" w:sz="0" w:space="0" w:color="auto"/>
                <w:bottom w:val="none" w:sz="0" w:space="0" w:color="auto"/>
                <w:right w:val="none" w:sz="0" w:space="0" w:color="auto"/>
              </w:divBdr>
            </w:div>
            <w:div w:id="482284114">
              <w:marLeft w:val="0"/>
              <w:marRight w:val="0"/>
              <w:marTop w:val="0"/>
              <w:marBottom w:val="0"/>
              <w:divBdr>
                <w:top w:val="none" w:sz="0" w:space="0" w:color="auto"/>
                <w:left w:val="none" w:sz="0" w:space="0" w:color="auto"/>
                <w:bottom w:val="none" w:sz="0" w:space="0" w:color="auto"/>
                <w:right w:val="none" w:sz="0" w:space="0" w:color="auto"/>
              </w:divBdr>
            </w:div>
            <w:div w:id="514661380">
              <w:marLeft w:val="0"/>
              <w:marRight w:val="0"/>
              <w:marTop w:val="0"/>
              <w:marBottom w:val="0"/>
              <w:divBdr>
                <w:top w:val="none" w:sz="0" w:space="0" w:color="auto"/>
                <w:left w:val="none" w:sz="0" w:space="0" w:color="auto"/>
                <w:bottom w:val="none" w:sz="0" w:space="0" w:color="auto"/>
                <w:right w:val="none" w:sz="0" w:space="0" w:color="auto"/>
              </w:divBdr>
            </w:div>
            <w:div w:id="533470890">
              <w:marLeft w:val="0"/>
              <w:marRight w:val="0"/>
              <w:marTop w:val="0"/>
              <w:marBottom w:val="0"/>
              <w:divBdr>
                <w:top w:val="none" w:sz="0" w:space="0" w:color="auto"/>
                <w:left w:val="none" w:sz="0" w:space="0" w:color="auto"/>
                <w:bottom w:val="none" w:sz="0" w:space="0" w:color="auto"/>
                <w:right w:val="none" w:sz="0" w:space="0" w:color="auto"/>
              </w:divBdr>
            </w:div>
            <w:div w:id="542058927">
              <w:marLeft w:val="0"/>
              <w:marRight w:val="0"/>
              <w:marTop w:val="0"/>
              <w:marBottom w:val="0"/>
              <w:divBdr>
                <w:top w:val="none" w:sz="0" w:space="0" w:color="auto"/>
                <w:left w:val="none" w:sz="0" w:space="0" w:color="auto"/>
                <w:bottom w:val="none" w:sz="0" w:space="0" w:color="auto"/>
                <w:right w:val="none" w:sz="0" w:space="0" w:color="auto"/>
              </w:divBdr>
            </w:div>
            <w:div w:id="574554115">
              <w:marLeft w:val="0"/>
              <w:marRight w:val="0"/>
              <w:marTop w:val="0"/>
              <w:marBottom w:val="0"/>
              <w:divBdr>
                <w:top w:val="none" w:sz="0" w:space="0" w:color="auto"/>
                <w:left w:val="none" w:sz="0" w:space="0" w:color="auto"/>
                <w:bottom w:val="none" w:sz="0" w:space="0" w:color="auto"/>
                <w:right w:val="none" w:sz="0" w:space="0" w:color="auto"/>
              </w:divBdr>
            </w:div>
            <w:div w:id="595796921">
              <w:marLeft w:val="0"/>
              <w:marRight w:val="0"/>
              <w:marTop w:val="0"/>
              <w:marBottom w:val="0"/>
              <w:divBdr>
                <w:top w:val="none" w:sz="0" w:space="0" w:color="auto"/>
                <w:left w:val="none" w:sz="0" w:space="0" w:color="auto"/>
                <w:bottom w:val="none" w:sz="0" w:space="0" w:color="auto"/>
                <w:right w:val="none" w:sz="0" w:space="0" w:color="auto"/>
              </w:divBdr>
            </w:div>
            <w:div w:id="603195308">
              <w:marLeft w:val="0"/>
              <w:marRight w:val="0"/>
              <w:marTop w:val="0"/>
              <w:marBottom w:val="0"/>
              <w:divBdr>
                <w:top w:val="none" w:sz="0" w:space="0" w:color="auto"/>
                <w:left w:val="none" w:sz="0" w:space="0" w:color="auto"/>
                <w:bottom w:val="none" w:sz="0" w:space="0" w:color="auto"/>
                <w:right w:val="none" w:sz="0" w:space="0" w:color="auto"/>
              </w:divBdr>
            </w:div>
            <w:div w:id="606275353">
              <w:marLeft w:val="0"/>
              <w:marRight w:val="0"/>
              <w:marTop w:val="0"/>
              <w:marBottom w:val="0"/>
              <w:divBdr>
                <w:top w:val="none" w:sz="0" w:space="0" w:color="auto"/>
                <w:left w:val="none" w:sz="0" w:space="0" w:color="auto"/>
                <w:bottom w:val="none" w:sz="0" w:space="0" w:color="auto"/>
                <w:right w:val="none" w:sz="0" w:space="0" w:color="auto"/>
              </w:divBdr>
            </w:div>
            <w:div w:id="607274803">
              <w:marLeft w:val="0"/>
              <w:marRight w:val="0"/>
              <w:marTop w:val="0"/>
              <w:marBottom w:val="0"/>
              <w:divBdr>
                <w:top w:val="none" w:sz="0" w:space="0" w:color="auto"/>
                <w:left w:val="none" w:sz="0" w:space="0" w:color="auto"/>
                <w:bottom w:val="none" w:sz="0" w:space="0" w:color="auto"/>
                <w:right w:val="none" w:sz="0" w:space="0" w:color="auto"/>
              </w:divBdr>
            </w:div>
            <w:div w:id="650407782">
              <w:marLeft w:val="0"/>
              <w:marRight w:val="0"/>
              <w:marTop w:val="0"/>
              <w:marBottom w:val="0"/>
              <w:divBdr>
                <w:top w:val="none" w:sz="0" w:space="0" w:color="auto"/>
                <w:left w:val="none" w:sz="0" w:space="0" w:color="auto"/>
                <w:bottom w:val="none" w:sz="0" w:space="0" w:color="auto"/>
                <w:right w:val="none" w:sz="0" w:space="0" w:color="auto"/>
              </w:divBdr>
            </w:div>
            <w:div w:id="668292986">
              <w:marLeft w:val="0"/>
              <w:marRight w:val="0"/>
              <w:marTop w:val="0"/>
              <w:marBottom w:val="0"/>
              <w:divBdr>
                <w:top w:val="none" w:sz="0" w:space="0" w:color="auto"/>
                <w:left w:val="none" w:sz="0" w:space="0" w:color="auto"/>
                <w:bottom w:val="none" w:sz="0" w:space="0" w:color="auto"/>
                <w:right w:val="none" w:sz="0" w:space="0" w:color="auto"/>
              </w:divBdr>
            </w:div>
            <w:div w:id="671879091">
              <w:marLeft w:val="0"/>
              <w:marRight w:val="0"/>
              <w:marTop w:val="0"/>
              <w:marBottom w:val="0"/>
              <w:divBdr>
                <w:top w:val="none" w:sz="0" w:space="0" w:color="auto"/>
                <w:left w:val="none" w:sz="0" w:space="0" w:color="auto"/>
                <w:bottom w:val="none" w:sz="0" w:space="0" w:color="auto"/>
                <w:right w:val="none" w:sz="0" w:space="0" w:color="auto"/>
              </w:divBdr>
            </w:div>
            <w:div w:id="672802231">
              <w:marLeft w:val="0"/>
              <w:marRight w:val="0"/>
              <w:marTop w:val="0"/>
              <w:marBottom w:val="0"/>
              <w:divBdr>
                <w:top w:val="none" w:sz="0" w:space="0" w:color="auto"/>
                <w:left w:val="none" w:sz="0" w:space="0" w:color="auto"/>
                <w:bottom w:val="none" w:sz="0" w:space="0" w:color="auto"/>
                <w:right w:val="none" w:sz="0" w:space="0" w:color="auto"/>
              </w:divBdr>
            </w:div>
            <w:div w:id="677461858">
              <w:marLeft w:val="0"/>
              <w:marRight w:val="0"/>
              <w:marTop w:val="0"/>
              <w:marBottom w:val="0"/>
              <w:divBdr>
                <w:top w:val="none" w:sz="0" w:space="0" w:color="auto"/>
                <w:left w:val="none" w:sz="0" w:space="0" w:color="auto"/>
                <w:bottom w:val="none" w:sz="0" w:space="0" w:color="auto"/>
                <w:right w:val="none" w:sz="0" w:space="0" w:color="auto"/>
              </w:divBdr>
            </w:div>
            <w:div w:id="686105605">
              <w:marLeft w:val="0"/>
              <w:marRight w:val="0"/>
              <w:marTop w:val="0"/>
              <w:marBottom w:val="0"/>
              <w:divBdr>
                <w:top w:val="none" w:sz="0" w:space="0" w:color="auto"/>
                <w:left w:val="none" w:sz="0" w:space="0" w:color="auto"/>
                <w:bottom w:val="none" w:sz="0" w:space="0" w:color="auto"/>
                <w:right w:val="none" w:sz="0" w:space="0" w:color="auto"/>
              </w:divBdr>
            </w:div>
            <w:div w:id="712510357">
              <w:marLeft w:val="0"/>
              <w:marRight w:val="0"/>
              <w:marTop w:val="0"/>
              <w:marBottom w:val="0"/>
              <w:divBdr>
                <w:top w:val="none" w:sz="0" w:space="0" w:color="auto"/>
                <w:left w:val="none" w:sz="0" w:space="0" w:color="auto"/>
                <w:bottom w:val="none" w:sz="0" w:space="0" w:color="auto"/>
                <w:right w:val="none" w:sz="0" w:space="0" w:color="auto"/>
              </w:divBdr>
            </w:div>
            <w:div w:id="758211230">
              <w:marLeft w:val="0"/>
              <w:marRight w:val="0"/>
              <w:marTop w:val="0"/>
              <w:marBottom w:val="0"/>
              <w:divBdr>
                <w:top w:val="none" w:sz="0" w:space="0" w:color="auto"/>
                <w:left w:val="none" w:sz="0" w:space="0" w:color="auto"/>
                <w:bottom w:val="none" w:sz="0" w:space="0" w:color="auto"/>
                <w:right w:val="none" w:sz="0" w:space="0" w:color="auto"/>
              </w:divBdr>
            </w:div>
            <w:div w:id="786318007">
              <w:marLeft w:val="0"/>
              <w:marRight w:val="0"/>
              <w:marTop w:val="0"/>
              <w:marBottom w:val="0"/>
              <w:divBdr>
                <w:top w:val="none" w:sz="0" w:space="0" w:color="auto"/>
                <w:left w:val="none" w:sz="0" w:space="0" w:color="auto"/>
                <w:bottom w:val="none" w:sz="0" w:space="0" w:color="auto"/>
                <w:right w:val="none" w:sz="0" w:space="0" w:color="auto"/>
              </w:divBdr>
            </w:div>
            <w:div w:id="854879314">
              <w:marLeft w:val="0"/>
              <w:marRight w:val="0"/>
              <w:marTop w:val="0"/>
              <w:marBottom w:val="0"/>
              <w:divBdr>
                <w:top w:val="none" w:sz="0" w:space="0" w:color="auto"/>
                <w:left w:val="none" w:sz="0" w:space="0" w:color="auto"/>
                <w:bottom w:val="none" w:sz="0" w:space="0" w:color="auto"/>
                <w:right w:val="none" w:sz="0" w:space="0" w:color="auto"/>
              </w:divBdr>
            </w:div>
            <w:div w:id="891229265">
              <w:marLeft w:val="0"/>
              <w:marRight w:val="0"/>
              <w:marTop w:val="0"/>
              <w:marBottom w:val="0"/>
              <w:divBdr>
                <w:top w:val="none" w:sz="0" w:space="0" w:color="auto"/>
                <w:left w:val="none" w:sz="0" w:space="0" w:color="auto"/>
                <w:bottom w:val="none" w:sz="0" w:space="0" w:color="auto"/>
                <w:right w:val="none" w:sz="0" w:space="0" w:color="auto"/>
              </w:divBdr>
            </w:div>
            <w:div w:id="915094393">
              <w:marLeft w:val="0"/>
              <w:marRight w:val="0"/>
              <w:marTop w:val="0"/>
              <w:marBottom w:val="0"/>
              <w:divBdr>
                <w:top w:val="none" w:sz="0" w:space="0" w:color="auto"/>
                <w:left w:val="none" w:sz="0" w:space="0" w:color="auto"/>
                <w:bottom w:val="none" w:sz="0" w:space="0" w:color="auto"/>
                <w:right w:val="none" w:sz="0" w:space="0" w:color="auto"/>
              </w:divBdr>
            </w:div>
            <w:div w:id="936329678">
              <w:marLeft w:val="0"/>
              <w:marRight w:val="0"/>
              <w:marTop w:val="0"/>
              <w:marBottom w:val="0"/>
              <w:divBdr>
                <w:top w:val="none" w:sz="0" w:space="0" w:color="auto"/>
                <w:left w:val="none" w:sz="0" w:space="0" w:color="auto"/>
                <w:bottom w:val="none" w:sz="0" w:space="0" w:color="auto"/>
                <w:right w:val="none" w:sz="0" w:space="0" w:color="auto"/>
              </w:divBdr>
            </w:div>
            <w:div w:id="966738505">
              <w:marLeft w:val="0"/>
              <w:marRight w:val="0"/>
              <w:marTop w:val="0"/>
              <w:marBottom w:val="0"/>
              <w:divBdr>
                <w:top w:val="none" w:sz="0" w:space="0" w:color="auto"/>
                <w:left w:val="none" w:sz="0" w:space="0" w:color="auto"/>
                <w:bottom w:val="none" w:sz="0" w:space="0" w:color="auto"/>
                <w:right w:val="none" w:sz="0" w:space="0" w:color="auto"/>
              </w:divBdr>
            </w:div>
            <w:div w:id="968585025">
              <w:marLeft w:val="0"/>
              <w:marRight w:val="0"/>
              <w:marTop w:val="0"/>
              <w:marBottom w:val="0"/>
              <w:divBdr>
                <w:top w:val="none" w:sz="0" w:space="0" w:color="auto"/>
                <w:left w:val="none" w:sz="0" w:space="0" w:color="auto"/>
                <w:bottom w:val="none" w:sz="0" w:space="0" w:color="auto"/>
                <w:right w:val="none" w:sz="0" w:space="0" w:color="auto"/>
              </w:divBdr>
            </w:div>
            <w:div w:id="985083082">
              <w:marLeft w:val="0"/>
              <w:marRight w:val="0"/>
              <w:marTop w:val="0"/>
              <w:marBottom w:val="0"/>
              <w:divBdr>
                <w:top w:val="none" w:sz="0" w:space="0" w:color="auto"/>
                <w:left w:val="none" w:sz="0" w:space="0" w:color="auto"/>
                <w:bottom w:val="none" w:sz="0" w:space="0" w:color="auto"/>
                <w:right w:val="none" w:sz="0" w:space="0" w:color="auto"/>
              </w:divBdr>
            </w:div>
            <w:div w:id="1041246143">
              <w:marLeft w:val="0"/>
              <w:marRight w:val="0"/>
              <w:marTop w:val="0"/>
              <w:marBottom w:val="0"/>
              <w:divBdr>
                <w:top w:val="none" w:sz="0" w:space="0" w:color="auto"/>
                <w:left w:val="none" w:sz="0" w:space="0" w:color="auto"/>
                <w:bottom w:val="none" w:sz="0" w:space="0" w:color="auto"/>
                <w:right w:val="none" w:sz="0" w:space="0" w:color="auto"/>
              </w:divBdr>
            </w:div>
            <w:div w:id="1095319365">
              <w:marLeft w:val="0"/>
              <w:marRight w:val="0"/>
              <w:marTop w:val="0"/>
              <w:marBottom w:val="0"/>
              <w:divBdr>
                <w:top w:val="none" w:sz="0" w:space="0" w:color="auto"/>
                <w:left w:val="none" w:sz="0" w:space="0" w:color="auto"/>
                <w:bottom w:val="none" w:sz="0" w:space="0" w:color="auto"/>
                <w:right w:val="none" w:sz="0" w:space="0" w:color="auto"/>
              </w:divBdr>
            </w:div>
            <w:div w:id="1095899073">
              <w:marLeft w:val="0"/>
              <w:marRight w:val="0"/>
              <w:marTop w:val="0"/>
              <w:marBottom w:val="0"/>
              <w:divBdr>
                <w:top w:val="none" w:sz="0" w:space="0" w:color="auto"/>
                <w:left w:val="none" w:sz="0" w:space="0" w:color="auto"/>
                <w:bottom w:val="none" w:sz="0" w:space="0" w:color="auto"/>
                <w:right w:val="none" w:sz="0" w:space="0" w:color="auto"/>
              </w:divBdr>
            </w:div>
            <w:div w:id="1110510376">
              <w:marLeft w:val="0"/>
              <w:marRight w:val="0"/>
              <w:marTop w:val="0"/>
              <w:marBottom w:val="0"/>
              <w:divBdr>
                <w:top w:val="none" w:sz="0" w:space="0" w:color="auto"/>
                <w:left w:val="none" w:sz="0" w:space="0" w:color="auto"/>
                <w:bottom w:val="none" w:sz="0" w:space="0" w:color="auto"/>
                <w:right w:val="none" w:sz="0" w:space="0" w:color="auto"/>
              </w:divBdr>
            </w:div>
            <w:div w:id="1114790279">
              <w:marLeft w:val="0"/>
              <w:marRight w:val="0"/>
              <w:marTop w:val="0"/>
              <w:marBottom w:val="0"/>
              <w:divBdr>
                <w:top w:val="none" w:sz="0" w:space="0" w:color="auto"/>
                <w:left w:val="none" w:sz="0" w:space="0" w:color="auto"/>
                <w:bottom w:val="none" w:sz="0" w:space="0" w:color="auto"/>
                <w:right w:val="none" w:sz="0" w:space="0" w:color="auto"/>
              </w:divBdr>
            </w:div>
            <w:div w:id="1129006273">
              <w:marLeft w:val="0"/>
              <w:marRight w:val="0"/>
              <w:marTop w:val="0"/>
              <w:marBottom w:val="0"/>
              <w:divBdr>
                <w:top w:val="none" w:sz="0" w:space="0" w:color="auto"/>
                <w:left w:val="none" w:sz="0" w:space="0" w:color="auto"/>
                <w:bottom w:val="none" w:sz="0" w:space="0" w:color="auto"/>
                <w:right w:val="none" w:sz="0" w:space="0" w:color="auto"/>
              </w:divBdr>
            </w:div>
            <w:div w:id="1157573750">
              <w:marLeft w:val="0"/>
              <w:marRight w:val="0"/>
              <w:marTop w:val="0"/>
              <w:marBottom w:val="0"/>
              <w:divBdr>
                <w:top w:val="none" w:sz="0" w:space="0" w:color="auto"/>
                <w:left w:val="none" w:sz="0" w:space="0" w:color="auto"/>
                <w:bottom w:val="none" w:sz="0" w:space="0" w:color="auto"/>
                <w:right w:val="none" w:sz="0" w:space="0" w:color="auto"/>
              </w:divBdr>
            </w:div>
            <w:div w:id="1163623802">
              <w:marLeft w:val="0"/>
              <w:marRight w:val="0"/>
              <w:marTop w:val="0"/>
              <w:marBottom w:val="0"/>
              <w:divBdr>
                <w:top w:val="none" w:sz="0" w:space="0" w:color="auto"/>
                <w:left w:val="none" w:sz="0" w:space="0" w:color="auto"/>
                <w:bottom w:val="none" w:sz="0" w:space="0" w:color="auto"/>
                <w:right w:val="none" w:sz="0" w:space="0" w:color="auto"/>
              </w:divBdr>
            </w:div>
            <w:div w:id="1182208228">
              <w:marLeft w:val="0"/>
              <w:marRight w:val="0"/>
              <w:marTop w:val="0"/>
              <w:marBottom w:val="0"/>
              <w:divBdr>
                <w:top w:val="none" w:sz="0" w:space="0" w:color="auto"/>
                <w:left w:val="none" w:sz="0" w:space="0" w:color="auto"/>
                <w:bottom w:val="none" w:sz="0" w:space="0" w:color="auto"/>
                <w:right w:val="none" w:sz="0" w:space="0" w:color="auto"/>
              </w:divBdr>
            </w:div>
            <w:div w:id="1206528315">
              <w:marLeft w:val="0"/>
              <w:marRight w:val="0"/>
              <w:marTop w:val="0"/>
              <w:marBottom w:val="0"/>
              <w:divBdr>
                <w:top w:val="none" w:sz="0" w:space="0" w:color="auto"/>
                <w:left w:val="none" w:sz="0" w:space="0" w:color="auto"/>
                <w:bottom w:val="none" w:sz="0" w:space="0" w:color="auto"/>
                <w:right w:val="none" w:sz="0" w:space="0" w:color="auto"/>
              </w:divBdr>
            </w:div>
            <w:div w:id="1260483881">
              <w:marLeft w:val="0"/>
              <w:marRight w:val="0"/>
              <w:marTop w:val="0"/>
              <w:marBottom w:val="0"/>
              <w:divBdr>
                <w:top w:val="none" w:sz="0" w:space="0" w:color="auto"/>
                <w:left w:val="none" w:sz="0" w:space="0" w:color="auto"/>
                <w:bottom w:val="none" w:sz="0" w:space="0" w:color="auto"/>
                <w:right w:val="none" w:sz="0" w:space="0" w:color="auto"/>
              </w:divBdr>
            </w:div>
            <w:div w:id="1283539959">
              <w:marLeft w:val="0"/>
              <w:marRight w:val="0"/>
              <w:marTop w:val="0"/>
              <w:marBottom w:val="0"/>
              <w:divBdr>
                <w:top w:val="none" w:sz="0" w:space="0" w:color="auto"/>
                <w:left w:val="none" w:sz="0" w:space="0" w:color="auto"/>
                <w:bottom w:val="none" w:sz="0" w:space="0" w:color="auto"/>
                <w:right w:val="none" w:sz="0" w:space="0" w:color="auto"/>
              </w:divBdr>
            </w:div>
            <w:div w:id="1335572815">
              <w:marLeft w:val="0"/>
              <w:marRight w:val="0"/>
              <w:marTop w:val="0"/>
              <w:marBottom w:val="0"/>
              <w:divBdr>
                <w:top w:val="none" w:sz="0" w:space="0" w:color="auto"/>
                <w:left w:val="none" w:sz="0" w:space="0" w:color="auto"/>
                <w:bottom w:val="none" w:sz="0" w:space="0" w:color="auto"/>
                <w:right w:val="none" w:sz="0" w:space="0" w:color="auto"/>
              </w:divBdr>
            </w:div>
            <w:div w:id="1356884801">
              <w:marLeft w:val="0"/>
              <w:marRight w:val="0"/>
              <w:marTop w:val="0"/>
              <w:marBottom w:val="0"/>
              <w:divBdr>
                <w:top w:val="none" w:sz="0" w:space="0" w:color="auto"/>
                <w:left w:val="none" w:sz="0" w:space="0" w:color="auto"/>
                <w:bottom w:val="none" w:sz="0" w:space="0" w:color="auto"/>
                <w:right w:val="none" w:sz="0" w:space="0" w:color="auto"/>
              </w:divBdr>
            </w:div>
            <w:div w:id="1415325702">
              <w:marLeft w:val="0"/>
              <w:marRight w:val="0"/>
              <w:marTop w:val="0"/>
              <w:marBottom w:val="0"/>
              <w:divBdr>
                <w:top w:val="none" w:sz="0" w:space="0" w:color="auto"/>
                <w:left w:val="none" w:sz="0" w:space="0" w:color="auto"/>
                <w:bottom w:val="none" w:sz="0" w:space="0" w:color="auto"/>
                <w:right w:val="none" w:sz="0" w:space="0" w:color="auto"/>
              </w:divBdr>
            </w:div>
            <w:div w:id="1433086660">
              <w:marLeft w:val="0"/>
              <w:marRight w:val="0"/>
              <w:marTop w:val="0"/>
              <w:marBottom w:val="0"/>
              <w:divBdr>
                <w:top w:val="none" w:sz="0" w:space="0" w:color="auto"/>
                <w:left w:val="none" w:sz="0" w:space="0" w:color="auto"/>
                <w:bottom w:val="none" w:sz="0" w:space="0" w:color="auto"/>
                <w:right w:val="none" w:sz="0" w:space="0" w:color="auto"/>
              </w:divBdr>
            </w:div>
            <w:div w:id="1446849620">
              <w:marLeft w:val="0"/>
              <w:marRight w:val="0"/>
              <w:marTop w:val="0"/>
              <w:marBottom w:val="0"/>
              <w:divBdr>
                <w:top w:val="none" w:sz="0" w:space="0" w:color="auto"/>
                <w:left w:val="none" w:sz="0" w:space="0" w:color="auto"/>
                <w:bottom w:val="none" w:sz="0" w:space="0" w:color="auto"/>
                <w:right w:val="none" w:sz="0" w:space="0" w:color="auto"/>
              </w:divBdr>
            </w:div>
            <w:div w:id="1450320144">
              <w:marLeft w:val="0"/>
              <w:marRight w:val="0"/>
              <w:marTop w:val="0"/>
              <w:marBottom w:val="0"/>
              <w:divBdr>
                <w:top w:val="none" w:sz="0" w:space="0" w:color="auto"/>
                <w:left w:val="none" w:sz="0" w:space="0" w:color="auto"/>
                <w:bottom w:val="none" w:sz="0" w:space="0" w:color="auto"/>
                <w:right w:val="none" w:sz="0" w:space="0" w:color="auto"/>
              </w:divBdr>
            </w:div>
            <w:div w:id="1452161795">
              <w:marLeft w:val="0"/>
              <w:marRight w:val="0"/>
              <w:marTop w:val="0"/>
              <w:marBottom w:val="0"/>
              <w:divBdr>
                <w:top w:val="none" w:sz="0" w:space="0" w:color="auto"/>
                <w:left w:val="none" w:sz="0" w:space="0" w:color="auto"/>
                <w:bottom w:val="none" w:sz="0" w:space="0" w:color="auto"/>
                <w:right w:val="none" w:sz="0" w:space="0" w:color="auto"/>
              </w:divBdr>
            </w:div>
            <w:div w:id="1488476424">
              <w:marLeft w:val="0"/>
              <w:marRight w:val="0"/>
              <w:marTop w:val="0"/>
              <w:marBottom w:val="0"/>
              <w:divBdr>
                <w:top w:val="none" w:sz="0" w:space="0" w:color="auto"/>
                <w:left w:val="none" w:sz="0" w:space="0" w:color="auto"/>
                <w:bottom w:val="none" w:sz="0" w:space="0" w:color="auto"/>
                <w:right w:val="none" w:sz="0" w:space="0" w:color="auto"/>
              </w:divBdr>
            </w:div>
            <w:div w:id="1494877214">
              <w:marLeft w:val="0"/>
              <w:marRight w:val="0"/>
              <w:marTop w:val="0"/>
              <w:marBottom w:val="0"/>
              <w:divBdr>
                <w:top w:val="none" w:sz="0" w:space="0" w:color="auto"/>
                <w:left w:val="none" w:sz="0" w:space="0" w:color="auto"/>
                <w:bottom w:val="none" w:sz="0" w:space="0" w:color="auto"/>
                <w:right w:val="none" w:sz="0" w:space="0" w:color="auto"/>
              </w:divBdr>
            </w:div>
            <w:div w:id="1586958103">
              <w:marLeft w:val="0"/>
              <w:marRight w:val="0"/>
              <w:marTop w:val="0"/>
              <w:marBottom w:val="0"/>
              <w:divBdr>
                <w:top w:val="none" w:sz="0" w:space="0" w:color="auto"/>
                <w:left w:val="none" w:sz="0" w:space="0" w:color="auto"/>
                <w:bottom w:val="none" w:sz="0" w:space="0" w:color="auto"/>
                <w:right w:val="none" w:sz="0" w:space="0" w:color="auto"/>
              </w:divBdr>
            </w:div>
            <w:div w:id="1597209285">
              <w:marLeft w:val="0"/>
              <w:marRight w:val="0"/>
              <w:marTop w:val="0"/>
              <w:marBottom w:val="0"/>
              <w:divBdr>
                <w:top w:val="none" w:sz="0" w:space="0" w:color="auto"/>
                <w:left w:val="none" w:sz="0" w:space="0" w:color="auto"/>
                <w:bottom w:val="none" w:sz="0" w:space="0" w:color="auto"/>
                <w:right w:val="none" w:sz="0" w:space="0" w:color="auto"/>
              </w:divBdr>
            </w:div>
            <w:div w:id="1599950818">
              <w:marLeft w:val="0"/>
              <w:marRight w:val="0"/>
              <w:marTop w:val="0"/>
              <w:marBottom w:val="0"/>
              <w:divBdr>
                <w:top w:val="none" w:sz="0" w:space="0" w:color="auto"/>
                <w:left w:val="none" w:sz="0" w:space="0" w:color="auto"/>
                <w:bottom w:val="none" w:sz="0" w:space="0" w:color="auto"/>
                <w:right w:val="none" w:sz="0" w:space="0" w:color="auto"/>
              </w:divBdr>
            </w:div>
            <w:div w:id="1633906740">
              <w:marLeft w:val="0"/>
              <w:marRight w:val="0"/>
              <w:marTop w:val="0"/>
              <w:marBottom w:val="0"/>
              <w:divBdr>
                <w:top w:val="none" w:sz="0" w:space="0" w:color="auto"/>
                <w:left w:val="none" w:sz="0" w:space="0" w:color="auto"/>
                <w:bottom w:val="none" w:sz="0" w:space="0" w:color="auto"/>
                <w:right w:val="none" w:sz="0" w:space="0" w:color="auto"/>
              </w:divBdr>
            </w:div>
            <w:div w:id="1639722456">
              <w:marLeft w:val="0"/>
              <w:marRight w:val="0"/>
              <w:marTop w:val="0"/>
              <w:marBottom w:val="0"/>
              <w:divBdr>
                <w:top w:val="none" w:sz="0" w:space="0" w:color="auto"/>
                <w:left w:val="none" w:sz="0" w:space="0" w:color="auto"/>
                <w:bottom w:val="none" w:sz="0" w:space="0" w:color="auto"/>
                <w:right w:val="none" w:sz="0" w:space="0" w:color="auto"/>
              </w:divBdr>
            </w:div>
            <w:div w:id="1647975589">
              <w:marLeft w:val="0"/>
              <w:marRight w:val="0"/>
              <w:marTop w:val="0"/>
              <w:marBottom w:val="0"/>
              <w:divBdr>
                <w:top w:val="none" w:sz="0" w:space="0" w:color="auto"/>
                <w:left w:val="none" w:sz="0" w:space="0" w:color="auto"/>
                <w:bottom w:val="none" w:sz="0" w:space="0" w:color="auto"/>
                <w:right w:val="none" w:sz="0" w:space="0" w:color="auto"/>
              </w:divBdr>
            </w:div>
            <w:div w:id="1655597540">
              <w:marLeft w:val="0"/>
              <w:marRight w:val="0"/>
              <w:marTop w:val="0"/>
              <w:marBottom w:val="0"/>
              <w:divBdr>
                <w:top w:val="none" w:sz="0" w:space="0" w:color="auto"/>
                <w:left w:val="none" w:sz="0" w:space="0" w:color="auto"/>
                <w:bottom w:val="none" w:sz="0" w:space="0" w:color="auto"/>
                <w:right w:val="none" w:sz="0" w:space="0" w:color="auto"/>
              </w:divBdr>
            </w:div>
            <w:div w:id="1664621067">
              <w:marLeft w:val="0"/>
              <w:marRight w:val="0"/>
              <w:marTop w:val="0"/>
              <w:marBottom w:val="0"/>
              <w:divBdr>
                <w:top w:val="none" w:sz="0" w:space="0" w:color="auto"/>
                <w:left w:val="none" w:sz="0" w:space="0" w:color="auto"/>
                <w:bottom w:val="none" w:sz="0" w:space="0" w:color="auto"/>
                <w:right w:val="none" w:sz="0" w:space="0" w:color="auto"/>
              </w:divBdr>
            </w:div>
            <w:div w:id="1672172298">
              <w:marLeft w:val="0"/>
              <w:marRight w:val="0"/>
              <w:marTop w:val="0"/>
              <w:marBottom w:val="0"/>
              <w:divBdr>
                <w:top w:val="none" w:sz="0" w:space="0" w:color="auto"/>
                <w:left w:val="none" w:sz="0" w:space="0" w:color="auto"/>
                <w:bottom w:val="none" w:sz="0" w:space="0" w:color="auto"/>
                <w:right w:val="none" w:sz="0" w:space="0" w:color="auto"/>
              </w:divBdr>
            </w:div>
            <w:div w:id="1675759921">
              <w:marLeft w:val="0"/>
              <w:marRight w:val="0"/>
              <w:marTop w:val="0"/>
              <w:marBottom w:val="0"/>
              <w:divBdr>
                <w:top w:val="none" w:sz="0" w:space="0" w:color="auto"/>
                <w:left w:val="none" w:sz="0" w:space="0" w:color="auto"/>
                <w:bottom w:val="none" w:sz="0" w:space="0" w:color="auto"/>
                <w:right w:val="none" w:sz="0" w:space="0" w:color="auto"/>
              </w:divBdr>
            </w:div>
            <w:div w:id="1679691199">
              <w:marLeft w:val="0"/>
              <w:marRight w:val="0"/>
              <w:marTop w:val="0"/>
              <w:marBottom w:val="0"/>
              <w:divBdr>
                <w:top w:val="none" w:sz="0" w:space="0" w:color="auto"/>
                <w:left w:val="none" w:sz="0" w:space="0" w:color="auto"/>
                <w:bottom w:val="none" w:sz="0" w:space="0" w:color="auto"/>
                <w:right w:val="none" w:sz="0" w:space="0" w:color="auto"/>
              </w:divBdr>
            </w:div>
            <w:div w:id="1703896373">
              <w:marLeft w:val="0"/>
              <w:marRight w:val="0"/>
              <w:marTop w:val="0"/>
              <w:marBottom w:val="0"/>
              <w:divBdr>
                <w:top w:val="none" w:sz="0" w:space="0" w:color="auto"/>
                <w:left w:val="none" w:sz="0" w:space="0" w:color="auto"/>
                <w:bottom w:val="none" w:sz="0" w:space="0" w:color="auto"/>
                <w:right w:val="none" w:sz="0" w:space="0" w:color="auto"/>
              </w:divBdr>
            </w:div>
            <w:div w:id="1748644701">
              <w:marLeft w:val="0"/>
              <w:marRight w:val="0"/>
              <w:marTop w:val="0"/>
              <w:marBottom w:val="0"/>
              <w:divBdr>
                <w:top w:val="none" w:sz="0" w:space="0" w:color="auto"/>
                <w:left w:val="none" w:sz="0" w:space="0" w:color="auto"/>
                <w:bottom w:val="none" w:sz="0" w:space="0" w:color="auto"/>
                <w:right w:val="none" w:sz="0" w:space="0" w:color="auto"/>
              </w:divBdr>
            </w:div>
            <w:div w:id="1750272273">
              <w:marLeft w:val="0"/>
              <w:marRight w:val="0"/>
              <w:marTop w:val="0"/>
              <w:marBottom w:val="0"/>
              <w:divBdr>
                <w:top w:val="none" w:sz="0" w:space="0" w:color="auto"/>
                <w:left w:val="none" w:sz="0" w:space="0" w:color="auto"/>
                <w:bottom w:val="none" w:sz="0" w:space="0" w:color="auto"/>
                <w:right w:val="none" w:sz="0" w:space="0" w:color="auto"/>
              </w:divBdr>
            </w:div>
            <w:div w:id="1768963761">
              <w:marLeft w:val="0"/>
              <w:marRight w:val="0"/>
              <w:marTop w:val="0"/>
              <w:marBottom w:val="0"/>
              <w:divBdr>
                <w:top w:val="none" w:sz="0" w:space="0" w:color="auto"/>
                <w:left w:val="none" w:sz="0" w:space="0" w:color="auto"/>
                <w:bottom w:val="none" w:sz="0" w:space="0" w:color="auto"/>
                <w:right w:val="none" w:sz="0" w:space="0" w:color="auto"/>
              </w:divBdr>
            </w:div>
            <w:div w:id="1778676040">
              <w:marLeft w:val="0"/>
              <w:marRight w:val="0"/>
              <w:marTop w:val="0"/>
              <w:marBottom w:val="0"/>
              <w:divBdr>
                <w:top w:val="none" w:sz="0" w:space="0" w:color="auto"/>
                <w:left w:val="none" w:sz="0" w:space="0" w:color="auto"/>
                <w:bottom w:val="none" w:sz="0" w:space="0" w:color="auto"/>
                <w:right w:val="none" w:sz="0" w:space="0" w:color="auto"/>
              </w:divBdr>
            </w:div>
            <w:div w:id="1821801289">
              <w:marLeft w:val="0"/>
              <w:marRight w:val="0"/>
              <w:marTop w:val="0"/>
              <w:marBottom w:val="0"/>
              <w:divBdr>
                <w:top w:val="none" w:sz="0" w:space="0" w:color="auto"/>
                <w:left w:val="none" w:sz="0" w:space="0" w:color="auto"/>
                <w:bottom w:val="none" w:sz="0" w:space="0" w:color="auto"/>
                <w:right w:val="none" w:sz="0" w:space="0" w:color="auto"/>
              </w:divBdr>
            </w:div>
            <w:div w:id="1838032040">
              <w:marLeft w:val="0"/>
              <w:marRight w:val="0"/>
              <w:marTop w:val="0"/>
              <w:marBottom w:val="0"/>
              <w:divBdr>
                <w:top w:val="none" w:sz="0" w:space="0" w:color="auto"/>
                <w:left w:val="none" w:sz="0" w:space="0" w:color="auto"/>
                <w:bottom w:val="none" w:sz="0" w:space="0" w:color="auto"/>
                <w:right w:val="none" w:sz="0" w:space="0" w:color="auto"/>
              </w:divBdr>
            </w:div>
            <w:div w:id="1846049626">
              <w:marLeft w:val="0"/>
              <w:marRight w:val="0"/>
              <w:marTop w:val="0"/>
              <w:marBottom w:val="0"/>
              <w:divBdr>
                <w:top w:val="none" w:sz="0" w:space="0" w:color="auto"/>
                <w:left w:val="none" w:sz="0" w:space="0" w:color="auto"/>
                <w:bottom w:val="none" w:sz="0" w:space="0" w:color="auto"/>
                <w:right w:val="none" w:sz="0" w:space="0" w:color="auto"/>
              </w:divBdr>
            </w:div>
            <w:div w:id="1939672773">
              <w:marLeft w:val="0"/>
              <w:marRight w:val="0"/>
              <w:marTop w:val="0"/>
              <w:marBottom w:val="0"/>
              <w:divBdr>
                <w:top w:val="none" w:sz="0" w:space="0" w:color="auto"/>
                <w:left w:val="none" w:sz="0" w:space="0" w:color="auto"/>
                <w:bottom w:val="none" w:sz="0" w:space="0" w:color="auto"/>
                <w:right w:val="none" w:sz="0" w:space="0" w:color="auto"/>
              </w:divBdr>
            </w:div>
            <w:div w:id="1961261693">
              <w:marLeft w:val="0"/>
              <w:marRight w:val="0"/>
              <w:marTop w:val="0"/>
              <w:marBottom w:val="0"/>
              <w:divBdr>
                <w:top w:val="none" w:sz="0" w:space="0" w:color="auto"/>
                <w:left w:val="none" w:sz="0" w:space="0" w:color="auto"/>
                <w:bottom w:val="none" w:sz="0" w:space="0" w:color="auto"/>
                <w:right w:val="none" w:sz="0" w:space="0" w:color="auto"/>
              </w:divBdr>
            </w:div>
            <w:div w:id="1969509212">
              <w:marLeft w:val="0"/>
              <w:marRight w:val="0"/>
              <w:marTop w:val="0"/>
              <w:marBottom w:val="0"/>
              <w:divBdr>
                <w:top w:val="none" w:sz="0" w:space="0" w:color="auto"/>
                <w:left w:val="none" w:sz="0" w:space="0" w:color="auto"/>
                <w:bottom w:val="none" w:sz="0" w:space="0" w:color="auto"/>
                <w:right w:val="none" w:sz="0" w:space="0" w:color="auto"/>
              </w:divBdr>
            </w:div>
            <w:div w:id="1991668841">
              <w:marLeft w:val="0"/>
              <w:marRight w:val="0"/>
              <w:marTop w:val="0"/>
              <w:marBottom w:val="0"/>
              <w:divBdr>
                <w:top w:val="none" w:sz="0" w:space="0" w:color="auto"/>
                <w:left w:val="none" w:sz="0" w:space="0" w:color="auto"/>
                <w:bottom w:val="none" w:sz="0" w:space="0" w:color="auto"/>
                <w:right w:val="none" w:sz="0" w:space="0" w:color="auto"/>
              </w:divBdr>
            </w:div>
            <w:div w:id="2002854074">
              <w:marLeft w:val="0"/>
              <w:marRight w:val="0"/>
              <w:marTop w:val="0"/>
              <w:marBottom w:val="0"/>
              <w:divBdr>
                <w:top w:val="none" w:sz="0" w:space="0" w:color="auto"/>
                <w:left w:val="none" w:sz="0" w:space="0" w:color="auto"/>
                <w:bottom w:val="none" w:sz="0" w:space="0" w:color="auto"/>
                <w:right w:val="none" w:sz="0" w:space="0" w:color="auto"/>
              </w:divBdr>
            </w:div>
            <w:div w:id="2005010290">
              <w:marLeft w:val="0"/>
              <w:marRight w:val="0"/>
              <w:marTop w:val="0"/>
              <w:marBottom w:val="0"/>
              <w:divBdr>
                <w:top w:val="none" w:sz="0" w:space="0" w:color="auto"/>
                <w:left w:val="none" w:sz="0" w:space="0" w:color="auto"/>
                <w:bottom w:val="none" w:sz="0" w:space="0" w:color="auto"/>
                <w:right w:val="none" w:sz="0" w:space="0" w:color="auto"/>
              </w:divBdr>
            </w:div>
            <w:div w:id="2067413008">
              <w:marLeft w:val="0"/>
              <w:marRight w:val="0"/>
              <w:marTop w:val="0"/>
              <w:marBottom w:val="0"/>
              <w:divBdr>
                <w:top w:val="none" w:sz="0" w:space="0" w:color="auto"/>
                <w:left w:val="none" w:sz="0" w:space="0" w:color="auto"/>
                <w:bottom w:val="none" w:sz="0" w:space="0" w:color="auto"/>
                <w:right w:val="none" w:sz="0" w:space="0" w:color="auto"/>
              </w:divBdr>
            </w:div>
            <w:div w:id="2078938221">
              <w:marLeft w:val="0"/>
              <w:marRight w:val="0"/>
              <w:marTop w:val="0"/>
              <w:marBottom w:val="0"/>
              <w:divBdr>
                <w:top w:val="none" w:sz="0" w:space="0" w:color="auto"/>
                <w:left w:val="none" w:sz="0" w:space="0" w:color="auto"/>
                <w:bottom w:val="none" w:sz="0" w:space="0" w:color="auto"/>
                <w:right w:val="none" w:sz="0" w:space="0" w:color="auto"/>
              </w:divBdr>
            </w:div>
            <w:div w:id="2085640585">
              <w:marLeft w:val="0"/>
              <w:marRight w:val="0"/>
              <w:marTop w:val="0"/>
              <w:marBottom w:val="0"/>
              <w:divBdr>
                <w:top w:val="none" w:sz="0" w:space="0" w:color="auto"/>
                <w:left w:val="none" w:sz="0" w:space="0" w:color="auto"/>
                <w:bottom w:val="none" w:sz="0" w:space="0" w:color="auto"/>
                <w:right w:val="none" w:sz="0" w:space="0" w:color="auto"/>
              </w:divBdr>
            </w:div>
            <w:div w:id="2097439383">
              <w:marLeft w:val="0"/>
              <w:marRight w:val="0"/>
              <w:marTop w:val="0"/>
              <w:marBottom w:val="0"/>
              <w:divBdr>
                <w:top w:val="none" w:sz="0" w:space="0" w:color="auto"/>
                <w:left w:val="none" w:sz="0" w:space="0" w:color="auto"/>
                <w:bottom w:val="none" w:sz="0" w:space="0" w:color="auto"/>
                <w:right w:val="none" w:sz="0" w:space="0" w:color="auto"/>
              </w:divBdr>
            </w:div>
            <w:div w:id="2117827297">
              <w:marLeft w:val="0"/>
              <w:marRight w:val="0"/>
              <w:marTop w:val="0"/>
              <w:marBottom w:val="0"/>
              <w:divBdr>
                <w:top w:val="none" w:sz="0" w:space="0" w:color="auto"/>
                <w:left w:val="none" w:sz="0" w:space="0" w:color="auto"/>
                <w:bottom w:val="none" w:sz="0" w:space="0" w:color="auto"/>
                <w:right w:val="none" w:sz="0" w:space="0" w:color="auto"/>
              </w:divBdr>
            </w:div>
            <w:div w:id="214030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1352">
      <w:bodyDiv w:val="1"/>
      <w:marLeft w:val="0"/>
      <w:marRight w:val="0"/>
      <w:marTop w:val="0"/>
      <w:marBottom w:val="0"/>
      <w:divBdr>
        <w:top w:val="none" w:sz="0" w:space="0" w:color="auto"/>
        <w:left w:val="none" w:sz="0" w:space="0" w:color="auto"/>
        <w:bottom w:val="none" w:sz="0" w:space="0" w:color="auto"/>
        <w:right w:val="none" w:sz="0" w:space="0" w:color="auto"/>
      </w:divBdr>
    </w:div>
    <w:div w:id="2090231387">
      <w:bodyDiv w:val="1"/>
      <w:marLeft w:val="0"/>
      <w:marRight w:val="0"/>
      <w:marTop w:val="0"/>
      <w:marBottom w:val="0"/>
      <w:divBdr>
        <w:top w:val="none" w:sz="0" w:space="0" w:color="auto"/>
        <w:left w:val="none" w:sz="0" w:space="0" w:color="auto"/>
        <w:bottom w:val="none" w:sz="0" w:space="0" w:color="auto"/>
        <w:right w:val="none" w:sz="0" w:space="0" w:color="auto"/>
      </w:divBdr>
    </w:div>
    <w:div w:id="2092508125">
      <w:bodyDiv w:val="1"/>
      <w:marLeft w:val="0"/>
      <w:marRight w:val="0"/>
      <w:marTop w:val="0"/>
      <w:marBottom w:val="0"/>
      <w:divBdr>
        <w:top w:val="none" w:sz="0" w:space="0" w:color="auto"/>
        <w:left w:val="none" w:sz="0" w:space="0" w:color="auto"/>
        <w:bottom w:val="none" w:sz="0" w:space="0" w:color="auto"/>
        <w:right w:val="none" w:sz="0" w:space="0" w:color="auto"/>
      </w:divBdr>
      <w:divsChild>
        <w:div w:id="1764565564">
          <w:marLeft w:val="0"/>
          <w:marRight w:val="0"/>
          <w:marTop w:val="0"/>
          <w:marBottom w:val="0"/>
          <w:divBdr>
            <w:top w:val="none" w:sz="0" w:space="0" w:color="auto"/>
            <w:left w:val="none" w:sz="0" w:space="0" w:color="auto"/>
            <w:bottom w:val="none" w:sz="0" w:space="0" w:color="auto"/>
            <w:right w:val="none" w:sz="0" w:space="0" w:color="auto"/>
          </w:divBdr>
          <w:divsChild>
            <w:div w:id="18360694">
              <w:marLeft w:val="0"/>
              <w:marRight w:val="0"/>
              <w:marTop w:val="0"/>
              <w:marBottom w:val="0"/>
              <w:divBdr>
                <w:top w:val="none" w:sz="0" w:space="0" w:color="auto"/>
                <w:left w:val="none" w:sz="0" w:space="0" w:color="auto"/>
                <w:bottom w:val="none" w:sz="0" w:space="0" w:color="auto"/>
                <w:right w:val="none" w:sz="0" w:space="0" w:color="auto"/>
              </w:divBdr>
            </w:div>
            <w:div w:id="25369282">
              <w:marLeft w:val="0"/>
              <w:marRight w:val="0"/>
              <w:marTop w:val="0"/>
              <w:marBottom w:val="0"/>
              <w:divBdr>
                <w:top w:val="none" w:sz="0" w:space="0" w:color="auto"/>
                <w:left w:val="none" w:sz="0" w:space="0" w:color="auto"/>
                <w:bottom w:val="none" w:sz="0" w:space="0" w:color="auto"/>
                <w:right w:val="none" w:sz="0" w:space="0" w:color="auto"/>
              </w:divBdr>
            </w:div>
            <w:div w:id="100733418">
              <w:marLeft w:val="0"/>
              <w:marRight w:val="0"/>
              <w:marTop w:val="0"/>
              <w:marBottom w:val="0"/>
              <w:divBdr>
                <w:top w:val="none" w:sz="0" w:space="0" w:color="auto"/>
                <w:left w:val="none" w:sz="0" w:space="0" w:color="auto"/>
                <w:bottom w:val="none" w:sz="0" w:space="0" w:color="auto"/>
                <w:right w:val="none" w:sz="0" w:space="0" w:color="auto"/>
              </w:divBdr>
            </w:div>
            <w:div w:id="131214728">
              <w:marLeft w:val="0"/>
              <w:marRight w:val="0"/>
              <w:marTop w:val="0"/>
              <w:marBottom w:val="0"/>
              <w:divBdr>
                <w:top w:val="none" w:sz="0" w:space="0" w:color="auto"/>
                <w:left w:val="none" w:sz="0" w:space="0" w:color="auto"/>
                <w:bottom w:val="none" w:sz="0" w:space="0" w:color="auto"/>
                <w:right w:val="none" w:sz="0" w:space="0" w:color="auto"/>
              </w:divBdr>
            </w:div>
            <w:div w:id="140579619">
              <w:marLeft w:val="0"/>
              <w:marRight w:val="0"/>
              <w:marTop w:val="0"/>
              <w:marBottom w:val="0"/>
              <w:divBdr>
                <w:top w:val="none" w:sz="0" w:space="0" w:color="auto"/>
                <w:left w:val="none" w:sz="0" w:space="0" w:color="auto"/>
                <w:bottom w:val="none" w:sz="0" w:space="0" w:color="auto"/>
                <w:right w:val="none" w:sz="0" w:space="0" w:color="auto"/>
              </w:divBdr>
            </w:div>
            <w:div w:id="172769526">
              <w:marLeft w:val="0"/>
              <w:marRight w:val="0"/>
              <w:marTop w:val="0"/>
              <w:marBottom w:val="0"/>
              <w:divBdr>
                <w:top w:val="none" w:sz="0" w:space="0" w:color="auto"/>
                <w:left w:val="none" w:sz="0" w:space="0" w:color="auto"/>
                <w:bottom w:val="none" w:sz="0" w:space="0" w:color="auto"/>
                <w:right w:val="none" w:sz="0" w:space="0" w:color="auto"/>
              </w:divBdr>
            </w:div>
            <w:div w:id="186649408">
              <w:marLeft w:val="0"/>
              <w:marRight w:val="0"/>
              <w:marTop w:val="0"/>
              <w:marBottom w:val="0"/>
              <w:divBdr>
                <w:top w:val="none" w:sz="0" w:space="0" w:color="auto"/>
                <w:left w:val="none" w:sz="0" w:space="0" w:color="auto"/>
                <w:bottom w:val="none" w:sz="0" w:space="0" w:color="auto"/>
                <w:right w:val="none" w:sz="0" w:space="0" w:color="auto"/>
              </w:divBdr>
            </w:div>
            <w:div w:id="207962710">
              <w:marLeft w:val="0"/>
              <w:marRight w:val="0"/>
              <w:marTop w:val="0"/>
              <w:marBottom w:val="0"/>
              <w:divBdr>
                <w:top w:val="none" w:sz="0" w:space="0" w:color="auto"/>
                <w:left w:val="none" w:sz="0" w:space="0" w:color="auto"/>
                <w:bottom w:val="none" w:sz="0" w:space="0" w:color="auto"/>
                <w:right w:val="none" w:sz="0" w:space="0" w:color="auto"/>
              </w:divBdr>
            </w:div>
            <w:div w:id="218637502">
              <w:marLeft w:val="0"/>
              <w:marRight w:val="0"/>
              <w:marTop w:val="0"/>
              <w:marBottom w:val="0"/>
              <w:divBdr>
                <w:top w:val="none" w:sz="0" w:space="0" w:color="auto"/>
                <w:left w:val="none" w:sz="0" w:space="0" w:color="auto"/>
                <w:bottom w:val="none" w:sz="0" w:space="0" w:color="auto"/>
                <w:right w:val="none" w:sz="0" w:space="0" w:color="auto"/>
              </w:divBdr>
            </w:div>
            <w:div w:id="314339373">
              <w:marLeft w:val="0"/>
              <w:marRight w:val="0"/>
              <w:marTop w:val="0"/>
              <w:marBottom w:val="0"/>
              <w:divBdr>
                <w:top w:val="none" w:sz="0" w:space="0" w:color="auto"/>
                <w:left w:val="none" w:sz="0" w:space="0" w:color="auto"/>
                <w:bottom w:val="none" w:sz="0" w:space="0" w:color="auto"/>
                <w:right w:val="none" w:sz="0" w:space="0" w:color="auto"/>
              </w:divBdr>
            </w:div>
            <w:div w:id="319620361">
              <w:marLeft w:val="0"/>
              <w:marRight w:val="0"/>
              <w:marTop w:val="0"/>
              <w:marBottom w:val="0"/>
              <w:divBdr>
                <w:top w:val="none" w:sz="0" w:space="0" w:color="auto"/>
                <w:left w:val="none" w:sz="0" w:space="0" w:color="auto"/>
                <w:bottom w:val="none" w:sz="0" w:space="0" w:color="auto"/>
                <w:right w:val="none" w:sz="0" w:space="0" w:color="auto"/>
              </w:divBdr>
            </w:div>
            <w:div w:id="353464268">
              <w:marLeft w:val="0"/>
              <w:marRight w:val="0"/>
              <w:marTop w:val="0"/>
              <w:marBottom w:val="0"/>
              <w:divBdr>
                <w:top w:val="none" w:sz="0" w:space="0" w:color="auto"/>
                <w:left w:val="none" w:sz="0" w:space="0" w:color="auto"/>
                <w:bottom w:val="none" w:sz="0" w:space="0" w:color="auto"/>
                <w:right w:val="none" w:sz="0" w:space="0" w:color="auto"/>
              </w:divBdr>
            </w:div>
            <w:div w:id="385839769">
              <w:marLeft w:val="0"/>
              <w:marRight w:val="0"/>
              <w:marTop w:val="0"/>
              <w:marBottom w:val="0"/>
              <w:divBdr>
                <w:top w:val="none" w:sz="0" w:space="0" w:color="auto"/>
                <w:left w:val="none" w:sz="0" w:space="0" w:color="auto"/>
                <w:bottom w:val="none" w:sz="0" w:space="0" w:color="auto"/>
                <w:right w:val="none" w:sz="0" w:space="0" w:color="auto"/>
              </w:divBdr>
            </w:div>
            <w:div w:id="401634683">
              <w:marLeft w:val="0"/>
              <w:marRight w:val="0"/>
              <w:marTop w:val="0"/>
              <w:marBottom w:val="0"/>
              <w:divBdr>
                <w:top w:val="none" w:sz="0" w:space="0" w:color="auto"/>
                <w:left w:val="none" w:sz="0" w:space="0" w:color="auto"/>
                <w:bottom w:val="none" w:sz="0" w:space="0" w:color="auto"/>
                <w:right w:val="none" w:sz="0" w:space="0" w:color="auto"/>
              </w:divBdr>
            </w:div>
            <w:div w:id="409235925">
              <w:marLeft w:val="0"/>
              <w:marRight w:val="0"/>
              <w:marTop w:val="0"/>
              <w:marBottom w:val="0"/>
              <w:divBdr>
                <w:top w:val="none" w:sz="0" w:space="0" w:color="auto"/>
                <w:left w:val="none" w:sz="0" w:space="0" w:color="auto"/>
                <w:bottom w:val="none" w:sz="0" w:space="0" w:color="auto"/>
                <w:right w:val="none" w:sz="0" w:space="0" w:color="auto"/>
              </w:divBdr>
            </w:div>
            <w:div w:id="434710655">
              <w:marLeft w:val="0"/>
              <w:marRight w:val="0"/>
              <w:marTop w:val="0"/>
              <w:marBottom w:val="0"/>
              <w:divBdr>
                <w:top w:val="none" w:sz="0" w:space="0" w:color="auto"/>
                <w:left w:val="none" w:sz="0" w:space="0" w:color="auto"/>
                <w:bottom w:val="none" w:sz="0" w:space="0" w:color="auto"/>
                <w:right w:val="none" w:sz="0" w:space="0" w:color="auto"/>
              </w:divBdr>
            </w:div>
            <w:div w:id="466897681">
              <w:marLeft w:val="0"/>
              <w:marRight w:val="0"/>
              <w:marTop w:val="0"/>
              <w:marBottom w:val="0"/>
              <w:divBdr>
                <w:top w:val="none" w:sz="0" w:space="0" w:color="auto"/>
                <w:left w:val="none" w:sz="0" w:space="0" w:color="auto"/>
                <w:bottom w:val="none" w:sz="0" w:space="0" w:color="auto"/>
                <w:right w:val="none" w:sz="0" w:space="0" w:color="auto"/>
              </w:divBdr>
            </w:div>
            <w:div w:id="491872038">
              <w:marLeft w:val="0"/>
              <w:marRight w:val="0"/>
              <w:marTop w:val="0"/>
              <w:marBottom w:val="0"/>
              <w:divBdr>
                <w:top w:val="none" w:sz="0" w:space="0" w:color="auto"/>
                <w:left w:val="none" w:sz="0" w:space="0" w:color="auto"/>
                <w:bottom w:val="none" w:sz="0" w:space="0" w:color="auto"/>
                <w:right w:val="none" w:sz="0" w:space="0" w:color="auto"/>
              </w:divBdr>
            </w:div>
            <w:div w:id="509490867">
              <w:marLeft w:val="0"/>
              <w:marRight w:val="0"/>
              <w:marTop w:val="0"/>
              <w:marBottom w:val="0"/>
              <w:divBdr>
                <w:top w:val="none" w:sz="0" w:space="0" w:color="auto"/>
                <w:left w:val="none" w:sz="0" w:space="0" w:color="auto"/>
                <w:bottom w:val="none" w:sz="0" w:space="0" w:color="auto"/>
                <w:right w:val="none" w:sz="0" w:space="0" w:color="auto"/>
              </w:divBdr>
            </w:div>
            <w:div w:id="510726992">
              <w:marLeft w:val="0"/>
              <w:marRight w:val="0"/>
              <w:marTop w:val="0"/>
              <w:marBottom w:val="0"/>
              <w:divBdr>
                <w:top w:val="none" w:sz="0" w:space="0" w:color="auto"/>
                <w:left w:val="none" w:sz="0" w:space="0" w:color="auto"/>
                <w:bottom w:val="none" w:sz="0" w:space="0" w:color="auto"/>
                <w:right w:val="none" w:sz="0" w:space="0" w:color="auto"/>
              </w:divBdr>
            </w:div>
            <w:div w:id="644119611">
              <w:marLeft w:val="0"/>
              <w:marRight w:val="0"/>
              <w:marTop w:val="0"/>
              <w:marBottom w:val="0"/>
              <w:divBdr>
                <w:top w:val="none" w:sz="0" w:space="0" w:color="auto"/>
                <w:left w:val="none" w:sz="0" w:space="0" w:color="auto"/>
                <w:bottom w:val="none" w:sz="0" w:space="0" w:color="auto"/>
                <w:right w:val="none" w:sz="0" w:space="0" w:color="auto"/>
              </w:divBdr>
            </w:div>
            <w:div w:id="659892785">
              <w:marLeft w:val="0"/>
              <w:marRight w:val="0"/>
              <w:marTop w:val="0"/>
              <w:marBottom w:val="0"/>
              <w:divBdr>
                <w:top w:val="none" w:sz="0" w:space="0" w:color="auto"/>
                <w:left w:val="none" w:sz="0" w:space="0" w:color="auto"/>
                <w:bottom w:val="none" w:sz="0" w:space="0" w:color="auto"/>
                <w:right w:val="none" w:sz="0" w:space="0" w:color="auto"/>
              </w:divBdr>
            </w:div>
            <w:div w:id="663626832">
              <w:marLeft w:val="0"/>
              <w:marRight w:val="0"/>
              <w:marTop w:val="0"/>
              <w:marBottom w:val="0"/>
              <w:divBdr>
                <w:top w:val="none" w:sz="0" w:space="0" w:color="auto"/>
                <w:left w:val="none" w:sz="0" w:space="0" w:color="auto"/>
                <w:bottom w:val="none" w:sz="0" w:space="0" w:color="auto"/>
                <w:right w:val="none" w:sz="0" w:space="0" w:color="auto"/>
              </w:divBdr>
            </w:div>
            <w:div w:id="673844270">
              <w:marLeft w:val="0"/>
              <w:marRight w:val="0"/>
              <w:marTop w:val="0"/>
              <w:marBottom w:val="0"/>
              <w:divBdr>
                <w:top w:val="none" w:sz="0" w:space="0" w:color="auto"/>
                <w:left w:val="none" w:sz="0" w:space="0" w:color="auto"/>
                <w:bottom w:val="none" w:sz="0" w:space="0" w:color="auto"/>
                <w:right w:val="none" w:sz="0" w:space="0" w:color="auto"/>
              </w:divBdr>
            </w:div>
            <w:div w:id="693116522">
              <w:marLeft w:val="0"/>
              <w:marRight w:val="0"/>
              <w:marTop w:val="0"/>
              <w:marBottom w:val="0"/>
              <w:divBdr>
                <w:top w:val="none" w:sz="0" w:space="0" w:color="auto"/>
                <w:left w:val="none" w:sz="0" w:space="0" w:color="auto"/>
                <w:bottom w:val="none" w:sz="0" w:space="0" w:color="auto"/>
                <w:right w:val="none" w:sz="0" w:space="0" w:color="auto"/>
              </w:divBdr>
            </w:div>
            <w:div w:id="695084655">
              <w:marLeft w:val="0"/>
              <w:marRight w:val="0"/>
              <w:marTop w:val="0"/>
              <w:marBottom w:val="0"/>
              <w:divBdr>
                <w:top w:val="none" w:sz="0" w:space="0" w:color="auto"/>
                <w:left w:val="none" w:sz="0" w:space="0" w:color="auto"/>
                <w:bottom w:val="none" w:sz="0" w:space="0" w:color="auto"/>
                <w:right w:val="none" w:sz="0" w:space="0" w:color="auto"/>
              </w:divBdr>
            </w:div>
            <w:div w:id="701126659">
              <w:marLeft w:val="0"/>
              <w:marRight w:val="0"/>
              <w:marTop w:val="0"/>
              <w:marBottom w:val="0"/>
              <w:divBdr>
                <w:top w:val="none" w:sz="0" w:space="0" w:color="auto"/>
                <w:left w:val="none" w:sz="0" w:space="0" w:color="auto"/>
                <w:bottom w:val="none" w:sz="0" w:space="0" w:color="auto"/>
                <w:right w:val="none" w:sz="0" w:space="0" w:color="auto"/>
              </w:divBdr>
            </w:div>
            <w:div w:id="709649727">
              <w:marLeft w:val="0"/>
              <w:marRight w:val="0"/>
              <w:marTop w:val="0"/>
              <w:marBottom w:val="0"/>
              <w:divBdr>
                <w:top w:val="none" w:sz="0" w:space="0" w:color="auto"/>
                <w:left w:val="none" w:sz="0" w:space="0" w:color="auto"/>
                <w:bottom w:val="none" w:sz="0" w:space="0" w:color="auto"/>
                <w:right w:val="none" w:sz="0" w:space="0" w:color="auto"/>
              </w:divBdr>
            </w:div>
            <w:div w:id="721321055">
              <w:marLeft w:val="0"/>
              <w:marRight w:val="0"/>
              <w:marTop w:val="0"/>
              <w:marBottom w:val="0"/>
              <w:divBdr>
                <w:top w:val="none" w:sz="0" w:space="0" w:color="auto"/>
                <w:left w:val="none" w:sz="0" w:space="0" w:color="auto"/>
                <w:bottom w:val="none" w:sz="0" w:space="0" w:color="auto"/>
                <w:right w:val="none" w:sz="0" w:space="0" w:color="auto"/>
              </w:divBdr>
            </w:div>
            <w:div w:id="722606448">
              <w:marLeft w:val="0"/>
              <w:marRight w:val="0"/>
              <w:marTop w:val="0"/>
              <w:marBottom w:val="0"/>
              <w:divBdr>
                <w:top w:val="none" w:sz="0" w:space="0" w:color="auto"/>
                <w:left w:val="none" w:sz="0" w:space="0" w:color="auto"/>
                <w:bottom w:val="none" w:sz="0" w:space="0" w:color="auto"/>
                <w:right w:val="none" w:sz="0" w:space="0" w:color="auto"/>
              </w:divBdr>
            </w:div>
            <w:div w:id="767121153">
              <w:marLeft w:val="0"/>
              <w:marRight w:val="0"/>
              <w:marTop w:val="0"/>
              <w:marBottom w:val="0"/>
              <w:divBdr>
                <w:top w:val="none" w:sz="0" w:space="0" w:color="auto"/>
                <w:left w:val="none" w:sz="0" w:space="0" w:color="auto"/>
                <w:bottom w:val="none" w:sz="0" w:space="0" w:color="auto"/>
                <w:right w:val="none" w:sz="0" w:space="0" w:color="auto"/>
              </w:divBdr>
            </w:div>
            <w:div w:id="785270106">
              <w:marLeft w:val="0"/>
              <w:marRight w:val="0"/>
              <w:marTop w:val="0"/>
              <w:marBottom w:val="0"/>
              <w:divBdr>
                <w:top w:val="none" w:sz="0" w:space="0" w:color="auto"/>
                <w:left w:val="none" w:sz="0" w:space="0" w:color="auto"/>
                <w:bottom w:val="none" w:sz="0" w:space="0" w:color="auto"/>
                <w:right w:val="none" w:sz="0" w:space="0" w:color="auto"/>
              </w:divBdr>
            </w:div>
            <w:div w:id="800610390">
              <w:marLeft w:val="0"/>
              <w:marRight w:val="0"/>
              <w:marTop w:val="0"/>
              <w:marBottom w:val="0"/>
              <w:divBdr>
                <w:top w:val="none" w:sz="0" w:space="0" w:color="auto"/>
                <w:left w:val="none" w:sz="0" w:space="0" w:color="auto"/>
                <w:bottom w:val="none" w:sz="0" w:space="0" w:color="auto"/>
                <w:right w:val="none" w:sz="0" w:space="0" w:color="auto"/>
              </w:divBdr>
            </w:div>
            <w:div w:id="824319255">
              <w:marLeft w:val="0"/>
              <w:marRight w:val="0"/>
              <w:marTop w:val="0"/>
              <w:marBottom w:val="0"/>
              <w:divBdr>
                <w:top w:val="none" w:sz="0" w:space="0" w:color="auto"/>
                <w:left w:val="none" w:sz="0" w:space="0" w:color="auto"/>
                <w:bottom w:val="none" w:sz="0" w:space="0" w:color="auto"/>
                <w:right w:val="none" w:sz="0" w:space="0" w:color="auto"/>
              </w:divBdr>
            </w:div>
            <w:div w:id="847912650">
              <w:marLeft w:val="0"/>
              <w:marRight w:val="0"/>
              <w:marTop w:val="0"/>
              <w:marBottom w:val="0"/>
              <w:divBdr>
                <w:top w:val="none" w:sz="0" w:space="0" w:color="auto"/>
                <w:left w:val="none" w:sz="0" w:space="0" w:color="auto"/>
                <w:bottom w:val="none" w:sz="0" w:space="0" w:color="auto"/>
                <w:right w:val="none" w:sz="0" w:space="0" w:color="auto"/>
              </w:divBdr>
            </w:div>
            <w:div w:id="890311279">
              <w:marLeft w:val="0"/>
              <w:marRight w:val="0"/>
              <w:marTop w:val="0"/>
              <w:marBottom w:val="0"/>
              <w:divBdr>
                <w:top w:val="none" w:sz="0" w:space="0" w:color="auto"/>
                <w:left w:val="none" w:sz="0" w:space="0" w:color="auto"/>
                <w:bottom w:val="none" w:sz="0" w:space="0" w:color="auto"/>
                <w:right w:val="none" w:sz="0" w:space="0" w:color="auto"/>
              </w:divBdr>
            </w:div>
            <w:div w:id="894660197">
              <w:marLeft w:val="0"/>
              <w:marRight w:val="0"/>
              <w:marTop w:val="0"/>
              <w:marBottom w:val="0"/>
              <w:divBdr>
                <w:top w:val="none" w:sz="0" w:space="0" w:color="auto"/>
                <w:left w:val="none" w:sz="0" w:space="0" w:color="auto"/>
                <w:bottom w:val="none" w:sz="0" w:space="0" w:color="auto"/>
                <w:right w:val="none" w:sz="0" w:space="0" w:color="auto"/>
              </w:divBdr>
            </w:div>
            <w:div w:id="899823010">
              <w:marLeft w:val="0"/>
              <w:marRight w:val="0"/>
              <w:marTop w:val="0"/>
              <w:marBottom w:val="0"/>
              <w:divBdr>
                <w:top w:val="none" w:sz="0" w:space="0" w:color="auto"/>
                <w:left w:val="none" w:sz="0" w:space="0" w:color="auto"/>
                <w:bottom w:val="none" w:sz="0" w:space="0" w:color="auto"/>
                <w:right w:val="none" w:sz="0" w:space="0" w:color="auto"/>
              </w:divBdr>
            </w:div>
            <w:div w:id="927037374">
              <w:marLeft w:val="0"/>
              <w:marRight w:val="0"/>
              <w:marTop w:val="0"/>
              <w:marBottom w:val="0"/>
              <w:divBdr>
                <w:top w:val="none" w:sz="0" w:space="0" w:color="auto"/>
                <w:left w:val="none" w:sz="0" w:space="0" w:color="auto"/>
                <w:bottom w:val="none" w:sz="0" w:space="0" w:color="auto"/>
                <w:right w:val="none" w:sz="0" w:space="0" w:color="auto"/>
              </w:divBdr>
            </w:div>
            <w:div w:id="944310682">
              <w:marLeft w:val="0"/>
              <w:marRight w:val="0"/>
              <w:marTop w:val="0"/>
              <w:marBottom w:val="0"/>
              <w:divBdr>
                <w:top w:val="none" w:sz="0" w:space="0" w:color="auto"/>
                <w:left w:val="none" w:sz="0" w:space="0" w:color="auto"/>
                <w:bottom w:val="none" w:sz="0" w:space="0" w:color="auto"/>
                <w:right w:val="none" w:sz="0" w:space="0" w:color="auto"/>
              </w:divBdr>
            </w:div>
            <w:div w:id="946885416">
              <w:marLeft w:val="0"/>
              <w:marRight w:val="0"/>
              <w:marTop w:val="0"/>
              <w:marBottom w:val="0"/>
              <w:divBdr>
                <w:top w:val="none" w:sz="0" w:space="0" w:color="auto"/>
                <w:left w:val="none" w:sz="0" w:space="0" w:color="auto"/>
                <w:bottom w:val="none" w:sz="0" w:space="0" w:color="auto"/>
                <w:right w:val="none" w:sz="0" w:space="0" w:color="auto"/>
              </w:divBdr>
            </w:div>
            <w:div w:id="966622482">
              <w:marLeft w:val="0"/>
              <w:marRight w:val="0"/>
              <w:marTop w:val="0"/>
              <w:marBottom w:val="0"/>
              <w:divBdr>
                <w:top w:val="none" w:sz="0" w:space="0" w:color="auto"/>
                <w:left w:val="none" w:sz="0" w:space="0" w:color="auto"/>
                <w:bottom w:val="none" w:sz="0" w:space="0" w:color="auto"/>
                <w:right w:val="none" w:sz="0" w:space="0" w:color="auto"/>
              </w:divBdr>
            </w:div>
            <w:div w:id="967659562">
              <w:marLeft w:val="0"/>
              <w:marRight w:val="0"/>
              <w:marTop w:val="0"/>
              <w:marBottom w:val="0"/>
              <w:divBdr>
                <w:top w:val="none" w:sz="0" w:space="0" w:color="auto"/>
                <w:left w:val="none" w:sz="0" w:space="0" w:color="auto"/>
                <w:bottom w:val="none" w:sz="0" w:space="0" w:color="auto"/>
                <w:right w:val="none" w:sz="0" w:space="0" w:color="auto"/>
              </w:divBdr>
            </w:div>
            <w:div w:id="1002776253">
              <w:marLeft w:val="0"/>
              <w:marRight w:val="0"/>
              <w:marTop w:val="0"/>
              <w:marBottom w:val="0"/>
              <w:divBdr>
                <w:top w:val="none" w:sz="0" w:space="0" w:color="auto"/>
                <w:left w:val="none" w:sz="0" w:space="0" w:color="auto"/>
                <w:bottom w:val="none" w:sz="0" w:space="0" w:color="auto"/>
                <w:right w:val="none" w:sz="0" w:space="0" w:color="auto"/>
              </w:divBdr>
            </w:div>
            <w:div w:id="1009136701">
              <w:marLeft w:val="0"/>
              <w:marRight w:val="0"/>
              <w:marTop w:val="0"/>
              <w:marBottom w:val="0"/>
              <w:divBdr>
                <w:top w:val="none" w:sz="0" w:space="0" w:color="auto"/>
                <w:left w:val="none" w:sz="0" w:space="0" w:color="auto"/>
                <w:bottom w:val="none" w:sz="0" w:space="0" w:color="auto"/>
                <w:right w:val="none" w:sz="0" w:space="0" w:color="auto"/>
              </w:divBdr>
            </w:div>
            <w:div w:id="1027634453">
              <w:marLeft w:val="0"/>
              <w:marRight w:val="0"/>
              <w:marTop w:val="0"/>
              <w:marBottom w:val="0"/>
              <w:divBdr>
                <w:top w:val="none" w:sz="0" w:space="0" w:color="auto"/>
                <w:left w:val="none" w:sz="0" w:space="0" w:color="auto"/>
                <w:bottom w:val="none" w:sz="0" w:space="0" w:color="auto"/>
                <w:right w:val="none" w:sz="0" w:space="0" w:color="auto"/>
              </w:divBdr>
            </w:div>
            <w:div w:id="1035932355">
              <w:marLeft w:val="0"/>
              <w:marRight w:val="0"/>
              <w:marTop w:val="0"/>
              <w:marBottom w:val="0"/>
              <w:divBdr>
                <w:top w:val="none" w:sz="0" w:space="0" w:color="auto"/>
                <w:left w:val="none" w:sz="0" w:space="0" w:color="auto"/>
                <w:bottom w:val="none" w:sz="0" w:space="0" w:color="auto"/>
                <w:right w:val="none" w:sz="0" w:space="0" w:color="auto"/>
              </w:divBdr>
            </w:div>
            <w:div w:id="1051465117">
              <w:marLeft w:val="0"/>
              <w:marRight w:val="0"/>
              <w:marTop w:val="0"/>
              <w:marBottom w:val="0"/>
              <w:divBdr>
                <w:top w:val="none" w:sz="0" w:space="0" w:color="auto"/>
                <w:left w:val="none" w:sz="0" w:space="0" w:color="auto"/>
                <w:bottom w:val="none" w:sz="0" w:space="0" w:color="auto"/>
                <w:right w:val="none" w:sz="0" w:space="0" w:color="auto"/>
              </w:divBdr>
            </w:div>
            <w:div w:id="1063720286">
              <w:marLeft w:val="0"/>
              <w:marRight w:val="0"/>
              <w:marTop w:val="0"/>
              <w:marBottom w:val="0"/>
              <w:divBdr>
                <w:top w:val="none" w:sz="0" w:space="0" w:color="auto"/>
                <w:left w:val="none" w:sz="0" w:space="0" w:color="auto"/>
                <w:bottom w:val="none" w:sz="0" w:space="0" w:color="auto"/>
                <w:right w:val="none" w:sz="0" w:space="0" w:color="auto"/>
              </w:divBdr>
            </w:div>
            <w:div w:id="1105727693">
              <w:marLeft w:val="0"/>
              <w:marRight w:val="0"/>
              <w:marTop w:val="0"/>
              <w:marBottom w:val="0"/>
              <w:divBdr>
                <w:top w:val="none" w:sz="0" w:space="0" w:color="auto"/>
                <w:left w:val="none" w:sz="0" w:space="0" w:color="auto"/>
                <w:bottom w:val="none" w:sz="0" w:space="0" w:color="auto"/>
                <w:right w:val="none" w:sz="0" w:space="0" w:color="auto"/>
              </w:divBdr>
            </w:div>
            <w:div w:id="1109590903">
              <w:marLeft w:val="0"/>
              <w:marRight w:val="0"/>
              <w:marTop w:val="0"/>
              <w:marBottom w:val="0"/>
              <w:divBdr>
                <w:top w:val="none" w:sz="0" w:space="0" w:color="auto"/>
                <w:left w:val="none" w:sz="0" w:space="0" w:color="auto"/>
                <w:bottom w:val="none" w:sz="0" w:space="0" w:color="auto"/>
                <w:right w:val="none" w:sz="0" w:space="0" w:color="auto"/>
              </w:divBdr>
            </w:div>
            <w:div w:id="1118599624">
              <w:marLeft w:val="0"/>
              <w:marRight w:val="0"/>
              <w:marTop w:val="0"/>
              <w:marBottom w:val="0"/>
              <w:divBdr>
                <w:top w:val="none" w:sz="0" w:space="0" w:color="auto"/>
                <w:left w:val="none" w:sz="0" w:space="0" w:color="auto"/>
                <w:bottom w:val="none" w:sz="0" w:space="0" w:color="auto"/>
                <w:right w:val="none" w:sz="0" w:space="0" w:color="auto"/>
              </w:divBdr>
            </w:div>
            <w:div w:id="1145125738">
              <w:marLeft w:val="0"/>
              <w:marRight w:val="0"/>
              <w:marTop w:val="0"/>
              <w:marBottom w:val="0"/>
              <w:divBdr>
                <w:top w:val="none" w:sz="0" w:space="0" w:color="auto"/>
                <w:left w:val="none" w:sz="0" w:space="0" w:color="auto"/>
                <w:bottom w:val="none" w:sz="0" w:space="0" w:color="auto"/>
                <w:right w:val="none" w:sz="0" w:space="0" w:color="auto"/>
              </w:divBdr>
            </w:div>
            <w:div w:id="1155033183">
              <w:marLeft w:val="0"/>
              <w:marRight w:val="0"/>
              <w:marTop w:val="0"/>
              <w:marBottom w:val="0"/>
              <w:divBdr>
                <w:top w:val="none" w:sz="0" w:space="0" w:color="auto"/>
                <w:left w:val="none" w:sz="0" w:space="0" w:color="auto"/>
                <w:bottom w:val="none" w:sz="0" w:space="0" w:color="auto"/>
                <w:right w:val="none" w:sz="0" w:space="0" w:color="auto"/>
              </w:divBdr>
            </w:div>
            <w:div w:id="1176312279">
              <w:marLeft w:val="0"/>
              <w:marRight w:val="0"/>
              <w:marTop w:val="0"/>
              <w:marBottom w:val="0"/>
              <w:divBdr>
                <w:top w:val="none" w:sz="0" w:space="0" w:color="auto"/>
                <w:left w:val="none" w:sz="0" w:space="0" w:color="auto"/>
                <w:bottom w:val="none" w:sz="0" w:space="0" w:color="auto"/>
                <w:right w:val="none" w:sz="0" w:space="0" w:color="auto"/>
              </w:divBdr>
            </w:div>
            <w:div w:id="1206216597">
              <w:marLeft w:val="0"/>
              <w:marRight w:val="0"/>
              <w:marTop w:val="0"/>
              <w:marBottom w:val="0"/>
              <w:divBdr>
                <w:top w:val="none" w:sz="0" w:space="0" w:color="auto"/>
                <w:left w:val="none" w:sz="0" w:space="0" w:color="auto"/>
                <w:bottom w:val="none" w:sz="0" w:space="0" w:color="auto"/>
                <w:right w:val="none" w:sz="0" w:space="0" w:color="auto"/>
              </w:divBdr>
            </w:div>
            <w:div w:id="1211067172">
              <w:marLeft w:val="0"/>
              <w:marRight w:val="0"/>
              <w:marTop w:val="0"/>
              <w:marBottom w:val="0"/>
              <w:divBdr>
                <w:top w:val="none" w:sz="0" w:space="0" w:color="auto"/>
                <w:left w:val="none" w:sz="0" w:space="0" w:color="auto"/>
                <w:bottom w:val="none" w:sz="0" w:space="0" w:color="auto"/>
                <w:right w:val="none" w:sz="0" w:space="0" w:color="auto"/>
              </w:divBdr>
            </w:div>
            <w:div w:id="1225144069">
              <w:marLeft w:val="0"/>
              <w:marRight w:val="0"/>
              <w:marTop w:val="0"/>
              <w:marBottom w:val="0"/>
              <w:divBdr>
                <w:top w:val="none" w:sz="0" w:space="0" w:color="auto"/>
                <w:left w:val="none" w:sz="0" w:space="0" w:color="auto"/>
                <w:bottom w:val="none" w:sz="0" w:space="0" w:color="auto"/>
                <w:right w:val="none" w:sz="0" w:space="0" w:color="auto"/>
              </w:divBdr>
            </w:div>
            <w:div w:id="1229531341">
              <w:marLeft w:val="0"/>
              <w:marRight w:val="0"/>
              <w:marTop w:val="0"/>
              <w:marBottom w:val="0"/>
              <w:divBdr>
                <w:top w:val="none" w:sz="0" w:space="0" w:color="auto"/>
                <w:left w:val="none" w:sz="0" w:space="0" w:color="auto"/>
                <w:bottom w:val="none" w:sz="0" w:space="0" w:color="auto"/>
                <w:right w:val="none" w:sz="0" w:space="0" w:color="auto"/>
              </w:divBdr>
            </w:div>
            <w:div w:id="1285039089">
              <w:marLeft w:val="0"/>
              <w:marRight w:val="0"/>
              <w:marTop w:val="0"/>
              <w:marBottom w:val="0"/>
              <w:divBdr>
                <w:top w:val="none" w:sz="0" w:space="0" w:color="auto"/>
                <w:left w:val="none" w:sz="0" w:space="0" w:color="auto"/>
                <w:bottom w:val="none" w:sz="0" w:space="0" w:color="auto"/>
                <w:right w:val="none" w:sz="0" w:space="0" w:color="auto"/>
              </w:divBdr>
            </w:div>
            <w:div w:id="1288776219">
              <w:marLeft w:val="0"/>
              <w:marRight w:val="0"/>
              <w:marTop w:val="0"/>
              <w:marBottom w:val="0"/>
              <w:divBdr>
                <w:top w:val="none" w:sz="0" w:space="0" w:color="auto"/>
                <w:left w:val="none" w:sz="0" w:space="0" w:color="auto"/>
                <w:bottom w:val="none" w:sz="0" w:space="0" w:color="auto"/>
                <w:right w:val="none" w:sz="0" w:space="0" w:color="auto"/>
              </w:divBdr>
            </w:div>
            <w:div w:id="1302006206">
              <w:marLeft w:val="0"/>
              <w:marRight w:val="0"/>
              <w:marTop w:val="0"/>
              <w:marBottom w:val="0"/>
              <w:divBdr>
                <w:top w:val="none" w:sz="0" w:space="0" w:color="auto"/>
                <w:left w:val="none" w:sz="0" w:space="0" w:color="auto"/>
                <w:bottom w:val="none" w:sz="0" w:space="0" w:color="auto"/>
                <w:right w:val="none" w:sz="0" w:space="0" w:color="auto"/>
              </w:divBdr>
            </w:div>
            <w:div w:id="1329822730">
              <w:marLeft w:val="0"/>
              <w:marRight w:val="0"/>
              <w:marTop w:val="0"/>
              <w:marBottom w:val="0"/>
              <w:divBdr>
                <w:top w:val="none" w:sz="0" w:space="0" w:color="auto"/>
                <w:left w:val="none" w:sz="0" w:space="0" w:color="auto"/>
                <w:bottom w:val="none" w:sz="0" w:space="0" w:color="auto"/>
                <w:right w:val="none" w:sz="0" w:space="0" w:color="auto"/>
              </w:divBdr>
            </w:div>
            <w:div w:id="1359619270">
              <w:marLeft w:val="0"/>
              <w:marRight w:val="0"/>
              <w:marTop w:val="0"/>
              <w:marBottom w:val="0"/>
              <w:divBdr>
                <w:top w:val="none" w:sz="0" w:space="0" w:color="auto"/>
                <w:left w:val="none" w:sz="0" w:space="0" w:color="auto"/>
                <w:bottom w:val="none" w:sz="0" w:space="0" w:color="auto"/>
                <w:right w:val="none" w:sz="0" w:space="0" w:color="auto"/>
              </w:divBdr>
            </w:div>
            <w:div w:id="1409814125">
              <w:marLeft w:val="0"/>
              <w:marRight w:val="0"/>
              <w:marTop w:val="0"/>
              <w:marBottom w:val="0"/>
              <w:divBdr>
                <w:top w:val="none" w:sz="0" w:space="0" w:color="auto"/>
                <w:left w:val="none" w:sz="0" w:space="0" w:color="auto"/>
                <w:bottom w:val="none" w:sz="0" w:space="0" w:color="auto"/>
                <w:right w:val="none" w:sz="0" w:space="0" w:color="auto"/>
              </w:divBdr>
            </w:div>
            <w:div w:id="1421216653">
              <w:marLeft w:val="0"/>
              <w:marRight w:val="0"/>
              <w:marTop w:val="0"/>
              <w:marBottom w:val="0"/>
              <w:divBdr>
                <w:top w:val="none" w:sz="0" w:space="0" w:color="auto"/>
                <w:left w:val="none" w:sz="0" w:space="0" w:color="auto"/>
                <w:bottom w:val="none" w:sz="0" w:space="0" w:color="auto"/>
                <w:right w:val="none" w:sz="0" w:space="0" w:color="auto"/>
              </w:divBdr>
            </w:div>
            <w:div w:id="1452087346">
              <w:marLeft w:val="0"/>
              <w:marRight w:val="0"/>
              <w:marTop w:val="0"/>
              <w:marBottom w:val="0"/>
              <w:divBdr>
                <w:top w:val="none" w:sz="0" w:space="0" w:color="auto"/>
                <w:left w:val="none" w:sz="0" w:space="0" w:color="auto"/>
                <w:bottom w:val="none" w:sz="0" w:space="0" w:color="auto"/>
                <w:right w:val="none" w:sz="0" w:space="0" w:color="auto"/>
              </w:divBdr>
            </w:div>
            <w:div w:id="1561747272">
              <w:marLeft w:val="0"/>
              <w:marRight w:val="0"/>
              <w:marTop w:val="0"/>
              <w:marBottom w:val="0"/>
              <w:divBdr>
                <w:top w:val="none" w:sz="0" w:space="0" w:color="auto"/>
                <w:left w:val="none" w:sz="0" w:space="0" w:color="auto"/>
                <w:bottom w:val="none" w:sz="0" w:space="0" w:color="auto"/>
                <w:right w:val="none" w:sz="0" w:space="0" w:color="auto"/>
              </w:divBdr>
            </w:div>
            <w:div w:id="1584606954">
              <w:marLeft w:val="0"/>
              <w:marRight w:val="0"/>
              <w:marTop w:val="0"/>
              <w:marBottom w:val="0"/>
              <w:divBdr>
                <w:top w:val="none" w:sz="0" w:space="0" w:color="auto"/>
                <w:left w:val="none" w:sz="0" w:space="0" w:color="auto"/>
                <w:bottom w:val="none" w:sz="0" w:space="0" w:color="auto"/>
                <w:right w:val="none" w:sz="0" w:space="0" w:color="auto"/>
              </w:divBdr>
            </w:div>
            <w:div w:id="1586375462">
              <w:marLeft w:val="0"/>
              <w:marRight w:val="0"/>
              <w:marTop w:val="0"/>
              <w:marBottom w:val="0"/>
              <w:divBdr>
                <w:top w:val="none" w:sz="0" w:space="0" w:color="auto"/>
                <w:left w:val="none" w:sz="0" w:space="0" w:color="auto"/>
                <w:bottom w:val="none" w:sz="0" w:space="0" w:color="auto"/>
                <w:right w:val="none" w:sz="0" w:space="0" w:color="auto"/>
              </w:divBdr>
            </w:div>
            <w:div w:id="1637491104">
              <w:marLeft w:val="0"/>
              <w:marRight w:val="0"/>
              <w:marTop w:val="0"/>
              <w:marBottom w:val="0"/>
              <w:divBdr>
                <w:top w:val="none" w:sz="0" w:space="0" w:color="auto"/>
                <w:left w:val="none" w:sz="0" w:space="0" w:color="auto"/>
                <w:bottom w:val="none" w:sz="0" w:space="0" w:color="auto"/>
                <w:right w:val="none" w:sz="0" w:space="0" w:color="auto"/>
              </w:divBdr>
            </w:div>
            <w:div w:id="1644889913">
              <w:marLeft w:val="0"/>
              <w:marRight w:val="0"/>
              <w:marTop w:val="0"/>
              <w:marBottom w:val="0"/>
              <w:divBdr>
                <w:top w:val="none" w:sz="0" w:space="0" w:color="auto"/>
                <w:left w:val="none" w:sz="0" w:space="0" w:color="auto"/>
                <w:bottom w:val="none" w:sz="0" w:space="0" w:color="auto"/>
                <w:right w:val="none" w:sz="0" w:space="0" w:color="auto"/>
              </w:divBdr>
            </w:div>
            <w:div w:id="1659579465">
              <w:marLeft w:val="0"/>
              <w:marRight w:val="0"/>
              <w:marTop w:val="0"/>
              <w:marBottom w:val="0"/>
              <w:divBdr>
                <w:top w:val="none" w:sz="0" w:space="0" w:color="auto"/>
                <w:left w:val="none" w:sz="0" w:space="0" w:color="auto"/>
                <w:bottom w:val="none" w:sz="0" w:space="0" w:color="auto"/>
                <w:right w:val="none" w:sz="0" w:space="0" w:color="auto"/>
              </w:divBdr>
            </w:div>
            <w:div w:id="1660232278">
              <w:marLeft w:val="0"/>
              <w:marRight w:val="0"/>
              <w:marTop w:val="0"/>
              <w:marBottom w:val="0"/>
              <w:divBdr>
                <w:top w:val="none" w:sz="0" w:space="0" w:color="auto"/>
                <w:left w:val="none" w:sz="0" w:space="0" w:color="auto"/>
                <w:bottom w:val="none" w:sz="0" w:space="0" w:color="auto"/>
                <w:right w:val="none" w:sz="0" w:space="0" w:color="auto"/>
              </w:divBdr>
            </w:div>
            <w:div w:id="1664964400">
              <w:marLeft w:val="0"/>
              <w:marRight w:val="0"/>
              <w:marTop w:val="0"/>
              <w:marBottom w:val="0"/>
              <w:divBdr>
                <w:top w:val="none" w:sz="0" w:space="0" w:color="auto"/>
                <w:left w:val="none" w:sz="0" w:space="0" w:color="auto"/>
                <w:bottom w:val="none" w:sz="0" w:space="0" w:color="auto"/>
                <w:right w:val="none" w:sz="0" w:space="0" w:color="auto"/>
              </w:divBdr>
            </w:div>
            <w:div w:id="1675067216">
              <w:marLeft w:val="0"/>
              <w:marRight w:val="0"/>
              <w:marTop w:val="0"/>
              <w:marBottom w:val="0"/>
              <w:divBdr>
                <w:top w:val="none" w:sz="0" w:space="0" w:color="auto"/>
                <w:left w:val="none" w:sz="0" w:space="0" w:color="auto"/>
                <w:bottom w:val="none" w:sz="0" w:space="0" w:color="auto"/>
                <w:right w:val="none" w:sz="0" w:space="0" w:color="auto"/>
              </w:divBdr>
            </w:div>
            <w:div w:id="1678580489">
              <w:marLeft w:val="0"/>
              <w:marRight w:val="0"/>
              <w:marTop w:val="0"/>
              <w:marBottom w:val="0"/>
              <w:divBdr>
                <w:top w:val="none" w:sz="0" w:space="0" w:color="auto"/>
                <w:left w:val="none" w:sz="0" w:space="0" w:color="auto"/>
                <w:bottom w:val="none" w:sz="0" w:space="0" w:color="auto"/>
                <w:right w:val="none" w:sz="0" w:space="0" w:color="auto"/>
              </w:divBdr>
            </w:div>
            <w:div w:id="1759406020">
              <w:marLeft w:val="0"/>
              <w:marRight w:val="0"/>
              <w:marTop w:val="0"/>
              <w:marBottom w:val="0"/>
              <w:divBdr>
                <w:top w:val="none" w:sz="0" w:space="0" w:color="auto"/>
                <w:left w:val="none" w:sz="0" w:space="0" w:color="auto"/>
                <w:bottom w:val="none" w:sz="0" w:space="0" w:color="auto"/>
                <w:right w:val="none" w:sz="0" w:space="0" w:color="auto"/>
              </w:divBdr>
            </w:div>
            <w:div w:id="1782409157">
              <w:marLeft w:val="0"/>
              <w:marRight w:val="0"/>
              <w:marTop w:val="0"/>
              <w:marBottom w:val="0"/>
              <w:divBdr>
                <w:top w:val="none" w:sz="0" w:space="0" w:color="auto"/>
                <w:left w:val="none" w:sz="0" w:space="0" w:color="auto"/>
                <w:bottom w:val="none" w:sz="0" w:space="0" w:color="auto"/>
                <w:right w:val="none" w:sz="0" w:space="0" w:color="auto"/>
              </w:divBdr>
            </w:div>
            <w:div w:id="1799178029">
              <w:marLeft w:val="0"/>
              <w:marRight w:val="0"/>
              <w:marTop w:val="0"/>
              <w:marBottom w:val="0"/>
              <w:divBdr>
                <w:top w:val="none" w:sz="0" w:space="0" w:color="auto"/>
                <w:left w:val="none" w:sz="0" w:space="0" w:color="auto"/>
                <w:bottom w:val="none" w:sz="0" w:space="0" w:color="auto"/>
                <w:right w:val="none" w:sz="0" w:space="0" w:color="auto"/>
              </w:divBdr>
            </w:div>
            <w:div w:id="1819758451">
              <w:marLeft w:val="0"/>
              <w:marRight w:val="0"/>
              <w:marTop w:val="0"/>
              <w:marBottom w:val="0"/>
              <w:divBdr>
                <w:top w:val="none" w:sz="0" w:space="0" w:color="auto"/>
                <w:left w:val="none" w:sz="0" w:space="0" w:color="auto"/>
                <w:bottom w:val="none" w:sz="0" w:space="0" w:color="auto"/>
                <w:right w:val="none" w:sz="0" w:space="0" w:color="auto"/>
              </w:divBdr>
            </w:div>
            <w:div w:id="1863399416">
              <w:marLeft w:val="0"/>
              <w:marRight w:val="0"/>
              <w:marTop w:val="0"/>
              <w:marBottom w:val="0"/>
              <w:divBdr>
                <w:top w:val="none" w:sz="0" w:space="0" w:color="auto"/>
                <w:left w:val="none" w:sz="0" w:space="0" w:color="auto"/>
                <w:bottom w:val="none" w:sz="0" w:space="0" w:color="auto"/>
                <w:right w:val="none" w:sz="0" w:space="0" w:color="auto"/>
              </w:divBdr>
            </w:div>
            <w:div w:id="1879849776">
              <w:marLeft w:val="0"/>
              <w:marRight w:val="0"/>
              <w:marTop w:val="0"/>
              <w:marBottom w:val="0"/>
              <w:divBdr>
                <w:top w:val="none" w:sz="0" w:space="0" w:color="auto"/>
                <w:left w:val="none" w:sz="0" w:space="0" w:color="auto"/>
                <w:bottom w:val="none" w:sz="0" w:space="0" w:color="auto"/>
                <w:right w:val="none" w:sz="0" w:space="0" w:color="auto"/>
              </w:divBdr>
            </w:div>
            <w:div w:id="1891574337">
              <w:marLeft w:val="0"/>
              <w:marRight w:val="0"/>
              <w:marTop w:val="0"/>
              <w:marBottom w:val="0"/>
              <w:divBdr>
                <w:top w:val="none" w:sz="0" w:space="0" w:color="auto"/>
                <w:left w:val="none" w:sz="0" w:space="0" w:color="auto"/>
                <w:bottom w:val="none" w:sz="0" w:space="0" w:color="auto"/>
                <w:right w:val="none" w:sz="0" w:space="0" w:color="auto"/>
              </w:divBdr>
            </w:div>
            <w:div w:id="1897662839">
              <w:marLeft w:val="0"/>
              <w:marRight w:val="0"/>
              <w:marTop w:val="0"/>
              <w:marBottom w:val="0"/>
              <w:divBdr>
                <w:top w:val="none" w:sz="0" w:space="0" w:color="auto"/>
                <w:left w:val="none" w:sz="0" w:space="0" w:color="auto"/>
                <w:bottom w:val="none" w:sz="0" w:space="0" w:color="auto"/>
                <w:right w:val="none" w:sz="0" w:space="0" w:color="auto"/>
              </w:divBdr>
            </w:div>
            <w:div w:id="1906724396">
              <w:marLeft w:val="0"/>
              <w:marRight w:val="0"/>
              <w:marTop w:val="0"/>
              <w:marBottom w:val="0"/>
              <w:divBdr>
                <w:top w:val="none" w:sz="0" w:space="0" w:color="auto"/>
                <w:left w:val="none" w:sz="0" w:space="0" w:color="auto"/>
                <w:bottom w:val="none" w:sz="0" w:space="0" w:color="auto"/>
                <w:right w:val="none" w:sz="0" w:space="0" w:color="auto"/>
              </w:divBdr>
            </w:div>
            <w:div w:id="1948610367">
              <w:marLeft w:val="0"/>
              <w:marRight w:val="0"/>
              <w:marTop w:val="0"/>
              <w:marBottom w:val="0"/>
              <w:divBdr>
                <w:top w:val="none" w:sz="0" w:space="0" w:color="auto"/>
                <w:left w:val="none" w:sz="0" w:space="0" w:color="auto"/>
                <w:bottom w:val="none" w:sz="0" w:space="0" w:color="auto"/>
                <w:right w:val="none" w:sz="0" w:space="0" w:color="auto"/>
              </w:divBdr>
            </w:div>
            <w:div w:id="1964341505">
              <w:marLeft w:val="0"/>
              <w:marRight w:val="0"/>
              <w:marTop w:val="0"/>
              <w:marBottom w:val="0"/>
              <w:divBdr>
                <w:top w:val="none" w:sz="0" w:space="0" w:color="auto"/>
                <w:left w:val="none" w:sz="0" w:space="0" w:color="auto"/>
                <w:bottom w:val="none" w:sz="0" w:space="0" w:color="auto"/>
                <w:right w:val="none" w:sz="0" w:space="0" w:color="auto"/>
              </w:divBdr>
            </w:div>
            <w:div w:id="1988241878">
              <w:marLeft w:val="0"/>
              <w:marRight w:val="0"/>
              <w:marTop w:val="0"/>
              <w:marBottom w:val="0"/>
              <w:divBdr>
                <w:top w:val="none" w:sz="0" w:space="0" w:color="auto"/>
                <w:left w:val="none" w:sz="0" w:space="0" w:color="auto"/>
                <w:bottom w:val="none" w:sz="0" w:space="0" w:color="auto"/>
                <w:right w:val="none" w:sz="0" w:space="0" w:color="auto"/>
              </w:divBdr>
            </w:div>
            <w:div w:id="2010331034">
              <w:marLeft w:val="0"/>
              <w:marRight w:val="0"/>
              <w:marTop w:val="0"/>
              <w:marBottom w:val="0"/>
              <w:divBdr>
                <w:top w:val="none" w:sz="0" w:space="0" w:color="auto"/>
                <w:left w:val="none" w:sz="0" w:space="0" w:color="auto"/>
                <w:bottom w:val="none" w:sz="0" w:space="0" w:color="auto"/>
                <w:right w:val="none" w:sz="0" w:space="0" w:color="auto"/>
              </w:divBdr>
            </w:div>
            <w:div w:id="2018343895">
              <w:marLeft w:val="0"/>
              <w:marRight w:val="0"/>
              <w:marTop w:val="0"/>
              <w:marBottom w:val="0"/>
              <w:divBdr>
                <w:top w:val="none" w:sz="0" w:space="0" w:color="auto"/>
                <w:left w:val="none" w:sz="0" w:space="0" w:color="auto"/>
                <w:bottom w:val="none" w:sz="0" w:space="0" w:color="auto"/>
                <w:right w:val="none" w:sz="0" w:space="0" w:color="auto"/>
              </w:divBdr>
            </w:div>
            <w:div w:id="2027056605">
              <w:marLeft w:val="0"/>
              <w:marRight w:val="0"/>
              <w:marTop w:val="0"/>
              <w:marBottom w:val="0"/>
              <w:divBdr>
                <w:top w:val="none" w:sz="0" w:space="0" w:color="auto"/>
                <w:left w:val="none" w:sz="0" w:space="0" w:color="auto"/>
                <w:bottom w:val="none" w:sz="0" w:space="0" w:color="auto"/>
                <w:right w:val="none" w:sz="0" w:space="0" w:color="auto"/>
              </w:divBdr>
            </w:div>
            <w:div w:id="2045254374">
              <w:marLeft w:val="0"/>
              <w:marRight w:val="0"/>
              <w:marTop w:val="0"/>
              <w:marBottom w:val="0"/>
              <w:divBdr>
                <w:top w:val="none" w:sz="0" w:space="0" w:color="auto"/>
                <w:left w:val="none" w:sz="0" w:space="0" w:color="auto"/>
                <w:bottom w:val="none" w:sz="0" w:space="0" w:color="auto"/>
                <w:right w:val="none" w:sz="0" w:space="0" w:color="auto"/>
              </w:divBdr>
            </w:div>
            <w:div w:id="2051419537">
              <w:marLeft w:val="0"/>
              <w:marRight w:val="0"/>
              <w:marTop w:val="0"/>
              <w:marBottom w:val="0"/>
              <w:divBdr>
                <w:top w:val="none" w:sz="0" w:space="0" w:color="auto"/>
                <w:left w:val="none" w:sz="0" w:space="0" w:color="auto"/>
                <w:bottom w:val="none" w:sz="0" w:space="0" w:color="auto"/>
                <w:right w:val="none" w:sz="0" w:space="0" w:color="auto"/>
              </w:divBdr>
            </w:div>
            <w:div w:id="2057847816">
              <w:marLeft w:val="0"/>
              <w:marRight w:val="0"/>
              <w:marTop w:val="0"/>
              <w:marBottom w:val="0"/>
              <w:divBdr>
                <w:top w:val="none" w:sz="0" w:space="0" w:color="auto"/>
                <w:left w:val="none" w:sz="0" w:space="0" w:color="auto"/>
                <w:bottom w:val="none" w:sz="0" w:space="0" w:color="auto"/>
                <w:right w:val="none" w:sz="0" w:space="0" w:color="auto"/>
              </w:divBdr>
            </w:div>
            <w:div w:id="2099668318">
              <w:marLeft w:val="0"/>
              <w:marRight w:val="0"/>
              <w:marTop w:val="0"/>
              <w:marBottom w:val="0"/>
              <w:divBdr>
                <w:top w:val="none" w:sz="0" w:space="0" w:color="auto"/>
                <w:left w:val="none" w:sz="0" w:space="0" w:color="auto"/>
                <w:bottom w:val="none" w:sz="0" w:space="0" w:color="auto"/>
                <w:right w:val="none" w:sz="0" w:space="0" w:color="auto"/>
              </w:divBdr>
            </w:div>
            <w:div w:id="2133207341">
              <w:marLeft w:val="0"/>
              <w:marRight w:val="0"/>
              <w:marTop w:val="0"/>
              <w:marBottom w:val="0"/>
              <w:divBdr>
                <w:top w:val="none" w:sz="0" w:space="0" w:color="auto"/>
                <w:left w:val="none" w:sz="0" w:space="0" w:color="auto"/>
                <w:bottom w:val="none" w:sz="0" w:space="0" w:color="auto"/>
                <w:right w:val="none" w:sz="0" w:space="0" w:color="auto"/>
              </w:divBdr>
            </w:div>
            <w:div w:id="21431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2079">
      <w:bodyDiv w:val="1"/>
      <w:marLeft w:val="0"/>
      <w:marRight w:val="0"/>
      <w:marTop w:val="0"/>
      <w:marBottom w:val="0"/>
      <w:divBdr>
        <w:top w:val="none" w:sz="0" w:space="0" w:color="auto"/>
        <w:left w:val="none" w:sz="0" w:space="0" w:color="auto"/>
        <w:bottom w:val="none" w:sz="0" w:space="0" w:color="auto"/>
        <w:right w:val="none" w:sz="0" w:space="0" w:color="auto"/>
      </w:divBdr>
      <w:divsChild>
        <w:div w:id="406538942">
          <w:marLeft w:val="0"/>
          <w:marRight w:val="0"/>
          <w:marTop w:val="0"/>
          <w:marBottom w:val="0"/>
          <w:divBdr>
            <w:top w:val="none" w:sz="0" w:space="0" w:color="auto"/>
            <w:left w:val="none" w:sz="0" w:space="0" w:color="auto"/>
            <w:bottom w:val="none" w:sz="0" w:space="0" w:color="auto"/>
            <w:right w:val="none" w:sz="0" w:space="0" w:color="auto"/>
          </w:divBdr>
          <w:divsChild>
            <w:div w:id="1473069">
              <w:marLeft w:val="0"/>
              <w:marRight w:val="0"/>
              <w:marTop w:val="0"/>
              <w:marBottom w:val="0"/>
              <w:divBdr>
                <w:top w:val="none" w:sz="0" w:space="0" w:color="auto"/>
                <w:left w:val="none" w:sz="0" w:space="0" w:color="auto"/>
                <w:bottom w:val="none" w:sz="0" w:space="0" w:color="auto"/>
                <w:right w:val="none" w:sz="0" w:space="0" w:color="auto"/>
              </w:divBdr>
            </w:div>
            <w:div w:id="8724249">
              <w:marLeft w:val="0"/>
              <w:marRight w:val="0"/>
              <w:marTop w:val="0"/>
              <w:marBottom w:val="0"/>
              <w:divBdr>
                <w:top w:val="none" w:sz="0" w:space="0" w:color="auto"/>
                <w:left w:val="none" w:sz="0" w:space="0" w:color="auto"/>
                <w:bottom w:val="none" w:sz="0" w:space="0" w:color="auto"/>
                <w:right w:val="none" w:sz="0" w:space="0" w:color="auto"/>
              </w:divBdr>
            </w:div>
            <w:div w:id="41101588">
              <w:marLeft w:val="0"/>
              <w:marRight w:val="0"/>
              <w:marTop w:val="0"/>
              <w:marBottom w:val="0"/>
              <w:divBdr>
                <w:top w:val="none" w:sz="0" w:space="0" w:color="auto"/>
                <w:left w:val="none" w:sz="0" w:space="0" w:color="auto"/>
                <w:bottom w:val="none" w:sz="0" w:space="0" w:color="auto"/>
                <w:right w:val="none" w:sz="0" w:space="0" w:color="auto"/>
              </w:divBdr>
            </w:div>
            <w:div w:id="50155186">
              <w:marLeft w:val="0"/>
              <w:marRight w:val="0"/>
              <w:marTop w:val="0"/>
              <w:marBottom w:val="0"/>
              <w:divBdr>
                <w:top w:val="none" w:sz="0" w:space="0" w:color="auto"/>
                <w:left w:val="none" w:sz="0" w:space="0" w:color="auto"/>
                <w:bottom w:val="none" w:sz="0" w:space="0" w:color="auto"/>
                <w:right w:val="none" w:sz="0" w:space="0" w:color="auto"/>
              </w:divBdr>
            </w:div>
            <w:div w:id="78066879">
              <w:marLeft w:val="0"/>
              <w:marRight w:val="0"/>
              <w:marTop w:val="0"/>
              <w:marBottom w:val="0"/>
              <w:divBdr>
                <w:top w:val="none" w:sz="0" w:space="0" w:color="auto"/>
                <w:left w:val="none" w:sz="0" w:space="0" w:color="auto"/>
                <w:bottom w:val="none" w:sz="0" w:space="0" w:color="auto"/>
                <w:right w:val="none" w:sz="0" w:space="0" w:color="auto"/>
              </w:divBdr>
            </w:div>
            <w:div w:id="79642890">
              <w:marLeft w:val="0"/>
              <w:marRight w:val="0"/>
              <w:marTop w:val="0"/>
              <w:marBottom w:val="0"/>
              <w:divBdr>
                <w:top w:val="none" w:sz="0" w:space="0" w:color="auto"/>
                <w:left w:val="none" w:sz="0" w:space="0" w:color="auto"/>
                <w:bottom w:val="none" w:sz="0" w:space="0" w:color="auto"/>
                <w:right w:val="none" w:sz="0" w:space="0" w:color="auto"/>
              </w:divBdr>
            </w:div>
            <w:div w:id="112140475">
              <w:marLeft w:val="0"/>
              <w:marRight w:val="0"/>
              <w:marTop w:val="0"/>
              <w:marBottom w:val="0"/>
              <w:divBdr>
                <w:top w:val="none" w:sz="0" w:space="0" w:color="auto"/>
                <w:left w:val="none" w:sz="0" w:space="0" w:color="auto"/>
                <w:bottom w:val="none" w:sz="0" w:space="0" w:color="auto"/>
                <w:right w:val="none" w:sz="0" w:space="0" w:color="auto"/>
              </w:divBdr>
            </w:div>
            <w:div w:id="128327308">
              <w:marLeft w:val="0"/>
              <w:marRight w:val="0"/>
              <w:marTop w:val="0"/>
              <w:marBottom w:val="0"/>
              <w:divBdr>
                <w:top w:val="none" w:sz="0" w:space="0" w:color="auto"/>
                <w:left w:val="none" w:sz="0" w:space="0" w:color="auto"/>
                <w:bottom w:val="none" w:sz="0" w:space="0" w:color="auto"/>
                <w:right w:val="none" w:sz="0" w:space="0" w:color="auto"/>
              </w:divBdr>
            </w:div>
            <w:div w:id="155653192">
              <w:marLeft w:val="0"/>
              <w:marRight w:val="0"/>
              <w:marTop w:val="0"/>
              <w:marBottom w:val="0"/>
              <w:divBdr>
                <w:top w:val="none" w:sz="0" w:space="0" w:color="auto"/>
                <w:left w:val="none" w:sz="0" w:space="0" w:color="auto"/>
                <w:bottom w:val="none" w:sz="0" w:space="0" w:color="auto"/>
                <w:right w:val="none" w:sz="0" w:space="0" w:color="auto"/>
              </w:divBdr>
            </w:div>
            <w:div w:id="185562402">
              <w:marLeft w:val="0"/>
              <w:marRight w:val="0"/>
              <w:marTop w:val="0"/>
              <w:marBottom w:val="0"/>
              <w:divBdr>
                <w:top w:val="none" w:sz="0" w:space="0" w:color="auto"/>
                <w:left w:val="none" w:sz="0" w:space="0" w:color="auto"/>
                <w:bottom w:val="none" w:sz="0" w:space="0" w:color="auto"/>
                <w:right w:val="none" w:sz="0" w:space="0" w:color="auto"/>
              </w:divBdr>
            </w:div>
            <w:div w:id="191185425">
              <w:marLeft w:val="0"/>
              <w:marRight w:val="0"/>
              <w:marTop w:val="0"/>
              <w:marBottom w:val="0"/>
              <w:divBdr>
                <w:top w:val="none" w:sz="0" w:space="0" w:color="auto"/>
                <w:left w:val="none" w:sz="0" w:space="0" w:color="auto"/>
                <w:bottom w:val="none" w:sz="0" w:space="0" w:color="auto"/>
                <w:right w:val="none" w:sz="0" w:space="0" w:color="auto"/>
              </w:divBdr>
            </w:div>
            <w:div w:id="259677761">
              <w:marLeft w:val="0"/>
              <w:marRight w:val="0"/>
              <w:marTop w:val="0"/>
              <w:marBottom w:val="0"/>
              <w:divBdr>
                <w:top w:val="none" w:sz="0" w:space="0" w:color="auto"/>
                <w:left w:val="none" w:sz="0" w:space="0" w:color="auto"/>
                <w:bottom w:val="none" w:sz="0" w:space="0" w:color="auto"/>
                <w:right w:val="none" w:sz="0" w:space="0" w:color="auto"/>
              </w:divBdr>
            </w:div>
            <w:div w:id="290601505">
              <w:marLeft w:val="0"/>
              <w:marRight w:val="0"/>
              <w:marTop w:val="0"/>
              <w:marBottom w:val="0"/>
              <w:divBdr>
                <w:top w:val="none" w:sz="0" w:space="0" w:color="auto"/>
                <w:left w:val="none" w:sz="0" w:space="0" w:color="auto"/>
                <w:bottom w:val="none" w:sz="0" w:space="0" w:color="auto"/>
                <w:right w:val="none" w:sz="0" w:space="0" w:color="auto"/>
              </w:divBdr>
            </w:div>
            <w:div w:id="332147921">
              <w:marLeft w:val="0"/>
              <w:marRight w:val="0"/>
              <w:marTop w:val="0"/>
              <w:marBottom w:val="0"/>
              <w:divBdr>
                <w:top w:val="none" w:sz="0" w:space="0" w:color="auto"/>
                <w:left w:val="none" w:sz="0" w:space="0" w:color="auto"/>
                <w:bottom w:val="none" w:sz="0" w:space="0" w:color="auto"/>
                <w:right w:val="none" w:sz="0" w:space="0" w:color="auto"/>
              </w:divBdr>
            </w:div>
            <w:div w:id="383060865">
              <w:marLeft w:val="0"/>
              <w:marRight w:val="0"/>
              <w:marTop w:val="0"/>
              <w:marBottom w:val="0"/>
              <w:divBdr>
                <w:top w:val="none" w:sz="0" w:space="0" w:color="auto"/>
                <w:left w:val="none" w:sz="0" w:space="0" w:color="auto"/>
                <w:bottom w:val="none" w:sz="0" w:space="0" w:color="auto"/>
                <w:right w:val="none" w:sz="0" w:space="0" w:color="auto"/>
              </w:divBdr>
            </w:div>
            <w:div w:id="411663730">
              <w:marLeft w:val="0"/>
              <w:marRight w:val="0"/>
              <w:marTop w:val="0"/>
              <w:marBottom w:val="0"/>
              <w:divBdr>
                <w:top w:val="none" w:sz="0" w:space="0" w:color="auto"/>
                <w:left w:val="none" w:sz="0" w:space="0" w:color="auto"/>
                <w:bottom w:val="none" w:sz="0" w:space="0" w:color="auto"/>
                <w:right w:val="none" w:sz="0" w:space="0" w:color="auto"/>
              </w:divBdr>
            </w:div>
            <w:div w:id="414712107">
              <w:marLeft w:val="0"/>
              <w:marRight w:val="0"/>
              <w:marTop w:val="0"/>
              <w:marBottom w:val="0"/>
              <w:divBdr>
                <w:top w:val="none" w:sz="0" w:space="0" w:color="auto"/>
                <w:left w:val="none" w:sz="0" w:space="0" w:color="auto"/>
                <w:bottom w:val="none" w:sz="0" w:space="0" w:color="auto"/>
                <w:right w:val="none" w:sz="0" w:space="0" w:color="auto"/>
              </w:divBdr>
            </w:div>
            <w:div w:id="455834138">
              <w:marLeft w:val="0"/>
              <w:marRight w:val="0"/>
              <w:marTop w:val="0"/>
              <w:marBottom w:val="0"/>
              <w:divBdr>
                <w:top w:val="none" w:sz="0" w:space="0" w:color="auto"/>
                <w:left w:val="none" w:sz="0" w:space="0" w:color="auto"/>
                <w:bottom w:val="none" w:sz="0" w:space="0" w:color="auto"/>
                <w:right w:val="none" w:sz="0" w:space="0" w:color="auto"/>
              </w:divBdr>
            </w:div>
            <w:div w:id="511458603">
              <w:marLeft w:val="0"/>
              <w:marRight w:val="0"/>
              <w:marTop w:val="0"/>
              <w:marBottom w:val="0"/>
              <w:divBdr>
                <w:top w:val="none" w:sz="0" w:space="0" w:color="auto"/>
                <w:left w:val="none" w:sz="0" w:space="0" w:color="auto"/>
                <w:bottom w:val="none" w:sz="0" w:space="0" w:color="auto"/>
                <w:right w:val="none" w:sz="0" w:space="0" w:color="auto"/>
              </w:divBdr>
            </w:div>
            <w:div w:id="520317061">
              <w:marLeft w:val="0"/>
              <w:marRight w:val="0"/>
              <w:marTop w:val="0"/>
              <w:marBottom w:val="0"/>
              <w:divBdr>
                <w:top w:val="none" w:sz="0" w:space="0" w:color="auto"/>
                <w:left w:val="none" w:sz="0" w:space="0" w:color="auto"/>
                <w:bottom w:val="none" w:sz="0" w:space="0" w:color="auto"/>
                <w:right w:val="none" w:sz="0" w:space="0" w:color="auto"/>
              </w:divBdr>
            </w:div>
            <w:div w:id="608858383">
              <w:marLeft w:val="0"/>
              <w:marRight w:val="0"/>
              <w:marTop w:val="0"/>
              <w:marBottom w:val="0"/>
              <w:divBdr>
                <w:top w:val="none" w:sz="0" w:space="0" w:color="auto"/>
                <w:left w:val="none" w:sz="0" w:space="0" w:color="auto"/>
                <w:bottom w:val="none" w:sz="0" w:space="0" w:color="auto"/>
                <w:right w:val="none" w:sz="0" w:space="0" w:color="auto"/>
              </w:divBdr>
            </w:div>
            <w:div w:id="612249835">
              <w:marLeft w:val="0"/>
              <w:marRight w:val="0"/>
              <w:marTop w:val="0"/>
              <w:marBottom w:val="0"/>
              <w:divBdr>
                <w:top w:val="none" w:sz="0" w:space="0" w:color="auto"/>
                <w:left w:val="none" w:sz="0" w:space="0" w:color="auto"/>
                <w:bottom w:val="none" w:sz="0" w:space="0" w:color="auto"/>
                <w:right w:val="none" w:sz="0" w:space="0" w:color="auto"/>
              </w:divBdr>
            </w:div>
            <w:div w:id="624504823">
              <w:marLeft w:val="0"/>
              <w:marRight w:val="0"/>
              <w:marTop w:val="0"/>
              <w:marBottom w:val="0"/>
              <w:divBdr>
                <w:top w:val="none" w:sz="0" w:space="0" w:color="auto"/>
                <w:left w:val="none" w:sz="0" w:space="0" w:color="auto"/>
                <w:bottom w:val="none" w:sz="0" w:space="0" w:color="auto"/>
                <w:right w:val="none" w:sz="0" w:space="0" w:color="auto"/>
              </w:divBdr>
            </w:div>
            <w:div w:id="633487578">
              <w:marLeft w:val="0"/>
              <w:marRight w:val="0"/>
              <w:marTop w:val="0"/>
              <w:marBottom w:val="0"/>
              <w:divBdr>
                <w:top w:val="none" w:sz="0" w:space="0" w:color="auto"/>
                <w:left w:val="none" w:sz="0" w:space="0" w:color="auto"/>
                <w:bottom w:val="none" w:sz="0" w:space="0" w:color="auto"/>
                <w:right w:val="none" w:sz="0" w:space="0" w:color="auto"/>
              </w:divBdr>
            </w:div>
            <w:div w:id="664170841">
              <w:marLeft w:val="0"/>
              <w:marRight w:val="0"/>
              <w:marTop w:val="0"/>
              <w:marBottom w:val="0"/>
              <w:divBdr>
                <w:top w:val="none" w:sz="0" w:space="0" w:color="auto"/>
                <w:left w:val="none" w:sz="0" w:space="0" w:color="auto"/>
                <w:bottom w:val="none" w:sz="0" w:space="0" w:color="auto"/>
                <w:right w:val="none" w:sz="0" w:space="0" w:color="auto"/>
              </w:divBdr>
            </w:div>
            <w:div w:id="667178239">
              <w:marLeft w:val="0"/>
              <w:marRight w:val="0"/>
              <w:marTop w:val="0"/>
              <w:marBottom w:val="0"/>
              <w:divBdr>
                <w:top w:val="none" w:sz="0" w:space="0" w:color="auto"/>
                <w:left w:val="none" w:sz="0" w:space="0" w:color="auto"/>
                <w:bottom w:val="none" w:sz="0" w:space="0" w:color="auto"/>
                <w:right w:val="none" w:sz="0" w:space="0" w:color="auto"/>
              </w:divBdr>
            </w:div>
            <w:div w:id="685714887">
              <w:marLeft w:val="0"/>
              <w:marRight w:val="0"/>
              <w:marTop w:val="0"/>
              <w:marBottom w:val="0"/>
              <w:divBdr>
                <w:top w:val="none" w:sz="0" w:space="0" w:color="auto"/>
                <w:left w:val="none" w:sz="0" w:space="0" w:color="auto"/>
                <w:bottom w:val="none" w:sz="0" w:space="0" w:color="auto"/>
                <w:right w:val="none" w:sz="0" w:space="0" w:color="auto"/>
              </w:divBdr>
            </w:div>
            <w:div w:id="738133404">
              <w:marLeft w:val="0"/>
              <w:marRight w:val="0"/>
              <w:marTop w:val="0"/>
              <w:marBottom w:val="0"/>
              <w:divBdr>
                <w:top w:val="none" w:sz="0" w:space="0" w:color="auto"/>
                <w:left w:val="none" w:sz="0" w:space="0" w:color="auto"/>
                <w:bottom w:val="none" w:sz="0" w:space="0" w:color="auto"/>
                <w:right w:val="none" w:sz="0" w:space="0" w:color="auto"/>
              </w:divBdr>
            </w:div>
            <w:div w:id="756097519">
              <w:marLeft w:val="0"/>
              <w:marRight w:val="0"/>
              <w:marTop w:val="0"/>
              <w:marBottom w:val="0"/>
              <w:divBdr>
                <w:top w:val="none" w:sz="0" w:space="0" w:color="auto"/>
                <w:left w:val="none" w:sz="0" w:space="0" w:color="auto"/>
                <w:bottom w:val="none" w:sz="0" w:space="0" w:color="auto"/>
                <w:right w:val="none" w:sz="0" w:space="0" w:color="auto"/>
              </w:divBdr>
            </w:div>
            <w:div w:id="819614462">
              <w:marLeft w:val="0"/>
              <w:marRight w:val="0"/>
              <w:marTop w:val="0"/>
              <w:marBottom w:val="0"/>
              <w:divBdr>
                <w:top w:val="none" w:sz="0" w:space="0" w:color="auto"/>
                <w:left w:val="none" w:sz="0" w:space="0" w:color="auto"/>
                <w:bottom w:val="none" w:sz="0" w:space="0" w:color="auto"/>
                <w:right w:val="none" w:sz="0" w:space="0" w:color="auto"/>
              </w:divBdr>
            </w:div>
            <w:div w:id="831263742">
              <w:marLeft w:val="0"/>
              <w:marRight w:val="0"/>
              <w:marTop w:val="0"/>
              <w:marBottom w:val="0"/>
              <w:divBdr>
                <w:top w:val="none" w:sz="0" w:space="0" w:color="auto"/>
                <w:left w:val="none" w:sz="0" w:space="0" w:color="auto"/>
                <w:bottom w:val="none" w:sz="0" w:space="0" w:color="auto"/>
                <w:right w:val="none" w:sz="0" w:space="0" w:color="auto"/>
              </w:divBdr>
            </w:div>
            <w:div w:id="837117355">
              <w:marLeft w:val="0"/>
              <w:marRight w:val="0"/>
              <w:marTop w:val="0"/>
              <w:marBottom w:val="0"/>
              <w:divBdr>
                <w:top w:val="none" w:sz="0" w:space="0" w:color="auto"/>
                <w:left w:val="none" w:sz="0" w:space="0" w:color="auto"/>
                <w:bottom w:val="none" w:sz="0" w:space="0" w:color="auto"/>
                <w:right w:val="none" w:sz="0" w:space="0" w:color="auto"/>
              </w:divBdr>
            </w:div>
            <w:div w:id="863371593">
              <w:marLeft w:val="0"/>
              <w:marRight w:val="0"/>
              <w:marTop w:val="0"/>
              <w:marBottom w:val="0"/>
              <w:divBdr>
                <w:top w:val="none" w:sz="0" w:space="0" w:color="auto"/>
                <w:left w:val="none" w:sz="0" w:space="0" w:color="auto"/>
                <w:bottom w:val="none" w:sz="0" w:space="0" w:color="auto"/>
                <w:right w:val="none" w:sz="0" w:space="0" w:color="auto"/>
              </w:divBdr>
            </w:div>
            <w:div w:id="865019412">
              <w:marLeft w:val="0"/>
              <w:marRight w:val="0"/>
              <w:marTop w:val="0"/>
              <w:marBottom w:val="0"/>
              <w:divBdr>
                <w:top w:val="none" w:sz="0" w:space="0" w:color="auto"/>
                <w:left w:val="none" w:sz="0" w:space="0" w:color="auto"/>
                <w:bottom w:val="none" w:sz="0" w:space="0" w:color="auto"/>
                <w:right w:val="none" w:sz="0" w:space="0" w:color="auto"/>
              </w:divBdr>
            </w:div>
            <w:div w:id="912592486">
              <w:marLeft w:val="0"/>
              <w:marRight w:val="0"/>
              <w:marTop w:val="0"/>
              <w:marBottom w:val="0"/>
              <w:divBdr>
                <w:top w:val="none" w:sz="0" w:space="0" w:color="auto"/>
                <w:left w:val="none" w:sz="0" w:space="0" w:color="auto"/>
                <w:bottom w:val="none" w:sz="0" w:space="0" w:color="auto"/>
                <w:right w:val="none" w:sz="0" w:space="0" w:color="auto"/>
              </w:divBdr>
            </w:div>
            <w:div w:id="956595937">
              <w:marLeft w:val="0"/>
              <w:marRight w:val="0"/>
              <w:marTop w:val="0"/>
              <w:marBottom w:val="0"/>
              <w:divBdr>
                <w:top w:val="none" w:sz="0" w:space="0" w:color="auto"/>
                <w:left w:val="none" w:sz="0" w:space="0" w:color="auto"/>
                <w:bottom w:val="none" w:sz="0" w:space="0" w:color="auto"/>
                <w:right w:val="none" w:sz="0" w:space="0" w:color="auto"/>
              </w:divBdr>
            </w:div>
            <w:div w:id="987827100">
              <w:marLeft w:val="0"/>
              <w:marRight w:val="0"/>
              <w:marTop w:val="0"/>
              <w:marBottom w:val="0"/>
              <w:divBdr>
                <w:top w:val="none" w:sz="0" w:space="0" w:color="auto"/>
                <w:left w:val="none" w:sz="0" w:space="0" w:color="auto"/>
                <w:bottom w:val="none" w:sz="0" w:space="0" w:color="auto"/>
                <w:right w:val="none" w:sz="0" w:space="0" w:color="auto"/>
              </w:divBdr>
            </w:div>
            <w:div w:id="1029646957">
              <w:marLeft w:val="0"/>
              <w:marRight w:val="0"/>
              <w:marTop w:val="0"/>
              <w:marBottom w:val="0"/>
              <w:divBdr>
                <w:top w:val="none" w:sz="0" w:space="0" w:color="auto"/>
                <w:left w:val="none" w:sz="0" w:space="0" w:color="auto"/>
                <w:bottom w:val="none" w:sz="0" w:space="0" w:color="auto"/>
                <w:right w:val="none" w:sz="0" w:space="0" w:color="auto"/>
              </w:divBdr>
            </w:div>
            <w:div w:id="1040276603">
              <w:marLeft w:val="0"/>
              <w:marRight w:val="0"/>
              <w:marTop w:val="0"/>
              <w:marBottom w:val="0"/>
              <w:divBdr>
                <w:top w:val="none" w:sz="0" w:space="0" w:color="auto"/>
                <w:left w:val="none" w:sz="0" w:space="0" w:color="auto"/>
                <w:bottom w:val="none" w:sz="0" w:space="0" w:color="auto"/>
                <w:right w:val="none" w:sz="0" w:space="0" w:color="auto"/>
              </w:divBdr>
            </w:div>
            <w:div w:id="1097600117">
              <w:marLeft w:val="0"/>
              <w:marRight w:val="0"/>
              <w:marTop w:val="0"/>
              <w:marBottom w:val="0"/>
              <w:divBdr>
                <w:top w:val="none" w:sz="0" w:space="0" w:color="auto"/>
                <w:left w:val="none" w:sz="0" w:space="0" w:color="auto"/>
                <w:bottom w:val="none" w:sz="0" w:space="0" w:color="auto"/>
                <w:right w:val="none" w:sz="0" w:space="0" w:color="auto"/>
              </w:divBdr>
            </w:div>
            <w:div w:id="1147941781">
              <w:marLeft w:val="0"/>
              <w:marRight w:val="0"/>
              <w:marTop w:val="0"/>
              <w:marBottom w:val="0"/>
              <w:divBdr>
                <w:top w:val="none" w:sz="0" w:space="0" w:color="auto"/>
                <w:left w:val="none" w:sz="0" w:space="0" w:color="auto"/>
                <w:bottom w:val="none" w:sz="0" w:space="0" w:color="auto"/>
                <w:right w:val="none" w:sz="0" w:space="0" w:color="auto"/>
              </w:divBdr>
            </w:div>
            <w:div w:id="1159544000">
              <w:marLeft w:val="0"/>
              <w:marRight w:val="0"/>
              <w:marTop w:val="0"/>
              <w:marBottom w:val="0"/>
              <w:divBdr>
                <w:top w:val="none" w:sz="0" w:space="0" w:color="auto"/>
                <w:left w:val="none" w:sz="0" w:space="0" w:color="auto"/>
                <w:bottom w:val="none" w:sz="0" w:space="0" w:color="auto"/>
                <w:right w:val="none" w:sz="0" w:space="0" w:color="auto"/>
              </w:divBdr>
            </w:div>
            <w:div w:id="1161584719">
              <w:marLeft w:val="0"/>
              <w:marRight w:val="0"/>
              <w:marTop w:val="0"/>
              <w:marBottom w:val="0"/>
              <w:divBdr>
                <w:top w:val="none" w:sz="0" w:space="0" w:color="auto"/>
                <w:left w:val="none" w:sz="0" w:space="0" w:color="auto"/>
                <w:bottom w:val="none" w:sz="0" w:space="0" w:color="auto"/>
                <w:right w:val="none" w:sz="0" w:space="0" w:color="auto"/>
              </w:divBdr>
            </w:div>
            <w:div w:id="1164903360">
              <w:marLeft w:val="0"/>
              <w:marRight w:val="0"/>
              <w:marTop w:val="0"/>
              <w:marBottom w:val="0"/>
              <w:divBdr>
                <w:top w:val="none" w:sz="0" w:space="0" w:color="auto"/>
                <w:left w:val="none" w:sz="0" w:space="0" w:color="auto"/>
                <w:bottom w:val="none" w:sz="0" w:space="0" w:color="auto"/>
                <w:right w:val="none" w:sz="0" w:space="0" w:color="auto"/>
              </w:divBdr>
            </w:div>
            <w:div w:id="1185284339">
              <w:marLeft w:val="0"/>
              <w:marRight w:val="0"/>
              <w:marTop w:val="0"/>
              <w:marBottom w:val="0"/>
              <w:divBdr>
                <w:top w:val="none" w:sz="0" w:space="0" w:color="auto"/>
                <w:left w:val="none" w:sz="0" w:space="0" w:color="auto"/>
                <w:bottom w:val="none" w:sz="0" w:space="0" w:color="auto"/>
                <w:right w:val="none" w:sz="0" w:space="0" w:color="auto"/>
              </w:divBdr>
            </w:div>
            <w:div w:id="1192065135">
              <w:marLeft w:val="0"/>
              <w:marRight w:val="0"/>
              <w:marTop w:val="0"/>
              <w:marBottom w:val="0"/>
              <w:divBdr>
                <w:top w:val="none" w:sz="0" w:space="0" w:color="auto"/>
                <w:left w:val="none" w:sz="0" w:space="0" w:color="auto"/>
                <w:bottom w:val="none" w:sz="0" w:space="0" w:color="auto"/>
                <w:right w:val="none" w:sz="0" w:space="0" w:color="auto"/>
              </w:divBdr>
            </w:div>
            <w:div w:id="1196307336">
              <w:marLeft w:val="0"/>
              <w:marRight w:val="0"/>
              <w:marTop w:val="0"/>
              <w:marBottom w:val="0"/>
              <w:divBdr>
                <w:top w:val="none" w:sz="0" w:space="0" w:color="auto"/>
                <w:left w:val="none" w:sz="0" w:space="0" w:color="auto"/>
                <w:bottom w:val="none" w:sz="0" w:space="0" w:color="auto"/>
                <w:right w:val="none" w:sz="0" w:space="0" w:color="auto"/>
              </w:divBdr>
            </w:div>
            <w:div w:id="1202938529">
              <w:marLeft w:val="0"/>
              <w:marRight w:val="0"/>
              <w:marTop w:val="0"/>
              <w:marBottom w:val="0"/>
              <w:divBdr>
                <w:top w:val="none" w:sz="0" w:space="0" w:color="auto"/>
                <w:left w:val="none" w:sz="0" w:space="0" w:color="auto"/>
                <w:bottom w:val="none" w:sz="0" w:space="0" w:color="auto"/>
                <w:right w:val="none" w:sz="0" w:space="0" w:color="auto"/>
              </w:divBdr>
            </w:div>
            <w:div w:id="1222060347">
              <w:marLeft w:val="0"/>
              <w:marRight w:val="0"/>
              <w:marTop w:val="0"/>
              <w:marBottom w:val="0"/>
              <w:divBdr>
                <w:top w:val="none" w:sz="0" w:space="0" w:color="auto"/>
                <w:left w:val="none" w:sz="0" w:space="0" w:color="auto"/>
                <w:bottom w:val="none" w:sz="0" w:space="0" w:color="auto"/>
                <w:right w:val="none" w:sz="0" w:space="0" w:color="auto"/>
              </w:divBdr>
            </w:div>
            <w:div w:id="1299651708">
              <w:marLeft w:val="0"/>
              <w:marRight w:val="0"/>
              <w:marTop w:val="0"/>
              <w:marBottom w:val="0"/>
              <w:divBdr>
                <w:top w:val="none" w:sz="0" w:space="0" w:color="auto"/>
                <w:left w:val="none" w:sz="0" w:space="0" w:color="auto"/>
                <w:bottom w:val="none" w:sz="0" w:space="0" w:color="auto"/>
                <w:right w:val="none" w:sz="0" w:space="0" w:color="auto"/>
              </w:divBdr>
            </w:div>
            <w:div w:id="1344281294">
              <w:marLeft w:val="0"/>
              <w:marRight w:val="0"/>
              <w:marTop w:val="0"/>
              <w:marBottom w:val="0"/>
              <w:divBdr>
                <w:top w:val="none" w:sz="0" w:space="0" w:color="auto"/>
                <w:left w:val="none" w:sz="0" w:space="0" w:color="auto"/>
                <w:bottom w:val="none" w:sz="0" w:space="0" w:color="auto"/>
                <w:right w:val="none" w:sz="0" w:space="0" w:color="auto"/>
              </w:divBdr>
            </w:div>
            <w:div w:id="1388602955">
              <w:marLeft w:val="0"/>
              <w:marRight w:val="0"/>
              <w:marTop w:val="0"/>
              <w:marBottom w:val="0"/>
              <w:divBdr>
                <w:top w:val="none" w:sz="0" w:space="0" w:color="auto"/>
                <w:left w:val="none" w:sz="0" w:space="0" w:color="auto"/>
                <w:bottom w:val="none" w:sz="0" w:space="0" w:color="auto"/>
                <w:right w:val="none" w:sz="0" w:space="0" w:color="auto"/>
              </w:divBdr>
            </w:div>
            <w:div w:id="1391878398">
              <w:marLeft w:val="0"/>
              <w:marRight w:val="0"/>
              <w:marTop w:val="0"/>
              <w:marBottom w:val="0"/>
              <w:divBdr>
                <w:top w:val="none" w:sz="0" w:space="0" w:color="auto"/>
                <w:left w:val="none" w:sz="0" w:space="0" w:color="auto"/>
                <w:bottom w:val="none" w:sz="0" w:space="0" w:color="auto"/>
                <w:right w:val="none" w:sz="0" w:space="0" w:color="auto"/>
              </w:divBdr>
            </w:div>
            <w:div w:id="1443305987">
              <w:marLeft w:val="0"/>
              <w:marRight w:val="0"/>
              <w:marTop w:val="0"/>
              <w:marBottom w:val="0"/>
              <w:divBdr>
                <w:top w:val="none" w:sz="0" w:space="0" w:color="auto"/>
                <w:left w:val="none" w:sz="0" w:space="0" w:color="auto"/>
                <w:bottom w:val="none" w:sz="0" w:space="0" w:color="auto"/>
                <w:right w:val="none" w:sz="0" w:space="0" w:color="auto"/>
              </w:divBdr>
            </w:div>
            <w:div w:id="1447313956">
              <w:marLeft w:val="0"/>
              <w:marRight w:val="0"/>
              <w:marTop w:val="0"/>
              <w:marBottom w:val="0"/>
              <w:divBdr>
                <w:top w:val="none" w:sz="0" w:space="0" w:color="auto"/>
                <w:left w:val="none" w:sz="0" w:space="0" w:color="auto"/>
                <w:bottom w:val="none" w:sz="0" w:space="0" w:color="auto"/>
                <w:right w:val="none" w:sz="0" w:space="0" w:color="auto"/>
              </w:divBdr>
            </w:div>
            <w:div w:id="1477722408">
              <w:marLeft w:val="0"/>
              <w:marRight w:val="0"/>
              <w:marTop w:val="0"/>
              <w:marBottom w:val="0"/>
              <w:divBdr>
                <w:top w:val="none" w:sz="0" w:space="0" w:color="auto"/>
                <w:left w:val="none" w:sz="0" w:space="0" w:color="auto"/>
                <w:bottom w:val="none" w:sz="0" w:space="0" w:color="auto"/>
                <w:right w:val="none" w:sz="0" w:space="0" w:color="auto"/>
              </w:divBdr>
            </w:div>
            <w:div w:id="1501508461">
              <w:marLeft w:val="0"/>
              <w:marRight w:val="0"/>
              <w:marTop w:val="0"/>
              <w:marBottom w:val="0"/>
              <w:divBdr>
                <w:top w:val="none" w:sz="0" w:space="0" w:color="auto"/>
                <w:left w:val="none" w:sz="0" w:space="0" w:color="auto"/>
                <w:bottom w:val="none" w:sz="0" w:space="0" w:color="auto"/>
                <w:right w:val="none" w:sz="0" w:space="0" w:color="auto"/>
              </w:divBdr>
            </w:div>
            <w:div w:id="1511724437">
              <w:marLeft w:val="0"/>
              <w:marRight w:val="0"/>
              <w:marTop w:val="0"/>
              <w:marBottom w:val="0"/>
              <w:divBdr>
                <w:top w:val="none" w:sz="0" w:space="0" w:color="auto"/>
                <w:left w:val="none" w:sz="0" w:space="0" w:color="auto"/>
                <w:bottom w:val="none" w:sz="0" w:space="0" w:color="auto"/>
                <w:right w:val="none" w:sz="0" w:space="0" w:color="auto"/>
              </w:divBdr>
            </w:div>
            <w:div w:id="1542478211">
              <w:marLeft w:val="0"/>
              <w:marRight w:val="0"/>
              <w:marTop w:val="0"/>
              <w:marBottom w:val="0"/>
              <w:divBdr>
                <w:top w:val="none" w:sz="0" w:space="0" w:color="auto"/>
                <w:left w:val="none" w:sz="0" w:space="0" w:color="auto"/>
                <w:bottom w:val="none" w:sz="0" w:space="0" w:color="auto"/>
                <w:right w:val="none" w:sz="0" w:space="0" w:color="auto"/>
              </w:divBdr>
            </w:div>
            <w:div w:id="1559393269">
              <w:marLeft w:val="0"/>
              <w:marRight w:val="0"/>
              <w:marTop w:val="0"/>
              <w:marBottom w:val="0"/>
              <w:divBdr>
                <w:top w:val="none" w:sz="0" w:space="0" w:color="auto"/>
                <w:left w:val="none" w:sz="0" w:space="0" w:color="auto"/>
                <w:bottom w:val="none" w:sz="0" w:space="0" w:color="auto"/>
                <w:right w:val="none" w:sz="0" w:space="0" w:color="auto"/>
              </w:divBdr>
            </w:div>
            <w:div w:id="1562251056">
              <w:marLeft w:val="0"/>
              <w:marRight w:val="0"/>
              <w:marTop w:val="0"/>
              <w:marBottom w:val="0"/>
              <w:divBdr>
                <w:top w:val="none" w:sz="0" w:space="0" w:color="auto"/>
                <w:left w:val="none" w:sz="0" w:space="0" w:color="auto"/>
                <w:bottom w:val="none" w:sz="0" w:space="0" w:color="auto"/>
                <w:right w:val="none" w:sz="0" w:space="0" w:color="auto"/>
              </w:divBdr>
            </w:div>
            <w:div w:id="1590237719">
              <w:marLeft w:val="0"/>
              <w:marRight w:val="0"/>
              <w:marTop w:val="0"/>
              <w:marBottom w:val="0"/>
              <w:divBdr>
                <w:top w:val="none" w:sz="0" w:space="0" w:color="auto"/>
                <w:left w:val="none" w:sz="0" w:space="0" w:color="auto"/>
                <w:bottom w:val="none" w:sz="0" w:space="0" w:color="auto"/>
                <w:right w:val="none" w:sz="0" w:space="0" w:color="auto"/>
              </w:divBdr>
            </w:div>
            <w:div w:id="1671638019">
              <w:marLeft w:val="0"/>
              <w:marRight w:val="0"/>
              <w:marTop w:val="0"/>
              <w:marBottom w:val="0"/>
              <w:divBdr>
                <w:top w:val="none" w:sz="0" w:space="0" w:color="auto"/>
                <w:left w:val="none" w:sz="0" w:space="0" w:color="auto"/>
                <w:bottom w:val="none" w:sz="0" w:space="0" w:color="auto"/>
                <w:right w:val="none" w:sz="0" w:space="0" w:color="auto"/>
              </w:divBdr>
            </w:div>
            <w:div w:id="1688748544">
              <w:marLeft w:val="0"/>
              <w:marRight w:val="0"/>
              <w:marTop w:val="0"/>
              <w:marBottom w:val="0"/>
              <w:divBdr>
                <w:top w:val="none" w:sz="0" w:space="0" w:color="auto"/>
                <w:left w:val="none" w:sz="0" w:space="0" w:color="auto"/>
                <w:bottom w:val="none" w:sz="0" w:space="0" w:color="auto"/>
                <w:right w:val="none" w:sz="0" w:space="0" w:color="auto"/>
              </w:divBdr>
            </w:div>
            <w:div w:id="1692145045">
              <w:marLeft w:val="0"/>
              <w:marRight w:val="0"/>
              <w:marTop w:val="0"/>
              <w:marBottom w:val="0"/>
              <w:divBdr>
                <w:top w:val="none" w:sz="0" w:space="0" w:color="auto"/>
                <w:left w:val="none" w:sz="0" w:space="0" w:color="auto"/>
                <w:bottom w:val="none" w:sz="0" w:space="0" w:color="auto"/>
                <w:right w:val="none" w:sz="0" w:space="0" w:color="auto"/>
              </w:divBdr>
            </w:div>
            <w:div w:id="1746994496">
              <w:marLeft w:val="0"/>
              <w:marRight w:val="0"/>
              <w:marTop w:val="0"/>
              <w:marBottom w:val="0"/>
              <w:divBdr>
                <w:top w:val="none" w:sz="0" w:space="0" w:color="auto"/>
                <w:left w:val="none" w:sz="0" w:space="0" w:color="auto"/>
                <w:bottom w:val="none" w:sz="0" w:space="0" w:color="auto"/>
                <w:right w:val="none" w:sz="0" w:space="0" w:color="auto"/>
              </w:divBdr>
            </w:div>
            <w:div w:id="1750730064">
              <w:marLeft w:val="0"/>
              <w:marRight w:val="0"/>
              <w:marTop w:val="0"/>
              <w:marBottom w:val="0"/>
              <w:divBdr>
                <w:top w:val="none" w:sz="0" w:space="0" w:color="auto"/>
                <w:left w:val="none" w:sz="0" w:space="0" w:color="auto"/>
                <w:bottom w:val="none" w:sz="0" w:space="0" w:color="auto"/>
                <w:right w:val="none" w:sz="0" w:space="0" w:color="auto"/>
              </w:divBdr>
            </w:div>
            <w:div w:id="1756708898">
              <w:marLeft w:val="0"/>
              <w:marRight w:val="0"/>
              <w:marTop w:val="0"/>
              <w:marBottom w:val="0"/>
              <w:divBdr>
                <w:top w:val="none" w:sz="0" w:space="0" w:color="auto"/>
                <w:left w:val="none" w:sz="0" w:space="0" w:color="auto"/>
                <w:bottom w:val="none" w:sz="0" w:space="0" w:color="auto"/>
                <w:right w:val="none" w:sz="0" w:space="0" w:color="auto"/>
              </w:divBdr>
            </w:div>
            <w:div w:id="1761952703">
              <w:marLeft w:val="0"/>
              <w:marRight w:val="0"/>
              <w:marTop w:val="0"/>
              <w:marBottom w:val="0"/>
              <w:divBdr>
                <w:top w:val="none" w:sz="0" w:space="0" w:color="auto"/>
                <w:left w:val="none" w:sz="0" w:space="0" w:color="auto"/>
                <w:bottom w:val="none" w:sz="0" w:space="0" w:color="auto"/>
                <w:right w:val="none" w:sz="0" w:space="0" w:color="auto"/>
              </w:divBdr>
            </w:div>
            <w:div w:id="1763841772">
              <w:marLeft w:val="0"/>
              <w:marRight w:val="0"/>
              <w:marTop w:val="0"/>
              <w:marBottom w:val="0"/>
              <w:divBdr>
                <w:top w:val="none" w:sz="0" w:space="0" w:color="auto"/>
                <w:left w:val="none" w:sz="0" w:space="0" w:color="auto"/>
                <w:bottom w:val="none" w:sz="0" w:space="0" w:color="auto"/>
                <w:right w:val="none" w:sz="0" w:space="0" w:color="auto"/>
              </w:divBdr>
            </w:div>
            <w:div w:id="1789346966">
              <w:marLeft w:val="0"/>
              <w:marRight w:val="0"/>
              <w:marTop w:val="0"/>
              <w:marBottom w:val="0"/>
              <w:divBdr>
                <w:top w:val="none" w:sz="0" w:space="0" w:color="auto"/>
                <w:left w:val="none" w:sz="0" w:space="0" w:color="auto"/>
                <w:bottom w:val="none" w:sz="0" w:space="0" w:color="auto"/>
                <w:right w:val="none" w:sz="0" w:space="0" w:color="auto"/>
              </w:divBdr>
            </w:div>
            <w:div w:id="1798258511">
              <w:marLeft w:val="0"/>
              <w:marRight w:val="0"/>
              <w:marTop w:val="0"/>
              <w:marBottom w:val="0"/>
              <w:divBdr>
                <w:top w:val="none" w:sz="0" w:space="0" w:color="auto"/>
                <w:left w:val="none" w:sz="0" w:space="0" w:color="auto"/>
                <w:bottom w:val="none" w:sz="0" w:space="0" w:color="auto"/>
                <w:right w:val="none" w:sz="0" w:space="0" w:color="auto"/>
              </w:divBdr>
            </w:div>
            <w:div w:id="1824931801">
              <w:marLeft w:val="0"/>
              <w:marRight w:val="0"/>
              <w:marTop w:val="0"/>
              <w:marBottom w:val="0"/>
              <w:divBdr>
                <w:top w:val="none" w:sz="0" w:space="0" w:color="auto"/>
                <w:left w:val="none" w:sz="0" w:space="0" w:color="auto"/>
                <w:bottom w:val="none" w:sz="0" w:space="0" w:color="auto"/>
                <w:right w:val="none" w:sz="0" w:space="0" w:color="auto"/>
              </w:divBdr>
            </w:div>
            <w:div w:id="1845054212">
              <w:marLeft w:val="0"/>
              <w:marRight w:val="0"/>
              <w:marTop w:val="0"/>
              <w:marBottom w:val="0"/>
              <w:divBdr>
                <w:top w:val="none" w:sz="0" w:space="0" w:color="auto"/>
                <w:left w:val="none" w:sz="0" w:space="0" w:color="auto"/>
                <w:bottom w:val="none" w:sz="0" w:space="0" w:color="auto"/>
                <w:right w:val="none" w:sz="0" w:space="0" w:color="auto"/>
              </w:divBdr>
            </w:div>
            <w:div w:id="1857570476">
              <w:marLeft w:val="0"/>
              <w:marRight w:val="0"/>
              <w:marTop w:val="0"/>
              <w:marBottom w:val="0"/>
              <w:divBdr>
                <w:top w:val="none" w:sz="0" w:space="0" w:color="auto"/>
                <w:left w:val="none" w:sz="0" w:space="0" w:color="auto"/>
                <w:bottom w:val="none" w:sz="0" w:space="0" w:color="auto"/>
                <w:right w:val="none" w:sz="0" w:space="0" w:color="auto"/>
              </w:divBdr>
            </w:div>
            <w:div w:id="1864786549">
              <w:marLeft w:val="0"/>
              <w:marRight w:val="0"/>
              <w:marTop w:val="0"/>
              <w:marBottom w:val="0"/>
              <w:divBdr>
                <w:top w:val="none" w:sz="0" w:space="0" w:color="auto"/>
                <w:left w:val="none" w:sz="0" w:space="0" w:color="auto"/>
                <w:bottom w:val="none" w:sz="0" w:space="0" w:color="auto"/>
                <w:right w:val="none" w:sz="0" w:space="0" w:color="auto"/>
              </w:divBdr>
            </w:div>
            <w:div w:id="1887329410">
              <w:marLeft w:val="0"/>
              <w:marRight w:val="0"/>
              <w:marTop w:val="0"/>
              <w:marBottom w:val="0"/>
              <w:divBdr>
                <w:top w:val="none" w:sz="0" w:space="0" w:color="auto"/>
                <w:left w:val="none" w:sz="0" w:space="0" w:color="auto"/>
                <w:bottom w:val="none" w:sz="0" w:space="0" w:color="auto"/>
                <w:right w:val="none" w:sz="0" w:space="0" w:color="auto"/>
              </w:divBdr>
            </w:div>
            <w:div w:id="1895577422">
              <w:marLeft w:val="0"/>
              <w:marRight w:val="0"/>
              <w:marTop w:val="0"/>
              <w:marBottom w:val="0"/>
              <w:divBdr>
                <w:top w:val="none" w:sz="0" w:space="0" w:color="auto"/>
                <w:left w:val="none" w:sz="0" w:space="0" w:color="auto"/>
                <w:bottom w:val="none" w:sz="0" w:space="0" w:color="auto"/>
                <w:right w:val="none" w:sz="0" w:space="0" w:color="auto"/>
              </w:divBdr>
            </w:div>
            <w:div w:id="1897625665">
              <w:marLeft w:val="0"/>
              <w:marRight w:val="0"/>
              <w:marTop w:val="0"/>
              <w:marBottom w:val="0"/>
              <w:divBdr>
                <w:top w:val="none" w:sz="0" w:space="0" w:color="auto"/>
                <w:left w:val="none" w:sz="0" w:space="0" w:color="auto"/>
                <w:bottom w:val="none" w:sz="0" w:space="0" w:color="auto"/>
                <w:right w:val="none" w:sz="0" w:space="0" w:color="auto"/>
              </w:divBdr>
            </w:div>
            <w:div w:id="1904636476">
              <w:marLeft w:val="0"/>
              <w:marRight w:val="0"/>
              <w:marTop w:val="0"/>
              <w:marBottom w:val="0"/>
              <w:divBdr>
                <w:top w:val="none" w:sz="0" w:space="0" w:color="auto"/>
                <w:left w:val="none" w:sz="0" w:space="0" w:color="auto"/>
                <w:bottom w:val="none" w:sz="0" w:space="0" w:color="auto"/>
                <w:right w:val="none" w:sz="0" w:space="0" w:color="auto"/>
              </w:divBdr>
            </w:div>
            <w:div w:id="1931162783">
              <w:marLeft w:val="0"/>
              <w:marRight w:val="0"/>
              <w:marTop w:val="0"/>
              <w:marBottom w:val="0"/>
              <w:divBdr>
                <w:top w:val="none" w:sz="0" w:space="0" w:color="auto"/>
                <w:left w:val="none" w:sz="0" w:space="0" w:color="auto"/>
                <w:bottom w:val="none" w:sz="0" w:space="0" w:color="auto"/>
                <w:right w:val="none" w:sz="0" w:space="0" w:color="auto"/>
              </w:divBdr>
            </w:div>
            <w:div w:id="1931308859">
              <w:marLeft w:val="0"/>
              <w:marRight w:val="0"/>
              <w:marTop w:val="0"/>
              <w:marBottom w:val="0"/>
              <w:divBdr>
                <w:top w:val="none" w:sz="0" w:space="0" w:color="auto"/>
                <w:left w:val="none" w:sz="0" w:space="0" w:color="auto"/>
                <w:bottom w:val="none" w:sz="0" w:space="0" w:color="auto"/>
                <w:right w:val="none" w:sz="0" w:space="0" w:color="auto"/>
              </w:divBdr>
            </w:div>
            <w:div w:id="1938513581">
              <w:marLeft w:val="0"/>
              <w:marRight w:val="0"/>
              <w:marTop w:val="0"/>
              <w:marBottom w:val="0"/>
              <w:divBdr>
                <w:top w:val="none" w:sz="0" w:space="0" w:color="auto"/>
                <w:left w:val="none" w:sz="0" w:space="0" w:color="auto"/>
                <w:bottom w:val="none" w:sz="0" w:space="0" w:color="auto"/>
                <w:right w:val="none" w:sz="0" w:space="0" w:color="auto"/>
              </w:divBdr>
            </w:div>
            <w:div w:id="1963338151">
              <w:marLeft w:val="0"/>
              <w:marRight w:val="0"/>
              <w:marTop w:val="0"/>
              <w:marBottom w:val="0"/>
              <w:divBdr>
                <w:top w:val="none" w:sz="0" w:space="0" w:color="auto"/>
                <w:left w:val="none" w:sz="0" w:space="0" w:color="auto"/>
                <w:bottom w:val="none" w:sz="0" w:space="0" w:color="auto"/>
                <w:right w:val="none" w:sz="0" w:space="0" w:color="auto"/>
              </w:divBdr>
            </w:div>
            <w:div w:id="1978024215">
              <w:marLeft w:val="0"/>
              <w:marRight w:val="0"/>
              <w:marTop w:val="0"/>
              <w:marBottom w:val="0"/>
              <w:divBdr>
                <w:top w:val="none" w:sz="0" w:space="0" w:color="auto"/>
                <w:left w:val="none" w:sz="0" w:space="0" w:color="auto"/>
                <w:bottom w:val="none" w:sz="0" w:space="0" w:color="auto"/>
                <w:right w:val="none" w:sz="0" w:space="0" w:color="auto"/>
              </w:divBdr>
            </w:div>
            <w:div w:id="2024550946">
              <w:marLeft w:val="0"/>
              <w:marRight w:val="0"/>
              <w:marTop w:val="0"/>
              <w:marBottom w:val="0"/>
              <w:divBdr>
                <w:top w:val="none" w:sz="0" w:space="0" w:color="auto"/>
                <w:left w:val="none" w:sz="0" w:space="0" w:color="auto"/>
                <w:bottom w:val="none" w:sz="0" w:space="0" w:color="auto"/>
                <w:right w:val="none" w:sz="0" w:space="0" w:color="auto"/>
              </w:divBdr>
            </w:div>
            <w:div w:id="2028407458">
              <w:marLeft w:val="0"/>
              <w:marRight w:val="0"/>
              <w:marTop w:val="0"/>
              <w:marBottom w:val="0"/>
              <w:divBdr>
                <w:top w:val="none" w:sz="0" w:space="0" w:color="auto"/>
                <w:left w:val="none" w:sz="0" w:space="0" w:color="auto"/>
                <w:bottom w:val="none" w:sz="0" w:space="0" w:color="auto"/>
                <w:right w:val="none" w:sz="0" w:space="0" w:color="auto"/>
              </w:divBdr>
            </w:div>
            <w:div w:id="2033414429">
              <w:marLeft w:val="0"/>
              <w:marRight w:val="0"/>
              <w:marTop w:val="0"/>
              <w:marBottom w:val="0"/>
              <w:divBdr>
                <w:top w:val="none" w:sz="0" w:space="0" w:color="auto"/>
                <w:left w:val="none" w:sz="0" w:space="0" w:color="auto"/>
                <w:bottom w:val="none" w:sz="0" w:space="0" w:color="auto"/>
                <w:right w:val="none" w:sz="0" w:space="0" w:color="auto"/>
              </w:divBdr>
            </w:div>
            <w:div w:id="2048069575">
              <w:marLeft w:val="0"/>
              <w:marRight w:val="0"/>
              <w:marTop w:val="0"/>
              <w:marBottom w:val="0"/>
              <w:divBdr>
                <w:top w:val="none" w:sz="0" w:space="0" w:color="auto"/>
                <w:left w:val="none" w:sz="0" w:space="0" w:color="auto"/>
                <w:bottom w:val="none" w:sz="0" w:space="0" w:color="auto"/>
                <w:right w:val="none" w:sz="0" w:space="0" w:color="auto"/>
              </w:divBdr>
            </w:div>
            <w:div w:id="2055807992">
              <w:marLeft w:val="0"/>
              <w:marRight w:val="0"/>
              <w:marTop w:val="0"/>
              <w:marBottom w:val="0"/>
              <w:divBdr>
                <w:top w:val="none" w:sz="0" w:space="0" w:color="auto"/>
                <w:left w:val="none" w:sz="0" w:space="0" w:color="auto"/>
                <w:bottom w:val="none" w:sz="0" w:space="0" w:color="auto"/>
                <w:right w:val="none" w:sz="0" w:space="0" w:color="auto"/>
              </w:divBdr>
            </w:div>
            <w:div w:id="2097898411">
              <w:marLeft w:val="0"/>
              <w:marRight w:val="0"/>
              <w:marTop w:val="0"/>
              <w:marBottom w:val="0"/>
              <w:divBdr>
                <w:top w:val="none" w:sz="0" w:space="0" w:color="auto"/>
                <w:left w:val="none" w:sz="0" w:space="0" w:color="auto"/>
                <w:bottom w:val="none" w:sz="0" w:space="0" w:color="auto"/>
                <w:right w:val="none" w:sz="0" w:space="0" w:color="auto"/>
              </w:divBdr>
            </w:div>
            <w:div w:id="210896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1958">
      <w:bodyDiv w:val="1"/>
      <w:marLeft w:val="0"/>
      <w:marRight w:val="0"/>
      <w:marTop w:val="0"/>
      <w:marBottom w:val="0"/>
      <w:divBdr>
        <w:top w:val="none" w:sz="0" w:space="0" w:color="auto"/>
        <w:left w:val="none" w:sz="0" w:space="0" w:color="auto"/>
        <w:bottom w:val="none" w:sz="0" w:space="0" w:color="auto"/>
        <w:right w:val="none" w:sz="0" w:space="0" w:color="auto"/>
      </w:divBdr>
    </w:div>
    <w:div w:id="2120753973">
      <w:bodyDiv w:val="1"/>
      <w:marLeft w:val="0"/>
      <w:marRight w:val="0"/>
      <w:marTop w:val="0"/>
      <w:marBottom w:val="0"/>
      <w:divBdr>
        <w:top w:val="none" w:sz="0" w:space="0" w:color="auto"/>
        <w:left w:val="none" w:sz="0" w:space="0" w:color="auto"/>
        <w:bottom w:val="none" w:sz="0" w:space="0" w:color="auto"/>
        <w:right w:val="none" w:sz="0" w:space="0" w:color="auto"/>
      </w:divBdr>
    </w:div>
    <w:div w:id="2122528266">
      <w:bodyDiv w:val="1"/>
      <w:marLeft w:val="0"/>
      <w:marRight w:val="0"/>
      <w:marTop w:val="0"/>
      <w:marBottom w:val="0"/>
      <w:divBdr>
        <w:top w:val="none" w:sz="0" w:space="0" w:color="auto"/>
        <w:left w:val="none" w:sz="0" w:space="0" w:color="auto"/>
        <w:bottom w:val="none" w:sz="0" w:space="0" w:color="auto"/>
        <w:right w:val="none" w:sz="0" w:space="0" w:color="auto"/>
      </w:divBdr>
      <w:divsChild>
        <w:div w:id="1565524672">
          <w:marLeft w:val="0"/>
          <w:marRight w:val="0"/>
          <w:marTop w:val="0"/>
          <w:marBottom w:val="0"/>
          <w:divBdr>
            <w:top w:val="none" w:sz="0" w:space="0" w:color="auto"/>
            <w:left w:val="none" w:sz="0" w:space="0" w:color="auto"/>
            <w:bottom w:val="none" w:sz="0" w:space="0" w:color="auto"/>
            <w:right w:val="none" w:sz="0" w:space="0" w:color="auto"/>
          </w:divBdr>
          <w:divsChild>
            <w:div w:id="18165527">
              <w:marLeft w:val="0"/>
              <w:marRight w:val="0"/>
              <w:marTop w:val="0"/>
              <w:marBottom w:val="0"/>
              <w:divBdr>
                <w:top w:val="none" w:sz="0" w:space="0" w:color="auto"/>
                <w:left w:val="none" w:sz="0" w:space="0" w:color="auto"/>
                <w:bottom w:val="none" w:sz="0" w:space="0" w:color="auto"/>
                <w:right w:val="none" w:sz="0" w:space="0" w:color="auto"/>
              </w:divBdr>
            </w:div>
            <w:div w:id="163321362">
              <w:marLeft w:val="0"/>
              <w:marRight w:val="0"/>
              <w:marTop w:val="0"/>
              <w:marBottom w:val="0"/>
              <w:divBdr>
                <w:top w:val="none" w:sz="0" w:space="0" w:color="auto"/>
                <w:left w:val="none" w:sz="0" w:space="0" w:color="auto"/>
                <w:bottom w:val="none" w:sz="0" w:space="0" w:color="auto"/>
                <w:right w:val="none" w:sz="0" w:space="0" w:color="auto"/>
              </w:divBdr>
            </w:div>
            <w:div w:id="231279103">
              <w:marLeft w:val="0"/>
              <w:marRight w:val="0"/>
              <w:marTop w:val="0"/>
              <w:marBottom w:val="0"/>
              <w:divBdr>
                <w:top w:val="none" w:sz="0" w:space="0" w:color="auto"/>
                <w:left w:val="none" w:sz="0" w:space="0" w:color="auto"/>
                <w:bottom w:val="none" w:sz="0" w:space="0" w:color="auto"/>
                <w:right w:val="none" w:sz="0" w:space="0" w:color="auto"/>
              </w:divBdr>
            </w:div>
            <w:div w:id="259336112">
              <w:marLeft w:val="0"/>
              <w:marRight w:val="0"/>
              <w:marTop w:val="0"/>
              <w:marBottom w:val="0"/>
              <w:divBdr>
                <w:top w:val="none" w:sz="0" w:space="0" w:color="auto"/>
                <w:left w:val="none" w:sz="0" w:space="0" w:color="auto"/>
                <w:bottom w:val="none" w:sz="0" w:space="0" w:color="auto"/>
                <w:right w:val="none" w:sz="0" w:space="0" w:color="auto"/>
              </w:divBdr>
            </w:div>
            <w:div w:id="293296339">
              <w:marLeft w:val="0"/>
              <w:marRight w:val="0"/>
              <w:marTop w:val="0"/>
              <w:marBottom w:val="0"/>
              <w:divBdr>
                <w:top w:val="none" w:sz="0" w:space="0" w:color="auto"/>
                <w:left w:val="none" w:sz="0" w:space="0" w:color="auto"/>
                <w:bottom w:val="none" w:sz="0" w:space="0" w:color="auto"/>
                <w:right w:val="none" w:sz="0" w:space="0" w:color="auto"/>
              </w:divBdr>
            </w:div>
            <w:div w:id="443111369">
              <w:marLeft w:val="0"/>
              <w:marRight w:val="0"/>
              <w:marTop w:val="0"/>
              <w:marBottom w:val="0"/>
              <w:divBdr>
                <w:top w:val="none" w:sz="0" w:space="0" w:color="auto"/>
                <w:left w:val="none" w:sz="0" w:space="0" w:color="auto"/>
                <w:bottom w:val="none" w:sz="0" w:space="0" w:color="auto"/>
                <w:right w:val="none" w:sz="0" w:space="0" w:color="auto"/>
              </w:divBdr>
            </w:div>
            <w:div w:id="492525171">
              <w:marLeft w:val="0"/>
              <w:marRight w:val="0"/>
              <w:marTop w:val="0"/>
              <w:marBottom w:val="0"/>
              <w:divBdr>
                <w:top w:val="none" w:sz="0" w:space="0" w:color="auto"/>
                <w:left w:val="none" w:sz="0" w:space="0" w:color="auto"/>
                <w:bottom w:val="none" w:sz="0" w:space="0" w:color="auto"/>
                <w:right w:val="none" w:sz="0" w:space="0" w:color="auto"/>
              </w:divBdr>
            </w:div>
            <w:div w:id="591282852">
              <w:marLeft w:val="0"/>
              <w:marRight w:val="0"/>
              <w:marTop w:val="0"/>
              <w:marBottom w:val="0"/>
              <w:divBdr>
                <w:top w:val="none" w:sz="0" w:space="0" w:color="auto"/>
                <w:left w:val="none" w:sz="0" w:space="0" w:color="auto"/>
                <w:bottom w:val="none" w:sz="0" w:space="0" w:color="auto"/>
                <w:right w:val="none" w:sz="0" w:space="0" w:color="auto"/>
              </w:divBdr>
            </w:div>
            <w:div w:id="665858734">
              <w:marLeft w:val="0"/>
              <w:marRight w:val="0"/>
              <w:marTop w:val="0"/>
              <w:marBottom w:val="0"/>
              <w:divBdr>
                <w:top w:val="none" w:sz="0" w:space="0" w:color="auto"/>
                <w:left w:val="none" w:sz="0" w:space="0" w:color="auto"/>
                <w:bottom w:val="none" w:sz="0" w:space="0" w:color="auto"/>
                <w:right w:val="none" w:sz="0" w:space="0" w:color="auto"/>
              </w:divBdr>
            </w:div>
            <w:div w:id="728190436">
              <w:marLeft w:val="0"/>
              <w:marRight w:val="0"/>
              <w:marTop w:val="0"/>
              <w:marBottom w:val="0"/>
              <w:divBdr>
                <w:top w:val="none" w:sz="0" w:space="0" w:color="auto"/>
                <w:left w:val="none" w:sz="0" w:space="0" w:color="auto"/>
                <w:bottom w:val="none" w:sz="0" w:space="0" w:color="auto"/>
                <w:right w:val="none" w:sz="0" w:space="0" w:color="auto"/>
              </w:divBdr>
            </w:div>
            <w:div w:id="733894696">
              <w:marLeft w:val="0"/>
              <w:marRight w:val="0"/>
              <w:marTop w:val="0"/>
              <w:marBottom w:val="0"/>
              <w:divBdr>
                <w:top w:val="none" w:sz="0" w:space="0" w:color="auto"/>
                <w:left w:val="none" w:sz="0" w:space="0" w:color="auto"/>
                <w:bottom w:val="none" w:sz="0" w:space="0" w:color="auto"/>
                <w:right w:val="none" w:sz="0" w:space="0" w:color="auto"/>
              </w:divBdr>
            </w:div>
            <w:div w:id="739837437">
              <w:marLeft w:val="0"/>
              <w:marRight w:val="0"/>
              <w:marTop w:val="0"/>
              <w:marBottom w:val="0"/>
              <w:divBdr>
                <w:top w:val="none" w:sz="0" w:space="0" w:color="auto"/>
                <w:left w:val="none" w:sz="0" w:space="0" w:color="auto"/>
                <w:bottom w:val="none" w:sz="0" w:space="0" w:color="auto"/>
                <w:right w:val="none" w:sz="0" w:space="0" w:color="auto"/>
              </w:divBdr>
            </w:div>
            <w:div w:id="786894014">
              <w:marLeft w:val="0"/>
              <w:marRight w:val="0"/>
              <w:marTop w:val="0"/>
              <w:marBottom w:val="0"/>
              <w:divBdr>
                <w:top w:val="none" w:sz="0" w:space="0" w:color="auto"/>
                <w:left w:val="none" w:sz="0" w:space="0" w:color="auto"/>
                <w:bottom w:val="none" w:sz="0" w:space="0" w:color="auto"/>
                <w:right w:val="none" w:sz="0" w:space="0" w:color="auto"/>
              </w:divBdr>
            </w:div>
            <w:div w:id="915936051">
              <w:marLeft w:val="0"/>
              <w:marRight w:val="0"/>
              <w:marTop w:val="0"/>
              <w:marBottom w:val="0"/>
              <w:divBdr>
                <w:top w:val="none" w:sz="0" w:space="0" w:color="auto"/>
                <w:left w:val="none" w:sz="0" w:space="0" w:color="auto"/>
                <w:bottom w:val="none" w:sz="0" w:space="0" w:color="auto"/>
                <w:right w:val="none" w:sz="0" w:space="0" w:color="auto"/>
              </w:divBdr>
            </w:div>
            <w:div w:id="961569905">
              <w:marLeft w:val="0"/>
              <w:marRight w:val="0"/>
              <w:marTop w:val="0"/>
              <w:marBottom w:val="0"/>
              <w:divBdr>
                <w:top w:val="none" w:sz="0" w:space="0" w:color="auto"/>
                <w:left w:val="none" w:sz="0" w:space="0" w:color="auto"/>
                <w:bottom w:val="none" w:sz="0" w:space="0" w:color="auto"/>
                <w:right w:val="none" w:sz="0" w:space="0" w:color="auto"/>
              </w:divBdr>
            </w:div>
            <w:div w:id="1030061267">
              <w:marLeft w:val="0"/>
              <w:marRight w:val="0"/>
              <w:marTop w:val="0"/>
              <w:marBottom w:val="0"/>
              <w:divBdr>
                <w:top w:val="none" w:sz="0" w:space="0" w:color="auto"/>
                <w:left w:val="none" w:sz="0" w:space="0" w:color="auto"/>
                <w:bottom w:val="none" w:sz="0" w:space="0" w:color="auto"/>
                <w:right w:val="none" w:sz="0" w:space="0" w:color="auto"/>
              </w:divBdr>
            </w:div>
            <w:div w:id="1084181694">
              <w:marLeft w:val="0"/>
              <w:marRight w:val="0"/>
              <w:marTop w:val="0"/>
              <w:marBottom w:val="0"/>
              <w:divBdr>
                <w:top w:val="none" w:sz="0" w:space="0" w:color="auto"/>
                <w:left w:val="none" w:sz="0" w:space="0" w:color="auto"/>
                <w:bottom w:val="none" w:sz="0" w:space="0" w:color="auto"/>
                <w:right w:val="none" w:sz="0" w:space="0" w:color="auto"/>
              </w:divBdr>
            </w:div>
            <w:div w:id="1268152923">
              <w:marLeft w:val="0"/>
              <w:marRight w:val="0"/>
              <w:marTop w:val="0"/>
              <w:marBottom w:val="0"/>
              <w:divBdr>
                <w:top w:val="none" w:sz="0" w:space="0" w:color="auto"/>
                <w:left w:val="none" w:sz="0" w:space="0" w:color="auto"/>
                <w:bottom w:val="none" w:sz="0" w:space="0" w:color="auto"/>
                <w:right w:val="none" w:sz="0" w:space="0" w:color="auto"/>
              </w:divBdr>
            </w:div>
            <w:div w:id="1421024935">
              <w:marLeft w:val="0"/>
              <w:marRight w:val="0"/>
              <w:marTop w:val="0"/>
              <w:marBottom w:val="0"/>
              <w:divBdr>
                <w:top w:val="none" w:sz="0" w:space="0" w:color="auto"/>
                <w:left w:val="none" w:sz="0" w:space="0" w:color="auto"/>
                <w:bottom w:val="none" w:sz="0" w:space="0" w:color="auto"/>
                <w:right w:val="none" w:sz="0" w:space="0" w:color="auto"/>
              </w:divBdr>
            </w:div>
            <w:div w:id="1549300273">
              <w:marLeft w:val="0"/>
              <w:marRight w:val="0"/>
              <w:marTop w:val="0"/>
              <w:marBottom w:val="0"/>
              <w:divBdr>
                <w:top w:val="none" w:sz="0" w:space="0" w:color="auto"/>
                <w:left w:val="none" w:sz="0" w:space="0" w:color="auto"/>
                <w:bottom w:val="none" w:sz="0" w:space="0" w:color="auto"/>
                <w:right w:val="none" w:sz="0" w:space="0" w:color="auto"/>
              </w:divBdr>
            </w:div>
            <w:div w:id="1587037326">
              <w:marLeft w:val="0"/>
              <w:marRight w:val="0"/>
              <w:marTop w:val="0"/>
              <w:marBottom w:val="0"/>
              <w:divBdr>
                <w:top w:val="none" w:sz="0" w:space="0" w:color="auto"/>
                <w:left w:val="none" w:sz="0" w:space="0" w:color="auto"/>
                <w:bottom w:val="none" w:sz="0" w:space="0" w:color="auto"/>
                <w:right w:val="none" w:sz="0" w:space="0" w:color="auto"/>
              </w:divBdr>
            </w:div>
            <w:div w:id="1869222647">
              <w:marLeft w:val="0"/>
              <w:marRight w:val="0"/>
              <w:marTop w:val="0"/>
              <w:marBottom w:val="0"/>
              <w:divBdr>
                <w:top w:val="none" w:sz="0" w:space="0" w:color="auto"/>
                <w:left w:val="none" w:sz="0" w:space="0" w:color="auto"/>
                <w:bottom w:val="none" w:sz="0" w:space="0" w:color="auto"/>
                <w:right w:val="none" w:sz="0" w:space="0" w:color="auto"/>
              </w:divBdr>
            </w:div>
            <w:div w:id="201294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7601">
      <w:bodyDiv w:val="1"/>
      <w:marLeft w:val="0"/>
      <w:marRight w:val="0"/>
      <w:marTop w:val="0"/>
      <w:marBottom w:val="0"/>
      <w:divBdr>
        <w:top w:val="none" w:sz="0" w:space="0" w:color="auto"/>
        <w:left w:val="none" w:sz="0" w:space="0" w:color="auto"/>
        <w:bottom w:val="none" w:sz="0" w:space="0" w:color="auto"/>
        <w:right w:val="none" w:sz="0" w:space="0" w:color="auto"/>
      </w:divBdr>
    </w:div>
    <w:div w:id="2142259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7.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hyperlink" Target="https://sharmasaravanan.medium.com/time-series-forecasting-using-gru-a-step-by-step-guide-b537dc8dcfba" TargetMode="External"/><Relationship Id="rId89" Type="http://schemas.openxmlformats.org/officeDocument/2006/relationships/hyperlink" Target="https://statistics.laerd.com/spss-tutorials/independent-t-test-using-spss-statistics.php" TargetMode="External"/><Relationship Id="rId16" Type="http://schemas.openxmlformats.org/officeDocument/2006/relationships/footer" Target="footer6.xml"/><Relationship Id="rId11" Type="http://schemas.openxmlformats.org/officeDocument/2006/relationships/footer" Target="footer3.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hyperlink" Target="https://rodextrip.com/about_us" TargetMode="External"/><Relationship Id="rId102" Type="http://schemas.openxmlformats.org/officeDocument/2006/relationships/hyperlink" Target="https://youtu.be/wGeJjSmqCpI" TargetMode="External"/><Relationship Id="rId5" Type="http://schemas.openxmlformats.org/officeDocument/2006/relationships/webSettings" Target="webSettings.xml"/><Relationship Id="rId90" Type="http://schemas.openxmlformats.org/officeDocument/2006/relationships/hyperlink" Target="https://doi.org/10.1109/icccnt51525.2021.9580139" TargetMode="External"/><Relationship Id="rId95" Type="http://schemas.openxmlformats.org/officeDocument/2006/relationships/hyperlink" Target="https://www.analyticsvidhya.com/blog/2024/01/xgboost-for-time-series-forecasting/" TargetMode="External"/><Relationship Id="rId22" Type="http://schemas.openxmlformats.org/officeDocument/2006/relationships/image" Target="media/image8.png"/><Relationship Id="rId27" Type="http://schemas.openxmlformats.org/officeDocument/2006/relationships/hyperlink" Target="https://doi.org/10.7717/peerj-cs.623" TargetMode="External"/><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80" Type="http://schemas.openxmlformats.org/officeDocument/2006/relationships/hyperlink" Target="https://doi.org/10.1109/ACCESS.2020.3009819" TargetMode="External"/><Relationship Id="rId85" Type="http://schemas.openxmlformats.org/officeDocument/2006/relationships/hyperlink" Target="https://doi.org/10.1016/j.cie.2023.109707" TargetMode="External"/><Relationship Id="rId12" Type="http://schemas.openxmlformats.org/officeDocument/2006/relationships/image" Target="media/image2.jpg"/><Relationship Id="rId17" Type="http://schemas.openxmlformats.org/officeDocument/2006/relationships/image" Target="media/image3.png"/><Relationship Id="rId25" Type="http://schemas.openxmlformats.org/officeDocument/2006/relationships/hyperlink" Target="https://doi.org/10.7717/peerj-cs.623"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103"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hyperlink" Target="https://www.evalcommunity.com/career-center/why-evaluation-is-needed/" TargetMode="External"/><Relationship Id="rId88" Type="http://schemas.openxmlformats.org/officeDocument/2006/relationships/hyperlink" Target="https://doi.org/10.1109/bigdata52589.2021.9671440" TargetMode="External"/><Relationship Id="rId91" Type="http://schemas.openxmlformats.org/officeDocument/2006/relationships/hyperlink" Target="https://doi.org/10.38124/ijisrt/IJISRT24MAY1147" TargetMode="External"/><Relationship Id="rId96" Type="http://schemas.openxmlformats.org/officeDocument/2006/relationships/hyperlink" Target="https://www.ncbi.nlm.nih.gov/books/NBK55742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doi.org/10.7717/peerj-cs.623" TargetMode="Externa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hyperlink" Target="https://encord.com/blog/time-series-predictions-with-recurrent-neural-networks/" TargetMode="External"/><Relationship Id="rId86" Type="http://schemas.openxmlformats.org/officeDocument/2006/relationships/hyperlink" Target="https://www.ibm.com/think/topics/data-mining" TargetMode="External"/><Relationship Id="rId94" Type="http://schemas.openxmlformats.org/officeDocument/2006/relationships/hyperlink" Target="https://urn.fi/URN:NBN:fi:amk-202203223853" TargetMode="External"/><Relationship Id="rId99" Type="http://schemas.openxmlformats.org/officeDocument/2006/relationships/hyperlink" Target="https://dx.doi.org/10.17977/um049v5i1p%25p" TargetMode="External"/><Relationship Id="rId101" Type="http://schemas.openxmlformats.org/officeDocument/2006/relationships/hyperlink" Target="https://github.com/fegmelef/Github-Skripsi"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4.png"/><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hyperlink" Target="https://web.stratxsimulations.com/recent-posts/how-to-evaluate-your-sales-teams-performance"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hyperlink" Target="https://paperswithcode.com/method/lstm" TargetMode="External"/><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9.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hyperlink" Target="https://www.ibm.com/think/topics/linear-regression" TargetMode="External"/><Relationship Id="rId61" Type="http://schemas.openxmlformats.org/officeDocument/2006/relationships/image" Target="media/image44.png"/><Relationship Id="rId82" Type="http://schemas.openxmlformats.org/officeDocument/2006/relationships/hyperlink" Target="http://doi.org/10.3390/app13106032" TargetMode="External"/><Relationship Id="rId19" Type="http://schemas.openxmlformats.org/officeDocument/2006/relationships/image" Target="media/image5.png"/><Relationship Id="rId14" Type="http://schemas.openxmlformats.org/officeDocument/2006/relationships/header" Target="header1.xm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hyperlink" Target="https://doi.org/10.20956/j.v21i1.34557" TargetMode="Externa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hyperlink" Target="https://www.omniconvert.com/blog/consumer-behavior-in-marketing-patterns-types-segmentation/" TargetMode="External"/><Relationship Id="rId98" Type="http://schemas.openxmlformats.org/officeDocument/2006/relationships/hyperlink" Target="https://hdsr.mitpress.mit.edu/pub/zok97i7p/release/4"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C0EF057-59D3-4716-B3EE-3A728E2482D8}">
  <we:reference id="wa104382008" version="1.1.0.1" store="en-001" storeType="OMEX"/>
  <we:alternateReferences>
    <we:reference id="WA104382008" version="1.1.0.1"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70AA8CF-7065-484B-9385-C19F9A0C4E3B}">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5EC3D-09CE-447A-9642-ABCB3BEA5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67</Pages>
  <Words>13640</Words>
  <Characters>77753</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CompaQ</dc:creator>
  <cp:keywords/>
  <dc:description/>
  <cp:lastModifiedBy>Mario Christopher</cp:lastModifiedBy>
  <cp:revision>2</cp:revision>
  <cp:lastPrinted>2025-06-09T10:42:00Z</cp:lastPrinted>
  <dcterms:created xsi:type="dcterms:W3CDTF">2025-06-09T10:48:00Z</dcterms:created>
  <dcterms:modified xsi:type="dcterms:W3CDTF">2025-06-09T10:48:00Z</dcterms:modified>
</cp:coreProperties>
</file>